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4A992BE6" w14:textId="77777777" w:rsidR="00325B95" w:rsidRDefault="00325B95">
      <w:pPr>
        <w:rPr>
          <w:rFonts w:ascii="Arial" w:hAnsi="Arial" w:cs="Arial"/>
          <w:sz w:val="44"/>
        </w:rPr>
      </w:pPr>
    </w:p>
    <w:p w14:paraId="7135EFCB" w14:textId="77777777" w:rsidR="00325B95" w:rsidRDefault="001B5394">
      <w:pPr>
        <w:rPr>
          <w:rFonts w:ascii="Arial" w:hAnsi="Arial" w:cs="Arial"/>
          <w:sz w:val="44"/>
        </w:rPr>
      </w:pPr>
      <w:bookmarkStart w:id="0" w:name="_Ref5804203"/>
      <w:bookmarkEnd w:id="0"/>
      <w:r>
        <w:rPr>
          <w:noProof/>
          <w:lang w:val="en-GB" w:eastAsia="en-GB"/>
        </w:rPr>
        <w:drawing>
          <wp:anchor distT="0" distB="0" distL="114935" distR="114935" simplePos="0" relativeHeight="251658240" behindDoc="0" locked="0" layoutInCell="1" allowOverlap="1" wp14:anchorId="12AB2B83" wp14:editId="3F90212A">
            <wp:simplePos x="0" y="0"/>
            <wp:positionH relativeFrom="column">
              <wp:posOffset>1017905</wp:posOffset>
            </wp:positionH>
            <wp:positionV relativeFrom="paragraph">
              <wp:posOffset>123190</wp:posOffset>
            </wp:positionV>
            <wp:extent cx="2660400" cy="900000"/>
            <wp:effectExtent l="0" t="0" r="6985" b="0"/>
            <wp:wrapNone/>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0400" cy="900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D3D2566" w14:textId="77777777" w:rsidR="00325B95" w:rsidRDefault="00325B95">
      <w:pPr>
        <w:rPr>
          <w:rFonts w:ascii="Arial" w:hAnsi="Arial" w:cs="Arial"/>
          <w:sz w:val="44"/>
        </w:rPr>
      </w:pPr>
    </w:p>
    <w:p w14:paraId="6DD08E32" w14:textId="77777777" w:rsidR="00325B95" w:rsidRDefault="00325B95"/>
    <w:p w14:paraId="74EC13B0" w14:textId="77777777" w:rsidR="00325B95" w:rsidRDefault="00325B95"/>
    <w:p w14:paraId="1FBC4D23" w14:textId="77777777" w:rsidR="00325B95" w:rsidRDefault="00325B95"/>
    <w:p w14:paraId="15E7F77B" w14:textId="77777777" w:rsidR="00325B95" w:rsidRDefault="00325B95"/>
    <w:p w14:paraId="7F0DF342" w14:textId="77777777" w:rsidR="00325B95" w:rsidRDefault="00325B95"/>
    <w:p w14:paraId="553A396A" w14:textId="77777777" w:rsidR="00325B95" w:rsidRDefault="00325B95"/>
    <w:p w14:paraId="35B97CE3" w14:textId="11F6B66A" w:rsidR="00325B95" w:rsidRDefault="00FE3952">
      <w:pPr>
        <w:pStyle w:val="capatitulo"/>
      </w:pPr>
      <w:r>
        <w:t>Otimização do Desempenho de Websites Públicos – CDN – ISR</w:t>
      </w:r>
    </w:p>
    <w:p w14:paraId="27F8E117" w14:textId="4A9DD7A0" w:rsidR="00325B95" w:rsidRDefault="003C15E2">
      <w:pPr>
        <w:pStyle w:val="capaempresa"/>
      </w:pPr>
      <w:r>
        <w:t>DevScope</w:t>
      </w:r>
    </w:p>
    <w:p w14:paraId="11DFF3EB" w14:textId="77777777" w:rsidR="00325B95" w:rsidRDefault="00325B95">
      <w:pPr>
        <w:spacing w:line="240" w:lineRule="auto"/>
      </w:pPr>
    </w:p>
    <w:p w14:paraId="579D3990" w14:textId="7EFA710B" w:rsidR="00325B95" w:rsidRDefault="00325B95">
      <w:pPr>
        <w:pStyle w:val="capadata"/>
      </w:pPr>
      <w:r>
        <w:t>20</w:t>
      </w:r>
      <w:r w:rsidR="003C15E2">
        <w:t>23</w:t>
      </w:r>
      <w:r>
        <w:t xml:space="preserve"> / 20</w:t>
      </w:r>
      <w:r w:rsidR="003C15E2">
        <w:t>24</w:t>
      </w:r>
    </w:p>
    <w:p w14:paraId="45B6362F" w14:textId="77777777" w:rsidR="00325B95" w:rsidRDefault="00325B95">
      <w:pPr>
        <w:spacing w:line="240" w:lineRule="auto"/>
      </w:pPr>
    </w:p>
    <w:p w14:paraId="7A497FFD" w14:textId="77777777" w:rsidR="00325B95" w:rsidRDefault="00325B95">
      <w:pPr>
        <w:spacing w:line="240" w:lineRule="auto"/>
      </w:pPr>
    </w:p>
    <w:p w14:paraId="70C001B9" w14:textId="13149189" w:rsidR="00325B95" w:rsidRDefault="003C15E2">
      <w:pPr>
        <w:pStyle w:val="capaaluno"/>
      </w:pPr>
      <w:r>
        <w:t>1180969</w:t>
      </w:r>
      <w:r w:rsidR="00325B95">
        <w:t xml:space="preserve"> </w:t>
      </w:r>
      <w:r>
        <w:t>Diogo de Sousa Ferreira</w:t>
      </w:r>
    </w:p>
    <w:p w14:paraId="71AB311D" w14:textId="13689F60" w:rsidR="00AA761D" w:rsidRDefault="00AA761D">
      <w:pPr>
        <w:pStyle w:val="capaaluno"/>
      </w:pPr>
    </w:p>
    <w:p w14:paraId="2FB6F29A" w14:textId="5A28B096" w:rsidR="00AA761D" w:rsidRDefault="00AA761D">
      <w:pPr>
        <w:pStyle w:val="capaaluno"/>
      </w:pPr>
    </w:p>
    <w:p w14:paraId="660B4155" w14:textId="6BEA7126" w:rsidR="00567009" w:rsidRDefault="00567009">
      <w:pPr>
        <w:pStyle w:val="capaaluno"/>
      </w:pPr>
    </w:p>
    <w:p w14:paraId="1C03A456" w14:textId="52C42F83" w:rsidR="00567009" w:rsidRDefault="00567009">
      <w:pPr>
        <w:pStyle w:val="capaaluno"/>
      </w:pPr>
    </w:p>
    <w:p w14:paraId="4B5F9E3D" w14:textId="2E466859" w:rsidR="00567009" w:rsidRDefault="00567009">
      <w:pPr>
        <w:pStyle w:val="capaaluno"/>
      </w:pPr>
    </w:p>
    <w:p w14:paraId="34A0FAE5" w14:textId="77777777" w:rsidR="00AA761D" w:rsidRDefault="00AA761D">
      <w:pPr>
        <w:pStyle w:val="capaaluno"/>
      </w:pPr>
    </w:p>
    <w:p w14:paraId="110EF6F1" w14:textId="1885D7C9" w:rsidR="00325B95" w:rsidRDefault="00AA761D" w:rsidP="00AA761D">
      <w:pPr>
        <w:jc w:val="center"/>
        <w:sectPr w:rsidR="00325B95" w:rsidSect="00CB0DE4">
          <w:pgSz w:w="11906" w:h="16838"/>
          <w:pgMar w:top="1767" w:right="1797" w:bottom="1767" w:left="1797" w:header="1440" w:footer="1440" w:gutter="0"/>
          <w:cols w:space="720"/>
          <w:docGrid w:linePitch="360"/>
        </w:sectPr>
      </w:pPr>
      <w:r>
        <w:rPr>
          <w:noProof/>
        </w:rPr>
        <w:drawing>
          <wp:inline distT="0" distB="0" distL="0" distR="0" wp14:anchorId="43EAA254" wp14:editId="447260C4">
            <wp:extent cx="2952000" cy="360000"/>
            <wp:effectExtent l="0" t="0" r="1270" b="254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2000" cy="360000"/>
                    </a:xfrm>
                    <a:prstGeom prst="rect">
                      <a:avLst/>
                    </a:prstGeom>
                  </pic:spPr>
                </pic:pic>
              </a:graphicData>
            </a:graphic>
          </wp:inline>
        </w:drawing>
      </w:r>
    </w:p>
    <w:p w14:paraId="06244236" w14:textId="77777777" w:rsidR="00325B95" w:rsidRDefault="00325B95">
      <w:pPr>
        <w:rPr>
          <w:rFonts w:ascii="Arial" w:hAnsi="Arial" w:cs="Arial"/>
          <w:sz w:val="44"/>
        </w:rPr>
      </w:pPr>
    </w:p>
    <w:p w14:paraId="380CD01C" w14:textId="77777777" w:rsidR="00325B95" w:rsidRDefault="00325B95"/>
    <w:p w14:paraId="05754C65" w14:textId="77777777" w:rsidR="00FE3952" w:rsidRDefault="00FE3952" w:rsidP="00FE3952">
      <w:pPr>
        <w:pStyle w:val="capatitulo"/>
      </w:pPr>
      <w:r>
        <w:t>Otimização do Desempenho de Websites Públicos – CDN – ISR</w:t>
      </w:r>
    </w:p>
    <w:p w14:paraId="1CB4D2A6" w14:textId="46CC2EEE" w:rsidR="00325B95" w:rsidRDefault="003C15E2">
      <w:pPr>
        <w:pStyle w:val="capaempresa"/>
      </w:pPr>
      <w:r>
        <w:t>DevScope</w:t>
      </w:r>
    </w:p>
    <w:p w14:paraId="6001E2E0" w14:textId="77777777" w:rsidR="00325B95" w:rsidRDefault="00325B95"/>
    <w:p w14:paraId="43698A89" w14:textId="7A501474" w:rsidR="00325B95" w:rsidRDefault="00325B95">
      <w:pPr>
        <w:pStyle w:val="capadata"/>
      </w:pPr>
      <w:r>
        <w:t>20</w:t>
      </w:r>
      <w:r w:rsidR="003C15E2">
        <w:t>23</w:t>
      </w:r>
      <w:r>
        <w:t xml:space="preserve"> / 20</w:t>
      </w:r>
      <w:r w:rsidR="003C15E2">
        <w:t>24</w:t>
      </w:r>
    </w:p>
    <w:p w14:paraId="42F47778" w14:textId="77777777" w:rsidR="00325B95" w:rsidRDefault="00325B95"/>
    <w:p w14:paraId="37981E4C" w14:textId="77777777" w:rsidR="00325B95" w:rsidRDefault="00325B95"/>
    <w:p w14:paraId="61CF0C12" w14:textId="689C7C6E" w:rsidR="00325B95" w:rsidRDefault="003C15E2">
      <w:pPr>
        <w:pStyle w:val="capaaluno"/>
      </w:pPr>
      <w:r>
        <w:t>1180969</w:t>
      </w:r>
      <w:r w:rsidR="00325B95">
        <w:t xml:space="preserve"> </w:t>
      </w:r>
      <w:r>
        <w:t>Diogo de Sousa Ferreira</w:t>
      </w:r>
    </w:p>
    <w:p w14:paraId="5F0EECCC" w14:textId="77777777" w:rsidR="00325B95" w:rsidRDefault="00325B95"/>
    <w:p w14:paraId="5A9F3B47" w14:textId="77777777" w:rsidR="00325B95" w:rsidRDefault="00325B95"/>
    <w:p w14:paraId="29B20596" w14:textId="77777777" w:rsidR="00325B95" w:rsidRDefault="00325B95"/>
    <w:p w14:paraId="2D8D0976" w14:textId="77777777" w:rsidR="00325B95" w:rsidRDefault="001B5394">
      <w:r>
        <w:rPr>
          <w:noProof/>
          <w:lang w:val="en-GB" w:eastAsia="en-GB"/>
        </w:rPr>
        <w:drawing>
          <wp:anchor distT="0" distB="0" distL="114935" distR="114935" simplePos="0" relativeHeight="251658241" behindDoc="0" locked="0" layoutInCell="1" allowOverlap="1" wp14:anchorId="19E799B9" wp14:editId="75B172E9">
            <wp:simplePos x="0" y="0"/>
            <wp:positionH relativeFrom="column">
              <wp:posOffset>1172210</wp:posOffset>
            </wp:positionH>
            <wp:positionV relativeFrom="paragraph">
              <wp:posOffset>230505</wp:posOffset>
            </wp:positionV>
            <wp:extent cx="2707200" cy="914400"/>
            <wp:effectExtent l="0" t="0" r="0" b="0"/>
            <wp:wrapNone/>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7200" cy="9144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B0AFAA" w14:textId="77777777" w:rsidR="00325B95" w:rsidRDefault="00325B95"/>
    <w:p w14:paraId="134FBE4A" w14:textId="77777777" w:rsidR="00325B95" w:rsidRDefault="00325B95"/>
    <w:p w14:paraId="7543D2D4" w14:textId="77777777" w:rsidR="00325B95" w:rsidRDefault="00325B95">
      <w:pPr>
        <w:jc w:val="center"/>
        <w:rPr>
          <w:rFonts w:ascii="Arial" w:hAnsi="Arial" w:cs="Arial"/>
          <w:sz w:val="32"/>
        </w:rPr>
      </w:pPr>
    </w:p>
    <w:p w14:paraId="45FC06D3" w14:textId="77777777" w:rsidR="00325B95" w:rsidRDefault="00325B95"/>
    <w:p w14:paraId="709EB793" w14:textId="77777777" w:rsidR="00325B95" w:rsidRDefault="00325B95">
      <w:pPr>
        <w:pStyle w:val="Imagem"/>
        <w:keepNext w:val="0"/>
        <w:spacing w:before="120" w:after="0"/>
        <w:rPr>
          <w:szCs w:val="24"/>
        </w:rPr>
      </w:pPr>
    </w:p>
    <w:p w14:paraId="13F563F6" w14:textId="77777777" w:rsidR="00325B95" w:rsidRDefault="00325B95"/>
    <w:p w14:paraId="48089B06" w14:textId="77777777" w:rsidR="00325B95" w:rsidRDefault="00325B95">
      <w:pPr>
        <w:pStyle w:val="capatitulo"/>
      </w:pPr>
      <w:r>
        <w:t>Licenciatura em Engenharia Informática</w:t>
      </w:r>
    </w:p>
    <w:p w14:paraId="0D301A09" w14:textId="77777777" w:rsidR="00325B95" w:rsidRDefault="00325B95"/>
    <w:p w14:paraId="0963917B" w14:textId="467E36CB" w:rsidR="00325B95" w:rsidRDefault="00B81E24">
      <w:pPr>
        <w:pStyle w:val="capadata"/>
      </w:pPr>
      <w:r>
        <w:t>Setembro de 2024</w:t>
      </w:r>
    </w:p>
    <w:p w14:paraId="4BD0D6BA" w14:textId="77777777" w:rsidR="00325B95" w:rsidRDefault="00325B95"/>
    <w:p w14:paraId="25CA7C82" w14:textId="005FFA5D" w:rsidR="00325B95" w:rsidRDefault="00325B95">
      <w:pPr>
        <w:jc w:val="center"/>
      </w:pPr>
      <w:r>
        <w:t xml:space="preserve">Orientador ISEP: </w:t>
      </w:r>
      <w:r w:rsidR="003C15E2">
        <w:rPr>
          <w:b/>
        </w:rPr>
        <w:t>Constantino Martins</w:t>
      </w:r>
    </w:p>
    <w:p w14:paraId="64174005" w14:textId="62E6A075" w:rsidR="00937DFA" w:rsidRDefault="00325B95">
      <w:pPr>
        <w:jc w:val="center"/>
        <w:rPr>
          <w:b/>
        </w:rPr>
      </w:pPr>
      <w:r>
        <w:t xml:space="preserve">Supervisor Externo: </w:t>
      </w:r>
      <w:r w:rsidR="00D0201D">
        <w:rPr>
          <w:b/>
        </w:rPr>
        <w:t>David Mota</w:t>
      </w:r>
    </w:p>
    <w:p w14:paraId="4EF989F0" w14:textId="77777777" w:rsidR="001479CC" w:rsidRDefault="001479CC">
      <w:pPr>
        <w:jc w:val="center"/>
        <w:rPr>
          <w:b/>
        </w:rPr>
        <w:sectPr w:rsidR="001479CC" w:rsidSect="00CB0DE4">
          <w:headerReference w:type="even" r:id="rId13"/>
          <w:headerReference w:type="default" r:id="rId14"/>
          <w:footerReference w:type="even" r:id="rId15"/>
          <w:footerReference w:type="default" r:id="rId16"/>
          <w:headerReference w:type="first" r:id="rId17"/>
          <w:footerReference w:type="first" r:id="rId18"/>
          <w:type w:val="oddPage"/>
          <w:pgSz w:w="11906" w:h="16838"/>
          <w:pgMar w:top="1440" w:right="1797" w:bottom="1440" w:left="1797" w:header="709" w:footer="709" w:gutter="0"/>
          <w:pgNumType w:fmt="lowerRoman"/>
          <w:cols w:space="720"/>
          <w:docGrid w:linePitch="360"/>
        </w:sectPr>
      </w:pPr>
    </w:p>
    <w:p w14:paraId="783BE670" w14:textId="77777777" w:rsidR="00E63C17" w:rsidRDefault="00E63C17" w:rsidP="00E63C17">
      <w:pPr>
        <w:jc w:val="center"/>
        <w:rPr>
          <w:b/>
        </w:rPr>
      </w:pPr>
    </w:p>
    <w:p w14:paraId="2D043F83" w14:textId="77777777" w:rsidR="00E63C17" w:rsidRDefault="00E63C17" w:rsidP="00E63C17">
      <w:pPr>
        <w:jc w:val="center"/>
        <w:rPr>
          <w:b/>
        </w:rPr>
      </w:pPr>
    </w:p>
    <w:p w14:paraId="170562ED" w14:textId="77777777" w:rsidR="009E5FBE" w:rsidRPr="009E5FBE" w:rsidRDefault="009E5FBE" w:rsidP="009E5FBE"/>
    <w:p w14:paraId="44B0EBE0" w14:textId="77777777" w:rsidR="009E5FBE" w:rsidRPr="009E5FBE" w:rsidRDefault="009E5FBE" w:rsidP="009E5FBE"/>
    <w:p w14:paraId="5255B8AE" w14:textId="77777777" w:rsidR="009E5FBE" w:rsidRDefault="009E5FBE" w:rsidP="009E5FBE"/>
    <w:p w14:paraId="3D9ACFEA" w14:textId="77777777" w:rsidR="009E5FBE" w:rsidRDefault="009E5FBE" w:rsidP="009E5FBE"/>
    <w:p w14:paraId="772722A4" w14:textId="77777777" w:rsidR="00325B95" w:rsidRDefault="00325B95">
      <w:pPr>
        <w:pStyle w:val="dedicatoria"/>
      </w:pPr>
      <w:r>
        <w:t>«</w:t>
      </w:r>
      <w:r w:rsidR="0067064C">
        <w:rPr>
          <w:rFonts w:ascii="Calibri" w:hAnsi="Calibri"/>
          <w:i/>
          <w:iCs/>
        </w:rPr>
        <w:t>Dedicatória</w:t>
      </w:r>
      <w:r>
        <w:t>»</w:t>
      </w:r>
    </w:p>
    <w:p w14:paraId="3368D73A" w14:textId="77777777" w:rsidR="00325B95" w:rsidRDefault="00325B95">
      <w:pPr>
        <w:pStyle w:val="indice"/>
        <w:rPr>
          <w:sz w:val="22"/>
        </w:rPr>
      </w:pPr>
    </w:p>
    <w:p w14:paraId="5815AA67" w14:textId="77777777" w:rsidR="00325B95" w:rsidRDefault="00325B95">
      <w:pPr>
        <w:sectPr w:rsidR="00325B95" w:rsidSect="00CB0DE4">
          <w:type w:val="oddPage"/>
          <w:pgSz w:w="11906" w:h="16838"/>
          <w:pgMar w:top="1440" w:right="1797" w:bottom="1440" w:left="1797" w:header="709" w:footer="709" w:gutter="0"/>
          <w:pgNumType w:fmt="lowerRoman"/>
          <w:cols w:space="720"/>
          <w:docGrid w:linePitch="360"/>
        </w:sectPr>
      </w:pPr>
    </w:p>
    <w:p w14:paraId="5237258E" w14:textId="77777777" w:rsidR="00325B95" w:rsidRDefault="00325B95">
      <w:pPr>
        <w:pStyle w:val="indice"/>
      </w:pPr>
      <w:r>
        <w:lastRenderedPageBreak/>
        <w:t>Agradecimentos</w:t>
      </w:r>
    </w:p>
    <w:p w14:paraId="28A8A742" w14:textId="77777777" w:rsidR="00325B95" w:rsidRDefault="00325B95"/>
    <w:p w14:paraId="69254D51" w14:textId="77777777" w:rsidR="0067064C" w:rsidRDefault="00325B95">
      <w:r>
        <w:t xml:space="preserve">Nesta secção </w:t>
      </w:r>
      <w:r w:rsidR="00804C0C">
        <w:t xml:space="preserve">(opcional) </w:t>
      </w:r>
      <w:r>
        <w:t xml:space="preserve">colocam-se notas de agradecimento às pessoas que contribuíram para a realização da tarefa. No caso de terem usufruído de financiamento via bolsa ou qualquer outro mecanismo formal, deverá </w:t>
      </w:r>
      <w:r w:rsidR="004802E3">
        <w:t xml:space="preserve">ser </w:t>
      </w:r>
      <w:r>
        <w:t>inclu</w:t>
      </w:r>
      <w:r w:rsidR="004802E3">
        <w:t>ído</w:t>
      </w:r>
      <w:r>
        <w:t xml:space="preserve"> </w:t>
      </w:r>
      <w:r w:rsidR="004802E3">
        <w:t>um</w:t>
      </w:r>
      <w:r>
        <w:t xml:space="preserve"> agradecimento.</w:t>
      </w:r>
    </w:p>
    <w:p w14:paraId="2CA364F6" w14:textId="77777777" w:rsidR="00431418" w:rsidRDefault="00431418"/>
    <w:p w14:paraId="5713FB0F" w14:textId="5CECCD73" w:rsidR="0067064C" w:rsidRDefault="0067064C">
      <w:pPr>
        <w:sectPr w:rsidR="0067064C" w:rsidSect="00CB0DE4">
          <w:headerReference w:type="even" r:id="rId19"/>
          <w:headerReference w:type="default" r:id="rId20"/>
          <w:footerReference w:type="even" r:id="rId21"/>
          <w:footerReference w:type="default" r:id="rId22"/>
          <w:headerReference w:type="first" r:id="rId23"/>
          <w:footerReference w:type="first" r:id="rId24"/>
          <w:type w:val="oddPage"/>
          <w:pgSz w:w="11906" w:h="16838"/>
          <w:pgMar w:top="1440" w:right="1797" w:bottom="1440" w:left="1797" w:header="709" w:footer="709" w:gutter="0"/>
          <w:pgNumType w:fmt="lowerRoman"/>
          <w:cols w:space="720"/>
          <w:docGrid w:linePitch="360"/>
        </w:sectPr>
      </w:pPr>
    </w:p>
    <w:p w14:paraId="34935819" w14:textId="48D59993" w:rsidR="00325B95" w:rsidRDefault="00325B95" w:rsidP="00677D91">
      <w:pPr>
        <w:pStyle w:val="Cabealho1"/>
        <w:numPr>
          <w:ilvl w:val="0"/>
          <w:numId w:val="0"/>
        </w:numPr>
        <w:ind w:left="432" w:hanging="432"/>
      </w:pPr>
      <w:bookmarkStart w:id="1" w:name="_Toc176903879"/>
      <w:r>
        <w:lastRenderedPageBreak/>
        <w:t>Resumo</w:t>
      </w:r>
      <w:bookmarkEnd w:id="1"/>
    </w:p>
    <w:p w14:paraId="00A986F9" w14:textId="77777777" w:rsidR="00765628" w:rsidRDefault="00D26D3D">
      <w:r>
        <w:t xml:space="preserve">Este resumo apresenta o projeto desenvolvido no </w:t>
      </w:r>
      <w:r w:rsidR="00A9300E">
        <w:t>â</w:t>
      </w:r>
      <w:r>
        <w:t xml:space="preserve">mbito do estágio curricular </w:t>
      </w:r>
      <w:r w:rsidR="00A9300E">
        <w:t>realizado na DevScope</w:t>
      </w:r>
      <w:r w:rsidR="00113346">
        <w:t xml:space="preserve">. </w:t>
      </w:r>
    </w:p>
    <w:p w14:paraId="1505ABB2" w14:textId="6A8F7C18" w:rsidR="00D76603" w:rsidRDefault="00113346">
      <w:r>
        <w:t xml:space="preserve">O </w:t>
      </w:r>
      <w:r w:rsidR="00714C70">
        <w:t>problema consiste na criação de um</w:t>
      </w:r>
      <w:r w:rsidR="00765628">
        <w:t>a</w:t>
      </w:r>
      <w:r w:rsidR="00714C70">
        <w:t xml:space="preserve"> aplicação </w:t>
      </w:r>
      <w:r w:rsidR="00765628">
        <w:t xml:space="preserve">para se consultar informações sobre salas e reuniões marcadas pelo utilizador. </w:t>
      </w:r>
      <w:r w:rsidR="00CF485B">
        <w:t xml:space="preserve">Para isso, foi necessário recorrer-se ao ISR e a técnicas de pesquisa para se obter a informação necessária, sendo estes </w:t>
      </w:r>
      <w:r w:rsidR="00503DCF">
        <w:t>os principais</w:t>
      </w:r>
      <w:r w:rsidR="00CF485B">
        <w:t xml:space="preserve"> objetivos </w:t>
      </w:r>
      <w:r w:rsidR="0068341E">
        <w:t>da aplicação</w:t>
      </w:r>
      <w:r w:rsidR="00CF485B">
        <w:t>.</w:t>
      </w:r>
      <w:r w:rsidR="00C06159">
        <w:t xml:space="preserve"> </w:t>
      </w:r>
    </w:p>
    <w:p w14:paraId="1F42FCB2" w14:textId="23F3A540" w:rsidR="004C1880" w:rsidRDefault="004C1880">
      <w:r>
        <w:t>Este relat</w:t>
      </w:r>
      <w:r w:rsidR="00857144">
        <w:t>ó</w:t>
      </w:r>
      <w:r>
        <w:t xml:space="preserve">rio descreve </w:t>
      </w:r>
      <w:r w:rsidR="00A2049E">
        <w:t>a metodologia necessária para o desenvolvimento do projeto</w:t>
      </w:r>
      <w:r w:rsidR="009A5BF6">
        <w:t xml:space="preserve">, sendo neste caso aplicado o </w:t>
      </w:r>
      <w:r w:rsidR="009A5BF6" w:rsidRPr="009A5BF6">
        <w:rPr>
          <w:i/>
          <w:iCs/>
        </w:rPr>
        <w:t>Github</w:t>
      </w:r>
      <w:r w:rsidR="00615E77">
        <w:t xml:space="preserve"> que serviu para o acompanhamento do desenvolvimento do projeto</w:t>
      </w:r>
      <w:r w:rsidR="009A5BF6">
        <w:t xml:space="preserve">. </w:t>
      </w:r>
      <w:r w:rsidR="008152F4">
        <w:t>Relativamente a</w:t>
      </w:r>
      <w:r w:rsidR="00CF7338">
        <w:t xml:space="preserve"> </w:t>
      </w:r>
      <w:r w:rsidR="008152F4">
        <w:t xml:space="preserve">ações </w:t>
      </w:r>
      <w:r w:rsidR="0002557A">
        <w:t xml:space="preserve">foram criadas uma base </w:t>
      </w:r>
      <w:r w:rsidR="001B71DA">
        <w:t xml:space="preserve">de </w:t>
      </w:r>
      <w:r w:rsidR="0002557A">
        <w:t>dados MongoDB e as respetivas APIs</w:t>
      </w:r>
      <w:r w:rsidR="00AE0EC0">
        <w:t xml:space="preserve"> a pedido da organização</w:t>
      </w:r>
      <w:r w:rsidR="001B71DA">
        <w:t>,</w:t>
      </w:r>
      <w:r w:rsidR="0002557A">
        <w:t xml:space="preserve"> onde foram</w:t>
      </w:r>
      <w:r w:rsidR="001B71DA">
        <w:t xml:space="preserve"> armazenados os dados para serem disponibilizados ao utilizador em tabelas</w:t>
      </w:r>
      <w:r w:rsidR="007F3559">
        <w:t xml:space="preserve"> após o seu tratamento onde foi utilizado o ISR</w:t>
      </w:r>
      <w:r w:rsidR="001B71DA">
        <w:t>.</w:t>
      </w:r>
      <w:r w:rsidR="007F3559">
        <w:t xml:space="preserve"> As tabelas </w:t>
      </w:r>
      <w:r w:rsidR="005F2184">
        <w:t>também utilizaram as técnicas de pesquisa</w:t>
      </w:r>
      <w:r w:rsidR="00503DCF">
        <w:t xml:space="preserve"> e de paginação</w:t>
      </w:r>
      <w:r w:rsidR="005F2184">
        <w:t xml:space="preserve"> que permitiram uma pesquisa mais rápida. </w:t>
      </w:r>
      <w:r w:rsidR="001B71DA">
        <w:t>A criação, edição e eliminação de reuniões</w:t>
      </w:r>
      <w:r w:rsidR="0002557A">
        <w:t xml:space="preserve"> </w:t>
      </w:r>
      <w:r w:rsidR="00D37501">
        <w:t>foram alguns dos casos de uso que o utilizador pode efetuar na aplicação</w:t>
      </w:r>
      <w:r w:rsidR="00EC3043">
        <w:t xml:space="preserve">. O resultado dessas operações é refletido na tabela das reuniões e enviado para as </w:t>
      </w:r>
      <w:r w:rsidR="00AE0EC0">
        <w:t>respetivas APIs e base de dados.</w:t>
      </w:r>
    </w:p>
    <w:p w14:paraId="19F045BA" w14:textId="6AD38E6D" w:rsidR="00550DFC" w:rsidRDefault="003D0D8F">
      <w:r>
        <w:t>E</w:t>
      </w:r>
      <w:r w:rsidR="00550DFC">
        <w:t>ste projeto permitiu</w:t>
      </w:r>
      <w:r>
        <w:t xml:space="preserve"> aplicar os conhecimentos adquiridos ao longo d</w:t>
      </w:r>
      <w:r w:rsidR="00747981">
        <w:t>a</w:t>
      </w:r>
      <w:r>
        <w:t xml:space="preserve"> licenciatura e</w:t>
      </w:r>
      <w:r w:rsidR="00550DFC">
        <w:t xml:space="preserve"> adquirir </w:t>
      </w:r>
      <w:r>
        <w:t xml:space="preserve">novos </w:t>
      </w:r>
      <w:r w:rsidR="00550DFC">
        <w:t xml:space="preserve">conhecimentos sobre </w:t>
      </w:r>
      <w:r w:rsidR="00BB595A">
        <w:t>os temas abordados no mesmo e contribuir para a criação de uma aplicação moderna</w:t>
      </w:r>
      <w:r w:rsidR="004C1880">
        <w:t xml:space="preserve"> e eficiente</w:t>
      </w:r>
      <w:r w:rsidR="000A00A4">
        <w:t>, embora possa estar sujeita a alterações e melhorias</w:t>
      </w:r>
      <w:r w:rsidR="004C1880">
        <w:t>.</w:t>
      </w:r>
    </w:p>
    <w:p w14:paraId="4B615EC5" w14:textId="77777777" w:rsidR="00325B95" w:rsidRDefault="00325B95"/>
    <w:p w14:paraId="717D980F" w14:textId="5ED45F62" w:rsidR="00325B95" w:rsidRDefault="009E5FBE">
      <w:pPr>
        <w:ind w:left="3600" w:hanging="3600"/>
        <w:rPr>
          <w:b/>
        </w:rPr>
      </w:pPr>
      <w:r>
        <w:rPr>
          <w:b/>
        </w:rPr>
        <w:t>Palavras-chave</w:t>
      </w:r>
      <w:r w:rsidR="00325B95">
        <w:rPr>
          <w:b/>
        </w:rPr>
        <w:t xml:space="preserve"> (Tema):</w:t>
      </w:r>
      <w:r w:rsidR="00325B95">
        <w:rPr>
          <w:b/>
        </w:rPr>
        <w:tab/>
      </w:r>
      <w:r w:rsidR="0095743C">
        <w:t>ISR, técnicas de pesquisa, tabelas</w:t>
      </w:r>
      <w:r w:rsidR="00B77A92">
        <w:t>, paginação</w:t>
      </w:r>
      <w:r w:rsidR="001D463B">
        <w:t>, formulários</w:t>
      </w:r>
    </w:p>
    <w:p w14:paraId="7A3F783F" w14:textId="1FEE3D8B" w:rsidR="00325B95" w:rsidRDefault="009E5FBE">
      <w:pPr>
        <w:ind w:left="3600" w:hanging="3600"/>
      </w:pPr>
      <w:r>
        <w:rPr>
          <w:b/>
        </w:rPr>
        <w:t>Palavras-chave</w:t>
      </w:r>
      <w:r w:rsidR="00325B95">
        <w:rPr>
          <w:b/>
        </w:rPr>
        <w:t xml:space="preserve"> (Tecnologias): </w:t>
      </w:r>
      <w:r w:rsidR="00325B95">
        <w:rPr>
          <w:b/>
        </w:rPr>
        <w:tab/>
      </w:r>
      <w:r w:rsidR="00AC1ABA">
        <w:t>MongoDB, ISR, API</w:t>
      </w:r>
      <w:r w:rsidR="0095743C">
        <w:t>, CRUD</w:t>
      </w:r>
      <w:r w:rsidR="00A73D6C">
        <w:t>, Next.js, React</w:t>
      </w:r>
    </w:p>
    <w:p w14:paraId="6FF51261" w14:textId="77777777" w:rsidR="00325B95" w:rsidRDefault="00325B95"/>
    <w:p w14:paraId="27CEF911" w14:textId="77777777" w:rsidR="002271F3" w:rsidRDefault="002271F3" w:rsidP="00104C7C">
      <w:pPr>
        <w:rPr>
          <w:highlight w:val="yellow"/>
        </w:rPr>
      </w:pPr>
    </w:p>
    <w:p w14:paraId="17A99452" w14:textId="77777777" w:rsidR="00373082" w:rsidRDefault="00373082" w:rsidP="00373082">
      <w:pPr>
        <w:pStyle w:val="Cabealho1"/>
        <w:numPr>
          <w:ilvl w:val="0"/>
          <w:numId w:val="0"/>
        </w:numPr>
        <w:ind w:left="432" w:hanging="432"/>
      </w:pPr>
    </w:p>
    <w:p w14:paraId="5CD70BB7" w14:textId="77777777" w:rsidR="00373082" w:rsidRDefault="00373082" w:rsidP="00373082">
      <w:pPr>
        <w:pStyle w:val="Cabealho1"/>
        <w:numPr>
          <w:ilvl w:val="0"/>
          <w:numId w:val="0"/>
        </w:numPr>
        <w:ind w:left="432" w:hanging="432"/>
      </w:pPr>
    </w:p>
    <w:p w14:paraId="5AB15898" w14:textId="77777777" w:rsidR="00373082" w:rsidRPr="00373082" w:rsidRDefault="00373082" w:rsidP="00373082"/>
    <w:p w14:paraId="0E4583F5" w14:textId="6BAE2D76" w:rsidR="00C70087" w:rsidRPr="00995F2F" w:rsidRDefault="00373082" w:rsidP="00373082">
      <w:pPr>
        <w:pStyle w:val="Cabealho1"/>
        <w:numPr>
          <w:ilvl w:val="0"/>
          <w:numId w:val="0"/>
        </w:numPr>
        <w:ind w:left="432" w:hanging="432"/>
        <w:rPr>
          <w:lang w:val="en-US"/>
        </w:rPr>
      </w:pPr>
      <w:bookmarkStart w:id="2" w:name="_Toc176903880"/>
      <w:r w:rsidRPr="00995F2F">
        <w:rPr>
          <w:lang w:val="en-US"/>
        </w:rPr>
        <w:lastRenderedPageBreak/>
        <w:t>Abstract</w:t>
      </w:r>
      <w:bookmarkEnd w:id="2"/>
    </w:p>
    <w:p w14:paraId="1DD2140E" w14:textId="77777777" w:rsidR="002652A8" w:rsidRDefault="002652A8" w:rsidP="00170ADC">
      <w:pPr>
        <w:rPr>
          <w:lang w:val="en-US"/>
        </w:rPr>
      </w:pPr>
      <w:r w:rsidRPr="002652A8">
        <w:rPr>
          <w:lang w:val="en-US"/>
        </w:rPr>
        <w:t xml:space="preserve">This summary presents the project developed as part of the curricular internship carried out at DevScope. </w:t>
      </w:r>
    </w:p>
    <w:p w14:paraId="26C93AAB" w14:textId="548F703F" w:rsidR="002652A8" w:rsidRPr="002652A8" w:rsidRDefault="002652A8" w:rsidP="00170ADC">
      <w:pPr>
        <w:rPr>
          <w:lang w:val="en-US"/>
        </w:rPr>
      </w:pPr>
      <w:r w:rsidRPr="002652A8">
        <w:rPr>
          <w:lang w:val="en-US"/>
        </w:rPr>
        <w:t>The problem consists of creating an application to consult information about rooms and meetings scheduled by the user. For this, it was necessary to use ISR and search techniques to obtain the necessary information, which are the main objectives of the application.</w:t>
      </w:r>
    </w:p>
    <w:p w14:paraId="10DC843F" w14:textId="77777777" w:rsidR="002652A8" w:rsidRPr="002652A8" w:rsidRDefault="002652A8" w:rsidP="00170ADC">
      <w:pPr>
        <w:rPr>
          <w:lang w:val="en-US"/>
        </w:rPr>
      </w:pPr>
      <w:r w:rsidRPr="002652A8">
        <w:rPr>
          <w:lang w:val="en-US"/>
        </w:rPr>
        <w:t>This report describes the methodology required for the development of the project, in which GitHub was used to monitor the project's progress. Regarding actions, a MongoDB database and the respective APIs were created at the request of the organization, where the data were stored to be made available to the user in tables after processing, where ISR was used. The tables also utilized search and pagination techniques, allowing for faster searches. The creation, editing, and deletion of meetings were some of the use cases that the user can perform in the application. The result of these operations is reflected in the meetings table and sent to the respective APIs and database.</w:t>
      </w:r>
    </w:p>
    <w:p w14:paraId="76CA1B5B" w14:textId="77777777" w:rsidR="002652A8" w:rsidRPr="002652A8" w:rsidRDefault="002652A8" w:rsidP="00170ADC">
      <w:pPr>
        <w:rPr>
          <w:lang w:val="en-US"/>
        </w:rPr>
      </w:pPr>
      <w:r w:rsidRPr="002652A8">
        <w:rPr>
          <w:lang w:val="en-US"/>
        </w:rPr>
        <w:t>This project allowed the application of knowledge acquired throughout the degree and the acquisition of new knowledge on the topics addressed in the project, contributing to the creation of a modern and efficient application, although it may be subject to changes and improvements.</w:t>
      </w:r>
    </w:p>
    <w:p w14:paraId="533E4DA7" w14:textId="77777777" w:rsidR="009F7D65" w:rsidRDefault="009F7D65" w:rsidP="00995F2F">
      <w:pPr>
        <w:rPr>
          <w:lang w:val="en-US"/>
        </w:rPr>
      </w:pPr>
    </w:p>
    <w:p w14:paraId="758AE4CC" w14:textId="5492F38A" w:rsidR="000E3682" w:rsidRPr="000E3682" w:rsidRDefault="000E3682" w:rsidP="000E3682">
      <w:pPr>
        <w:ind w:left="3600" w:hanging="3600"/>
        <w:rPr>
          <w:b/>
          <w:lang w:val="en-US"/>
        </w:rPr>
      </w:pPr>
      <w:r w:rsidRPr="000E3682">
        <w:rPr>
          <w:b/>
          <w:lang w:val="en-US"/>
        </w:rPr>
        <w:t>Keywords (Topic):</w:t>
      </w:r>
      <w:r w:rsidRPr="000E3682">
        <w:rPr>
          <w:b/>
          <w:lang w:val="en-US"/>
        </w:rPr>
        <w:tab/>
      </w:r>
      <w:r w:rsidRPr="000E3682">
        <w:rPr>
          <w:lang w:val="en-US"/>
        </w:rPr>
        <w:t xml:space="preserve">ISR, search techniques, tables, </w:t>
      </w:r>
      <w:r>
        <w:rPr>
          <w:lang w:val="en-US"/>
        </w:rPr>
        <w:t>pagination</w:t>
      </w:r>
      <w:r w:rsidRPr="000E3682">
        <w:rPr>
          <w:lang w:val="en-US"/>
        </w:rPr>
        <w:t>, form</w:t>
      </w:r>
      <w:r>
        <w:rPr>
          <w:lang w:val="en-US"/>
        </w:rPr>
        <w:t>s</w:t>
      </w:r>
    </w:p>
    <w:p w14:paraId="1BE40754" w14:textId="68E7FB46" w:rsidR="00373082" w:rsidRPr="00995F2F" w:rsidRDefault="000E3682" w:rsidP="000E3682">
      <w:pPr>
        <w:ind w:left="3600" w:hanging="3600"/>
        <w:rPr>
          <w:lang w:val="en-US"/>
        </w:rPr>
        <w:sectPr w:rsidR="00373082" w:rsidRPr="00995F2F" w:rsidSect="00CB0DE4">
          <w:headerReference w:type="even" r:id="rId25"/>
          <w:headerReference w:type="default" r:id="rId26"/>
          <w:footerReference w:type="even" r:id="rId27"/>
          <w:footerReference w:type="default" r:id="rId28"/>
          <w:headerReference w:type="first" r:id="rId29"/>
          <w:footerReference w:type="first" r:id="rId30"/>
          <w:type w:val="oddPage"/>
          <w:pgSz w:w="11906" w:h="16838"/>
          <w:pgMar w:top="1440" w:right="1797" w:bottom="1440" w:left="1797" w:header="709" w:footer="709" w:gutter="0"/>
          <w:pgNumType w:fmt="lowerRoman"/>
          <w:cols w:space="720"/>
          <w:docGrid w:linePitch="360"/>
        </w:sectPr>
      </w:pPr>
      <w:r w:rsidRPr="000E3682">
        <w:rPr>
          <w:b/>
          <w:lang w:val="en-US"/>
        </w:rPr>
        <w:t>Keywords (</w:t>
      </w:r>
      <w:r>
        <w:rPr>
          <w:b/>
          <w:lang w:val="en-US"/>
        </w:rPr>
        <w:t>Technologies</w:t>
      </w:r>
      <w:r w:rsidRPr="000E3682">
        <w:rPr>
          <w:b/>
          <w:lang w:val="en-US"/>
        </w:rPr>
        <w:t xml:space="preserve">): </w:t>
      </w:r>
      <w:r w:rsidRPr="000E3682">
        <w:rPr>
          <w:b/>
          <w:lang w:val="en-US"/>
        </w:rPr>
        <w:tab/>
      </w:r>
      <w:r w:rsidRPr="000E3682">
        <w:rPr>
          <w:lang w:val="en-US"/>
        </w:rPr>
        <w:t>MongoDB, ISR, API, CRUD, Next.js, React</w:t>
      </w:r>
    </w:p>
    <w:p w14:paraId="15F9D345" w14:textId="77777777" w:rsidR="00325B95" w:rsidRDefault="00325B95">
      <w:pPr>
        <w:pStyle w:val="indice"/>
      </w:pPr>
      <w:r>
        <w:lastRenderedPageBreak/>
        <w:t>Índice</w:t>
      </w:r>
    </w:p>
    <w:p w14:paraId="52AB81B0" w14:textId="24876BA1" w:rsidR="00677D91" w:rsidRDefault="00325B95">
      <w:pPr>
        <w:pStyle w:val="ndice1"/>
        <w:tabs>
          <w:tab w:val="right" w:leader="dot" w:pos="8302"/>
        </w:tabs>
        <w:rPr>
          <w:rFonts w:asciiTheme="minorHAnsi" w:eastAsiaTheme="minorEastAsia" w:hAnsiTheme="minorHAnsi" w:cstheme="minorBidi"/>
          <w:b w:val="0"/>
          <w:bCs w:val="0"/>
          <w:i w:val="0"/>
          <w:iCs w:val="0"/>
          <w:noProof/>
          <w:kern w:val="2"/>
          <w:sz w:val="24"/>
          <w:lang w:eastAsia="pt-PT"/>
          <w14:ligatures w14:val="standardContextual"/>
        </w:rPr>
      </w:pPr>
      <w:r>
        <w:fldChar w:fldCharType="begin"/>
      </w:r>
      <w:r>
        <w:instrText xml:space="preserve"> TOC \o "1-2" \t "capa 1,1,capa 2,1,Style capa 2 + Bold,1" \h</w:instrText>
      </w:r>
      <w:r>
        <w:fldChar w:fldCharType="separate"/>
      </w:r>
      <w:hyperlink w:anchor="_Toc176903879" w:history="1">
        <w:r w:rsidR="00677D91" w:rsidRPr="00992372">
          <w:rPr>
            <w:rStyle w:val="Hiperligao"/>
            <w:noProof/>
          </w:rPr>
          <w:t>Resumo</w:t>
        </w:r>
        <w:r w:rsidR="00677D91">
          <w:rPr>
            <w:noProof/>
          </w:rPr>
          <w:tab/>
        </w:r>
        <w:r w:rsidR="00677D91">
          <w:rPr>
            <w:noProof/>
          </w:rPr>
          <w:fldChar w:fldCharType="begin"/>
        </w:r>
        <w:r w:rsidR="00677D91">
          <w:rPr>
            <w:noProof/>
          </w:rPr>
          <w:instrText xml:space="preserve"> PAGEREF _Toc176903879 \h </w:instrText>
        </w:r>
        <w:r w:rsidR="00677D91">
          <w:rPr>
            <w:noProof/>
          </w:rPr>
        </w:r>
        <w:r w:rsidR="00677D91">
          <w:rPr>
            <w:noProof/>
          </w:rPr>
          <w:fldChar w:fldCharType="separate"/>
        </w:r>
        <w:r w:rsidR="00677D91">
          <w:rPr>
            <w:noProof/>
          </w:rPr>
          <w:t>ix</w:t>
        </w:r>
        <w:r w:rsidR="00677D91">
          <w:rPr>
            <w:noProof/>
          </w:rPr>
          <w:fldChar w:fldCharType="end"/>
        </w:r>
      </w:hyperlink>
    </w:p>
    <w:p w14:paraId="189B2BE9" w14:textId="733B0C4A" w:rsidR="00677D91" w:rsidRDefault="00677D91">
      <w:pPr>
        <w:pStyle w:val="ndice1"/>
        <w:tabs>
          <w:tab w:val="right" w:leader="dot" w:pos="8302"/>
        </w:tabs>
        <w:rPr>
          <w:rFonts w:asciiTheme="minorHAnsi" w:eastAsiaTheme="minorEastAsia" w:hAnsiTheme="minorHAnsi" w:cstheme="minorBidi"/>
          <w:b w:val="0"/>
          <w:bCs w:val="0"/>
          <w:i w:val="0"/>
          <w:iCs w:val="0"/>
          <w:noProof/>
          <w:kern w:val="2"/>
          <w:sz w:val="24"/>
          <w:lang w:eastAsia="pt-PT"/>
          <w14:ligatures w14:val="standardContextual"/>
        </w:rPr>
      </w:pPr>
      <w:hyperlink w:anchor="_Toc176903880" w:history="1">
        <w:r w:rsidRPr="00992372">
          <w:rPr>
            <w:rStyle w:val="Hiperligao"/>
            <w:noProof/>
            <w:lang w:val="en-US"/>
          </w:rPr>
          <w:t>Abstract</w:t>
        </w:r>
        <w:r>
          <w:rPr>
            <w:noProof/>
          </w:rPr>
          <w:tab/>
        </w:r>
        <w:r>
          <w:rPr>
            <w:noProof/>
          </w:rPr>
          <w:fldChar w:fldCharType="begin"/>
        </w:r>
        <w:r>
          <w:rPr>
            <w:noProof/>
          </w:rPr>
          <w:instrText xml:space="preserve"> PAGEREF _Toc176903880 \h </w:instrText>
        </w:r>
        <w:r>
          <w:rPr>
            <w:noProof/>
          </w:rPr>
        </w:r>
        <w:r>
          <w:rPr>
            <w:noProof/>
          </w:rPr>
          <w:fldChar w:fldCharType="separate"/>
        </w:r>
        <w:r>
          <w:rPr>
            <w:noProof/>
          </w:rPr>
          <w:t>x</w:t>
        </w:r>
        <w:r>
          <w:rPr>
            <w:noProof/>
          </w:rPr>
          <w:fldChar w:fldCharType="end"/>
        </w:r>
      </w:hyperlink>
    </w:p>
    <w:p w14:paraId="13F03D7F" w14:textId="7F6E5632" w:rsidR="00677D91" w:rsidRDefault="00677D91">
      <w:pPr>
        <w:pStyle w:val="ndice1"/>
        <w:tabs>
          <w:tab w:val="left" w:pos="480"/>
          <w:tab w:val="right" w:leader="dot" w:pos="8302"/>
        </w:tabs>
        <w:rPr>
          <w:rFonts w:asciiTheme="minorHAnsi" w:eastAsiaTheme="minorEastAsia" w:hAnsiTheme="minorHAnsi" w:cstheme="minorBidi"/>
          <w:b w:val="0"/>
          <w:bCs w:val="0"/>
          <w:i w:val="0"/>
          <w:iCs w:val="0"/>
          <w:noProof/>
          <w:kern w:val="2"/>
          <w:sz w:val="24"/>
          <w:lang w:eastAsia="pt-PT"/>
          <w14:ligatures w14:val="standardContextual"/>
        </w:rPr>
      </w:pPr>
      <w:hyperlink w:anchor="_Toc176903881" w:history="1">
        <w:r w:rsidRPr="00992372">
          <w:rPr>
            <w:rStyle w:val="Hiperligao"/>
            <w:noProof/>
          </w:rPr>
          <w:t>1</w:t>
        </w:r>
        <w:r>
          <w:rPr>
            <w:rFonts w:asciiTheme="minorHAnsi" w:eastAsiaTheme="minorEastAsia" w:hAnsiTheme="minorHAnsi" w:cstheme="minorBidi"/>
            <w:b w:val="0"/>
            <w:bCs w:val="0"/>
            <w:i w:val="0"/>
            <w:iCs w:val="0"/>
            <w:noProof/>
            <w:kern w:val="2"/>
            <w:sz w:val="24"/>
            <w:lang w:eastAsia="pt-PT"/>
            <w14:ligatures w14:val="standardContextual"/>
          </w:rPr>
          <w:tab/>
        </w:r>
        <w:r w:rsidRPr="00992372">
          <w:rPr>
            <w:rStyle w:val="Hiperligao"/>
            <w:noProof/>
          </w:rPr>
          <w:t>Introdução</w:t>
        </w:r>
        <w:r>
          <w:rPr>
            <w:noProof/>
          </w:rPr>
          <w:tab/>
        </w:r>
        <w:r>
          <w:rPr>
            <w:noProof/>
          </w:rPr>
          <w:fldChar w:fldCharType="begin"/>
        </w:r>
        <w:r>
          <w:rPr>
            <w:noProof/>
          </w:rPr>
          <w:instrText xml:space="preserve"> PAGEREF _Toc176903881 \h </w:instrText>
        </w:r>
        <w:r>
          <w:rPr>
            <w:noProof/>
          </w:rPr>
        </w:r>
        <w:r>
          <w:rPr>
            <w:noProof/>
          </w:rPr>
          <w:fldChar w:fldCharType="separate"/>
        </w:r>
        <w:r>
          <w:rPr>
            <w:noProof/>
          </w:rPr>
          <w:t>2</w:t>
        </w:r>
        <w:r>
          <w:rPr>
            <w:noProof/>
          </w:rPr>
          <w:fldChar w:fldCharType="end"/>
        </w:r>
      </w:hyperlink>
    </w:p>
    <w:p w14:paraId="0273FF4A" w14:textId="7309F771" w:rsidR="00677D91" w:rsidRDefault="00677D91">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76903882" w:history="1">
        <w:r w:rsidRPr="00992372">
          <w:rPr>
            <w:rStyle w:val="Hiperligao"/>
            <w:noProof/>
          </w:rPr>
          <w:t>1.1</w:t>
        </w:r>
        <w:r>
          <w:rPr>
            <w:rFonts w:asciiTheme="minorHAnsi" w:eastAsiaTheme="minorEastAsia" w:hAnsiTheme="minorHAnsi" w:cstheme="minorBidi"/>
            <w:b w:val="0"/>
            <w:bCs w:val="0"/>
            <w:noProof/>
            <w:kern w:val="2"/>
            <w:sz w:val="24"/>
            <w:szCs w:val="24"/>
            <w:lang w:eastAsia="pt-PT"/>
            <w14:ligatures w14:val="standardContextual"/>
          </w:rPr>
          <w:tab/>
        </w:r>
        <w:r w:rsidRPr="00992372">
          <w:rPr>
            <w:rStyle w:val="Hiperligao"/>
            <w:noProof/>
          </w:rPr>
          <w:t>Enquadramento/Contexto</w:t>
        </w:r>
        <w:r>
          <w:rPr>
            <w:noProof/>
          </w:rPr>
          <w:tab/>
        </w:r>
        <w:r>
          <w:rPr>
            <w:noProof/>
          </w:rPr>
          <w:fldChar w:fldCharType="begin"/>
        </w:r>
        <w:r>
          <w:rPr>
            <w:noProof/>
          </w:rPr>
          <w:instrText xml:space="preserve"> PAGEREF _Toc176903882 \h </w:instrText>
        </w:r>
        <w:r>
          <w:rPr>
            <w:noProof/>
          </w:rPr>
        </w:r>
        <w:r>
          <w:rPr>
            <w:noProof/>
          </w:rPr>
          <w:fldChar w:fldCharType="separate"/>
        </w:r>
        <w:r>
          <w:rPr>
            <w:noProof/>
          </w:rPr>
          <w:t>2</w:t>
        </w:r>
        <w:r>
          <w:rPr>
            <w:noProof/>
          </w:rPr>
          <w:fldChar w:fldCharType="end"/>
        </w:r>
      </w:hyperlink>
    </w:p>
    <w:p w14:paraId="37157EAB" w14:textId="780BCC48" w:rsidR="00677D91" w:rsidRDefault="00677D91">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76903883" w:history="1">
        <w:r w:rsidRPr="00992372">
          <w:rPr>
            <w:rStyle w:val="Hiperligao"/>
            <w:noProof/>
          </w:rPr>
          <w:t>1.2</w:t>
        </w:r>
        <w:r>
          <w:rPr>
            <w:rFonts w:asciiTheme="minorHAnsi" w:eastAsiaTheme="minorEastAsia" w:hAnsiTheme="minorHAnsi" w:cstheme="minorBidi"/>
            <w:b w:val="0"/>
            <w:bCs w:val="0"/>
            <w:noProof/>
            <w:kern w:val="2"/>
            <w:sz w:val="24"/>
            <w:szCs w:val="24"/>
            <w:lang w:eastAsia="pt-PT"/>
            <w14:ligatures w14:val="standardContextual"/>
          </w:rPr>
          <w:tab/>
        </w:r>
        <w:r w:rsidRPr="00992372">
          <w:rPr>
            <w:rStyle w:val="Hiperligao"/>
            <w:noProof/>
          </w:rPr>
          <w:t>Descrição do Problema</w:t>
        </w:r>
        <w:r>
          <w:rPr>
            <w:noProof/>
          </w:rPr>
          <w:tab/>
        </w:r>
        <w:r>
          <w:rPr>
            <w:noProof/>
          </w:rPr>
          <w:fldChar w:fldCharType="begin"/>
        </w:r>
        <w:r>
          <w:rPr>
            <w:noProof/>
          </w:rPr>
          <w:instrText xml:space="preserve"> PAGEREF _Toc176903883 \h </w:instrText>
        </w:r>
        <w:r>
          <w:rPr>
            <w:noProof/>
          </w:rPr>
        </w:r>
        <w:r>
          <w:rPr>
            <w:noProof/>
          </w:rPr>
          <w:fldChar w:fldCharType="separate"/>
        </w:r>
        <w:r>
          <w:rPr>
            <w:noProof/>
          </w:rPr>
          <w:t>2</w:t>
        </w:r>
        <w:r>
          <w:rPr>
            <w:noProof/>
          </w:rPr>
          <w:fldChar w:fldCharType="end"/>
        </w:r>
      </w:hyperlink>
    </w:p>
    <w:p w14:paraId="4EA93639" w14:textId="679A1D83" w:rsidR="00677D91" w:rsidRDefault="00677D91">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76903884" w:history="1">
        <w:r w:rsidRPr="00992372">
          <w:rPr>
            <w:rStyle w:val="Hiperligao"/>
            <w:noProof/>
          </w:rPr>
          <w:t>1.3</w:t>
        </w:r>
        <w:r>
          <w:rPr>
            <w:rFonts w:asciiTheme="minorHAnsi" w:eastAsiaTheme="minorEastAsia" w:hAnsiTheme="minorHAnsi" w:cstheme="minorBidi"/>
            <w:b w:val="0"/>
            <w:bCs w:val="0"/>
            <w:noProof/>
            <w:kern w:val="2"/>
            <w:sz w:val="24"/>
            <w:szCs w:val="24"/>
            <w:lang w:eastAsia="pt-PT"/>
            <w14:ligatures w14:val="standardContextual"/>
          </w:rPr>
          <w:tab/>
        </w:r>
        <w:r w:rsidRPr="00992372">
          <w:rPr>
            <w:rStyle w:val="Hiperligao"/>
            <w:noProof/>
          </w:rPr>
          <w:t>Objetivos</w:t>
        </w:r>
        <w:r>
          <w:rPr>
            <w:noProof/>
          </w:rPr>
          <w:tab/>
        </w:r>
        <w:r>
          <w:rPr>
            <w:noProof/>
          </w:rPr>
          <w:fldChar w:fldCharType="begin"/>
        </w:r>
        <w:r>
          <w:rPr>
            <w:noProof/>
          </w:rPr>
          <w:instrText xml:space="preserve"> PAGEREF _Toc176903884 \h </w:instrText>
        </w:r>
        <w:r>
          <w:rPr>
            <w:noProof/>
          </w:rPr>
        </w:r>
        <w:r>
          <w:rPr>
            <w:noProof/>
          </w:rPr>
          <w:fldChar w:fldCharType="separate"/>
        </w:r>
        <w:r>
          <w:rPr>
            <w:noProof/>
          </w:rPr>
          <w:t>3</w:t>
        </w:r>
        <w:r>
          <w:rPr>
            <w:noProof/>
          </w:rPr>
          <w:fldChar w:fldCharType="end"/>
        </w:r>
      </w:hyperlink>
    </w:p>
    <w:p w14:paraId="4C91F9DB" w14:textId="35AEB064" w:rsidR="00677D91" w:rsidRDefault="00677D91">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76903885" w:history="1">
        <w:r w:rsidRPr="00992372">
          <w:rPr>
            <w:rStyle w:val="Hiperligao"/>
            <w:noProof/>
          </w:rPr>
          <w:t>1.4</w:t>
        </w:r>
        <w:r>
          <w:rPr>
            <w:rFonts w:asciiTheme="minorHAnsi" w:eastAsiaTheme="minorEastAsia" w:hAnsiTheme="minorHAnsi" w:cstheme="minorBidi"/>
            <w:b w:val="0"/>
            <w:bCs w:val="0"/>
            <w:noProof/>
            <w:kern w:val="2"/>
            <w:sz w:val="24"/>
            <w:szCs w:val="24"/>
            <w:lang w:eastAsia="pt-PT"/>
            <w14:ligatures w14:val="standardContextual"/>
          </w:rPr>
          <w:tab/>
        </w:r>
        <w:r w:rsidRPr="00992372">
          <w:rPr>
            <w:rStyle w:val="Hiperligao"/>
            <w:noProof/>
          </w:rPr>
          <w:t>Abordagem</w:t>
        </w:r>
        <w:r>
          <w:rPr>
            <w:noProof/>
          </w:rPr>
          <w:tab/>
        </w:r>
        <w:r>
          <w:rPr>
            <w:noProof/>
          </w:rPr>
          <w:fldChar w:fldCharType="begin"/>
        </w:r>
        <w:r>
          <w:rPr>
            <w:noProof/>
          </w:rPr>
          <w:instrText xml:space="preserve"> PAGEREF _Toc176903885 \h </w:instrText>
        </w:r>
        <w:r>
          <w:rPr>
            <w:noProof/>
          </w:rPr>
        </w:r>
        <w:r>
          <w:rPr>
            <w:noProof/>
          </w:rPr>
          <w:fldChar w:fldCharType="separate"/>
        </w:r>
        <w:r>
          <w:rPr>
            <w:noProof/>
          </w:rPr>
          <w:t>3</w:t>
        </w:r>
        <w:r>
          <w:rPr>
            <w:noProof/>
          </w:rPr>
          <w:fldChar w:fldCharType="end"/>
        </w:r>
      </w:hyperlink>
    </w:p>
    <w:p w14:paraId="172B1589" w14:textId="29F0764A" w:rsidR="00677D91" w:rsidRDefault="00677D91">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76903886" w:history="1">
        <w:r w:rsidRPr="00992372">
          <w:rPr>
            <w:rStyle w:val="Hiperligao"/>
            <w:noProof/>
          </w:rPr>
          <w:t>1.5</w:t>
        </w:r>
        <w:r>
          <w:rPr>
            <w:rFonts w:asciiTheme="minorHAnsi" w:eastAsiaTheme="minorEastAsia" w:hAnsiTheme="minorHAnsi" w:cstheme="minorBidi"/>
            <w:b w:val="0"/>
            <w:bCs w:val="0"/>
            <w:noProof/>
            <w:kern w:val="2"/>
            <w:sz w:val="24"/>
            <w:szCs w:val="24"/>
            <w:lang w:eastAsia="pt-PT"/>
            <w14:ligatures w14:val="standardContextual"/>
          </w:rPr>
          <w:tab/>
        </w:r>
        <w:r w:rsidRPr="00992372">
          <w:rPr>
            <w:rStyle w:val="Hiperligao"/>
            <w:noProof/>
          </w:rPr>
          <w:t>Resultados esperados</w:t>
        </w:r>
        <w:r>
          <w:rPr>
            <w:noProof/>
          </w:rPr>
          <w:tab/>
        </w:r>
        <w:r>
          <w:rPr>
            <w:noProof/>
          </w:rPr>
          <w:fldChar w:fldCharType="begin"/>
        </w:r>
        <w:r>
          <w:rPr>
            <w:noProof/>
          </w:rPr>
          <w:instrText xml:space="preserve"> PAGEREF _Toc176903886 \h </w:instrText>
        </w:r>
        <w:r>
          <w:rPr>
            <w:noProof/>
          </w:rPr>
        </w:r>
        <w:r>
          <w:rPr>
            <w:noProof/>
          </w:rPr>
          <w:fldChar w:fldCharType="separate"/>
        </w:r>
        <w:r>
          <w:rPr>
            <w:noProof/>
          </w:rPr>
          <w:t>4</w:t>
        </w:r>
        <w:r>
          <w:rPr>
            <w:noProof/>
          </w:rPr>
          <w:fldChar w:fldCharType="end"/>
        </w:r>
      </w:hyperlink>
    </w:p>
    <w:p w14:paraId="6AE5ED7A" w14:textId="1E9D71A6" w:rsidR="00677D91" w:rsidRDefault="00677D91">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76903887" w:history="1">
        <w:r w:rsidRPr="00992372">
          <w:rPr>
            <w:rStyle w:val="Hiperligao"/>
            <w:noProof/>
          </w:rPr>
          <w:t>1.6</w:t>
        </w:r>
        <w:r>
          <w:rPr>
            <w:rFonts w:asciiTheme="minorHAnsi" w:eastAsiaTheme="minorEastAsia" w:hAnsiTheme="minorHAnsi" w:cstheme="minorBidi"/>
            <w:b w:val="0"/>
            <w:bCs w:val="0"/>
            <w:noProof/>
            <w:kern w:val="2"/>
            <w:sz w:val="24"/>
            <w:szCs w:val="24"/>
            <w:lang w:eastAsia="pt-PT"/>
            <w14:ligatures w14:val="standardContextual"/>
          </w:rPr>
          <w:tab/>
        </w:r>
        <w:r w:rsidRPr="00992372">
          <w:rPr>
            <w:rStyle w:val="Hiperligao"/>
            <w:noProof/>
          </w:rPr>
          <w:t>Planeamento do trabalho</w:t>
        </w:r>
        <w:r>
          <w:rPr>
            <w:noProof/>
          </w:rPr>
          <w:tab/>
        </w:r>
        <w:r>
          <w:rPr>
            <w:noProof/>
          </w:rPr>
          <w:fldChar w:fldCharType="begin"/>
        </w:r>
        <w:r>
          <w:rPr>
            <w:noProof/>
          </w:rPr>
          <w:instrText xml:space="preserve"> PAGEREF _Toc176903887 \h </w:instrText>
        </w:r>
        <w:r>
          <w:rPr>
            <w:noProof/>
          </w:rPr>
        </w:r>
        <w:r>
          <w:rPr>
            <w:noProof/>
          </w:rPr>
          <w:fldChar w:fldCharType="separate"/>
        </w:r>
        <w:r>
          <w:rPr>
            <w:noProof/>
          </w:rPr>
          <w:t>5</w:t>
        </w:r>
        <w:r>
          <w:rPr>
            <w:noProof/>
          </w:rPr>
          <w:fldChar w:fldCharType="end"/>
        </w:r>
      </w:hyperlink>
    </w:p>
    <w:p w14:paraId="11D450D1" w14:textId="408814BB" w:rsidR="00677D91" w:rsidRDefault="00677D91">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76903888" w:history="1">
        <w:r w:rsidRPr="00992372">
          <w:rPr>
            <w:rStyle w:val="Hiperligao"/>
            <w:noProof/>
          </w:rPr>
          <w:t>1.7</w:t>
        </w:r>
        <w:r>
          <w:rPr>
            <w:rFonts w:asciiTheme="minorHAnsi" w:eastAsiaTheme="minorEastAsia" w:hAnsiTheme="minorHAnsi" w:cstheme="minorBidi"/>
            <w:b w:val="0"/>
            <w:bCs w:val="0"/>
            <w:noProof/>
            <w:kern w:val="2"/>
            <w:sz w:val="24"/>
            <w:szCs w:val="24"/>
            <w:lang w:eastAsia="pt-PT"/>
            <w14:ligatures w14:val="standardContextual"/>
          </w:rPr>
          <w:tab/>
        </w:r>
        <w:r w:rsidRPr="00992372">
          <w:rPr>
            <w:rStyle w:val="Hiperligao"/>
            <w:noProof/>
          </w:rPr>
          <w:t>Estrutura do relatório</w:t>
        </w:r>
        <w:r>
          <w:rPr>
            <w:noProof/>
          </w:rPr>
          <w:tab/>
        </w:r>
        <w:r>
          <w:rPr>
            <w:noProof/>
          </w:rPr>
          <w:fldChar w:fldCharType="begin"/>
        </w:r>
        <w:r>
          <w:rPr>
            <w:noProof/>
          </w:rPr>
          <w:instrText xml:space="preserve"> PAGEREF _Toc176903888 \h </w:instrText>
        </w:r>
        <w:r>
          <w:rPr>
            <w:noProof/>
          </w:rPr>
        </w:r>
        <w:r>
          <w:rPr>
            <w:noProof/>
          </w:rPr>
          <w:fldChar w:fldCharType="separate"/>
        </w:r>
        <w:r>
          <w:rPr>
            <w:noProof/>
          </w:rPr>
          <w:t>6</w:t>
        </w:r>
        <w:r>
          <w:rPr>
            <w:noProof/>
          </w:rPr>
          <w:fldChar w:fldCharType="end"/>
        </w:r>
      </w:hyperlink>
    </w:p>
    <w:p w14:paraId="192D2032" w14:textId="179D8A5B" w:rsidR="00677D91" w:rsidRDefault="00677D91">
      <w:pPr>
        <w:pStyle w:val="ndice1"/>
        <w:tabs>
          <w:tab w:val="left" w:pos="480"/>
          <w:tab w:val="right" w:leader="dot" w:pos="8302"/>
        </w:tabs>
        <w:rPr>
          <w:rFonts w:asciiTheme="minorHAnsi" w:eastAsiaTheme="minorEastAsia" w:hAnsiTheme="minorHAnsi" w:cstheme="minorBidi"/>
          <w:b w:val="0"/>
          <w:bCs w:val="0"/>
          <w:i w:val="0"/>
          <w:iCs w:val="0"/>
          <w:noProof/>
          <w:kern w:val="2"/>
          <w:sz w:val="24"/>
          <w:lang w:eastAsia="pt-PT"/>
          <w14:ligatures w14:val="standardContextual"/>
        </w:rPr>
      </w:pPr>
      <w:hyperlink w:anchor="_Toc176903889" w:history="1">
        <w:r w:rsidRPr="00992372">
          <w:rPr>
            <w:rStyle w:val="Hiperligao"/>
            <w:noProof/>
          </w:rPr>
          <w:t>2</w:t>
        </w:r>
        <w:r>
          <w:rPr>
            <w:rFonts w:asciiTheme="minorHAnsi" w:eastAsiaTheme="minorEastAsia" w:hAnsiTheme="minorHAnsi" w:cstheme="minorBidi"/>
            <w:b w:val="0"/>
            <w:bCs w:val="0"/>
            <w:i w:val="0"/>
            <w:iCs w:val="0"/>
            <w:noProof/>
            <w:kern w:val="2"/>
            <w:sz w:val="24"/>
            <w:lang w:eastAsia="pt-PT"/>
            <w14:ligatures w14:val="standardContextual"/>
          </w:rPr>
          <w:tab/>
        </w:r>
        <w:r w:rsidRPr="00992372">
          <w:rPr>
            <w:rStyle w:val="Hiperligao"/>
            <w:noProof/>
          </w:rPr>
          <w:t>Estado da arte</w:t>
        </w:r>
        <w:r>
          <w:rPr>
            <w:noProof/>
          </w:rPr>
          <w:tab/>
        </w:r>
        <w:r>
          <w:rPr>
            <w:noProof/>
          </w:rPr>
          <w:fldChar w:fldCharType="begin"/>
        </w:r>
        <w:r>
          <w:rPr>
            <w:noProof/>
          </w:rPr>
          <w:instrText xml:space="preserve"> PAGEREF _Toc176903889 \h </w:instrText>
        </w:r>
        <w:r>
          <w:rPr>
            <w:noProof/>
          </w:rPr>
        </w:r>
        <w:r>
          <w:rPr>
            <w:noProof/>
          </w:rPr>
          <w:fldChar w:fldCharType="separate"/>
        </w:r>
        <w:r>
          <w:rPr>
            <w:noProof/>
          </w:rPr>
          <w:t>7</w:t>
        </w:r>
        <w:r>
          <w:rPr>
            <w:noProof/>
          </w:rPr>
          <w:fldChar w:fldCharType="end"/>
        </w:r>
      </w:hyperlink>
    </w:p>
    <w:p w14:paraId="7338CF77" w14:textId="323ED578" w:rsidR="00677D91" w:rsidRDefault="00677D91">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76903890" w:history="1">
        <w:r w:rsidRPr="00992372">
          <w:rPr>
            <w:rStyle w:val="Hiperligao"/>
            <w:noProof/>
          </w:rPr>
          <w:t>2.1</w:t>
        </w:r>
        <w:r>
          <w:rPr>
            <w:rFonts w:asciiTheme="minorHAnsi" w:eastAsiaTheme="minorEastAsia" w:hAnsiTheme="minorHAnsi" w:cstheme="minorBidi"/>
            <w:b w:val="0"/>
            <w:bCs w:val="0"/>
            <w:noProof/>
            <w:kern w:val="2"/>
            <w:sz w:val="24"/>
            <w:szCs w:val="24"/>
            <w:lang w:eastAsia="pt-PT"/>
            <w14:ligatures w14:val="standardContextual"/>
          </w:rPr>
          <w:tab/>
        </w:r>
        <w:r w:rsidRPr="00992372">
          <w:rPr>
            <w:rStyle w:val="Hiperligao"/>
            <w:noProof/>
          </w:rPr>
          <w:t>Trabalhos relacionados</w:t>
        </w:r>
        <w:r>
          <w:rPr>
            <w:noProof/>
          </w:rPr>
          <w:tab/>
        </w:r>
        <w:r>
          <w:rPr>
            <w:noProof/>
          </w:rPr>
          <w:fldChar w:fldCharType="begin"/>
        </w:r>
        <w:r>
          <w:rPr>
            <w:noProof/>
          </w:rPr>
          <w:instrText xml:space="preserve"> PAGEREF _Toc176903890 \h </w:instrText>
        </w:r>
        <w:r>
          <w:rPr>
            <w:noProof/>
          </w:rPr>
        </w:r>
        <w:r>
          <w:rPr>
            <w:noProof/>
          </w:rPr>
          <w:fldChar w:fldCharType="separate"/>
        </w:r>
        <w:r>
          <w:rPr>
            <w:noProof/>
          </w:rPr>
          <w:t>7</w:t>
        </w:r>
        <w:r>
          <w:rPr>
            <w:noProof/>
          </w:rPr>
          <w:fldChar w:fldCharType="end"/>
        </w:r>
      </w:hyperlink>
    </w:p>
    <w:p w14:paraId="657BF600" w14:textId="4AFA6821" w:rsidR="00677D91" w:rsidRDefault="00677D91">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76903891" w:history="1">
        <w:r w:rsidRPr="00992372">
          <w:rPr>
            <w:rStyle w:val="Hiperligao"/>
            <w:noProof/>
          </w:rPr>
          <w:t>2.2</w:t>
        </w:r>
        <w:r>
          <w:rPr>
            <w:rFonts w:asciiTheme="minorHAnsi" w:eastAsiaTheme="minorEastAsia" w:hAnsiTheme="minorHAnsi" w:cstheme="minorBidi"/>
            <w:b w:val="0"/>
            <w:bCs w:val="0"/>
            <w:noProof/>
            <w:kern w:val="2"/>
            <w:sz w:val="24"/>
            <w:szCs w:val="24"/>
            <w:lang w:eastAsia="pt-PT"/>
            <w14:ligatures w14:val="standardContextual"/>
          </w:rPr>
          <w:tab/>
        </w:r>
        <w:r w:rsidRPr="00992372">
          <w:rPr>
            <w:rStyle w:val="Hiperligao"/>
            <w:noProof/>
          </w:rPr>
          <w:t>Tecnologias existentes</w:t>
        </w:r>
        <w:r>
          <w:rPr>
            <w:noProof/>
          </w:rPr>
          <w:tab/>
        </w:r>
        <w:r>
          <w:rPr>
            <w:noProof/>
          </w:rPr>
          <w:fldChar w:fldCharType="begin"/>
        </w:r>
        <w:r>
          <w:rPr>
            <w:noProof/>
          </w:rPr>
          <w:instrText xml:space="preserve"> PAGEREF _Toc176903891 \h </w:instrText>
        </w:r>
        <w:r>
          <w:rPr>
            <w:noProof/>
          </w:rPr>
        </w:r>
        <w:r>
          <w:rPr>
            <w:noProof/>
          </w:rPr>
          <w:fldChar w:fldCharType="separate"/>
        </w:r>
        <w:r>
          <w:rPr>
            <w:noProof/>
          </w:rPr>
          <w:t>11</w:t>
        </w:r>
        <w:r>
          <w:rPr>
            <w:noProof/>
          </w:rPr>
          <w:fldChar w:fldCharType="end"/>
        </w:r>
      </w:hyperlink>
    </w:p>
    <w:p w14:paraId="5F993BE2" w14:textId="67316CD2" w:rsidR="00677D91" w:rsidRDefault="00677D91">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76903892" w:history="1">
        <w:r w:rsidRPr="00992372">
          <w:rPr>
            <w:rStyle w:val="Hiperligao"/>
            <w:noProof/>
          </w:rPr>
          <w:t>2.3</w:t>
        </w:r>
        <w:r>
          <w:rPr>
            <w:rFonts w:asciiTheme="minorHAnsi" w:eastAsiaTheme="minorEastAsia" w:hAnsiTheme="minorHAnsi" w:cstheme="minorBidi"/>
            <w:b w:val="0"/>
            <w:bCs w:val="0"/>
            <w:noProof/>
            <w:kern w:val="2"/>
            <w:sz w:val="24"/>
            <w:szCs w:val="24"/>
            <w:lang w:eastAsia="pt-PT"/>
            <w14:ligatures w14:val="standardContextual"/>
          </w:rPr>
          <w:tab/>
        </w:r>
        <w:r w:rsidRPr="00992372">
          <w:rPr>
            <w:rStyle w:val="Hiperligao"/>
            <w:noProof/>
          </w:rPr>
          <w:t>Sumário</w:t>
        </w:r>
        <w:r>
          <w:rPr>
            <w:noProof/>
          </w:rPr>
          <w:tab/>
        </w:r>
        <w:r>
          <w:rPr>
            <w:noProof/>
          </w:rPr>
          <w:fldChar w:fldCharType="begin"/>
        </w:r>
        <w:r>
          <w:rPr>
            <w:noProof/>
          </w:rPr>
          <w:instrText xml:space="preserve"> PAGEREF _Toc176903892 \h </w:instrText>
        </w:r>
        <w:r>
          <w:rPr>
            <w:noProof/>
          </w:rPr>
        </w:r>
        <w:r>
          <w:rPr>
            <w:noProof/>
          </w:rPr>
          <w:fldChar w:fldCharType="separate"/>
        </w:r>
        <w:r>
          <w:rPr>
            <w:noProof/>
          </w:rPr>
          <w:t>15</w:t>
        </w:r>
        <w:r>
          <w:rPr>
            <w:noProof/>
          </w:rPr>
          <w:fldChar w:fldCharType="end"/>
        </w:r>
      </w:hyperlink>
    </w:p>
    <w:p w14:paraId="149B3DCC" w14:textId="05386955" w:rsidR="00677D91" w:rsidRDefault="00677D91">
      <w:pPr>
        <w:pStyle w:val="ndice1"/>
        <w:tabs>
          <w:tab w:val="left" w:pos="480"/>
          <w:tab w:val="right" w:leader="dot" w:pos="8302"/>
        </w:tabs>
        <w:rPr>
          <w:rFonts w:asciiTheme="minorHAnsi" w:eastAsiaTheme="minorEastAsia" w:hAnsiTheme="minorHAnsi" w:cstheme="minorBidi"/>
          <w:b w:val="0"/>
          <w:bCs w:val="0"/>
          <w:i w:val="0"/>
          <w:iCs w:val="0"/>
          <w:noProof/>
          <w:kern w:val="2"/>
          <w:sz w:val="24"/>
          <w:lang w:eastAsia="pt-PT"/>
          <w14:ligatures w14:val="standardContextual"/>
        </w:rPr>
      </w:pPr>
      <w:hyperlink w:anchor="_Toc176903893" w:history="1">
        <w:r w:rsidRPr="00992372">
          <w:rPr>
            <w:rStyle w:val="Hiperligao"/>
            <w:noProof/>
          </w:rPr>
          <w:t>3</w:t>
        </w:r>
        <w:r>
          <w:rPr>
            <w:rFonts w:asciiTheme="minorHAnsi" w:eastAsiaTheme="minorEastAsia" w:hAnsiTheme="minorHAnsi" w:cstheme="minorBidi"/>
            <w:b w:val="0"/>
            <w:bCs w:val="0"/>
            <w:i w:val="0"/>
            <w:iCs w:val="0"/>
            <w:noProof/>
            <w:kern w:val="2"/>
            <w:sz w:val="24"/>
            <w:lang w:eastAsia="pt-PT"/>
            <w14:ligatures w14:val="standardContextual"/>
          </w:rPr>
          <w:tab/>
        </w:r>
        <w:r w:rsidRPr="00992372">
          <w:rPr>
            <w:rStyle w:val="Hiperligao"/>
            <w:noProof/>
          </w:rPr>
          <w:t>Análise e desenho da solução</w:t>
        </w:r>
        <w:r>
          <w:rPr>
            <w:noProof/>
          </w:rPr>
          <w:tab/>
        </w:r>
        <w:r>
          <w:rPr>
            <w:noProof/>
          </w:rPr>
          <w:fldChar w:fldCharType="begin"/>
        </w:r>
        <w:r>
          <w:rPr>
            <w:noProof/>
          </w:rPr>
          <w:instrText xml:space="preserve"> PAGEREF _Toc176903893 \h </w:instrText>
        </w:r>
        <w:r>
          <w:rPr>
            <w:noProof/>
          </w:rPr>
        </w:r>
        <w:r>
          <w:rPr>
            <w:noProof/>
          </w:rPr>
          <w:fldChar w:fldCharType="separate"/>
        </w:r>
        <w:r>
          <w:rPr>
            <w:noProof/>
          </w:rPr>
          <w:t>16</w:t>
        </w:r>
        <w:r>
          <w:rPr>
            <w:noProof/>
          </w:rPr>
          <w:fldChar w:fldCharType="end"/>
        </w:r>
      </w:hyperlink>
    </w:p>
    <w:p w14:paraId="229E75C8" w14:textId="2365C05E" w:rsidR="00677D91" w:rsidRDefault="00677D91">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76903894" w:history="1">
        <w:r w:rsidRPr="00992372">
          <w:rPr>
            <w:rStyle w:val="Hiperligao"/>
            <w:noProof/>
          </w:rPr>
          <w:t>3.1</w:t>
        </w:r>
        <w:r>
          <w:rPr>
            <w:rFonts w:asciiTheme="minorHAnsi" w:eastAsiaTheme="minorEastAsia" w:hAnsiTheme="minorHAnsi" w:cstheme="minorBidi"/>
            <w:b w:val="0"/>
            <w:bCs w:val="0"/>
            <w:noProof/>
            <w:kern w:val="2"/>
            <w:sz w:val="24"/>
            <w:szCs w:val="24"/>
            <w:lang w:eastAsia="pt-PT"/>
            <w14:ligatures w14:val="standardContextual"/>
          </w:rPr>
          <w:tab/>
        </w:r>
        <w:r w:rsidRPr="00992372">
          <w:rPr>
            <w:rStyle w:val="Hiperligao"/>
            <w:noProof/>
          </w:rPr>
          <w:t>Domínio do problema</w:t>
        </w:r>
        <w:r>
          <w:rPr>
            <w:noProof/>
          </w:rPr>
          <w:tab/>
        </w:r>
        <w:r>
          <w:rPr>
            <w:noProof/>
          </w:rPr>
          <w:fldChar w:fldCharType="begin"/>
        </w:r>
        <w:r>
          <w:rPr>
            <w:noProof/>
          </w:rPr>
          <w:instrText xml:space="preserve"> PAGEREF _Toc176903894 \h </w:instrText>
        </w:r>
        <w:r>
          <w:rPr>
            <w:noProof/>
          </w:rPr>
        </w:r>
        <w:r>
          <w:rPr>
            <w:noProof/>
          </w:rPr>
          <w:fldChar w:fldCharType="separate"/>
        </w:r>
        <w:r>
          <w:rPr>
            <w:noProof/>
          </w:rPr>
          <w:t>16</w:t>
        </w:r>
        <w:r>
          <w:rPr>
            <w:noProof/>
          </w:rPr>
          <w:fldChar w:fldCharType="end"/>
        </w:r>
      </w:hyperlink>
    </w:p>
    <w:p w14:paraId="341935C0" w14:textId="562EEEB0" w:rsidR="00677D91" w:rsidRDefault="00677D91">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76903895" w:history="1">
        <w:r w:rsidRPr="00992372">
          <w:rPr>
            <w:rStyle w:val="Hiperligao"/>
            <w:noProof/>
          </w:rPr>
          <w:t>3.2</w:t>
        </w:r>
        <w:r>
          <w:rPr>
            <w:rFonts w:asciiTheme="minorHAnsi" w:eastAsiaTheme="minorEastAsia" w:hAnsiTheme="minorHAnsi" w:cstheme="minorBidi"/>
            <w:b w:val="0"/>
            <w:bCs w:val="0"/>
            <w:noProof/>
            <w:kern w:val="2"/>
            <w:sz w:val="24"/>
            <w:szCs w:val="24"/>
            <w:lang w:eastAsia="pt-PT"/>
            <w14:ligatures w14:val="standardContextual"/>
          </w:rPr>
          <w:tab/>
        </w:r>
        <w:r w:rsidRPr="00992372">
          <w:rPr>
            <w:rStyle w:val="Hiperligao"/>
            <w:noProof/>
          </w:rPr>
          <w:t>Requisitos funcionais e não funcionais</w:t>
        </w:r>
        <w:r>
          <w:rPr>
            <w:noProof/>
          </w:rPr>
          <w:tab/>
        </w:r>
        <w:r>
          <w:rPr>
            <w:noProof/>
          </w:rPr>
          <w:fldChar w:fldCharType="begin"/>
        </w:r>
        <w:r>
          <w:rPr>
            <w:noProof/>
          </w:rPr>
          <w:instrText xml:space="preserve"> PAGEREF _Toc176903895 \h </w:instrText>
        </w:r>
        <w:r>
          <w:rPr>
            <w:noProof/>
          </w:rPr>
        </w:r>
        <w:r>
          <w:rPr>
            <w:noProof/>
          </w:rPr>
          <w:fldChar w:fldCharType="separate"/>
        </w:r>
        <w:r>
          <w:rPr>
            <w:noProof/>
          </w:rPr>
          <w:t>17</w:t>
        </w:r>
        <w:r>
          <w:rPr>
            <w:noProof/>
          </w:rPr>
          <w:fldChar w:fldCharType="end"/>
        </w:r>
      </w:hyperlink>
    </w:p>
    <w:p w14:paraId="462FD427" w14:textId="1E7D5E04" w:rsidR="00677D91" w:rsidRDefault="00677D91">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76903896" w:history="1">
        <w:r w:rsidRPr="00992372">
          <w:rPr>
            <w:rStyle w:val="Hiperligao"/>
            <w:noProof/>
          </w:rPr>
          <w:t>3.3</w:t>
        </w:r>
        <w:r>
          <w:rPr>
            <w:rFonts w:asciiTheme="minorHAnsi" w:eastAsiaTheme="minorEastAsia" w:hAnsiTheme="minorHAnsi" w:cstheme="minorBidi"/>
            <w:b w:val="0"/>
            <w:bCs w:val="0"/>
            <w:noProof/>
            <w:kern w:val="2"/>
            <w:sz w:val="24"/>
            <w:szCs w:val="24"/>
            <w:lang w:eastAsia="pt-PT"/>
            <w14:ligatures w14:val="standardContextual"/>
          </w:rPr>
          <w:tab/>
        </w:r>
        <w:r w:rsidRPr="00992372">
          <w:rPr>
            <w:rStyle w:val="Hiperligao"/>
            <w:noProof/>
          </w:rPr>
          <w:t>Desenho da solução</w:t>
        </w:r>
        <w:r>
          <w:rPr>
            <w:noProof/>
          </w:rPr>
          <w:tab/>
        </w:r>
        <w:r>
          <w:rPr>
            <w:noProof/>
          </w:rPr>
          <w:fldChar w:fldCharType="begin"/>
        </w:r>
        <w:r>
          <w:rPr>
            <w:noProof/>
          </w:rPr>
          <w:instrText xml:space="preserve"> PAGEREF _Toc176903896 \h </w:instrText>
        </w:r>
        <w:r>
          <w:rPr>
            <w:noProof/>
          </w:rPr>
        </w:r>
        <w:r>
          <w:rPr>
            <w:noProof/>
          </w:rPr>
          <w:fldChar w:fldCharType="separate"/>
        </w:r>
        <w:r>
          <w:rPr>
            <w:noProof/>
          </w:rPr>
          <w:t>24</w:t>
        </w:r>
        <w:r>
          <w:rPr>
            <w:noProof/>
          </w:rPr>
          <w:fldChar w:fldCharType="end"/>
        </w:r>
      </w:hyperlink>
    </w:p>
    <w:p w14:paraId="33EAA7FF" w14:textId="2F48D128" w:rsidR="00677D91" w:rsidRDefault="00677D91">
      <w:pPr>
        <w:pStyle w:val="ndice1"/>
        <w:tabs>
          <w:tab w:val="left" w:pos="480"/>
          <w:tab w:val="right" w:leader="dot" w:pos="8302"/>
        </w:tabs>
        <w:rPr>
          <w:rFonts w:asciiTheme="minorHAnsi" w:eastAsiaTheme="minorEastAsia" w:hAnsiTheme="minorHAnsi" w:cstheme="minorBidi"/>
          <w:b w:val="0"/>
          <w:bCs w:val="0"/>
          <w:i w:val="0"/>
          <w:iCs w:val="0"/>
          <w:noProof/>
          <w:kern w:val="2"/>
          <w:sz w:val="24"/>
          <w:lang w:eastAsia="pt-PT"/>
          <w14:ligatures w14:val="standardContextual"/>
        </w:rPr>
      </w:pPr>
      <w:hyperlink w:anchor="_Toc176903897" w:history="1">
        <w:r w:rsidRPr="00992372">
          <w:rPr>
            <w:rStyle w:val="Hiperligao"/>
            <w:noProof/>
          </w:rPr>
          <w:t>4</w:t>
        </w:r>
        <w:r>
          <w:rPr>
            <w:rFonts w:asciiTheme="minorHAnsi" w:eastAsiaTheme="minorEastAsia" w:hAnsiTheme="minorHAnsi" w:cstheme="minorBidi"/>
            <w:b w:val="0"/>
            <w:bCs w:val="0"/>
            <w:i w:val="0"/>
            <w:iCs w:val="0"/>
            <w:noProof/>
            <w:kern w:val="2"/>
            <w:sz w:val="24"/>
            <w:lang w:eastAsia="pt-PT"/>
            <w14:ligatures w14:val="standardContextual"/>
          </w:rPr>
          <w:tab/>
        </w:r>
        <w:r w:rsidRPr="00992372">
          <w:rPr>
            <w:rStyle w:val="Hiperligao"/>
            <w:noProof/>
          </w:rPr>
          <w:t>Implementação da Solução</w:t>
        </w:r>
        <w:r>
          <w:rPr>
            <w:noProof/>
          </w:rPr>
          <w:tab/>
        </w:r>
        <w:r>
          <w:rPr>
            <w:noProof/>
          </w:rPr>
          <w:fldChar w:fldCharType="begin"/>
        </w:r>
        <w:r>
          <w:rPr>
            <w:noProof/>
          </w:rPr>
          <w:instrText xml:space="preserve"> PAGEREF _Toc176903897 \h </w:instrText>
        </w:r>
        <w:r>
          <w:rPr>
            <w:noProof/>
          </w:rPr>
        </w:r>
        <w:r>
          <w:rPr>
            <w:noProof/>
          </w:rPr>
          <w:fldChar w:fldCharType="separate"/>
        </w:r>
        <w:r>
          <w:rPr>
            <w:noProof/>
          </w:rPr>
          <w:t>33</w:t>
        </w:r>
        <w:r>
          <w:rPr>
            <w:noProof/>
          </w:rPr>
          <w:fldChar w:fldCharType="end"/>
        </w:r>
      </w:hyperlink>
    </w:p>
    <w:p w14:paraId="4C3BB495" w14:textId="25759170" w:rsidR="00677D91" w:rsidRDefault="00677D91">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76903898" w:history="1">
        <w:r w:rsidRPr="00992372">
          <w:rPr>
            <w:rStyle w:val="Hiperligao"/>
            <w:noProof/>
          </w:rPr>
          <w:t>4.1</w:t>
        </w:r>
        <w:r>
          <w:rPr>
            <w:rFonts w:asciiTheme="minorHAnsi" w:eastAsiaTheme="minorEastAsia" w:hAnsiTheme="minorHAnsi" w:cstheme="minorBidi"/>
            <w:b w:val="0"/>
            <w:bCs w:val="0"/>
            <w:noProof/>
            <w:kern w:val="2"/>
            <w:sz w:val="24"/>
            <w:szCs w:val="24"/>
            <w:lang w:eastAsia="pt-PT"/>
            <w14:ligatures w14:val="standardContextual"/>
          </w:rPr>
          <w:tab/>
        </w:r>
        <w:r w:rsidRPr="00992372">
          <w:rPr>
            <w:rStyle w:val="Hiperligao"/>
            <w:noProof/>
          </w:rPr>
          <w:t>Descrição da implementação</w:t>
        </w:r>
        <w:r>
          <w:rPr>
            <w:noProof/>
          </w:rPr>
          <w:tab/>
        </w:r>
        <w:r>
          <w:rPr>
            <w:noProof/>
          </w:rPr>
          <w:fldChar w:fldCharType="begin"/>
        </w:r>
        <w:r>
          <w:rPr>
            <w:noProof/>
          </w:rPr>
          <w:instrText xml:space="preserve"> PAGEREF _Toc176903898 \h </w:instrText>
        </w:r>
        <w:r>
          <w:rPr>
            <w:noProof/>
          </w:rPr>
        </w:r>
        <w:r>
          <w:rPr>
            <w:noProof/>
          </w:rPr>
          <w:fldChar w:fldCharType="separate"/>
        </w:r>
        <w:r>
          <w:rPr>
            <w:noProof/>
          </w:rPr>
          <w:t>33</w:t>
        </w:r>
        <w:r>
          <w:rPr>
            <w:noProof/>
          </w:rPr>
          <w:fldChar w:fldCharType="end"/>
        </w:r>
      </w:hyperlink>
    </w:p>
    <w:p w14:paraId="298B94E4" w14:textId="45C675BC" w:rsidR="00677D91" w:rsidRDefault="00677D91">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76903899" w:history="1">
        <w:r w:rsidRPr="00992372">
          <w:rPr>
            <w:rStyle w:val="Hiperligao"/>
            <w:noProof/>
          </w:rPr>
          <w:t>4.2</w:t>
        </w:r>
        <w:r>
          <w:rPr>
            <w:rFonts w:asciiTheme="minorHAnsi" w:eastAsiaTheme="minorEastAsia" w:hAnsiTheme="minorHAnsi" w:cstheme="minorBidi"/>
            <w:b w:val="0"/>
            <w:bCs w:val="0"/>
            <w:noProof/>
            <w:kern w:val="2"/>
            <w:sz w:val="24"/>
            <w:szCs w:val="24"/>
            <w:lang w:eastAsia="pt-PT"/>
            <w14:ligatures w14:val="standardContextual"/>
          </w:rPr>
          <w:tab/>
        </w:r>
        <w:r w:rsidRPr="00992372">
          <w:rPr>
            <w:rStyle w:val="Hiperligao"/>
            <w:noProof/>
          </w:rPr>
          <w:t>Testes</w:t>
        </w:r>
        <w:r>
          <w:rPr>
            <w:noProof/>
          </w:rPr>
          <w:tab/>
        </w:r>
        <w:r>
          <w:rPr>
            <w:noProof/>
          </w:rPr>
          <w:fldChar w:fldCharType="begin"/>
        </w:r>
        <w:r>
          <w:rPr>
            <w:noProof/>
          </w:rPr>
          <w:instrText xml:space="preserve"> PAGEREF _Toc176903899 \h </w:instrText>
        </w:r>
        <w:r>
          <w:rPr>
            <w:noProof/>
          </w:rPr>
        </w:r>
        <w:r>
          <w:rPr>
            <w:noProof/>
          </w:rPr>
          <w:fldChar w:fldCharType="separate"/>
        </w:r>
        <w:r>
          <w:rPr>
            <w:noProof/>
          </w:rPr>
          <w:t>88</w:t>
        </w:r>
        <w:r>
          <w:rPr>
            <w:noProof/>
          </w:rPr>
          <w:fldChar w:fldCharType="end"/>
        </w:r>
      </w:hyperlink>
    </w:p>
    <w:p w14:paraId="6ADBC3B8" w14:textId="53BEB9AF" w:rsidR="00677D91" w:rsidRDefault="00677D91">
      <w:pPr>
        <w:pStyle w:val="ndice1"/>
        <w:tabs>
          <w:tab w:val="left" w:pos="480"/>
          <w:tab w:val="right" w:leader="dot" w:pos="8302"/>
        </w:tabs>
        <w:rPr>
          <w:rFonts w:asciiTheme="minorHAnsi" w:eastAsiaTheme="minorEastAsia" w:hAnsiTheme="minorHAnsi" w:cstheme="minorBidi"/>
          <w:b w:val="0"/>
          <w:bCs w:val="0"/>
          <w:i w:val="0"/>
          <w:iCs w:val="0"/>
          <w:noProof/>
          <w:kern w:val="2"/>
          <w:sz w:val="24"/>
          <w:lang w:eastAsia="pt-PT"/>
          <w14:ligatures w14:val="standardContextual"/>
        </w:rPr>
      </w:pPr>
      <w:hyperlink w:anchor="_Toc176903900" w:history="1">
        <w:r w:rsidRPr="00992372">
          <w:rPr>
            <w:rStyle w:val="Hiperligao"/>
            <w:noProof/>
          </w:rPr>
          <w:t>5</w:t>
        </w:r>
        <w:r>
          <w:rPr>
            <w:rFonts w:asciiTheme="minorHAnsi" w:eastAsiaTheme="minorEastAsia" w:hAnsiTheme="minorHAnsi" w:cstheme="minorBidi"/>
            <w:b w:val="0"/>
            <w:bCs w:val="0"/>
            <w:i w:val="0"/>
            <w:iCs w:val="0"/>
            <w:noProof/>
            <w:kern w:val="2"/>
            <w:sz w:val="24"/>
            <w:lang w:eastAsia="pt-PT"/>
            <w14:ligatures w14:val="standardContextual"/>
          </w:rPr>
          <w:tab/>
        </w:r>
        <w:r w:rsidRPr="00992372">
          <w:rPr>
            <w:rStyle w:val="Hiperligao"/>
            <w:noProof/>
          </w:rPr>
          <w:t>Conclusões</w:t>
        </w:r>
        <w:r>
          <w:rPr>
            <w:noProof/>
          </w:rPr>
          <w:tab/>
        </w:r>
        <w:r>
          <w:rPr>
            <w:noProof/>
          </w:rPr>
          <w:fldChar w:fldCharType="begin"/>
        </w:r>
        <w:r>
          <w:rPr>
            <w:noProof/>
          </w:rPr>
          <w:instrText xml:space="preserve"> PAGEREF _Toc176903900 \h </w:instrText>
        </w:r>
        <w:r>
          <w:rPr>
            <w:noProof/>
          </w:rPr>
        </w:r>
        <w:r>
          <w:rPr>
            <w:noProof/>
          </w:rPr>
          <w:fldChar w:fldCharType="separate"/>
        </w:r>
        <w:r>
          <w:rPr>
            <w:noProof/>
          </w:rPr>
          <w:t>95</w:t>
        </w:r>
        <w:r>
          <w:rPr>
            <w:noProof/>
          </w:rPr>
          <w:fldChar w:fldCharType="end"/>
        </w:r>
      </w:hyperlink>
    </w:p>
    <w:p w14:paraId="0BF06255" w14:textId="4A71B5B3" w:rsidR="00677D91" w:rsidRDefault="00677D91">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76903901" w:history="1">
        <w:r w:rsidRPr="00992372">
          <w:rPr>
            <w:rStyle w:val="Hiperligao"/>
            <w:noProof/>
          </w:rPr>
          <w:t>5.1</w:t>
        </w:r>
        <w:r>
          <w:rPr>
            <w:rFonts w:asciiTheme="minorHAnsi" w:eastAsiaTheme="minorEastAsia" w:hAnsiTheme="minorHAnsi" w:cstheme="minorBidi"/>
            <w:b w:val="0"/>
            <w:bCs w:val="0"/>
            <w:noProof/>
            <w:kern w:val="2"/>
            <w:sz w:val="24"/>
            <w:szCs w:val="24"/>
            <w:lang w:eastAsia="pt-PT"/>
            <w14:ligatures w14:val="standardContextual"/>
          </w:rPr>
          <w:tab/>
        </w:r>
        <w:r w:rsidRPr="00992372">
          <w:rPr>
            <w:rStyle w:val="Hiperligao"/>
            <w:noProof/>
          </w:rPr>
          <w:t>Objetivos concretizados</w:t>
        </w:r>
        <w:r>
          <w:rPr>
            <w:noProof/>
          </w:rPr>
          <w:tab/>
        </w:r>
        <w:r>
          <w:rPr>
            <w:noProof/>
          </w:rPr>
          <w:fldChar w:fldCharType="begin"/>
        </w:r>
        <w:r>
          <w:rPr>
            <w:noProof/>
          </w:rPr>
          <w:instrText xml:space="preserve"> PAGEREF _Toc176903901 \h </w:instrText>
        </w:r>
        <w:r>
          <w:rPr>
            <w:noProof/>
          </w:rPr>
        </w:r>
        <w:r>
          <w:rPr>
            <w:noProof/>
          </w:rPr>
          <w:fldChar w:fldCharType="separate"/>
        </w:r>
        <w:r>
          <w:rPr>
            <w:noProof/>
          </w:rPr>
          <w:t>95</w:t>
        </w:r>
        <w:r>
          <w:rPr>
            <w:noProof/>
          </w:rPr>
          <w:fldChar w:fldCharType="end"/>
        </w:r>
      </w:hyperlink>
    </w:p>
    <w:p w14:paraId="1FF90D5B" w14:textId="7BB20B1A" w:rsidR="00677D91" w:rsidRDefault="00677D91">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76903902" w:history="1">
        <w:r w:rsidRPr="00992372">
          <w:rPr>
            <w:rStyle w:val="Hiperligao"/>
            <w:noProof/>
          </w:rPr>
          <w:t>5.2</w:t>
        </w:r>
        <w:r>
          <w:rPr>
            <w:rFonts w:asciiTheme="minorHAnsi" w:eastAsiaTheme="minorEastAsia" w:hAnsiTheme="minorHAnsi" w:cstheme="minorBidi"/>
            <w:b w:val="0"/>
            <w:bCs w:val="0"/>
            <w:noProof/>
            <w:kern w:val="2"/>
            <w:sz w:val="24"/>
            <w:szCs w:val="24"/>
            <w:lang w:eastAsia="pt-PT"/>
            <w14:ligatures w14:val="standardContextual"/>
          </w:rPr>
          <w:tab/>
        </w:r>
        <w:r w:rsidRPr="00992372">
          <w:rPr>
            <w:rStyle w:val="Hiperligao"/>
            <w:noProof/>
          </w:rPr>
          <w:t>Limitações e trabalho futuro</w:t>
        </w:r>
        <w:r>
          <w:rPr>
            <w:noProof/>
          </w:rPr>
          <w:tab/>
        </w:r>
        <w:r>
          <w:rPr>
            <w:noProof/>
          </w:rPr>
          <w:fldChar w:fldCharType="begin"/>
        </w:r>
        <w:r>
          <w:rPr>
            <w:noProof/>
          </w:rPr>
          <w:instrText xml:space="preserve"> PAGEREF _Toc176903902 \h </w:instrText>
        </w:r>
        <w:r>
          <w:rPr>
            <w:noProof/>
          </w:rPr>
        </w:r>
        <w:r>
          <w:rPr>
            <w:noProof/>
          </w:rPr>
          <w:fldChar w:fldCharType="separate"/>
        </w:r>
        <w:r>
          <w:rPr>
            <w:noProof/>
          </w:rPr>
          <w:t>96</w:t>
        </w:r>
        <w:r>
          <w:rPr>
            <w:noProof/>
          </w:rPr>
          <w:fldChar w:fldCharType="end"/>
        </w:r>
      </w:hyperlink>
    </w:p>
    <w:p w14:paraId="3082118F" w14:textId="2B4344B6" w:rsidR="00677D91" w:rsidRDefault="00677D91">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76903903" w:history="1">
        <w:r w:rsidRPr="00992372">
          <w:rPr>
            <w:rStyle w:val="Hiperligao"/>
            <w:noProof/>
          </w:rPr>
          <w:t>5.3</w:t>
        </w:r>
        <w:r>
          <w:rPr>
            <w:rFonts w:asciiTheme="minorHAnsi" w:eastAsiaTheme="minorEastAsia" w:hAnsiTheme="minorHAnsi" w:cstheme="minorBidi"/>
            <w:b w:val="0"/>
            <w:bCs w:val="0"/>
            <w:noProof/>
            <w:kern w:val="2"/>
            <w:sz w:val="24"/>
            <w:szCs w:val="24"/>
            <w:lang w:eastAsia="pt-PT"/>
            <w14:ligatures w14:val="standardContextual"/>
          </w:rPr>
          <w:tab/>
        </w:r>
        <w:r w:rsidRPr="00992372">
          <w:rPr>
            <w:rStyle w:val="Hiperligao"/>
            <w:noProof/>
          </w:rPr>
          <w:t>Apreciação final</w:t>
        </w:r>
        <w:r>
          <w:rPr>
            <w:noProof/>
          </w:rPr>
          <w:tab/>
        </w:r>
        <w:r>
          <w:rPr>
            <w:noProof/>
          </w:rPr>
          <w:fldChar w:fldCharType="begin"/>
        </w:r>
        <w:r>
          <w:rPr>
            <w:noProof/>
          </w:rPr>
          <w:instrText xml:space="preserve"> PAGEREF _Toc176903903 \h </w:instrText>
        </w:r>
        <w:r>
          <w:rPr>
            <w:noProof/>
          </w:rPr>
        </w:r>
        <w:r>
          <w:rPr>
            <w:noProof/>
          </w:rPr>
          <w:fldChar w:fldCharType="separate"/>
        </w:r>
        <w:r>
          <w:rPr>
            <w:noProof/>
          </w:rPr>
          <w:t>97</w:t>
        </w:r>
        <w:r>
          <w:rPr>
            <w:noProof/>
          </w:rPr>
          <w:fldChar w:fldCharType="end"/>
        </w:r>
      </w:hyperlink>
    </w:p>
    <w:p w14:paraId="08E868F4" w14:textId="4B10D5D5" w:rsidR="00677D91" w:rsidRDefault="00677D91">
      <w:pPr>
        <w:pStyle w:val="ndice1"/>
        <w:tabs>
          <w:tab w:val="right" w:leader="dot" w:pos="8302"/>
        </w:tabs>
        <w:rPr>
          <w:rFonts w:asciiTheme="minorHAnsi" w:eastAsiaTheme="minorEastAsia" w:hAnsiTheme="minorHAnsi" w:cstheme="minorBidi"/>
          <w:b w:val="0"/>
          <w:bCs w:val="0"/>
          <w:i w:val="0"/>
          <w:iCs w:val="0"/>
          <w:noProof/>
          <w:kern w:val="2"/>
          <w:sz w:val="24"/>
          <w:lang w:eastAsia="pt-PT"/>
          <w14:ligatures w14:val="standardContextual"/>
        </w:rPr>
      </w:pPr>
      <w:hyperlink w:anchor="_Toc176903904" w:history="1">
        <w:r w:rsidRPr="00992372">
          <w:rPr>
            <w:rStyle w:val="Hiperligao"/>
            <w:noProof/>
          </w:rPr>
          <w:t>Referências</w:t>
        </w:r>
        <w:r>
          <w:rPr>
            <w:noProof/>
          </w:rPr>
          <w:tab/>
        </w:r>
        <w:r>
          <w:rPr>
            <w:noProof/>
          </w:rPr>
          <w:fldChar w:fldCharType="begin"/>
        </w:r>
        <w:r>
          <w:rPr>
            <w:noProof/>
          </w:rPr>
          <w:instrText xml:space="preserve"> PAGEREF _Toc176903904 \h </w:instrText>
        </w:r>
        <w:r>
          <w:rPr>
            <w:noProof/>
          </w:rPr>
        </w:r>
        <w:r>
          <w:rPr>
            <w:noProof/>
          </w:rPr>
          <w:fldChar w:fldCharType="separate"/>
        </w:r>
        <w:r>
          <w:rPr>
            <w:noProof/>
          </w:rPr>
          <w:t>99</w:t>
        </w:r>
        <w:r>
          <w:rPr>
            <w:noProof/>
          </w:rPr>
          <w:fldChar w:fldCharType="end"/>
        </w:r>
      </w:hyperlink>
    </w:p>
    <w:p w14:paraId="3DC4A608" w14:textId="570F0F7D" w:rsidR="00325B95" w:rsidRDefault="00325B95">
      <w:pPr>
        <w:pStyle w:val="indice"/>
        <w:tabs>
          <w:tab w:val="left" w:pos="480"/>
          <w:tab w:val="right" w:leader="dot" w:pos="8302"/>
        </w:tabs>
        <w:rPr>
          <w:sz w:val="22"/>
        </w:rPr>
        <w:sectPr w:rsidR="00325B95" w:rsidSect="00CB0DE4">
          <w:headerReference w:type="even" r:id="rId31"/>
          <w:headerReference w:type="default" r:id="rId32"/>
          <w:footerReference w:type="even" r:id="rId33"/>
          <w:footerReference w:type="default" r:id="rId34"/>
          <w:headerReference w:type="first" r:id="rId35"/>
          <w:footerReference w:type="first" r:id="rId36"/>
          <w:type w:val="oddPage"/>
          <w:pgSz w:w="11906" w:h="16838"/>
          <w:pgMar w:top="1440" w:right="1797" w:bottom="1440" w:left="1797" w:header="709" w:footer="709" w:gutter="0"/>
          <w:pgNumType w:fmt="lowerRoman"/>
          <w:cols w:space="720"/>
          <w:docGrid w:linePitch="360"/>
        </w:sectPr>
      </w:pPr>
      <w:r>
        <w:fldChar w:fldCharType="end"/>
      </w:r>
    </w:p>
    <w:p w14:paraId="3C224936" w14:textId="77777777" w:rsidR="00325B95" w:rsidRDefault="00325B95">
      <w:pPr>
        <w:pStyle w:val="indice"/>
      </w:pPr>
      <w:r>
        <w:lastRenderedPageBreak/>
        <w:t>Índice de Figuras</w:t>
      </w:r>
    </w:p>
    <w:p w14:paraId="0842B6F3" w14:textId="4C3126D3" w:rsidR="0036233B" w:rsidRDefault="00325B95">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fldChar w:fldCharType="begin"/>
      </w:r>
      <w:r>
        <w:instrText xml:space="preserve"> TOC \c "FIGURA" </w:instrText>
      </w:r>
      <w:r>
        <w:fldChar w:fldCharType="separate"/>
      </w:r>
      <w:r w:rsidR="0036233B">
        <w:rPr>
          <w:noProof/>
        </w:rPr>
        <w:t>Figura 1 - Repositório do Github utilizado durante o desenvolvimento do projeto</w:t>
      </w:r>
      <w:r w:rsidR="0036233B">
        <w:rPr>
          <w:noProof/>
        </w:rPr>
        <w:tab/>
      </w:r>
      <w:r w:rsidR="0036233B">
        <w:rPr>
          <w:noProof/>
        </w:rPr>
        <w:fldChar w:fldCharType="begin"/>
      </w:r>
      <w:r w:rsidR="0036233B">
        <w:rPr>
          <w:noProof/>
        </w:rPr>
        <w:instrText xml:space="preserve"> PAGEREF _Toc176903418 \h </w:instrText>
      </w:r>
      <w:r w:rsidR="0036233B">
        <w:rPr>
          <w:noProof/>
        </w:rPr>
      </w:r>
      <w:r w:rsidR="0036233B">
        <w:rPr>
          <w:noProof/>
        </w:rPr>
        <w:fldChar w:fldCharType="separate"/>
      </w:r>
      <w:r w:rsidR="0036233B">
        <w:rPr>
          <w:noProof/>
        </w:rPr>
        <w:t>4</w:t>
      </w:r>
      <w:r w:rsidR="0036233B">
        <w:rPr>
          <w:noProof/>
        </w:rPr>
        <w:fldChar w:fldCharType="end"/>
      </w:r>
    </w:p>
    <w:p w14:paraId="02712AF9" w14:textId="6B856717"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2 - Diagrama de Gantt do projeto</w:t>
      </w:r>
      <w:r>
        <w:rPr>
          <w:noProof/>
        </w:rPr>
        <w:tab/>
      </w:r>
      <w:r>
        <w:rPr>
          <w:noProof/>
        </w:rPr>
        <w:fldChar w:fldCharType="begin"/>
      </w:r>
      <w:r>
        <w:rPr>
          <w:noProof/>
        </w:rPr>
        <w:instrText xml:space="preserve"> PAGEREF _Toc176903419 \h </w:instrText>
      </w:r>
      <w:r>
        <w:rPr>
          <w:noProof/>
        </w:rPr>
      </w:r>
      <w:r>
        <w:rPr>
          <w:noProof/>
        </w:rPr>
        <w:fldChar w:fldCharType="separate"/>
      </w:r>
      <w:r>
        <w:rPr>
          <w:noProof/>
        </w:rPr>
        <w:t>5</w:t>
      </w:r>
      <w:r>
        <w:rPr>
          <w:noProof/>
        </w:rPr>
        <w:fldChar w:fldCharType="end"/>
      </w:r>
    </w:p>
    <w:p w14:paraId="4A8A49C1" w14:textId="19A19054"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3 - Modelo de Domínio</w:t>
      </w:r>
      <w:r>
        <w:rPr>
          <w:noProof/>
        </w:rPr>
        <w:tab/>
      </w:r>
      <w:r>
        <w:rPr>
          <w:noProof/>
        </w:rPr>
        <w:fldChar w:fldCharType="begin"/>
      </w:r>
      <w:r>
        <w:rPr>
          <w:noProof/>
        </w:rPr>
        <w:instrText xml:space="preserve"> PAGEREF _Toc176903420 \h </w:instrText>
      </w:r>
      <w:r>
        <w:rPr>
          <w:noProof/>
        </w:rPr>
      </w:r>
      <w:r>
        <w:rPr>
          <w:noProof/>
        </w:rPr>
        <w:fldChar w:fldCharType="separate"/>
      </w:r>
      <w:r>
        <w:rPr>
          <w:noProof/>
        </w:rPr>
        <w:t>17</w:t>
      </w:r>
      <w:r>
        <w:rPr>
          <w:noProof/>
        </w:rPr>
        <w:fldChar w:fldCharType="end"/>
      </w:r>
    </w:p>
    <w:p w14:paraId="363C4CE7" w14:textId="479B46EB"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4 - Diagrama de Casos de uso</w:t>
      </w:r>
      <w:r>
        <w:rPr>
          <w:noProof/>
        </w:rPr>
        <w:tab/>
      </w:r>
      <w:r>
        <w:rPr>
          <w:noProof/>
        </w:rPr>
        <w:fldChar w:fldCharType="begin"/>
      </w:r>
      <w:r>
        <w:rPr>
          <w:noProof/>
        </w:rPr>
        <w:instrText xml:space="preserve"> PAGEREF _Toc176903421 \h </w:instrText>
      </w:r>
      <w:r>
        <w:rPr>
          <w:noProof/>
        </w:rPr>
      </w:r>
      <w:r>
        <w:rPr>
          <w:noProof/>
        </w:rPr>
        <w:fldChar w:fldCharType="separate"/>
      </w:r>
      <w:r>
        <w:rPr>
          <w:noProof/>
        </w:rPr>
        <w:t>19</w:t>
      </w:r>
      <w:r>
        <w:rPr>
          <w:noProof/>
        </w:rPr>
        <w:fldChar w:fldCharType="end"/>
      </w:r>
    </w:p>
    <w:p w14:paraId="425F17F4" w14:textId="4279E144"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5 – SSD Efetuar Login</w:t>
      </w:r>
      <w:r>
        <w:rPr>
          <w:noProof/>
        </w:rPr>
        <w:tab/>
      </w:r>
      <w:r>
        <w:rPr>
          <w:noProof/>
        </w:rPr>
        <w:fldChar w:fldCharType="begin"/>
      </w:r>
      <w:r>
        <w:rPr>
          <w:noProof/>
        </w:rPr>
        <w:instrText xml:space="preserve"> PAGEREF _Toc176903422 \h </w:instrText>
      </w:r>
      <w:r>
        <w:rPr>
          <w:noProof/>
        </w:rPr>
      </w:r>
      <w:r>
        <w:rPr>
          <w:noProof/>
        </w:rPr>
        <w:fldChar w:fldCharType="separate"/>
      </w:r>
      <w:r>
        <w:rPr>
          <w:noProof/>
        </w:rPr>
        <w:t>20</w:t>
      </w:r>
      <w:r>
        <w:rPr>
          <w:noProof/>
        </w:rPr>
        <w:fldChar w:fldCharType="end"/>
      </w:r>
    </w:p>
    <w:p w14:paraId="5526C3E8" w14:textId="768B33F5"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6 – SSD Listar Salas</w:t>
      </w:r>
      <w:r>
        <w:rPr>
          <w:noProof/>
        </w:rPr>
        <w:tab/>
      </w:r>
      <w:r>
        <w:rPr>
          <w:noProof/>
        </w:rPr>
        <w:fldChar w:fldCharType="begin"/>
      </w:r>
      <w:r>
        <w:rPr>
          <w:noProof/>
        </w:rPr>
        <w:instrText xml:space="preserve"> PAGEREF _Toc176903423 \h </w:instrText>
      </w:r>
      <w:r>
        <w:rPr>
          <w:noProof/>
        </w:rPr>
      </w:r>
      <w:r>
        <w:rPr>
          <w:noProof/>
        </w:rPr>
        <w:fldChar w:fldCharType="separate"/>
      </w:r>
      <w:r>
        <w:rPr>
          <w:noProof/>
        </w:rPr>
        <w:t>21</w:t>
      </w:r>
      <w:r>
        <w:rPr>
          <w:noProof/>
        </w:rPr>
        <w:fldChar w:fldCharType="end"/>
      </w:r>
    </w:p>
    <w:p w14:paraId="4B367412" w14:textId="0048DC14"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7 – SSD Listar Reuniões</w:t>
      </w:r>
      <w:r>
        <w:rPr>
          <w:noProof/>
        </w:rPr>
        <w:tab/>
      </w:r>
      <w:r>
        <w:rPr>
          <w:noProof/>
        </w:rPr>
        <w:fldChar w:fldCharType="begin"/>
      </w:r>
      <w:r>
        <w:rPr>
          <w:noProof/>
        </w:rPr>
        <w:instrText xml:space="preserve"> PAGEREF _Toc176903424 \h </w:instrText>
      </w:r>
      <w:r>
        <w:rPr>
          <w:noProof/>
        </w:rPr>
      </w:r>
      <w:r>
        <w:rPr>
          <w:noProof/>
        </w:rPr>
        <w:fldChar w:fldCharType="separate"/>
      </w:r>
      <w:r>
        <w:rPr>
          <w:noProof/>
        </w:rPr>
        <w:t>21</w:t>
      </w:r>
      <w:r>
        <w:rPr>
          <w:noProof/>
        </w:rPr>
        <w:fldChar w:fldCharType="end"/>
      </w:r>
    </w:p>
    <w:p w14:paraId="030FB9C0" w14:textId="0376C0FC"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8 – SSD Criar Reunião</w:t>
      </w:r>
      <w:r>
        <w:rPr>
          <w:noProof/>
        </w:rPr>
        <w:tab/>
      </w:r>
      <w:r>
        <w:rPr>
          <w:noProof/>
        </w:rPr>
        <w:fldChar w:fldCharType="begin"/>
      </w:r>
      <w:r>
        <w:rPr>
          <w:noProof/>
        </w:rPr>
        <w:instrText xml:space="preserve"> PAGEREF _Toc176903425 \h </w:instrText>
      </w:r>
      <w:r>
        <w:rPr>
          <w:noProof/>
        </w:rPr>
      </w:r>
      <w:r>
        <w:rPr>
          <w:noProof/>
        </w:rPr>
        <w:fldChar w:fldCharType="separate"/>
      </w:r>
      <w:r>
        <w:rPr>
          <w:noProof/>
        </w:rPr>
        <w:t>22</w:t>
      </w:r>
      <w:r>
        <w:rPr>
          <w:noProof/>
        </w:rPr>
        <w:fldChar w:fldCharType="end"/>
      </w:r>
    </w:p>
    <w:p w14:paraId="0D559ABF" w14:textId="78ECF6DC"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9 – SSD Editar Reunião</w:t>
      </w:r>
      <w:r>
        <w:rPr>
          <w:noProof/>
        </w:rPr>
        <w:tab/>
      </w:r>
      <w:r>
        <w:rPr>
          <w:noProof/>
        </w:rPr>
        <w:fldChar w:fldCharType="begin"/>
      </w:r>
      <w:r>
        <w:rPr>
          <w:noProof/>
        </w:rPr>
        <w:instrText xml:space="preserve"> PAGEREF _Toc176903426 \h </w:instrText>
      </w:r>
      <w:r>
        <w:rPr>
          <w:noProof/>
        </w:rPr>
      </w:r>
      <w:r>
        <w:rPr>
          <w:noProof/>
        </w:rPr>
        <w:fldChar w:fldCharType="separate"/>
      </w:r>
      <w:r>
        <w:rPr>
          <w:noProof/>
        </w:rPr>
        <w:t>23</w:t>
      </w:r>
      <w:r>
        <w:rPr>
          <w:noProof/>
        </w:rPr>
        <w:fldChar w:fldCharType="end"/>
      </w:r>
    </w:p>
    <w:p w14:paraId="281E5A5F" w14:textId="7C8A7EF7"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10 – SSD Eliminar Reunião</w:t>
      </w:r>
      <w:r>
        <w:rPr>
          <w:noProof/>
        </w:rPr>
        <w:tab/>
      </w:r>
      <w:r>
        <w:rPr>
          <w:noProof/>
        </w:rPr>
        <w:fldChar w:fldCharType="begin"/>
      </w:r>
      <w:r>
        <w:rPr>
          <w:noProof/>
        </w:rPr>
        <w:instrText xml:space="preserve"> PAGEREF _Toc176903427 \h </w:instrText>
      </w:r>
      <w:r>
        <w:rPr>
          <w:noProof/>
        </w:rPr>
      </w:r>
      <w:r>
        <w:rPr>
          <w:noProof/>
        </w:rPr>
        <w:fldChar w:fldCharType="separate"/>
      </w:r>
      <w:r>
        <w:rPr>
          <w:noProof/>
        </w:rPr>
        <w:t>24</w:t>
      </w:r>
      <w:r>
        <w:rPr>
          <w:noProof/>
        </w:rPr>
        <w:fldChar w:fldCharType="end"/>
      </w:r>
    </w:p>
    <w:p w14:paraId="2F7DB5D6" w14:textId="08D51F90"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11 – Diagrama ER da base de dados</w:t>
      </w:r>
      <w:r>
        <w:rPr>
          <w:noProof/>
        </w:rPr>
        <w:tab/>
      </w:r>
      <w:r>
        <w:rPr>
          <w:noProof/>
        </w:rPr>
        <w:fldChar w:fldCharType="begin"/>
      </w:r>
      <w:r>
        <w:rPr>
          <w:noProof/>
        </w:rPr>
        <w:instrText xml:space="preserve"> PAGEREF _Toc176903428 \h </w:instrText>
      </w:r>
      <w:r>
        <w:rPr>
          <w:noProof/>
        </w:rPr>
      </w:r>
      <w:r>
        <w:rPr>
          <w:noProof/>
        </w:rPr>
        <w:fldChar w:fldCharType="separate"/>
      </w:r>
      <w:r>
        <w:rPr>
          <w:noProof/>
        </w:rPr>
        <w:t>25</w:t>
      </w:r>
      <w:r>
        <w:rPr>
          <w:noProof/>
        </w:rPr>
        <w:fldChar w:fldCharType="end"/>
      </w:r>
    </w:p>
    <w:p w14:paraId="04B59A57" w14:textId="5B0A8260"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12 – Base de dados Mongo DB</w:t>
      </w:r>
      <w:r>
        <w:rPr>
          <w:noProof/>
        </w:rPr>
        <w:tab/>
      </w:r>
      <w:r>
        <w:rPr>
          <w:noProof/>
        </w:rPr>
        <w:fldChar w:fldCharType="begin"/>
      </w:r>
      <w:r>
        <w:rPr>
          <w:noProof/>
        </w:rPr>
        <w:instrText xml:space="preserve"> PAGEREF _Toc176903429 \h </w:instrText>
      </w:r>
      <w:r>
        <w:rPr>
          <w:noProof/>
        </w:rPr>
      </w:r>
      <w:r>
        <w:rPr>
          <w:noProof/>
        </w:rPr>
        <w:fldChar w:fldCharType="separate"/>
      </w:r>
      <w:r>
        <w:rPr>
          <w:noProof/>
        </w:rPr>
        <w:t>25</w:t>
      </w:r>
      <w:r>
        <w:rPr>
          <w:noProof/>
        </w:rPr>
        <w:fldChar w:fldCharType="end"/>
      </w:r>
    </w:p>
    <w:p w14:paraId="45EEB14B" w14:textId="67285FD1"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13 - Diagrama de vista lógica de nível 1</w:t>
      </w:r>
      <w:r>
        <w:rPr>
          <w:noProof/>
        </w:rPr>
        <w:tab/>
      </w:r>
      <w:r>
        <w:rPr>
          <w:noProof/>
        </w:rPr>
        <w:fldChar w:fldCharType="begin"/>
      </w:r>
      <w:r>
        <w:rPr>
          <w:noProof/>
        </w:rPr>
        <w:instrText xml:space="preserve"> PAGEREF _Toc176903430 \h </w:instrText>
      </w:r>
      <w:r>
        <w:rPr>
          <w:noProof/>
        </w:rPr>
      </w:r>
      <w:r>
        <w:rPr>
          <w:noProof/>
        </w:rPr>
        <w:fldChar w:fldCharType="separate"/>
      </w:r>
      <w:r>
        <w:rPr>
          <w:noProof/>
        </w:rPr>
        <w:t>26</w:t>
      </w:r>
      <w:r>
        <w:rPr>
          <w:noProof/>
        </w:rPr>
        <w:fldChar w:fldCharType="end"/>
      </w:r>
    </w:p>
    <w:p w14:paraId="7114567C" w14:textId="15D956FA"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14 - Diagrama de vista lógica de nível 2</w:t>
      </w:r>
      <w:r>
        <w:rPr>
          <w:noProof/>
        </w:rPr>
        <w:tab/>
      </w:r>
      <w:r>
        <w:rPr>
          <w:noProof/>
        </w:rPr>
        <w:fldChar w:fldCharType="begin"/>
      </w:r>
      <w:r>
        <w:rPr>
          <w:noProof/>
        </w:rPr>
        <w:instrText xml:space="preserve"> PAGEREF _Toc176903431 \h </w:instrText>
      </w:r>
      <w:r>
        <w:rPr>
          <w:noProof/>
        </w:rPr>
      </w:r>
      <w:r>
        <w:rPr>
          <w:noProof/>
        </w:rPr>
        <w:fldChar w:fldCharType="separate"/>
      </w:r>
      <w:r>
        <w:rPr>
          <w:noProof/>
        </w:rPr>
        <w:t>27</w:t>
      </w:r>
      <w:r>
        <w:rPr>
          <w:noProof/>
        </w:rPr>
        <w:fldChar w:fldCharType="end"/>
      </w:r>
    </w:p>
    <w:p w14:paraId="3446B91A" w14:textId="640AFE86"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15 - Diagrama de vista lógica de nível 2 alternativo</w:t>
      </w:r>
      <w:r>
        <w:rPr>
          <w:noProof/>
        </w:rPr>
        <w:tab/>
      </w:r>
      <w:r>
        <w:rPr>
          <w:noProof/>
        </w:rPr>
        <w:fldChar w:fldCharType="begin"/>
      </w:r>
      <w:r>
        <w:rPr>
          <w:noProof/>
        </w:rPr>
        <w:instrText xml:space="preserve"> PAGEREF _Toc176903432 \h </w:instrText>
      </w:r>
      <w:r>
        <w:rPr>
          <w:noProof/>
        </w:rPr>
      </w:r>
      <w:r>
        <w:rPr>
          <w:noProof/>
        </w:rPr>
        <w:fldChar w:fldCharType="separate"/>
      </w:r>
      <w:r>
        <w:rPr>
          <w:noProof/>
        </w:rPr>
        <w:t>28</w:t>
      </w:r>
      <w:r>
        <w:rPr>
          <w:noProof/>
        </w:rPr>
        <w:fldChar w:fldCharType="end"/>
      </w:r>
    </w:p>
    <w:p w14:paraId="1837DD36" w14:textId="22B08719"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16 - Diagrama de vista lógica de nível 3</w:t>
      </w:r>
      <w:r>
        <w:rPr>
          <w:noProof/>
        </w:rPr>
        <w:tab/>
      </w:r>
      <w:r>
        <w:rPr>
          <w:noProof/>
        </w:rPr>
        <w:fldChar w:fldCharType="begin"/>
      </w:r>
      <w:r>
        <w:rPr>
          <w:noProof/>
        </w:rPr>
        <w:instrText xml:space="preserve"> PAGEREF _Toc176903433 \h </w:instrText>
      </w:r>
      <w:r>
        <w:rPr>
          <w:noProof/>
        </w:rPr>
      </w:r>
      <w:r>
        <w:rPr>
          <w:noProof/>
        </w:rPr>
        <w:fldChar w:fldCharType="separate"/>
      </w:r>
      <w:r>
        <w:rPr>
          <w:noProof/>
        </w:rPr>
        <w:t>29</w:t>
      </w:r>
      <w:r>
        <w:rPr>
          <w:noProof/>
        </w:rPr>
        <w:fldChar w:fldCharType="end"/>
      </w:r>
    </w:p>
    <w:p w14:paraId="322E0E06" w14:textId="5340201B"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17 - Diagrama alternativo de vista lógica de nível 3</w:t>
      </w:r>
      <w:r>
        <w:rPr>
          <w:noProof/>
        </w:rPr>
        <w:tab/>
      </w:r>
      <w:r>
        <w:rPr>
          <w:noProof/>
        </w:rPr>
        <w:fldChar w:fldCharType="begin"/>
      </w:r>
      <w:r>
        <w:rPr>
          <w:noProof/>
        </w:rPr>
        <w:instrText xml:space="preserve"> PAGEREF _Toc176903434 \h </w:instrText>
      </w:r>
      <w:r>
        <w:rPr>
          <w:noProof/>
        </w:rPr>
      </w:r>
      <w:r>
        <w:rPr>
          <w:noProof/>
        </w:rPr>
        <w:fldChar w:fldCharType="separate"/>
      </w:r>
      <w:r>
        <w:rPr>
          <w:noProof/>
        </w:rPr>
        <w:t>30</w:t>
      </w:r>
      <w:r>
        <w:rPr>
          <w:noProof/>
        </w:rPr>
        <w:fldChar w:fldCharType="end"/>
      </w:r>
    </w:p>
    <w:p w14:paraId="2BDCD8DE" w14:textId="2469E3D9"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18 - Diagrama de vista física</w:t>
      </w:r>
      <w:r>
        <w:rPr>
          <w:noProof/>
        </w:rPr>
        <w:tab/>
      </w:r>
      <w:r>
        <w:rPr>
          <w:noProof/>
        </w:rPr>
        <w:fldChar w:fldCharType="begin"/>
      </w:r>
      <w:r>
        <w:rPr>
          <w:noProof/>
        </w:rPr>
        <w:instrText xml:space="preserve"> PAGEREF _Toc176903435 \h </w:instrText>
      </w:r>
      <w:r>
        <w:rPr>
          <w:noProof/>
        </w:rPr>
      </w:r>
      <w:r>
        <w:rPr>
          <w:noProof/>
        </w:rPr>
        <w:fldChar w:fldCharType="separate"/>
      </w:r>
      <w:r>
        <w:rPr>
          <w:noProof/>
        </w:rPr>
        <w:t>31</w:t>
      </w:r>
      <w:r>
        <w:rPr>
          <w:noProof/>
        </w:rPr>
        <w:fldChar w:fldCharType="end"/>
      </w:r>
    </w:p>
    <w:p w14:paraId="52788A93" w14:textId="7B9E380F"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19 - Diagrama de vista física alternativo</w:t>
      </w:r>
      <w:r>
        <w:rPr>
          <w:noProof/>
        </w:rPr>
        <w:tab/>
      </w:r>
      <w:r>
        <w:rPr>
          <w:noProof/>
        </w:rPr>
        <w:fldChar w:fldCharType="begin"/>
      </w:r>
      <w:r>
        <w:rPr>
          <w:noProof/>
        </w:rPr>
        <w:instrText xml:space="preserve"> PAGEREF _Toc176903436 \h </w:instrText>
      </w:r>
      <w:r>
        <w:rPr>
          <w:noProof/>
        </w:rPr>
      </w:r>
      <w:r>
        <w:rPr>
          <w:noProof/>
        </w:rPr>
        <w:fldChar w:fldCharType="separate"/>
      </w:r>
      <w:r>
        <w:rPr>
          <w:noProof/>
        </w:rPr>
        <w:t>32</w:t>
      </w:r>
      <w:r>
        <w:rPr>
          <w:noProof/>
        </w:rPr>
        <w:fldChar w:fldCharType="end"/>
      </w:r>
    </w:p>
    <w:p w14:paraId="7568FFA4" w14:textId="2396448D"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20 – Esquema da base de dados no MongoDB</w:t>
      </w:r>
      <w:r>
        <w:rPr>
          <w:noProof/>
        </w:rPr>
        <w:tab/>
      </w:r>
      <w:r>
        <w:rPr>
          <w:noProof/>
        </w:rPr>
        <w:fldChar w:fldCharType="begin"/>
      </w:r>
      <w:r>
        <w:rPr>
          <w:noProof/>
        </w:rPr>
        <w:instrText xml:space="preserve"> PAGEREF _Toc176903437 \h </w:instrText>
      </w:r>
      <w:r>
        <w:rPr>
          <w:noProof/>
        </w:rPr>
      </w:r>
      <w:r>
        <w:rPr>
          <w:noProof/>
        </w:rPr>
        <w:fldChar w:fldCharType="separate"/>
      </w:r>
      <w:r>
        <w:rPr>
          <w:noProof/>
        </w:rPr>
        <w:t>33</w:t>
      </w:r>
      <w:r>
        <w:rPr>
          <w:noProof/>
        </w:rPr>
        <w:fldChar w:fldCharType="end"/>
      </w:r>
    </w:p>
    <w:p w14:paraId="58243967" w14:textId="3160E8EA"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21 – Exemplo de reunião na base de dados</w:t>
      </w:r>
      <w:r>
        <w:rPr>
          <w:noProof/>
        </w:rPr>
        <w:tab/>
      </w:r>
      <w:r>
        <w:rPr>
          <w:noProof/>
        </w:rPr>
        <w:fldChar w:fldCharType="begin"/>
      </w:r>
      <w:r>
        <w:rPr>
          <w:noProof/>
        </w:rPr>
        <w:instrText xml:space="preserve"> PAGEREF _Toc176903438 \h </w:instrText>
      </w:r>
      <w:r>
        <w:rPr>
          <w:noProof/>
        </w:rPr>
      </w:r>
      <w:r>
        <w:rPr>
          <w:noProof/>
        </w:rPr>
        <w:fldChar w:fldCharType="separate"/>
      </w:r>
      <w:r>
        <w:rPr>
          <w:noProof/>
        </w:rPr>
        <w:t>34</w:t>
      </w:r>
      <w:r>
        <w:rPr>
          <w:noProof/>
        </w:rPr>
        <w:fldChar w:fldCharType="end"/>
      </w:r>
    </w:p>
    <w:p w14:paraId="00BB03F5" w14:textId="3E7B9BC7"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22 – Exemplo de sala na base de dados</w:t>
      </w:r>
      <w:r>
        <w:rPr>
          <w:noProof/>
        </w:rPr>
        <w:tab/>
      </w:r>
      <w:r>
        <w:rPr>
          <w:noProof/>
        </w:rPr>
        <w:fldChar w:fldCharType="begin"/>
      </w:r>
      <w:r>
        <w:rPr>
          <w:noProof/>
        </w:rPr>
        <w:instrText xml:space="preserve"> PAGEREF _Toc176903439 \h </w:instrText>
      </w:r>
      <w:r>
        <w:rPr>
          <w:noProof/>
        </w:rPr>
      </w:r>
      <w:r>
        <w:rPr>
          <w:noProof/>
        </w:rPr>
        <w:fldChar w:fldCharType="separate"/>
      </w:r>
      <w:r>
        <w:rPr>
          <w:noProof/>
        </w:rPr>
        <w:t>35</w:t>
      </w:r>
      <w:r>
        <w:rPr>
          <w:noProof/>
        </w:rPr>
        <w:fldChar w:fldCharType="end"/>
      </w:r>
    </w:p>
    <w:p w14:paraId="219371D2" w14:textId="5A8B1645"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23 - Conexão à base de dados no Visual Studio Code</w:t>
      </w:r>
      <w:r>
        <w:rPr>
          <w:noProof/>
        </w:rPr>
        <w:tab/>
      </w:r>
      <w:r>
        <w:rPr>
          <w:noProof/>
        </w:rPr>
        <w:fldChar w:fldCharType="begin"/>
      </w:r>
      <w:r>
        <w:rPr>
          <w:noProof/>
        </w:rPr>
        <w:instrText xml:space="preserve"> PAGEREF _Toc176903440 \h </w:instrText>
      </w:r>
      <w:r>
        <w:rPr>
          <w:noProof/>
        </w:rPr>
      </w:r>
      <w:r>
        <w:rPr>
          <w:noProof/>
        </w:rPr>
        <w:fldChar w:fldCharType="separate"/>
      </w:r>
      <w:r>
        <w:rPr>
          <w:noProof/>
        </w:rPr>
        <w:t>36</w:t>
      </w:r>
      <w:r>
        <w:rPr>
          <w:noProof/>
        </w:rPr>
        <w:fldChar w:fldCharType="end"/>
      </w:r>
    </w:p>
    <w:p w14:paraId="30825863" w14:textId="34D699D0"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24 - Base de dados na aplicação</w:t>
      </w:r>
      <w:r>
        <w:rPr>
          <w:noProof/>
        </w:rPr>
        <w:tab/>
      </w:r>
      <w:r>
        <w:rPr>
          <w:noProof/>
        </w:rPr>
        <w:fldChar w:fldCharType="begin"/>
      </w:r>
      <w:r>
        <w:rPr>
          <w:noProof/>
        </w:rPr>
        <w:instrText xml:space="preserve"> PAGEREF _Toc176903441 \h </w:instrText>
      </w:r>
      <w:r>
        <w:rPr>
          <w:noProof/>
        </w:rPr>
      </w:r>
      <w:r>
        <w:rPr>
          <w:noProof/>
        </w:rPr>
        <w:fldChar w:fldCharType="separate"/>
      </w:r>
      <w:r>
        <w:rPr>
          <w:noProof/>
        </w:rPr>
        <w:t>37</w:t>
      </w:r>
      <w:r>
        <w:rPr>
          <w:noProof/>
        </w:rPr>
        <w:fldChar w:fldCharType="end"/>
      </w:r>
    </w:p>
    <w:p w14:paraId="13859DCE" w14:textId="057C4985"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25 - String de conexão</w:t>
      </w:r>
      <w:r>
        <w:rPr>
          <w:noProof/>
        </w:rPr>
        <w:tab/>
      </w:r>
      <w:r>
        <w:rPr>
          <w:noProof/>
        </w:rPr>
        <w:fldChar w:fldCharType="begin"/>
      </w:r>
      <w:r>
        <w:rPr>
          <w:noProof/>
        </w:rPr>
        <w:instrText xml:space="preserve"> PAGEREF _Toc176903442 \h </w:instrText>
      </w:r>
      <w:r>
        <w:rPr>
          <w:noProof/>
        </w:rPr>
      </w:r>
      <w:r>
        <w:rPr>
          <w:noProof/>
        </w:rPr>
        <w:fldChar w:fldCharType="separate"/>
      </w:r>
      <w:r>
        <w:rPr>
          <w:noProof/>
        </w:rPr>
        <w:t>37</w:t>
      </w:r>
      <w:r>
        <w:rPr>
          <w:noProof/>
        </w:rPr>
        <w:fldChar w:fldCharType="end"/>
      </w:r>
    </w:p>
    <w:p w14:paraId="08039CC7" w14:textId="3F546E1D"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lastRenderedPageBreak/>
        <w:t>Figura 26 - Classe mongodb.js</w:t>
      </w:r>
      <w:r>
        <w:rPr>
          <w:noProof/>
        </w:rPr>
        <w:tab/>
      </w:r>
      <w:r>
        <w:rPr>
          <w:noProof/>
        </w:rPr>
        <w:fldChar w:fldCharType="begin"/>
      </w:r>
      <w:r>
        <w:rPr>
          <w:noProof/>
        </w:rPr>
        <w:instrText xml:space="preserve"> PAGEREF _Toc176903443 \h </w:instrText>
      </w:r>
      <w:r>
        <w:rPr>
          <w:noProof/>
        </w:rPr>
      </w:r>
      <w:r>
        <w:rPr>
          <w:noProof/>
        </w:rPr>
        <w:fldChar w:fldCharType="separate"/>
      </w:r>
      <w:r>
        <w:rPr>
          <w:noProof/>
        </w:rPr>
        <w:t>38</w:t>
      </w:r>
      <w:r>
        <w:rPr>
          <w:noProof/>
        </w:rPr>
        <w:fldChar w:fldCharType="end"/>
      </w:r>
    </w:p>
    <w:p w14:paraId="0DA22B37" w14:textId="4A53537E"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27 - Pasta model</w:t>
      </w:r>
      <w:r>
        <w:rPr>
          <w:noProof/>
        </w:rPr>
        <w:tab/>
      </w:r>
      <w:r>
        <w:rPr>
          <w:noProof/>
        </w:rPr>
        <w:fldChar w:fldCharType="begin"/>
      </w:r>
      <w:r>
        <w:rPr>
          <w:noProof/>
        </w:rPr>
        <w:instrText xml:space="preserve"> PAGEREF _Toc176903444 \h </w:instrText>
      </w:r>
      <w:r>
        <w:rPr>
          <w:noProof/>
        </w:rPr>
      </w:r>
      <w:r>
        <w:rPr>
          <w:noProof/>
        </w:rPr>
        <w:fldChar w:fldCharType="separate"/>
      </w:r>
      <w:r>
        <w:rPr>
          <w:noProof/>
        </w:rPr>
        <w:t>38</w:t>
      </w:r>
      <w:r>
        <w:rPr>
          <w:noProof/>
        </w:rPr>
        <w:fldChar w:fldCharType="end"/>
      </w:r>
    </w:p>
    <w:p w14:paraId="21609F8E" w14:textId="52D6D66C"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28 - Appointment.js</w:t>
      </w:r>
      <w:r>
        <w:rPr>
          <w:noProof/>
        </w:rPr>
        <w:tab/>
      </w:r>
      <w:r>
        <w:rPr>
          <w:noProof/>
        </w:rPr>
        <w:fldChar w:fldCharType="begin"/>
      </w:r>
      <w:r>
        <w:rPr>
          <w:noProof/>
        </w:rPr>
        <w:instrText xml:space="preserve"> PAGEREF _Toc176903445 \h </w:instrText>
      </w:r>
      <w:r>
        <w:rPr>
          <w:noProof/>
        </w:rPr>
      </w:r>
      <w:r>
        <w:rPr>
          <w:noProof/>
        </w:rPr>
        <w:fldChar w:fldCharType="separate"/>
      </w:r>
      <w:r>
        <w:rPr>
          <w:noProof/>
        </w:rPr>
        <w:t>39</w:t>
      </w:r>
      <w:r>
        <w:rPr>
          <w:noProof/>
        </w:rPr>
        <w:fldChar w:fldCharType="end"/>
      </w:r>
    </w:p>
    <w:p w14:paraId="12D5E01F" w14:textId="12FAE67A"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29 - Room.js</w:t>
      </w:r>
      <w:r>
        <w:rPr>
          <w:noProof/>
        </w:rPr>
        <w:tab/>
      </w:r>
      <w:r>
        <w:rPr>
          <w:noProof/>
        </w:rPr>
        <w:fldChar w:fldCharType="begin"/>
      </w:r>
      <w:r>
        <w:rPr>
          <w:noProof/>
        </w:rPr>
        <w:instrText xml:space="preserve"> PAGEREF _Toc176903446 \h </w:instrText>
      </w:r>
      <w:r>
        <w:rPr>
          <w:noProof/>
        </w:rPr>
      </w:r>
      <w:r>
        <w:rPr>
          <w:noProof/>
        </w:rPr>
        <w:fldChar w:fldCharType="separate"/>
      </w:r>
      <w:r>
        <w:rPr>
          <w:noProof/>
        </w:rPr>
        <w:t>40</w:t>
      </w:r>
      <w:r>
        <w:rPr>
          <w:noProof/>
        </w:rPr>
        <w:fldChar w:fldCharType="end"/>
      </w:r>
    </w:p>
    <w:p w14:paraId="3203B2B5" w14:textId="4C55E472"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30- Pasta API com os ficheiros</w:t>
      </w:r>
      <w:r>
        <w:rPr>
          <w:noProof/>
        </w:rPr>
        <w:tab/>
      </w:r>
      <w:r>
        <w:rPr>
          <w:noProof/>
        </w:rPr>
        <w:fldChar w:fldCharType="begin"/>
      </w:r>
      <w:r>
        <w:rPr>
          <w:noProof/>
        </w:rPr>
        <w:instrText xml:space="preserve"> PAGEREF _Toc176903447 \h </w:instrText>
      </w:r>
      <w:r>
        <w:rPr>
          <w:noProof/>
        </w:rPr>
      </w:r>
      <w:r>
        <w:rPr>
          <w:noProof/>
        </w:rPr>
        <w:fldChar w:fldCharType="separate"/>
      </w:r>
      <w:r>
        <w:rPr>
          <w:noProof/>
        </w:rPr>
        <w:t>40</w:t>
      </w:r>
      <w:r>
        <w:rPr>
          <w:noProof/>
        </w:rPr>
        <w:fldChar w:fldCharType="end"/>
      </w:r>
    </w:p>
    <w:p w14:paraId="52EB96BE" w14:textId="196EDED4"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31 – Ficheiro route.js no caminho "/api/appointments"</w:t>
      </w:r>
      <w:r>
        <w:rPr>
          <w:noProof/>
        </w:rPr>
        <w:tab/>
      </w:r>
      <w:r>
        <w:rPr>
          <w:noProof/>
        </w:rPr>
        <w:fldChar w:fldCharType="begin"/>
      </w:r>
      <w:r>
        <w:rPr>
          <w:noProof/>
        </w:rPr>
        <w:instrText xml:space="preserve"> PAGEREF _Toc176903448 \h </w:instrText>
      </w:r>
      <w:r>
        <w:rPr>
          <w:noProof/>
        </w:rPr>
      </w:r>
      <w:r>
        <w:rPr>
          <w:noProof/>
        </w:rPr>
        <w:fldChar w:fldCharType="separate"/>
      </w:r>
      <w:r>
        <w:rPr>
          <w:noProof/>
        </w:rPr>
        <w:t>41</w:t>
      </w:r>
      <w:r>
        <w:rPr>
          <w:noProof/>
        </w:rPr>
        <w:fldChar w:fldCharType="end"/>
      </w:r>
    </w:p>
    <w:p w14:paraId="3302D612" w14:textId="7ED8F94A"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32 - Lista parcial de reuniões na API das reuniões</w:t>
      </w:r>
      <w:r>
        <w:rPr>
          <w:noProof/>
        </w:rPr>
        <w:tab/>
      </w:r>
      <w:r>
        <w:rPr>
          <w:noProof/>
        </w:rPr>
        <w:fldChar w:fldCharType="begin"/>
      </w:r>
      <w:r>
        <w:rPr>
          <w:noProof/>
        </w:rPr>
        <w:instrText xml:space="preserve"> PAGEREF _Toc176903449 \h </w:instrText>
      </w:r>
      <w:r>
        <w:rPr>
          <w:noProof/>
        </w:rPr>
      </w:r>
      <w:r>
        <w:rPr>
          <w:noProof/>
        </w:rPr>
        <w:fldChar w:fldCharType="separate"/>
      </w:r>
      <w:r>
        <w:rPr>
          <w:noProof/>
        </w:rPr>
        <w:t>42</w:t>
      </w:r>
      <w:r>
        <w:rPr>
          <w:noProof/>
        </w:rPr>
        <w:fldChar w:fldCharType="end"/>
      </w:r>
    </w:p>
    <w:p w14:paraId="0EDB4702" w14:textId="2C300E66"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33 - Ficheiro route.js no caminho "/api/appointments/[id]”</w:t>
      </w:r>
      <w:r>
        <w:rPr>
          <w:noProof/>
        </w:rPr>
        <w:tab/>
      </w:r>
      <w:r>
        <w:rPr>
          <w:noProof/>
        </w:rPr>
        <w:fldChar w:fldCharType="begin"/>
      </w:r>
      <w:r>
        <w:rPr>
          <w:noProof/>
        </w:rPr>
        <w:instrText xml:space="preserve"> PAGEREF _Toc176903450 \h </w:instrText>
      </w:r>
      <w:r>
        <w:rPr>
          <w:noProof/>
        </w:rPr>
      </w:r>
      <w:r>
        <w:rPr>
          <w:noProof/>
        </w:rPr>
        <w:fldChar w:fldCharType="separate"/>
      </w:r>
      <w:r>
        <w:rPr>
          <w:noProof/>
        </w:rPr>
        <w:t>43</w:t>
      </w:r>
      <w:r>
        <w:rPr>
          <w:noProof/>
        </w:rPr>
        <w:fldChar w:fldCharType="end"/>
      </w:r>
    </w:p>
    <w:p w14:paraId="0D3FE2BC" w14:textId="5ED9A482"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34 - API de uma reunião filtrada pelo id</w:t>
      </w:r>
      <w:r>
        <w:rPr>
          <w:noProof/>
        </w:rPr>
        <w:tab/>
      </w:r>
      <w:r>
        <w:rPr>
          <w:noProof/>
        </w:rPr>
        <w:fldChar w:fldCharType="begin"/>
      </w:r>
      <w:r>
        <w:rPr>
          <w:noProof/>
        </w:rPr>
        <w:instrText xml:space="preserve"> PAGEREF _Toc176903451 \h </w:instrText>
      </w:r>
      <w:r>
        <w:rPr>
          <w:noProof/>
        </w:rPr>
      </w:r>
      <w:r>
        <w:rPr>
          <w:noProof/>
        </w:rPr>
        <w:fldChar w:fldCharType="separate"/>
      </w:r>
      <w:r>
        <w:rPr>
          <w:noProof/>
        </w:rPr>
        <w:t>44</w:t>
      </w:r>
      <w:r>
        <w:rPr>
          <w:noProof/>
        </w:rPr>
        <w:fldChar w:fldCharType="end"/>
      </w:r>
    </w:p>
    <w:p w14:paraId="66E9F2F4" w14:textId="5E1A1964"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35 - Ficheiro route.js no caminho "/api/rooms"</w:t>
      </w:r>
      <w:r>
        <w:rPr>
          <w:noProof/>
        </w:rPr>
        <w:tab/>
      </w:r>
      <w:r>
        <w:rPr>
          <w:noProof/>
        </w:rPr>
        <w:fldChar w:fldCharType="begin"/>
      </w:r>
      <w:r>
        <w:rPr>
          <w:noProof/>
        </w:rPr>
        <w:instrText xml:space="preserve"> PAGEREF _Toc176903452 \h </w:instrText>
      </w:r>
      <w:r>
        <w:rPr>
          <w:noProof/>
        </w:rPr>
      </w:r>
      <w:r>
        <w:rPr>
          <w:noProof/>
        </w:rPr>
        <w:fldChar w:fldCharType="separate"/>
      </w:r>
      <w:r>
        <w:rPr>
          <w:noProof/>
        </w:rPr>
        <w:t>44</w:t>
      </w:r>
      <w:r>
        <w:rPr>
          <w:noProof/>
        </w:rPr>
        <w:fldChar w:fldCharType="end"/>
      </w:r>
    </w:p>
    <w:p w14:paraId="381A5E5F" w14:textId="743CA174"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36 - Lista parcial de salas na API das salas</w:t>
      </w:r>
      <w:r>
        <w:rPr>
          <w:noProof/>
        </w:rPr>
        <w:tab/>
      </w:r>
      <w:r>
        <w:rPr>
          <w:noProof/>
        </w:rPr>
        <w:fldChar w:fldCharType="begin"/>
      </w:r>
      <w:r>
        <w:rPr>
          <w:noProof/>
        </w:rPr>
        <w:instrText xml:space="preserve"> PAGEREF _Toc176903453 \h </w:instrText>
      </w:r>
      <w:r>
        <w:rPr>
          <w:noProof/>
        </w:rPr>
      </w:r>
      <w:r>
        <w:rPr>
          <w:noProof/>
        </w:rPr>
        <w:fldChar w:fldCharType="separate"/>
      </w:r>
      <w:r>
        <w:rPr>
          <w:noProof/>
        </w:rPr>
        <w:t>45</w:t>
      </w:r>
      <w:r>
        <w:rPr>
          <w:noProof/>
        </w:rPr>
        <w:fldChar w:fldCharType="end"/>
      </w:r>
    </w:p>
    <w:p w14:paraId="66A33348" w14:textId="3A2EA7FB"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37 – Ficheiro route.js no caminho "/api/rooms/[id]”</w:t>
      </w:r>
      <w:r>
        <w:rPr>
          <w:noProof/>
        </w:rPr>
        <w:tab/>
      </w:r>
      <w:r>
        <w:rPr>
          <w:noProof/>
        </w:rPr>
        <w:fldChar w:fldCharType="begin"/>
      </w:r>
      <w:r>
        <w:rPr>
          <w:noProof/>
        </w:rPr>
        <w:instrText xml:space="preserve"> PAGEREF _Toc176903454 \h </w:instrText>
      </w:r>
      <w:r>
        <w:rPr>
          <w:noProof/>
        </w:rPr>
      </w:r>
      <w:r>
        <w:rPr>
          <w:noProof/>
        </w:rPr>
        <w:fldChar w:fldCharType="separate"/>
      </w:r>
      <w:r>
        <w:rPr>
          <w:noProof/>
        </w:rPr>
        <w:t>46</w:t>
      </w:r>
      <w:r>
        <w:rPr>
          <w:noProof/>
        </w:rPr>
        <w:fldChar w:fldCharType="end"/>
      </w:r>
    </w:p>
    <w:p w14:paraId="1DF34A05" w14:textId="12B83F9C"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38 - API de uma sala filtrada pelo id</w:t>
      </w:r>
      <w:r>
        <w:rPr>
          <w:noProof/>
        </w:rPr>
        <w:tab/>
      </w:r>
      <w:r>
        <w:rPr>
          <w:noProof/>
        </w:rPr>
        <w:fldChar w:fldCharType="begin"/>
      </w:r>
      <w:r>
        <w:rPr>
          <w:noProof/>
        </w:rPr>
        <w:instrText xml:space="preserve"> PAGEREF _Toc176903455 \h </w:instrText>
      </w:r>
      <w:r>
        <w:rPr>
          <w:noProof/>
        </w:rPr>
      </w:r>
      <w:r>
        <w:rPr>
          <w:noProof/>
        </w:rPr>
        <w:fldChar w:fldCharType="separate"/>
      </w:r>
      <w:r>
        <w:rPr>
          <w:noProof/>
        </w:rPr>
        <w:t>46</w:t>
      </w:r>
      <w:r>
        <w:rPr>
          <w:noProof/>
        </w:rPr>
        <w:fldChar w:fldCharType="end"/>
      </w:r>
    </w:p>
    <w:p w14:paraId="196B54C5" w14:textId="10BCA8D4"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39 - Fluxograma do login</w:t>
      </w:r>
      <w:r>
        <w:rPr>
          <w:noProof/>
        </w:rPr>
        <w:tab/>
      </w:r>
      <w:r>
        <w:rPr>
          <w:noProof/>
        </w:rPr>
        <w:fldChar w:fldCharType="begin"/>
      </w:r>
      <w:r>
        <w:rPr>
          <w:noProof/>
        </w:rPr>
        <w:instrText xml:space="preserve"> PAGEREF _Toc176903456 \h </w:instrText>
      </w:r>
      <w:r>
        <w:rPr>
          <w:noProof/>
        </w:rPr>
      </w:r>
      <w:r>
        <w:rPr>
          <w:noProof/>
        </w:rPr>
        <w:fldChar w:fldCharType="separate"/>
      </w:r>
      <w:r>
        <w:rPr>
          <w:noProof/>
        </w:rPr>
        <w:t>47</w:t>
      </w:r>
      <w:r>
        <w:rPr>
          <w:noProof/>
        </w:rPr>
        <w:fldChar w:fldCharType="end"/>
      </w:r>
    </w:p>
    <w:p w14:paraId="459FD0D3" w14:textId="1ADC9651"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40 - Variáveis no ficheiro .env para o login</w:t>
      </w:r>
      <w:r>
        <w:rPr>
          <w:noProof/>
        </w:rPr>
        <w:tab/>
      </w:r>
      <w:r>
        <w:rPr>
          <w:noProof/>
        </w:rPr>
        <w:fldChar w:fldCharType="begin"/>
      </w:r>
      <w:r>
        <w:rPr>
          <w:noProof/>
        </w:rPr>
        <w:instrText xml:space="preserve"> PAGEREF _Toc176903457 \h </w:instrText>
      </w:r>
      <w:r>
        <w:rPr>
          <w:noProof/>
        </w:rPr>
      </w:r>
      <w:r>
        <w:rPr>
          <w:noProof/>
        </w:rPr>
        <w:fldChar w:fldCharType="separate"/>
      </w:r>
      <w:r>
        <w:rPr>
          <w:noProof/>
        </w:rPr>
        <w:t>47</w:t>
      </w:r>
      <w:r>
        <w:rPr>
          <w:noProof/>
        </w:rPr>
        <w:fldChar w:fldCharType="end"/>
      </w:r>
    </w:p>
    <w:p w14:paraId="1F1AFE87" w14:textId="379FB6B5"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41 – Botão de login</w:t>
      </w:r>
      <w:r>
        <w:rPr>
          <w:noProof/>
        </w:rPr>
        <w:tab/>
      </w:r>
      <w:r>
        <w:rPr>
          <w:noProof/>
        </w:rPr>
        <w:fldChar w:fldCharType="begin"/>
      </w:r>
      <w:r>
        <w:rPr>
          <w:noProof/>
        </w:rPr>
        <w:instrText xml:space="preserve"> PAGEREF _Toc176903458 \h </w:instrText>
      </w:r>
      <w:r>
        <w:rPr>
          <w:noProof/>
        </w:rPr>
      </w:r>
      <w:r>
        <w:rPr>
          <w:noProof/>
        </w:rPr>
        <w:fldChar w:fldCharType="separate"/>
      </w:r>
      <w:r>
        <w:rPr>
          <w:noProof/>
        </w:rPr>
        <w:t>48</w:t>
      </w:r>
      <w:r>
        <w:rPr>
          <w:noProof/>
        </w:rPr>
        <w:fldChar w:fldCharType="end"/>
      </w:r>
    </w:p>
    <w:p w14:paraId="69A34CA5" w14:textId="044DE1BE"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42 - Ficheiro _app.js</w:t>
      </w:r>
      <w:r>
        <w:rPr>
          <w:noProof/>
        </w:rPr>
        <w:tab/>
      </w:r>
      <w:r>
        <w:rPr>
          <w:noProof/>
        </w:rPr>
        <w:fldChar w:fldCharType="begin"/>
      </w:r>
      <w:r>
        <w:rPr>
          <w:noProof/>
        </w:rPr>
        <w:instrText xml:space="preserve"> PAGEREF _Toc176903459 \h </w:instrText>
      </w:r>
      <w:r>
        <w:rPr>
          <w:noProof/>
        </w:rPr>
      </w:r>
      <w:r>
        <w:rPr>
          <w:noProof/>
        </w:rPr>
        <w:fldChar w:fldCharType="separate"/>
      </w:r>
      <w:r>
        <w:rPr>
          <w:noProof/>
        </w:rPr>
        <w:t>48</w:t>
      </w:r>
      <w:r>
        <w:rPr>
          <w:noProof/>
        </w:rPr>
        <w:fldChar w:fldCharType="end"/>
      </w:r>
    </w:p>
    <w:p w14:paraId="38C03A59" w14:textId="6FA9A137"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43 - Classe route.js</w:t>
      </w:r>
      <w:r>
        <w:rPr>
          <w:noProof/>
        </w:rPr>
        <w:tab/>
      </w:r>
      <w:r>
        <w:rPr>
          <w:noProof/>
        </w:rPr>
        <w:fldChar w:fldCharType="begin"/>
      </w:r>
      <w:r>
        <w:rPr>
          <w:noProof/>
        </w:rPr>
        <w:instrText xml:space="preserve"> PAGEREF _Toc176903460 \h </w:instrText>
      </w:r>
      <w:r>
        <w:rPr>
          <w:noProof/>
        </w:rPr>
      </w:r>
      <w:r>
        <w:rPr>
          <w:noProof/>
        </w:rPr>
        <w:fldChar w:fldCharType="separate"/>
      </w:r>
      <w:r>
        <w:rPr>
          <w:noProof/>
        </w:rPr>
        <w:t>49</w:t>
      </w:r>
      <w:r>
        <w:rPr>
          <w:noProof/>
        </w:rPr>
        <w:fldChar w:fldCharType="end"/>
      </w:r>
    </w:p>
    <w:p w14:paraId="418B2B18" w14:textId="3B3614AE"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44 - Login pela Microsoft</w:t>
      </w:r>
      <w:r>
        <w:rPr>
          <w:noProof/>
        </w:rPr>
        <w:tab/>
      </w:r>
      <w:r>
        <w:rPr>
          <w:noProof/>
        </w:rPr>
        <w:fldChar w:fldCharType="begin"/>
      </w:r>
      <w:r>
        <w:rPr>
          <w:noProof/>
        </w:rPr>
        <w:instrText xml:space="preserve"> PAGEREF _Toc176903461 \h </w:instrText>
      </w:r>
      <w:r>
        <w:rPr>
          <w:noProof/>
        </w:rPr>
      </w:r>
      <w:r>
        <w:rPr>
          <w:noProof/>
        </w:rPr>
        <w:fldChar w:fldCharType="separate"/>
      </w:r>
      <w:r>
        <w:rPr>
          <w:noProof/>
        </w:rPr>
        <w:t>49</w:t>
      </w:r>
      <w:r>
        <w:rPr>
          <w:noProof/>
        </w:rPr>
        <w:fldChar w:fldCharType="end"/>
      </w:r>
    </w:p>
    <w:p w14:paraId="13010B7E" w14:textId="0F6CF5EC"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45 - Criação do botão de logout</w:t>
      </w:r>
      <w:r>
        <w:rPr>
          <w:noProof/>
        </w:rPr>
        <w:tab/>
      </w:r>
      <w:r>
        <w:rPr>
          <w:noProof/>
        </w:rPr>
        <w:fldChar w:fldCharType="begin"/>
      </w:r>
      <w:r>
        <w:rPr>
          <w:noProof/>
        </w:rPr>
        <w:instrText xml:space="preserve"> PAGEREF _Toc176903462 \h </w:instrText>
      </w:r>
      <w:r>
        <w:rPr>
          <w:noProof/>
        </w:rPr>
      </w:r>
      <w:r>
        <w:rPr>
          <w:noProof/>
        </w:rPr>
        <w:fldChar w:fldCharType="separate"/>
      </w:r>
      <w:r>
        <w:rPr>
          <w:noProof/>
        </w:rPr>
        <w:t>50</w:t>
      </w:r>
      <w:r>
        <w:rPr>
          <w:noProof/>
        </w:rPr>
        <w:fldChar w:fldCharType="end"/>
      </w:r>
    </w:p>
    <w:p w14:paraId="2A229719" w14:textId="1154AA73"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46 -  Fluxograma da listagem de informação sobre as salas</w:t>
      </w:r>
      <w:r>
        <w:rPr>
          <w:noProof/>
        </w:rPr>
        <w:tab/>
      </w:r>
      <w:r>
        <w:rPr>
          <w:noProof/>
        </w:rPr>
        <w:fldChar w:fldCharType="begin"/>
      </w:r>
      <w:r>
        <w:rPr>
          <w:noProof/>
        </w:rPr>
        <w:instrText xml:space="preserve"> PAGEREF _Toc176903463 \h </w:instrText>
      </w:r>
      <w:r>
        <w:rPr>
          <w:noProof/>
        </w:rPr>
      </w:r>
      <w:r>
        <w:rPr>
          <w:noProof/>
        </w:rPr>
        <w:fldChar w:fldCharType="separate"/>
      </w:r>
      <w:r>
        <w:rPr>
          <w:noProof/>
        </w:rPr>
        <w:t>50</w:t>
      </w:r>
      <w:r>
        <w:rPr>
          <w:noProof/>
        </w:rPr>
        <w:fldChar w:fldCharType="end"/>
      </w:r>
    </w:p>
    <w:p w14:paraId="0C0B6803" w14:textId="0F7358E3"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47 - Pasta do dashboard</w:t>
      </w:r>
      <w:r>
        <w:rPr>
          <w:noProof/>
        </w:rPr>
        <w:tab/>
      </w:r>
      <w:r>
        <w:rPr>
          <w:noProof/>
        </w:rPr>
        <w:fldChar w:fldCharType="begin"/>
      </w:r>
      <w:r>
        <w:rPr>
          <w:noProof/>
        </w:rPr>
        <w:instrText xml:space="preserve"> PAGEREF _Toc176903464 \h </w:instrText>
      </w:r>
      <w:r>
        <w:rPr>
          <w:noProof/>
        </w:rPr>
      </w:r>
      <w:r>
        <w:rPr>
          <w:noProof/>
        </w:rPr>
        <w:fldChar w:fldCharType="separate"/>
      </w:r>
      <w:r>
        <w:rPr>
          <w:noProof/>
        </w:rPr>
        <w:t>51</w:t>
      </w:r>
      <w:r>
        <w:rPr>
          <w:noProof/>
        </w:rPr>
        <w:fldChar w:fldCharType="end"/>
      </w:r>
    </w:p>
    <w:p w14:paraId="2CA1EAF8" w14:textId="0EC246C7"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48 - Conteúdo da classe layout.tsx</w:t>
      </w:r>
      <w:r>
        <w:rPr>
          <w:noProof/>
        </w:rPr>
        <w:tab/>
      </w:r>
      <w:r>
        <w:rPr>
          <w:noProof/>
        </w:rPr>
        <w:fldChar w:fldCharType="begin"/>
      </w:r>
      <w:r>
        <w:rPr>
          <w:noProof/>
        </w:rPr>
        <w:instrText xml:space="preserve"> PAGEREF _Toc176903465 \h </w:instrText>
      </w:r>
      <w:r>
        <w:rPr>
          <w:noProof/>
        </w:rPr>
      </w:r>
      <w:r>
        <w:rPr>
          <w:noProof/>
        </w:rPr>
        <w:fldChar w:fldCharType="separate"/>
      </w:r>
      <w:r>
        <w:rPr>
          <w:noProof/>
        </w:rPr>
        <w:t>51</w:t>
      </w:r>
      <w:r>
        <w:rPr>
          <w:noProof/>
        </w:rPr>
        <w:fldChar w:fldCharType="end"/>
      </w:r>
    </w:p>
    <w:p w14:paraId="5AC0088E" w14:textId="2527C9E0"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49 - Classe sidenav.tsx</w:t>
      </w:r>
      <w:r>
        <w:rPr>
          <w:noProof/>
        </w:rPr>
        <w:tab/>
      </w:r>
      <w:r>
        <w:rPr>
          <w:noProof/>
        </w:rPr>
        <w:fldChar w:fldCharType="begin"/>
      </w:r>
      <w:r>
        <w:rPr>
          <w:noProof/>
        </w:rPr>
        <w:instrText xml:space="preserve"> PAGEREF _Toc176903466 \h </w:instrText>
      </w:r>
      <w:r>
        <w:rPr>
          <w:noProof/>
        </w:rPr>
      </w:r>
      <w:r>
        <w:rPr>
          <w:noProof/>
        </w:rPr>
        <w:fldChar w:fldCharType="separate"/>
      </w:r>
      <w:r>
        <w:rPr>
          <w:noProof/>
        </w:rPr>
        <w:t>52</w:t>
      </w:r>
      <w:r>
        <w:rPr>
          <w:noProof/>
        </w:rPr>
        <w:fldChar w:fldCharType="end"/>
      </w:r>
    </w:p>
    <w:p w14:paraId="14150EF9" w14:textId="71BDCD91"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50 - Parte superior da barra lateral de navegação</w:t>
      </w:r>
      <w:r>
        <w:rPr>
          <w:noProof/>
        </w:rPr>
        <w:tab/>
      </w:r>
      <w:r>
        <w:rPr>
          <w:noProof/>
        </w:rPr>
        <w:fldChar w:fldCharType="begin"/>
      </w:r>
      <w:r>
        <w:rPr>
          <w:noProof/>
        </w:rPr>
        <w:instrText xml:space="preserve"> PAGEREF _Toc176903467 \h </w:instrText>
      </w:r>
      <w:r>
        <w:rPr>
          <w:noProof/>
        </w:rPr>
      </w:r>
      <w:r>
        <w:rPr>
          <w:noProof/>
        </w:rPr>
        <w:fldChar w:fldCharType="separate"/>
      </w:r>
      <w:r>
        <w:rPr>
          <w:noProof/>
        </w:rPr>
        <w:t>53</w:t>
      </w:r>
      <w:r>
        <w:rPr>
          <w:noProof/>
        </w:rPr>
        <w:fldChar w:fldCharType="end"/>
      </w:r>
    </w:p>
    <w:p w14:paraId="06EC22B4" w14:textId="5FC5C17B"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51 - Conteúdo da classe page.tsx</w:t>
      </w:r>
      <w:r>
        <w:rPr>
          <w:noProof/>
        </w:rPr>
        <w:tab/>
      </w:r>
      <w:r>
        <w:rPr>
          <w:noProof/>
        </w:rPr>
        <w:fldChar w:fldCharType="begin"/>
      </w:r>
      <w:r>
        <w:rPr>
          <w:noProof/>
        </w:rPr>
        <w:instrText xml:space="preserve"> PAGEREF _Toc176903468 \h </w:instrText>
      </w:r>
      <w:r>
        <w:rPr>
          <w:noProof/>
        </w:rPr>
      </w:r>
      <w:r>
        <w:rPr>
          <w:noProof/>
        </w:rPr>
        <w:fldChar w:fldCharType="separate"/>
      </w:r>
      <w:r>
        <w:rPr>
          <w:noProof/>
        </w:rPr>
        <w:t>54</w:t>
      </w:r>
      <w:r>
        <w:rPr>
          <w:noProof/>
        </w:rPr>
        <w:fldChar w:fldCharType="end"/>
      </w:r>
    </w:p>
    <w:p w14:paraId="2BFC085E" w14:textId="16FA439A"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52 - Tabela de salas</w:t>
      </w:r>
      <w:r>
        <w:rPr>
          <w:noProof/>
        </w:rPr>
        <w:tab/>
      </w:r>
      <w:r>
        <w:rPr>
          <w:noProof/>
        </w:rPr>
        <w:fldChar w:fldCharType="begin"/>
      </w:r>
      <w:r>
        <w:rPr>
          <w:noProof/>
        </w:rPr>
        <w:instrText xml:space="preserve"> PAGEREF _Toc176903469 \h </w:instrText>
      </w:r>
      <w:r>
        <w:rPr>
          <w:noProof/>
        </w:rPr>
      </w:r>
      <w:r>
        <w:rPr>
          <w:noProof/>
        </w:rPr>
        <w:fldChar w:fldCharType="separate"/>
      </w:r>
      <w:r>
        <w:rPr>
          <w:noProof/>
        </w:rPr>
        <w:t>55</w:t>
      </w:r>
      <w:r>
        <w:rPr>
          <w:noProof/>
        </w:rPr>
        <w:fldChar w:fldCharType="end"/>
      </w:r>
    </w:p>
    <w:p w14:paraId="7ED9C1BB" w14:textId="35F51324"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lastRenderedPageBreak/>
        <w:t>Figura 53 - Reunião da sala que se encontra ocupada</w:t>
      </w:r>
      <w:r>
        <w:rPr>
          <w:noProof/>
        </w:rPr>
        <w:tab/>
      </w:r>
      <w:r>
        <w:rPr>
          <w:noProof/>
        </w:rPr>
        <w:fldChar w:fldCharType="begin"/>
      </w:r>
      <w:r>
        <w:rPr>
          <w:noProof/>
        </w:rPr>
        <w:instrText xml:space="preserve"> PAGEREF _Toc176903470 \h </w:instrText>
      </w:r>
      <w:r>
        <w:rPr>
          <w:noProof/>
        </w:rPr>
      </w:r>
      <w:r>
        <w:rPr>
          <w:noProof/>
        </w:rPr>
        <w:fldChar w:fldCharType="separate"/>
      </w:r>
      <w:r>
        <w:rPr>
          <w:noProof/>
        </w:rPr>
        <w:t>55</w:t>
      </w:r>
      <w:r>
        <w:rPr>
          <w:noProof/>
        </w:rPr>
        <w:fldChar w:fldCharType="end"/>
      </w:r>
    </w:p>
    <w:p w14:paraId="02EA1CFF" w14:textId="229B1999"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54 - Filtragem de salas na barra de pesquisa</w:t>
      </w:r>
      <w:r>
        <w:rPr>
          <w:noProof/>
        </w:rPr>
        <w:tab/>
      </w:r>
      <w:r>
        <w:rPr>
          <w:noProof/>
        </w:rPr>
        <w:fldChar w:fldCharType="begin"/>
      </w:r>
      <w:r>
        <w:rPr>
          <w:noProof/>
        </w:rPr>
        <w:instrText xml:space="preserve"> PAGEREF _Toc176903471 \h </w:instrText>
      </w:r>
      <w:r>
        <w:rPr>
          <w:noProof/>
        </w:rPr>
      </w:r>
      <w:r>
        <w:rPr>
          <w:noProof/>
        </w:rPr>
        <w:fldChar w:fldCharType="separate"/>
      </w:r>
      <w:r>
        <w:rPr>
          <w:noProof/>
        </w:rPr>
        <w:t>55</w:t>
      </w:r>
      <w:r>
        <w:rPr>
          <w:noProof/>
        </w:rPr>
        <w:fldChar w:fldCharType="end"/>
      </w:r>
    </w:p>
    <w:p w14:paraId="6A671210" w14:textId="0E7E35B4"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55 - Pasta 'lib'</w:t>
      </w:r>
      <w:r>
        <w:rPr>
          <w:noProof/>
        </w:rPr>
        <w:tab/>
      </w:r>
      <w:r>
        <w:rPr>
          <w:noProof/>
        </w:rPr>
        <w:fldChar w:fldCharType="begin"/>
      </w:r>
      <w:r>
        <w:rPr>
          <w:noProof/>
        </w:rPr>
        <w:instrText xml:space="preserve"> PAGEREF _Toc176903472 \h </w:instrText>
      </w:r>
      <w:r>
        <w:rPr>
          <w:noProof/>
        </w:rPr>
      </w:r>
      <w:r>
        <w:rPr>
          <w:noProof/>
        </w:rPr>
        <w:fldChar w:fldCharType="separate"/>
      </w:r>
      <w:r>
        <w:rPr>
          <w:noProof/>
        </w:rPr>
        <w:t>56</w:t>
      </w:r>
      <w:r>
        <w:rPr>
          <w:noProof/>
        </w:rPr>
        <w:fldChar w:fldCharType="end"/>
      </w:r>
    </w:p>
    <w:p w14:paraId="0F2CEF32" w14:textId="0DA04D62"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56 - Parte inicial do bloco try da função fetchFilteredRooms</w:t>
      </w:r>
      <w:r>
        <w:rPr>
          <w:noProof/>
        </w:rPr>
        <w:tab/>
      </w:r>
      <w:r>
        <w:rPr>
          <w:noProof/>
        </w:rPr>
        <w:fldChar w:fldCharType="begin"/>
      </w:r>
      <w:r>
        <w:rPr>
          <w:noProof/>
        </w:rPr>
        <w:instrText xml:space="preserve"> PAGEREF _Toc176903473 \h </w:instrText>
      </w:r>
      <w:r>
        <w:rPr>
          <w:noProof/>
        </w:rPr>
      </w:r>
      <w:r>
        <w:rPr>
          <w:noProof/>
        </w:rPr>
        <w:fldChar w:fldCharType="separate"/>
      </w:r>
      <w:r>
        <w:rPr>
          <w:noProof/>
        </w:rPr>
        <w:t>56</w:t>
      </w:r>
      <w:r>
        <w:rPr>
          <w:noProof/>
        </w:rPr>
        <w:fldChar w:fldCharType="end"/>
      </w:r>
    </w:p>
    <w:p w14:paraId="49E1138D" w14:textId="456E055A"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57 - Constante revalidationTime</w:t>
      </w:r>
      <w:r>
        <w:rPr>
          <w:noProof/>
        </w:rPr>
        <w:tab/>
      </w:r>
      <w:r>
        <w:rPr>
          <w:noProof/>
        </w:rPr>
        <w:fldChar w:fldCharType="begin"/>
      </w:r>
      <w:r>
        <w:rPr>
          <w:noProof/>
        </w:rPr>
        <w:instrText xml:space="preserve"> PAGEREF _Toc176903474 \h </w:instrText>
      </w:r>
      <w:r>
        <w:rPr>
          <w:noProof/>
        </w:rPr>
      </w:r>
      <w:r>
        <w:rPr>
          <w:noProof/>
        </w:rPr>
        <w:fldChar w:fldCharType="separate"/>
      </w:r>
      <w:r>
        <w:rPr>
          <w:noProof/>
        </w:rPr>
        <w:t>56</w:t>
      </w:r>
      <w:r>
        <w:rPr>
          <w:noProof/>
        </w:rPr>
        <w:fldChar w:fldCharType="end"/>
      </w:r>
    </w:p>
    <w:p w14:paraId="5AB7DF83" w14:textId="581B0782"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58 - Bloco catch da função fetchFilteredRooms</w:t>
      </w:r>
      <w:r>
        <w:rPr>
          <w:noProof/>
        </w:rPr>
        <w:tab/>
      </w:r>
      <w:r>
        <w:rPr>
          <w:noProof/>
        </w:rPr>
        <w:fldChar w:fldCharType="begin"/>
      </w:r>
      <w:r>
        <w:rPr>
          <w:noProof/>
        </w:rPr>
        <w:instrText xml:space="preserve"> PAGEREF _Toc176903475 \h </w:instrText>
      </w:r>
      <w:r>
        <w:rPr>
          <w:noProof/>
        </w:rPr>
      </w:r>
      <w:r>
        <w:rPr>
          <w:noProof/>
        </w:rPr>
        <w:fldChar w:fldCharType="separate"/>
      </w:r>
      <w:r>
        <w:rPr>
          <w:noProof/>
        </w:rPr>
        <w:t>57</w:t>
      </w:r>
      <w:r>
        <w:rPr>
          <w:noProof/>
        </w:rPr>
        <w:fldChar w:fldCharType="end"/>
      </w:r>
    </w:p>
    <w:p w14:paraId="5B0695E1" w14:textId="38FCB6DF"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59 - Criação de objetos para serem tratados</w:t>
      </w:r>
      <w:r>
        <w:rPr>
          <w:noProof/>
        </w:rPr>
        <w:tab/>
      </w:r>
      <w:r>
        <w:rPr>
          <w:noProof/>
        </w:rPr>
        <w:fldChar w:fldCharType="begin"/>
      </w:r>
      <w:r>
        <w:rPr>
          <w:noProof/>
        </w:rPr>
        <w:instrText xml:space="preserve"> PAGEREF _Toc176903476 \h </w:instrText>
      </w:r>
      <w:r>
        <w:rPr>
          <w:noProof/>
        </w:rPr>
      </w:r>
      <w:r>
        <w:rPr>
          <w:noProof/>
        </w:rPr>
        <w:fldChar w:fldCharType="separate"/>
      </w:r>
      <w:r>
        <w:rPr>
          <w:noProof/>
        </w:rPr>
        <w:t>57</w:t>
      </w:r>
      <w:r>
        <w:rPr>
          <w:noProof/>
        </w:rPr>
        <w:fldChar w:fldCharType="end"/>
      </w:r>
    </w:p>
    <w:p w14:paraId="26B0CB28" w14:textId="36E9DD32"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60 – Definição da disponibilidade das salas e tratamento final dos dados</w:t>
      </w:r>
      <w:r>
        <w:rPr>
          <w:noProof/>
        </w:rPr>
        <w:tab/>
      </w:r>
      <w:r>
        <w:rPr>
          <w:noProof/>
        </w:rPr>
        <w:fldChar w:fldCharType="begin"/>
      </w:r>
      <w:r>
        <w:rPr>
          <w:noProof/>
        </w:rPr>
        <w:instrText xml:space="preserve"> PAGEREF _Toc176903477 \h </w:instrText>
      </w:r>
      <w:r>
        <w:rPr>
          <w:noProof/>
        </w:rPr>
      </w:r>
      <w:r>
        <w:rPr>
          <w:noProof/>
        </w:rPr>
        <w:fldChar w:fldCharType="separate"/>
      </w:r>
      <w:r>
        <w:rPr>
          <w:noProof/>
        </w:rPr>
        <w:t>58</w:t>
      </w:r>
      <w:r>
        <w:rPr>
          <w:noProof/>
        </w:rPr>
        <w:fldChar w:fldCharType="end"/>
      </w:r>
    </w:p>
    <w:p w14:paraId="676E7F04" w14:textId="6324C648"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61 - Tipo RoomsTableType</w:t>
      </w:r>
      <w:r>
        <w:rPr>
          <w:noProof/>
        </w:rPr>
        <w:tab/>
      </w:r>
      <w:r>
        <w:rPr>
          <w:noProof/>
        </w:rPr>
        <w:fldChar w:fldCharType="begin"/>
      </w:r>
      <w:r>
        <w:rPr>
          <w:noProof/>
        </w:rPr>
        <w:instrText xml:space="preserve"> PAGEREF _Toc176903478 \h </w:instrText>
      </w:r>
      <w:r>
        <w:rPr>
          <w:noProof/>
        </w:rPr>
      </w:r>
      <w:r>
        <w:rPr>
          <w:noProof/>
        </w:rPr>
        <w:fldChar w:fldCharType="separate"/>
      </w:r>
      <w:r>
        <w:rPr>
          <w:noProof/>
        </w:rPr>
        <w:t>59</w:t>
      </w:r>
      <w:r>
        <w:rPr>
          <w:noProof/>
        </w:rPr>
        <w:fldChar w:fldCharType="end"/>
      </w:r>
    </w:p>
    <w:p w14:paraId="150BB338" w14:textId="5950792D"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62 - Fluxograma da listagem de reuniões</w:t>
      </w:r>
      <w:r>
        <w:rPr>
          <w:noProof/>
        </w:rPr>
        <w:tab/>
      </w:r>
      <w:r>
        <w:rPr>
          <w:noProof/>
        </w:rPr>
        <w:fldChar w:fldCharType="begin"/>
      </w:r>
      <w:r>
        <w:rPr>
          <w:noProof/>
        </w:rPr>
        <w:instrText xml:space="preserve"> PAGEREF _Toc176903479 \h </w:instrText>
      </w:r>
      <w:r>
        <w:rPr>
          <w:noProof/>
        </w:rPr>
      </w:r>
      <w:r>
        <w:rPr>
          <w:noProof/>
        </w:rPr>
        <w:fldChar w:fldCharType="separate"/>
      </w:r>
      <w:r>
        <w:rPr>
          <w:noProof/>
        </w:rPr>
        <w:t>60</w:t>
      </w:r>
      <w:r>
        <w:rPr>
          <w:noProof/>
        </w:rPr>
        <w:fldChar w:fldCharType="end"/>
      </w:r>
    </w:p>
    <w:p w14:paraId="7CE71AFF" w14:textId="792352E7"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63 - Lista de reuniões</w:t>
      </w:r>
      <w:r>
        <w:rPr>
          <w:noProof/>
        </w:rPr>
        <w:tab/>
      </w:r>
      <w:r>
        <w:rPr>
          <w:noProof/>
        </w:rPr>
        <w:fldChar w:fldCharType="begin"/>
      </w:r>
      <w:r>
        <w:rPr>
          <w:noProof/>
        </w:rPr>
        <w:instrText xml:space="preserve"> PAGEREF _Toc176903480 \h </w:instrText>
      </w:r>
      <w:r>
        <w:rPr>
          <w:noProof/>
        </w:rPr>
      </w:r>
      <w:r>
        <w:rPr>
          <w:noProof/>
        </w:rPr>
        <w:fldChar w:fldCharType="separate"/>
      </w:r>
      <w:r>
        <w:rPr>
          <w:noProof/>
        </w:rPr>
        <w:t>61</w:t>
      </w:r>
      <w:r>
        <w:rPr>
          <w:noProof/>
        </w:rPr>
        <w:fldChar w:fldCharType="end"/>
      </w:r>
    </w:p>
    <w:p w14:paraId="4903968E" w14:textId="1D7A3BA0"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64 - Conteúdo da classe page.tsx responsável pela listagem de reuniões</w:t>
      </w:r>
      <w:r>
        <w:rPr>
          <w:noProof/>
        </w:rPr>
        <w:tab/>
      </w:r>
      <w:r>
        <w:rPr>
          <w:noProof/>
        </w:rPr>
        <w:fldChar w:fldCharType="begin"/>
      </w:r>
      <w:r>
        <w:rPr>
          <w:noProof/>
        </w:rPr>
        <w:instrText xml:space="preserve"> PAGEREF _Toc176903481 \h </w:instrText>
      </w:r>
      <w:r>
        <w:rPr>
          <w:noProof/>
        </w:rPr>
      </w:r>
      <w:r>
        <w:rPr>
          <w:noProof/>
        </w:rPr>
        <w:fldChar w:fldCharType="separate"/>
      </w:r>
      <w:r>
        <w:rPr>
          <w:noProof/>
        </w:rPr>
        <w:t>62</w:t>
      </w:r>
      <w:r>
        <w:rPr>
          <w:noProof/>
        </w:rPr>
        <w:fldChar w:fldCharType="end"/>
      </w:r>
    </w:p>
    <w:p w14:paraId="29B3B169" w14:textId="2D082123"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65 - Parte inicial da função fetchAppointmentsPages</w:t>
      </w:r>
      <w:r>
        <w:rPr>
          <w:noProof/>
        </w:rPr>
        <w:tab/>
      </w:r>
      <w:r>
        <w:rPr>
          <w:noProof/>
        </w:rPr>
        <w:fldChar w:fldCharType="begin"/>
      </w:r>
      <w:r>
        <w:rPr>
          <w:noProof/>
        </w:rPr>
        <w:instrText xml:space="preserve"> PAGEREF _Toc176903482 \h </w:instrText>
      </w:r>
      <w:r>
        <w:rPr>
          <w:noProof/>
        </w:rPr>
      </w:r>
      <w:r>
        <w:rPr>
          <w:noProof/>
        </w:rPr>
        <w:fldChar w:fldCharType="separate"/>
      </w:r>
      <w:r>
        <w:rPr>
          <w:noProof/>
        </w:rPr>
        <w:t>63</w:t>
      </w:r>
      <w:r>
        <w:rPr>
          <w:noProof/>
        </w:rPr>
        <w:fldChar w:fldCharType="end"/>
      </w:r>
    </w:p>
    <w:p w14:paraId="6DA9CB3B" w14:textId="43E08D0A"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66 – Bloco catch</w:t>
      </w:r>
      <w:r>
        <w:rPr>
          <w:noProof/>
        </w:rPr>
        <w:tab/>
      </w:r>
      <w:r>
        <w:rPr>
          <w:noProof/>
        </w:rPr>
        <w:fldChar w:fldCharType="begin"/>
      </w:r>
      <w:r>
        <w:rPr>
          <w:noProof/>
        </w:rPr>
        <w:instrText xml:space="preserve"> PAGEREF _Toc176903483 \h </w:instrText>
      </w:r>
      <w:r>
        <w:rPr>
          <w:noProof/>
        </w:rPr>
      </w:r>
      <w:r>
        <w:rPr>
          <w:noProof/>
        </w:rPr>
        <w:fldChar w:fldCharType="separate"/>
      </w:r>
      <w:r>
        <w:rPr>
          <w:noProof/>
        </w:rPr>
        <w:t>64</w:t>
      </w:r>
      <w:r>
        <w:rPr>
          <w:noProof/>
        </w:rPr>
        <w:fldChar w:fldCharType="end"/>
      </w:r>
    </w:p>
    <w:p w14:paraId="25E67838" w14:textId="7476FA2F"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67 - Iteração da lista de reuniões na função fetchAppointmentPages</w:t>
      </w:r>
      <w:r>
        <w:rPr>
          <w:noProof/>
        </w:rPr>
        <w:tab/>
      </w:r>
      <w:r>
        <w:rPr>
          <w:noProof/>
        </w:rPr>
        <w:fldChar w:fldCharType="begin"/>
      </w:r>
      <w:r>
        <w:rPr>
          <w:noProof/>
        </w:rPr>
        <w:instrText xml:space="preserve"> PAGEREF _Toc176903484 \h </w:instrText>
      </w:r>
      <w:r>
        <w:rPr>
          <w:noProof/>
        </w:rPr>
      </w:r>
      <w:r>
        <w:rPr>
          <w:noProof/>
        </w:rPr>
        <w:fldChar w:fldCharType="separate"/>
      </w:r>
      <w:r>
        <w:rPr>
          <w:noProof/>
        </w:rPr>
        <w:t>64</w:t>
      </w:r>
      <w:r>
        <w:rPr>
          <w:noProof/>
        </w:rPr>
        <w:fldChar w:fldCharType="end"/>
      </w:r>
    </w:p>
    <w:p w14:paraId="159EB179" w14:textId="3928D420"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68 - Tipo AppointmentsTableType</w:t>
      </w:r>
      <w:r>
        <w:rPr>
          <w:noProof/>
        </w:rPr>
        <w:tab/>
      </w:r>
      <w:r>
        <w:rPr>
          <w:noProof/>
        </w:rPr>
        <w:fldChar w:fldCharType="begin"/>
      </w:r>
      <w:r>
        <w:rPr>
          <w:noProof/>
        </w:rPr>
        <w:instrText xml:space="preserve"> PAGEREF _Toc176903485 \h </w:instrText>
      </w:r>
      <w:r>
        <w:rPr>
          <w:noProof/>
        </w:rPr>
      </w:r>
      <w:r>
        <w:rPr>
          <w:noProof/>
        </w:rPr>
        <w:fldChar w:fldCharType="separate"/>
      </w:r>
      <w:r>
        <w:rPr>
          <w:noProof/>
        </w:rPr>
        <w:t>65</w:t>
      </w:r>
      <w:r>
        <w:rPr>
          <w:noProof/>
        </w:rPr>
        <w:fldChar w:fldCharType="end"/>
      </w:r>
    </w:p>
    <w:p w14:paraId="040B1A1F" w14:textId="442F4ED3"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69 - Número de reuniões máximo por cada página</w:t>
      </w:r>
      <w:r>
        <w:rPr>
          <w:noProof/>
        </w:rPr>
        <w:tab/>
      </w:r>
      <w:r>
        <w:rPr>
          <w:noProof/>
        </w:rPr>
        <w:fldChar w:fldCharType="begin"/>
      </w:r>
      <w:r>
        <w:rPr>
          <w:noProof/>
        </w:rPr>
        <w:instrText xml:space="preserve"> PAGEREF _Toc176903486 \h </w:instrText>
      </w:r>
      <w:r>
        <w:rPr>
          <w:noProof/>
        </w:rPr>
      </w:r>
      <w:r>
        <w:rPr>
          <w:noProof/>
        </w:rPr>
        <w:fldChar w:fldCharType="separate"/>
      </w:r>
      <w:r>
        <w:rPr>
          <w:noProof/>
        </w:rPr>
        <w:t>65</w:t>
      </w:r>
      <w:r>
        <w:rPr>
          <w:noProof/>
        </w:rPr>
        <w:fldChar w:fldCharType="end"/>
      </w:r>
    </w:p>
    <w:p w14:paraId="38F5BC5A" w14:textId="7FE8F16B"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70 – Aquisição das reuniões a serem listadas na tabela</w:t>
      </w:r>
      <w:r>
        <w:rPr>
          <w:noProof/>
        </w:rPr>
        <w:tab/>
      </w:r>
      <w:r>
        <w:rPr>
          <w:noProof/>
        </w:rPr>
        <w:fldChar w:fldCharType="begin"/>
      </w:r>
      <w:r>
        <w:rPr>
          <w:noProof/>
        </w:rPr>
        <w:instrText xml:space="preserve"> PAGEREF _Toc176903487 \h </w:instrText>
      </w:r>
      <w:r>
        <w:rPr>
          <w:noProof/>
        </w:rPr>
      </w:r>
      <w:r>
        <w:rPr>
          <w:noProof/>
        </w:rPr>
        <w:fldChar w:fldCharType="separate"/>
      </w:r>
      <w:r>
        <w:rPr>
          <w:noProof/>
        </w:rPr>
        <w:t>66</w:t>
      </w:r>
      <w:r>
        <w:rPr>
          <w:noProof/>
        </w:rPr>
        <w:fldChar w:fldCharType="end"/>
      </w:r>
    </w:p>
    <w:p w14:paraId="46479F2A" w14:textId="40BDCFA9"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71 - Parte inicial da função fetchFilteredAppointments()</w:t>
      </w:r>
      <w:r>
        <w:rPr>
          <w:noProof/>
        </w:rPr>
        <w:tab/>
      </w:r>
      <w:r>
        <w:rPr>
          <w:noProof/>
        </w:rPr>
        <w:fldChar w:fldCharType="begin"/>
      </w:r>
      <w:r>
        <w:rPr>
          <w:noProof/>
        </w:rPr>
        <w:instrText xml:space="preserve"> PAGEREF _Toc176903488 \h </w:instrText>
      </w:r>
      <w:r>
        <w:rPr>
          <w:noProof/>
        </w:rPr>
      </w:r>
      <w:r>
        <w:rPr>
          <w:noProof/>
        </w:rPr>
        <w:fldChar w:fldCharType="separate"/>
      </w:r>
      <w:r>
        <w:rPr>
          <w:noProof/>
        </w:rPr>
        <w:t>66</w:t>
      </w:r>
      <w:r>
        <w:rPr>
          <w:noProof/>
        </w:rPr>
        <w:fldChar w:fldCharType="end"/>
      </w:r>
    </w:p>
    <w:p w14:paraId="44B1D943" w14:textId="07FDC9BD"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72 - Bloco catch</w:t>
      </w:r>
      <w:r>
        <w:rPr>
          <w:noProof/>
        </w:rPr>
        <w:tab/>
      </w:r>
      <w:r>
        <w:rPr>
          <w:noProof/>
        </w:rPr>
        <w:fldChar w:fldCharType="begin"/>
      </w:r>
      <w:r>
        <w:rPr>
          <w:noProof/>
        </w:rPr>
        <w:instrText xml:space="preserve"> PAGEREF _Toc176903489 \h </w:instrText>
      </w:r>
      <w:r>
        <w:rPr>
          <w:noProof/>
        </w:rPr>
      </w:r>
      <w:r>
        <w:rPr>
          <w:noProof/>
        </w:rPr>
        <w:fldChar w:fldCharType="separate"/>
      </w:r>
      <w:r>
        <w:rPr>
          <w:noProof/>
        </w:rPr>
        <w:t>67</w:t>
      </w:r>
      <w:r>
        <w:rPr>
          <w:noProof/>
        </w:rPr>
        <w:fldChar w:fldCharType="end"/>
      </w:r>
    </w:p>
    <w:p w14:paraId="75E8B25C" w14:textId="1308EE0D"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73 - Bloco catch</w:t>
      </w:r>
      <w:r>
        <w:rPr>
          <w:noProof/>
        </w:rPr>
        <w:tab/>
      </w:r>
      <w:r>
        <w:rPr>
          <w:noProof/>
        </w:rPr>
        <w:fldChar w:fldCharType="begin"/>
      </w:r>
      <w:r>
        <w:rPr>
          <w:noProof/>
        </w:rPr>
        <w:instrText xml:space="preserve"> PAGEREF _Toc176903490 \h </w:instrText>
      </w:r>
      <w:r>
        <w:rPr>
          <w:noProof/>
        </w:rPr>
      </w:r>
      <w:r>
        <w:rPr>
          <w:noProof/>
        </w:rPr>
        <w:fldChar w:fldCharType="separate"/>
      </w:r>
      <w:r>
        <w:rPr>
          <w:noProof/>
        </w:rPr>
        <w:t>67</w:t>
      </w:r>
      <w:r>
        <w:rPr>
          <w:noProof/>
        </w:rPr>
        <w:fldChar w:fldCharType="end"/>
      </w:r>
    </w:p>
    <w:p w14:paraId="7B0F5726" w14:textId="23DB8D65"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74 - Iteração da lista de reuniões para eliminar as reuniões passadas</w:t>
      </w:r>
      <w:r>
        <w:rPr>
          <w:noProof/>
        </w:rPr>
        <w:tab/>
      </w:r>
      <w:r>
        <w:rPr>
          <w:noProof/>
        </w:rPr>
        <w:fldChar w:fldCharType="begin"/>
      </w:r>
      <w:r>
        <w:rPr>
          <w:noProof/>
        </w:rPr>
        <w:instrText xml:space="preserve"> PAGEREF _Toc176903491 \h </w:instrText>
      </w:r>
      <w:r>
        <w:rPr>
          <w:noProof/>
        </w:rPr>
      </w:r>
      <w:r>
        <w:rPr>
          <w:noProof/>
        </w:rPr>
        <w:fldChar w:fldCharType="separate"/>
      </w:r>
      <w:r>
        <w:rPr>
          <w:noProof/>
        </w:rPr>
        <w:t>67</w:t>
      </w:r>
      <w:r>
        <w:rPr>
          <w:noProof/>
        </w:rPr>
        <w:fldChar w:fldCharType="end"/>
      </w:r>
    </w:p>
    <w:p w14:paraId="168F4405" w14:textId="1B2C5AF3"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75 - Mensagem sobre a eliminação de reuniões passadas no terminal</w:t>
      </w:r>
      <w:r>
        <w:rPr>
          <w:noProof/>
        </w:rPr>
        <w:tab/>
      </w:r>
      <w:r>
        <w:rPr>
          <w:noProof/>
        </w:rPr>
        <w:fldChar w:fldCharType="begin"/>
      </w:r>
      <w:r>
        <w:rPr>
          <w:noProof/>
        </w:rPr>
        <w:instrText xml:space="preserve"> PAGEREF _Toc176903492 \h </w:instrText>
      </w:r>
      <w:r>
        <w:rPr>
          <w:noProof/>
        </w:rPr>
      </w:r>
      <w:r>
        <w:rPr>
          <w:noProof/>
        </w:rPr>
        <w:fldChar w:fldCharType="separate"/>
      </w:r>
      <w:r>
        <w:rPr>
          <w:noProof/>
        </w:rPr>
        <w:t>68</w:t>
      </w:r>
      <w:r>
        <w:rPr>
          <w:noProof/>
        </w:rPr>
        <w:fldChar w:fldCharType="end"/>
      </w:r>
    </w:p>
    <w:p w14:paraId="113126FF" w14:textId="30A472DA"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76 - Tabela de reuniões atualizada</w:t>
      </w:r>
      <w:r>
        <w:rPr>
          <w:noProof/>
        </w:rPr>
        <w:tab/>
      </w:r>
      <w:r>
        <w:rPr>
          <w:noProof/>
        </w:rPr>
        <w:fldChar w:fldCharType="begin"/>
      </w:r>
      <w:r>
        <w:rPr>
          <w:noProof/>
        </w:rPr>
        <w:instrText xml:space="preserve"> PAGEREF _Toc176903493 \h </w:instrText>
      </w:r>
      <w:r>
        <w:rPr>
          <w:noProof/>
        </w:rPr>
      </w:r>
      <w:r>
        <w:rPr>
          <w:noProof/>
        </w:rPr>
        <w:fldChar w:fldCharType="separate"/>
      </w:r>
      <w:r>
        <w:rPr>
          <w:noProof/>
        </w:rPr>
        <w:t>68</w:t>
      </w:r>
      <w:r>
        <w:rPr>
          <w:noProof/>
        </w:rPr>
        <w:fldChar w:fldCharType="end"/>
      </w:r>
    </w:p>
    <w:p w14:paraId="25B1BA70" w14:textId="5D4BE760"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77 - Iteração da lista de reuniões na função fetchFilteredAppointments()</w:t>
      </w:r>
      <w:r>
        <w:rPr>
          <w:noProof/>
        </w:rPr>
        <w:tab/>
      </w:r>
      <w:r>
        <w:rPr>
          <w:noProof/>
        </w:rPr>
        <w:fldChar w:fldCharType="begin"/>
      </w:r>
      <w:r>
        <w:rPr>
          <w:noProof/>
        </w:rPr>
        <w:instrText xml:space="preserve"> PAGEREF _Toc176903494 \h </w:instrText>
      </w:r>
      <w:r>
        <w:rPr>
          <w:noProof/>
        </w:rPr>
      </w:r>
      <w:r>
        <w:rPr>
          <w:noProof/>
        </w:rPr>
        <w:fldChar w:fldCharType="separate"/>
      </w:r>
      <w:r>
        <w:rPr>
          <w:noProof/>
        </w:rPr>
        <w:t>69</w:t>
      </w:r>
      <w:r>
        <w:rPr>
          <w:noProof/>
        </w:rPr>
        <w:fldChar w:fldCharType="end"/>
      </w:r>
    </w:p>
    <w:p w14:paraId="2E4A1E33" w14:textId="681BDA03"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78 - Definição das variáveis a serem mostradas na tabela</w:t>
      </w:r>
      <w:r>
        <w:rPr>
          <w:noProof/>
        </w:rPr>
        <w:tab/>
      </w:r>
      <w:r>
        <w:rPr>
          <w:noProof/>
        </w:rPr>
        <w:fldChar w:fldCharType="begin"/>
      </w:r>
      <w:r>
        <w:rPr>
          <w:noProof/>
        </w:rPr>
        <w:instrText xml:space="preserve"> PAGEREF _Toc176903495 \h </w:instrText>
      </w:r>
      <w:r>
        <w:rPr>
          <w:noProof/>
        </w:rPr>
      </w:r>
      <w:r>
        <w:rPr>
          <w:noProof/>
        </w:rPr>
        <w:fldChar w:fldCharType="separate"/>
      </w:r>
      <w:r>
        <w:rPr>
          <w:noProof/>
        </w:rPr>
        <w:t>70</w:t>
      </w:r>
      <w:r>
        <w:rPr>
          <w:noProof/>
        </w:rPr>
        <w:fldChar w:fldCharType="end"/>
      </w:r>
    </w:p>
    <w:p w14:paraId="6C755740" w14:textId="19C5DFFB"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79 – Criação da tabela de reuniões</w:t>
      </w:r>
      <w:r>
        <w:rPr>
          <w:noProof/>
        </w:rPr>
        <w:tab/>
      </w:r>
      <w:r>
        <w:rPr>
          <w:noProof/>
        </w:rPr>
        <w:fldChar w:fldCharType="begin"/>
      </w:r>
      <w:r>
        <w:rPr>
          <w:noProof/>
        </w:rPr>
        <w:instrText xml:space="preserve"> PAGEREF _Toc176903496 \h </w:instrText>
      </w:r>
      <w:r>
        <w:rPr>
          <w:noProof/>
        </w:rPr>
      </w:r>
      <w:r>
        <w:rPr>
          <w:noProof/>
        </w:rPr>
        <w:fldChar w:fldCharType="separate"/>
      </w:r>
      <w:r>
        <w:rPr>
          <w:noProof/>
        </w:rPr>
        <w:t>71</w:t>
      </w:r>
      <w:r>
        <w:rPr>
          <w:noProof/>
        </w:rPr>
        <w:fldChar w:fldCharType="end"/>
      </w:r>
    </w:p>
    <w:p w14:paraId="6CA13273" w14:textId="2E8089A0"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lastRenderedPageBreak/>
        <w:t>Figura 80 - Fluxograma da criação da reunião</w:t>
      </w:r>
      <w:r>
        <w:rPr>
          <w:noProof/>
        </w:rPr>
        <w:tab/>
      </w:r>
      <w:r>
        <w:rPr>
          <w:noProof/>
        </w:rPr>
        <w:fldChar w:fldCharType="begin"/>
      </w:r>
      <w:r>
        <w:rPr>
          <w:noProof/>
        </w:rPr>
        <w:instrText xml:space="preserve"> PAGEREF _Toc176903497 \h </w:instrText>
      </w:r>
      <w:r>
        <w:rPr>
          <w:noProof/>
        </w:rPr>
      </w:r>
      <w:r>
        <w:rPr>
          <w:noProof/>
        </w:rPr>
        <w:fldChar w:fldCharType="separate"/>
      </w:r>
      <w:r>
        <w:rPr>
          <w:noProof/>
        </w:rPr>
        <w:t>72</w:t>
      </w:r>
      <w:r>
        <w:rPr>
          <w:noProof/>
        </w:rPr>
        <w:fldChar w:fldCharType="end"/>
      </w:r>
    </w:p>
    <w:p w14:paraId="7F195DE2" w14:textId="012A3500"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81 - Classe page.tsx</w:t>
      </w:r>
      <w:r>
        <w:rPr>
          <w:noProof/>
        </w:rPr>
        <w:tab/>
      </w:r>
      <w:r>
        <w:rPr>
          <w:noProof/>
        </w:rPr>
        <w:fldChar w:fldCharType="begin"/>
      </w:r>
      <w:r>
        <w:rPr>
          <w:noProof/>
        </w:rPr>
        <w:instrText xml:space="preserve"> PAGEREF _Toc176903498 \h </w:instrText>
      </w:r>
      <w:r>
        <w:rPr>
          <w:noProof/>
        </w:rPr>
      </w:r>
      <w:r>
        <w:rPr>
          <w:noProof/>
        </w:rPr>
        <w:fldChar w:fldCharType="separate"/>
      </w:r>
      <w:r>
        <w:rPr>
          <w:noProof/>
        </w:rPr>
        <w:t>73</w:t>
      </w:r>
      <w:r>
        <w:rPr>
          <w:noProof/>
        </w:rPr>
        <w:fldChar w:fldCharType="end"/>
      </w:r>
    </w:p>
    <w:p w14:paraId="0B33ADE7" w14:textId="6B708105"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82 - Função fetchRooms()</w:t>
      </w:r>
      <w:r>
        <w:rPr>
          <w:noProof/>
        </w:rPr>
        <w:tab/>
      </w:r>
      <w:r>
        <w:rPr>
          <w:noProof/>
        </w:rPr>
        <w:fldChar w:fldCharType="begin"/>
      </w:r>
      <w:r>
        <w:rPr>
          <w:noProof/>
        </w:rPr>
        <w:instrText xml:space="preserve"> PAGEREF _Toc176903499 \h </w:instrText>
      </w:r>
      <w:r>
        <w:rPr>
          <w:noProof/>
        </w:rPr>
      </w:r>
      <w:r>
        <w:rPr>
          <w:noProof/>
        </w:rPr>
        <w:fldChar w:fldCharType="separate"/>
      </w:r>
      <w:r>
        <w:rPr>
          <w:noProof/>
        </w:rPr>
        <w:t>74</w:t>
      </w:r>
      <w:r>
        <w:rPr>
          <w:noProof/>
        </w:rPr>
        <w:fldChar w:fldCharType="end"/>
      </w:r>
    </w:p>
    <w:p w14:paraId="58A321B3" w14:textId="6CE317A7"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83 - Parte inicial do create-form.tsx</w:t>
      </w:r>
      <w:r>
        <w:rPr>
          <w:noProof/>
        </w:rPr>
        <w:tab/>
      </w:r>
      <w:r>
        <w:rPr>
          <w:noProof/>
        </w:rPr>
        <w:fldChar w:fldCharType="begin"/>
      </w:r>
      <w:r>
        <w:rPr>
          <w:noProof/>
        </w:rPr>
        <w:instrText xml:space="preserve"> PAGEREF _Toc176903500 \h </w:instrText>
      </w:r>
      <w:r>
        <w:rPr>
          <w:noProof/>
        </w:rPr>
      </w:r>
      <w:r>
        <w:rPr>
          <w:noProof/>
        </w:rPr>
        <w:fldChar w:fldCharType="separate"/>
      </w:r>
      <w:r>
        <w:rPr>
          <w:noProof/>
        </w:rPr>
        <w:t>75</w:t>
      </w:r>
      <w:r>
        <w:rPr>
          <w:noProof/>
        </w:rPr>
        <w:fldChar w:fldCharType="end"/>
      </w:r>
    </w:p>
    <w:p w14:paraId="0550C55E" w14:textId="09FB9FCB"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84 - Formulário de criação</w:t>
      </w:r>
      <w:r>
        <w:rPr>
          <w:noProof/>
        </w:rPr>
        <w:tab/>
      </w:r>
      <w:r>
        <w:rPr>
          <w:noProof/>
        </w:rPr>
        <w:fldChar w:fldCharType="begin"/>
      </w:r>
      <w:r>
        <w:rPr>
          <w:noProof/>
        </w:rPr>
        <w:instrText xml:space="preserve"> PAGEREF _Toc176903501 \h </w:instrText>
      </w:r>
      <w:r>
        <w:rPr>
          <w:noProof/>
        </w:rPr>
      </w:r>
      <w:r>
        <w:rPr>
          <w:noProof/>
        </w:rPr>
        <w:fldChar w:fldCharType="separate"/>
      </w:r>
      <w:r>
        <w:rPr>
          <w:noProof/>
        </w:rPr>
        <w:t>75</w:t>
      </w:r>
      <w:r>
        <w:rPr>
          <w:noProof/>
        </w:rPr>
        <w:fldChar w:fldCharType="end"/>
      </w:r>
    </w:p>
    <w:p w14:paraId="06B06BDD" w14:textId="25171B70"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85 - Tipo da variável date no create-form.tsx</w:t>
      </w:r>
      <w:r>
        <w:rPr>
          <w:noProof/>
        </w:rPr>
        <w:tab/>
      </w:r>
      <w:r>
        <w:rPr>
          <w:noProof/>
        </w:rPr>
        <w:fldChar w:fldCharType="begin"/>
      </w:r>
      <w:r>
        <w:rPr>
          <w:noProof/>
        </w:rPr>
        <w:instrText xml:space="preserve"> PAGEREF _Toc176903502 \h </w:instrText>
      </w:r>
      <w:r>
        <w:rPr>
          <w:noProof/>
        </w:rPr>
      </w:r>
      <w:r>
        <w:rPr>
          <w:noProof/>
        </w:rPr>
        <w:fldChar w:fldCharType="separate"/>
      </w:r>
      <w:r>
        <w:rPr>
          <w:noProof/>
        </w:rPr>
        <w:t>75</w:t>
      </w:r>
      <w:r>
        <w:rPr>
          <w:noProof/>
        </w:rPr>
        <w:fldChar w:fldCharType="end"/>
      </w:r>
    </w:p>
    <w:p w14:paraId="3926A00D" w14:textId="42014BDE"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86 - Tipo da variável start no create-form.tsx</w:t>
      </w:r>
      <w:r>
        <w:rPr>
          <w:noProof/>
        </w:rPr>
        <w:tab/>
      </w:r>
      <w:r>
        <w:rPr>
          <w:noProof/>
        </w:rPr>
        <w:fldChar w:fldCharType="begin"/>
      </w:r>
      <w:r>
        <w:rPr>
          <w:noProof/>
        </w:rPr>
        <w:instrText xml:space="preserve"> PAGEREF _Toc176903503 \h </w:instrText>
      </w:r>
      <w:r>
        <w:rPr>
          <w:noProof/>
        </w:rPr>
      </w:r>
      <w:r>
        <w:rPr>
          <w:noProof/>
        </w:rPr>
        <w:fldChar w:fldCharType="separate"/>
      </w:r>
      <w:r>
        <w:rPr>
          <w:noProof/>
        </w:rPr>
        <w:t>76</w:t>
      </w:r>
      <w:r>
        <w:rPr>
          <w:noProof/>
        </w:rPr>
        <w:fldChar w:fldCharType="end"/>
      </w:r>
    </w:p>
    <w:p w14:paraId="19D6F75B" w14:textId="639DB97A"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87 - Tipo da variável end no create-form.tsx</w:t>
      </w:r>
      <w:r>
        <w:rPr>
          <w:noProof/>
        </w:rPr>
        <w:tab/>
      </w:r>
      <w:r>
        <w:rPr>
          <w:noProof/>
        </w:rPr>
        <w:fldChar w:fldCharType="begin"/>
      </w:r>
      <w:r>
        <w:rPr>
          <w:noProof/>
        </w:rPr>
        <w:instrText xml:space="preserve"> PAGEREF _Toc176903504 \h </w:instrText>
      </w:r>
      <w:r>
        <w:rPr>
          <w:noProof/>
        </w:rPr>
      </w:r>
      <w:r>
        <w:rPr>
          <w:noProof/>
        </w:rPr>
        <w:fldChar w:fldCharType="separate"/>
      </w:r>
      <w:r>
        <w:rPr>
          <w:noProof/>
        </w:rPr>
        <w:t>76</w:t>
      </w:r>
      <w:r>
        <w:rPr>
          <w:noProof/>
        </w:rPr>
        <w:fldChar w:fldCharType="end"/>
      </w:r>
    </w:p>
    <w:p w14:paraId="66DC0F5C" w14:textId="0829CA4D"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88 - Tratamento da submissão do formulário</w:t>
      </w:r>
      <w:r>
        <w:rPr>
          <w:noProof/>
        </w:rPr>
        <w:tab/>
      </w:r>
      <w:r>
        <w:rPr>
          <w:noProof/>
        </w:rPr>
        <w:fldChar w:fldCharType="begin"/>
      </w:r>
      <w:r>
        <w:rPr>
          <w:noProof/>
        </w:rPr>
        <w:instrText xml:space="preserve"> PAGEREF _Toc176903505 \h </w:instrText>
      </w:r>
      <w:r>
        <w:rPr>
          <w:noProof/>
        </w:rPr>
      </w:r>
      <w:r>
        <w:rPr>
          <w:noProof/>
        </w:rPr>
        <w:fldChar w:fldCharType="separate"/>
      </w:r>
      <w:r>
        <w:rPr>
          <w:noProof/>
        </w:rPr>
        <w:t>76</w:t>
      </w:r>
      <w:r>
        <w:rPr>
          <w:noProof/>
        </w:rPr>
        <w:fldChar w:fldCharType="end"/>
      </w:r>
    </w:p>
    <w:p w14:paraId="23462A32" w14:textId="63E0DE35"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89 - Critérios de validação do formulário</w:t>
      </w:r>
      <w:r>
        <w:rPr>
          <w:noProof/>
        </w:rPr>
        <w:tab/>
      </w:r>
      <w:r>
        <w:rPr>
          <w:noProof/>
        </w:rPr>
        <w:fldChar w:fldCharType="begin"/>
      </w:r>
      <w:r>
        <w:rPr>
          <w:noProof/>
        </w:rPr>
        <w:instrText xml:space="preserve"> PAGEREF _Toc176903506 \h </w:instrText>
      </w:r>
      <w:r>
        <w:rPr>
          <w:noProof/>
        </w:rPr>
      </w:r>
      <w:r>
        <w:rPr>
          <w:noProof/>
        </w:rPr>
        <w:fldChar w:fldCharType="separate"/>
      </w:r>
      <w:r>
        <w:rPr>
          <w:noProof/>
        </w:rPr>
        <w:t>78</w:t>
      </w:r>
      <w:r>
        <w:rPr>
          <w:noProof/>
        </w:rPr>
        <w:fldChar w:fldCharType="end"/>
      </w:r>
    </w:p>
    <w:p w14:paraId="55CD779C" w14:textId="58F3A0EB"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90 - Validação e transformação dos dados do formulário de criação</w:t>
      </w:r>
      <w:r>
        <w:rPr>
          <w:noProof/>
        </w:rPr>
        <w:tab/>
      </w:r>
      <w:r>
        <w:rPr>
          <w:noProof/>
        </w:rPr>
        <w:fldChar w:fldCharType="begin"/>
      </w:r>
      <w:r>
        <w:rPr>
          <w:noProof/>
        </w:rPr>
        <w:instrText xml:space="preserve"> PAGEREF _Toc176903507 \h </w:instrText>
      </w:r>
      <w:r>
        <w:rPr>
          <w:noProof/>
        </w:rPr>
      </w:r>
      <w:r>
        <w:rPr>
          <w:noProof/>
        </w:rPr>
        <w:fldChar w:fldCharType="separate"/>
      </w:r>
      <w:r>
        <w:rPr>
          <w:noProof/>
        </w:rPr>
        <w:t>79</w:t>
      </w:r>
      <w:r>
        <w:rPr>
          <w:noProof/>
        </w:rPr>
        <w:fldChar w:fldCharType="end"/>
      </w:r>
    </w:p>
    <w:p w14:paraId="46728565" w14:textId="13CE6A2C"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91 - Inserção da reunião na API</w:t>
      </w:r>
      <w:r>
        <w:rPr>
          <w:noProof/>
        </w:rPr>
        <w:tab/>
      </w:r>
      <w:r>
        <w:rPr>
          <w:noProof/>
        </w:rPr>
        <w:fldChar w:fldCharType="begin"/>
      </w:r>
      <w:r>
        <w:rPr>
          <w:noProof/>
        </w:rPr>
        <w:instrText xml:space="preserve"> PAGEREF _Toc176903508 \h </w:instrText>
      </w:r>
      <w:r>
        <w:rPr>
          <w:noProof/>
        </w:rPr>
      </w:r>
      <w:r>
        <w:rPr>
          <w:noProof/>
        </w:rPr>
        <w:fldChar w:fldCharType="separate"/>
      </w:r>
      <w:r>
        <w:rPr>
          <w:noProof/>
        </w:rPr>
        <w:t>80</w:t>
      </w:r>
      <w:r>
        <w:rPr>
          <w:noProof/>
        </w:rPr>
        <w:fldChar w:fldCharType="end"/>
      </w:r>
    </w:p>
    <w:p w14:paraId="327458D9" w14:textId="7B85E2ED"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92 - Fluxograma da edição de uma reunião</w:t>
      </w:r>
      <w:r>
        <w:rPr>
          <w:noProof/>
        </w:rPr>
        <w:tab/>
      </w:r>
      <w:r>
        <w:rPr>
          <w:noProof/>
        </w:rPr>
        <w:fldChar w:fldCharType="begin"/>
      </w:r>
      <w:r>
        <w:rPr>
          <w:noProof/>
        </w:rPr>
        <w:instrText xml:space="preserve"> PAGEREF _Toc176903509 \h </w:instrText>
      </w:r>
      <w:r>
        <w:rPr>
          <w:noProof/>
        </w:rPr>
      </w:r>
      <w:r>
        <w:rPr>
          <w:noProof/>
        </w:rPr>
        <w:fldChar w:fldCharType="separate"/>
      </w:r>
      <w:r>
        <w:rPr>
          <w:noProof/>
        </w:rPr>
        <w:t>81</w:t>
      </w:r>
      <w:r>
        <w:rPr>
          <w:noProof/>
        </w:rPr>
        <w:fldChar w:fldCharType="end"/>
      </w:r>
    </w:p>
    <w:p w14:paraId="3481388D" w14:textId="585BD30C"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93 - Classe page.tsx</w:t>
      </w:r>
      <w:r>
        <w:rPr>
          <w:noProof/>
        </w:rPr>
        <w:tab/>
      </w:r>
      <w:r>
        <w:rPr>
          <w:noProof/>
        </w:rPr>
        <w:fldChar w:fldCharType="begin"/>
      </w:r>
      <w:r>
        <w:rPr>
          <w:noProof/>
        </w:rPr>
        <w:instrText xml:space="preserve"> PAGEREF _Toc176903510 \h </w:instrText>
      </w:r>
      <w:r>
        <w:rPr>
          <w:noProof/>
        </w:rPr>
      </w:r>
      <w:r>
        <w:rPr>
          <w:noProof/>
        </w:rPr>
        <w:fldChar w:fldCharType="separate"/>
      </w:r>
      <w:r>
        <w:rPr>
          <w:noProof/>
        </w:rPr>
        <w:t>82</w:t>
      </w:r>
      <w:r>
        <w:rPr>
          <w:noProof/>
        </w:rPr>
        <w:fldChar w:fldCharType="end"/>
      </w:r>
    </w:p>
    <w:p w14:paraId="5C634A25" w14:textId="00DE7AD3"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94 - Função fetchAppointmentById</w:t>
      </w:r>
      <w:r>
        <w:rPr>
          <w:noProof/>
        </w:rPr>
        <w:tab/>
      </w:r>
      <w:r>
        <w:rPr>
          <w:noProof/>
        </w:rPr>
        <w:fldChar w:fldCharType="begin"/>
      </w:r>
      <w:r>
        <w:rPr>
          <w:noProof/>
        </w:rPr>
        <w:instrText xml:space="preserve"> PAGEREF _Toc176903511 \h </w:instrText>
      </w:r>
      <w:r>
        <w:rPr>
          <w:noProof/>
        </w:rPr>
      </w:r>
      <w:r>
        <w:rPr>
          <w:noProof/>
        </w:rPr>
        <w:fldChar w:fldCharType="separate"/>
      </w:r>
      <w:r>
        <w:rPr>
          <w:noProof/>
        </w:rPr>
        <w:t>83</w:t>
      </w:r>
      <w:r>
        <w:rPr>
          <w:noProof/>
        </w:rPr>
        <w:fldChar w:fldCharType="end"/>
      </w:r>
    </w:p>
    <w:p w14:paraId="68204DDF" w14:textId="2B78CFE3"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95 - Formulário de edição</w:t>
      </w:r>
      <w:r>
        <w:rPr>
          <w:noProof/>
        </w:rPr>
        <w:tab/>
      </w:r>
      <w:r>
        <w:rPr>
          <w:noProof/>
        </w:rPr>
        <w:fldChar w:fldCharType="begin"/>
      </w:r>
      <w:r>
        <w:rPr>
          <w:noProof/>
        </w:rPr>
        <w:instrText xml:space="preserve"> PAGEREF _Toc176903512 \h </w:instrText>
      </w:r>
      <w:r>
        <w:rPr>
          <w:noProof/>
        </w:rPr>
      </w:r>
      <w:r>
        <w:rPr>
          <w:noProof/>
        </w:rPr>
        <w:fldChar w:fldCharType="separate"/>
      </w:r>
      <w:r>
        <w:rPr>
          <w:noProof/>
        </w:rPr>
        <w:t>83</w:t>
      </w:r>
      <w:r>
        <w:rPr>
          <w:noProof/>
        </w:rPr>
        <w:fldChar w:fldCharType="end"/>
      </w:r>
    </w:p>
    <w:p w14:paraId="3A585B73" w14:textId="19F16FD9"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96 - Exemplo de variável com dados definidos da reunião no formulário de edição</w:t>
      </w:r>
      <w:r>
        <w:rPr>
          <w:noProof/>
        </w:rPr>
        <w:tab/>
      </w:r>
      <w:r>
        <w:rPr>
          <w:noProof/>
        </w:rPr>
        <w:fldChar w:fldCharType="begin"/>
      </w:r>
      <w:r>
        <w:rPr>
          <w:noProof/>
        </w:rPr>
        <w:instrText xml:space="preserve"> PAGEREF _Toc176903513 \h </w:instrText>
      </w:r>
      <w:r>
        <w:rPr>
          <w:noProof/>
        </w:rPr>
      </w:r>
      <w:r>
        <w:rPr>
          <w:noProof/>
        </w:rPr>
        <w:fldChar w:fldCharType="separate"/>
      </w:r>
      <w:r>
        <w:rPr>
          <w:noProof/>
        </w:rPr>
        <w:t>84</w:t>
      </w:r>
      <w:r>
        <w:rPr>
          <w:noProof/>
        </w:rPr>
        <w:fldChar w:fldCharType="end"/>
      </w:r>
    </w:p>
    <w:p w14:paraId="6AB912C8" w14:textId="06E34589"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97 - Tratamento dos dados da reunião da reunião a ser editada e da sua submissão</w:t>
      </w:r>
      <w:r>
        <w:rPr>
          <w:noProof/>
        </w:rPr>
        <w:tab/>
      </w:r>
      <w:r>
        <w:rPr>
          <w:noProof/>
        </w:rPr>
        <w:fldChar w:fldCharType="begin"/>
      </w:r>
      <w:r>
        <w:rPr>
          <w:noProof/>
        </w:rPr>
        <w:instrText xml:space="preserve"> PAGEREF _Toc176903514 \h </w:instrText>
      </w:r>
      <w:r>
        <w:rPr>
          <w:noProof/>
        </w:rPr>
      </w:r>
      <w:r>
        <w:rPr>
          <w:noProof/>
        </w:rPr>
        <w:fldChar w:fldCharType="separate"/>
      </w:r>
      <w:r>
        <w:rPr>
          <w:noProof/>
        </w:rPr>
        <w:t>84</w:t>
      </w:r>
      <w:r>
        <w:rPr>
          <w:noProof/>
        </w:rPr>
        <w:fldChar w:fldCharType="end"/>
      </w:r>
    </w:p>
    <w:p w14:paraId="591271D9" w14:textId="57941F69"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98 - Inserção da reunião editada na API</w:t>
      </w:r>
      <w:r>
        <w:rPr>
          <w:noProof/>
        </w:rPr>
        <w:tab/>
      </w:r>
      <w:r>
        <w:rPr>
          <w:noProof/>
        </w:rPr>
        <w:fldChar w:fldCharType="begin"/>
      </w:r>
      <w:r>
        <w:rPr>
          <w:noProof/>
        </w:rPr>
        <w:instrText xml:space="preserve"> PAGEREF _Toc176903515 \h </w:instrText>
      </w:r>
      <w:r>
        <w:rPr>
          <w:noProof/>
        </w:rPr>
      </w:r>
      <w:r>
        <w:rPr>
          <w:noProof/>
        </w:rPr>
        <w:fldChar w:fldCharType="separate"/>
      </w:r>
      <w:r>
        <w:rPr>
          <w:noProof/>
        </w:rPr>
        <w:t>85</w:t>
      </w:r>
      <w:r>
        <w:rPr>
          <w:noProof/>
        </w:rPr>
        <w:fldChar w:fldCharType="end"/>
      </w:r>
    </w:p>
    <w:p w14:paraId="33A680F4" w14:textId="40FD6415"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99 - Fluxograma da eliminação de uma reunião</w:t>
      </w:r>
      <w:r>
        <w:rPr>
          <w:noProof/>
        </w:rPr>
        <w:tab/>
      </w:r>
      <w:r>
        <w:rPr>
          <w:noProof/>
        </w:rPr>
        <w:fldChar w:fldCharType="begin"/>
      </w:r>
      <w:r>
        <w:rPr>
          <w:noProof/>
        </w:rPr>
        <w:instrText xml:space="preserve"> PAGEREF _Toc176903516 \h </w:instrText>
      </w:r>
      <w:r>
        <w:rPr>
          <w:noProof/>
        </w:rPr>
      </w:r>
      <w:r>
        <w:rPr>
          <w:noProof/>
        </w:rPr>
        <w:fldChar w:fldCharType="separate"/>
      </w:r>
      <w:r>
        <w:rPr>
          <w:noProof/>
        </w:rPr>
        <w:t>86</w:t>
      </w:r>
      <w:r>
        <w:rPr>
          <w:noProof/>
        </w:rPr>
        <w:fldChar w:fldCharType="end"/>
      </w:r>
    </w:p>
    <w:p w14:paraId="15ADD26E" w14:textId="37B455A8"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100 - Função DeleteAppointments</w:t>
      </w:r>
      <w:r>
        <w:rPr>
          <w:noProof/>
        </w:rPr>
        <w:tab/>
      </w:r>
      <w:r>
        <w:rPr>
          <w:noProof/>
        </w:rPr>
        <w:fldChar w:fldCharType="begin"/>
      </w:r>
      <w:r>
        <w:rPr>
          <w:noProof/>
        </w:rPr>
        <w:instrText xml:space="preserve"> PAGEREF _Toc176903517 \h </w:instrText>
      </w:r>
      <w:r>
        <w:rPr>
          <w:noProof/>
        </w:rPr>
      </w:r>
      <w:r>
        <w:rPr>
          <w:noProof/>
        </w:rPr>
        <w:fldChar w:fldCharType="separate"/>
      </w:r>
      <w:r>
        <w:rPr>
          <w:noProof/>
        </w:rPr>
        <w:t>87</w:t>
      </w:r>
      <w:r>
        <w:rPr>
          <w:noProof/>
        </w:rPr>
        <w:fldChar w:fldCharType="end"/>
      </w:r>
    </w:p>
    <w:p w14:paraId="486E8BDE" w14:textId="15EF66BA"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101 - Pop-up de eliminação</w:t>
      </w:r>
      <w:r>
        <w:rPr>
          <w:noProof/>
        </w:rPr>
        <w:tab/>
      </w:r>
      <w:r>
        <w:rPr>
          <w:noProof/>
        </w:rPr>
        <w:fldChar w:fldCharType="begin"/>
      </w:r>
      <w:r>
        <w:rPr>
          <w:noProof/>
        </w:rPr>
        <w:instrText xml:space="preserve"> PAGEREF _Toc176903518 \h </w:instrText>
      </w:r>
      <w:r>
        <w:rPr>
          <w:noProof/>
        </w:rPr>
      </w:r>
      <w:r>
        <w:rPr>
          <w:noProof/>
        </w:rPr>
        <w:fldChar w:fldCharType="separate"/>
      </w:r>
      <w:r>
        <w:rPr>
          <w:noProof/>
        </w:rPr>
        <w:t>87</w:t>
      </w:r>
      <w:r>
        <w:rPr>
          <w:noProof/>
        </w:rPr>
        <w:fldChar w:fldCharType="end"/>
      </w:r>
    </w:p>
    <w:p w14:paraId="53F8AF8B" w14:textId="27ED1A16"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102 - Body Criar Reunião</w:t>
      </w:r>
      <w:r>
        <w:rPr>
          <w:noProof/>
        </w:rPr>
        <w:tab/>
      </w:r>
      <w:r>
        <w:rPr>
          <w:noProof/>
        </w:rPr>
        <w:fldChar w:fldCharType="begin"/>
      </w:r>
      <w:r>
        <w:rPr>
          <w:noProof/>
        </w:rPr>
        <w:instrText xml:space="preserve"> PAGEREF _Toc176903519 \h </w:instrText>
      </w:r>
      <w:r>
        <w:rPr>
          <w:noProof/>
        </w:rPr>
      </w:r>
      <w:r>
        <w:rPr>
          <w:noProof/>
        </w:rPr>
        <w:fldChar w:fldCharType="separate"/>
      </w:r>
      <w:r>
        <w:rPr>
          <w:noProof/>
        </w:rPr>
        <w:t>88</w:t>
      </w:r>
      <w:r>
        <w:rPr>
          <w:noProof/>
        </w:rPr>
        <w:fldChar w:fldCharType="end"/>
      </w:r>
    </w:p>
    <w:p w14:paraId="067356EB" w14:textId="4ED090F7"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103 - Teste de Criar Reunião</w:t>
      </w:r>
      <w:r>
        <w:rPr>
          <w:noProof/>
        </w:rPr>
        <w:tab/>
      </w:r>
      <w:r>
        <w:rPr>
          <w:noProof/>
        </w:rPr>
        <w:fldChar w:fldCharType="begin"/>
      </w:r>
      <w:r>
        <w:rPr>
          <w:noProof/>
        </w:rPr>
        <w:instrText xml:space="preserve"> PAGEREF _Toc176903520 \h </w:instrText>
      </w:r>
      <w:r>
        <w:rPr>
          <w:noProof/>
        </w:rPr>
      </w:r>
      <w:r>
        <w:rPr>
          <w:noProof/>
        </w:rPr>
        <w:fldChar w:fldCharType="separate"/>
      </w:r>
      <w:r>
        <w:rPr>
          <w:noProof/>
        </w:rPr>
        <w:t>89</w:t>
      </w:r>
      <w:r>
        <w:rPr>
          <w:noProof/>
        </w:rPr>
        <w:fldChar w:fldCharType="end"/>
      </w:r>
    </w:p>
    <w:p w14:paraId="11DA2CAC" w14:textId="04A851C1"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104 - Código de sucesso da criação da reunião</w:t>
      </w:r>
      <w:r>
        <w:rPr>
          <w:noProof/>
        </w:rPr>
        <w:tab/>
      </w:r>
      <w:r>
        <w:rPr>
          <w:noProof/>
        </w:rPr>
        <w:fldChar w:fldCharType="begin"/>
      </w:r>
      <w:r>
        <w:rPr>
          <w:noProof/>
        </w:rPr>
        <w:instrText xml:space="preserve"> PAGEREF _Toc176903521 \h </w:instrText>
      </w:r>
      <w:r>
        <w:rPr>
          <w:noProof/>
        </w:rPr>
      </w:r>
      <w:r>
        <w:rPr>
          <w:noProof/>
        </w:rPr>
        <w:fldChar w:fldCharType="separate"/>
      </w:r>
      <w:r>
        <w:rPr>
          <w:noProof/>
        </w:rPr>
        <w:t>89</w:t>
      </w:r>
      <w:r>
        <w:rPr>
          <w:noProof/>
        </w:rPr>
        <w:fldChar w:fldCharType="end"/>
      </w:r>
    </w:p>
    <w:p w14:paraId="79F077E8" w14:textId="05895DA4"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105 - Reunião criada</w:t>
      </w:r>
      <w:r>
        <w:rPr>
          <w:noProof/>
        </w:rPr>
        <w:tab/>
      </w:r>
      <w:r>
        <w:rPr>
          <w:noProof/>
        </w:rPr>
        <w:fldChar w:fldCharType="begin"/>
      </w:r>
      <w:r>
        <w:rPr>
          <w:noProof/>
        </w:rPr>
        <w:instrText xml:space="preserve"> PAGEREF _Toc176903522 \h </w:instrText>
      </w:r>
      <w:r>
        <w:rPr>
          <w:noProof/>
        </w:rPr>
      </w:r>
      <w:r>
        <w:rPr>
          <w:noProof/>
        </w:rPr>
        <w:fldChar w:fldCharType="separate"/>
      </w:r>
      <w:r>
        <w:rPr>
          <w:noProof/>
        </w:rPr>
        <w:t>89</w:t>
      </w:r>
      <w:r>
        <w:rPr>
          <w:noProof/>
        </w:rPr>
        <w:fldChar w:fldCharType="end"/>
      </w:r>
    </w:p>
    <w:p w14:paraId="1934ECAE" w14:textId="1606BD25"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106 - Teste de Listar Reuniões</w:t>
      </w:r>
      <w:r>
        <w:rPr>
          <w:noProof/>
        </w:rPr>
        <w:tab/>
      </w:r>
      <w:r>
        <w:rPr>
          <w:noProof/>
        </w:rPr>
        <w:fldChar w:fldCharType="begin"/>
      </w:r>
      <w:r>
        <w:rPr>
          <w:noProof/>
        </w:rPr>
        <w:instrText xml:space="preserve"> PAGEREF _Toc176903523 \h </w:instrText>
      </w:r>
      <w:r>
        <w:rPr>
          <w:noProof/>
        </w:rPr>
      </w:r>
      <w:r>
        <w:rPr>
          <w:noProof/>
        </w:rPr>
        <w:fldChar w:fldCharType="separate"/>
      </w:r>
      <w:r>
        <w:rPr>
          <w:noProof/>
        </w:rPr>
        <w:t>89</w:t>
      </w:r>
      <w:r>
        <w:rPr>
          <w:noProof/>
        </w:rPr>
        <w:fldChar w:fldCharType="end"/>
      </w:r>
    </w:p>
    <w:p w14:paraId="1E688A2F" w14:textId="29F02CA5"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lastRenderedPageBreak/>
        <w:t>Figura 107 - Código de sucesso da listagem de reuniões</w:t>
      </w:r>
      <w:r>
        <w:rPr>
          <w:noProof/>
        </w:rPr>
        <w:tab/>
      </w:r>
      <w:r>
        <w:rPr>
          <w:noProof/>
        </w:rPr>
        <w:fldChar w:fldCharType="begin"/>
      </w:r>
      <w:r>
        <w:rPr>
          <w:noProof/>
        </w:rPr>
        <w:instrText xml:space="preserve"> PAGEREF _Toc176903524 \h </w:instrText>
      </w:r>
      <w:r>
        <w:rPr>
          <w:noProof/>
        </w:rPr>
      </w:r>
      <w:r>
        <w:rPr>
          <w:noProof/>
        </w:rPr>
        <w:fldChar w:fldCharType="separate"/>
      </w:r>
      <w:r>
        <w:rPr>
          <w:noProof/>
        </w:rPr>
        <w:t>90</w:t>
      </w:r>
      <w:r>
        <w:rPr>
          <w:noProof/>
        </w:rPr>
        <w:fldChar w:fldCharType="end"/>
      </w:r>
    </w:p>
    <w:p w14:paraId="2B89DEAE" w14:textId="54C403FE"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108 - Teste Obter Reunião por ID</w:t>
      </w:r>
      <w:r>
        <w:rPr>
          <w:noProof/>
        </w:rPr>
        <w:tab/>
      </w:r>
      <w:r>
        <w:rPr>
          <w:noProof/>
        </w:rPr>
        <w:fldChar w:fldCharType="begin"/>
      </w:r>
      <w:r>
        <w:rPr>
          <w:noProof/>
        </w:rPr>
        <w:instrText xml:space="preserve"> PAGEREF _Toc176903525 \h </w:instrText>
      </w:r>
      <w:r>
        <w:rPr>
          <w:noProof/>
        </w:rPr>
      </w:r>
      <w:r>
        <w:rPr>
          <w:noProof/>
        </w:rPr>
        <w:fldChar w:fldCharType="separate"/>
      </w:r>
      <w:r>
        <w:rPr>
          <w:noProof/>
        </w:rPr>
        <w:t>90</w:t>
      </w:r>
      <w:r>
        <w:rPr>
          <w:noProof/>
        </w:rPr>
        <w:fldChar w:fldCharType="end"/>
      </w:r>
    </w:p>
    <w:p w14:paraId="63307620" w14:textId="62B0E025"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109 - Reunião Obtida por ID</w:t>
      </w:r>
      <w:r>
        <w:rPr>
          <w:noProof/>
        </w:rPr>
        <w:tab/>
      </w:r>
      <w:r>
        <w:rPr>
          <w:noProof/>
        </w:rPr>
        <w:fldChar w:fldCharType="begin"/>
      </w:r>
      <w:r>
        <w:rPr>
          <w:noProof/>
        </w:rPr>
        <w:instrText xml:space="preserve"> PAGEREF _Toc176903526 \h </w:instrText>
      </w:r>
      <w:r>
        <w:rPr>
          <w:noProof/>
        </w:rPr>
      </w:r>
      <w:r>
        <w:rPr>
          <w:noProof/>
        </w:rPr>
        <w:fldChar w:fldCharType="separate"/>
      </w:r>
      <w:r>
        <w:rPr>
          <w:noProof/>
        </w:rPr>
        <w:t>90</w:t>
      </w:r>
      <w:r>
        <w:rPr>
          <w:noProof/>
        </w:rPr>
        <w:fldChar w:fldCharType="end"/>
      </w:r>
    </w:p>
    <w:p w14:paraId="55309D50" w14:textId="2783614F"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110 - Código de sucesso da listagem de uma reunião específica</w:t>
      </w:r>
      <w:r>
        <w:rPr>
          <w:noProof/>
        </w:rPr>
        <w:tab/>
      </w:r>
      <w:r>
        <w:rPr>
          <w:noProof/>
        </w:rPr>
        <w:fldChar w:fldCharType="begin"/>
      </w:r>
      <w:r>
        <w:rPr>
          <w:noProof/>
        </w:rPr>
        <w:instrText xml:space="preserve"> PAGEREF _Toc176903527 \h </w:instrText>
      </w:r>
      <w:r>
        <w:rPr>
          <w:noProof/>
        </w:rPr>
      </w:r>
      <w:r>
        <w:rPr>
          <w:noProof/>
        </w:rPr>
        <w:fldChar w:fldCharType="separate"/>
      </w:r>
      <w:r>
        <w:rPr>
          <w:noProof/>
        </w:rPr>
        <w:t>91</w:t>
      </w:r>
      <w:r>
        <w:rPr>
          <w:noProof/>
        </w:rPr>
        <w:fldChar w:fldCharType="end"/>
      </w:r>
    </w:p>
    <w:p w14:paraId="450FF149" w14:textId="10345DA2"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111 - Body Editar Reunião</w:t>
      </w:r>
      <w:r>
        <w:rPr>
          <w:noProof/>
        </w:rPr>
        <w:tab/>
      </w:r>
      <w:r>
        <w:rPr>
          <w:noProof/>
        </w:rPr>
        <w:fldChar w:fldCharType="begin"/>
      </w:r>
      <w:r>
        <w:rPr>
          <w:noProof/>
        </w:rPr>
        <w:instrText xml:space="preserve"> PAGEREF _Toc176903528 \h </w:instrText>
      </w:r>
      <w:r>
        <w:rPr>
          <w:noProof/>
        </w:rPr>
      </w:r>
      <w:r>
        <w:rPr>
          <w:noProof/>
        </w:rPr>
        <w:fldChar w:fldCharType="separate"/>
      </w:r>
      <w:r>
        <w:rPr>
          <w:noProof/>
        </w:rPr>
        <w:t>91</w:t>
      </w:r>
      <w:r>
        <w:rPr>
          <w:noProof/>
        </w:rPr>
        <w:fldChar w:fldCharType="end"/>
      </w:r>
    </w:p>
    <w:p w14:paraId="0FA85497" w14:textId="4BFE9C38"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112 - Teste Editar Reunião</w:t>
      </w:r>
      <w:r>
        <w:rPr>
          <w:noProof/>
        </w:rPr>
        <w:tab/>
      </w:r>
      <w:r>
        <w:rPr>
          <w:noProof/>
        </w:rPr>
        <w:fldChar w:fldCharType="begin"/>
      </w:r>
      <w:r>
        <w:rPr>
          <w:noProof/>
        </w:rPr>
        <w:instrText xml:space="preserve"> PAGEREF _Toc176903529 \h </w:instrText>
      </w:r>
      <w:r>
        <w:rPr>
          <w:noProof/>
        </w:rPr>
      </w:r>
      <w:r>
        <w:rPr>
          <w:noProof/>
        </w:rPr>
        <w:fldChar w:fldCharType="separate"/>
      </w:r>
      <w:r>
        <w:rPr>
          <w:noProof/>
        </w:rPr>
        <w:t>91</w:t>
      </w:r>
      <w:r>
        <w:rPr>
          <w:noProof/>
        </w:rPr>
        <w:fldChar w:fldCharType="end"/>
      </w:r>
    </w:p>
    <w:p w14:paraId="47C1DAE1" w14:textId="4337A48D"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113 - Código de sucesso da edição de uma reunião</w:t>
      </w:r>
      <w:r>
        <w:rPr>
          <w:noProof/>
        </w:rPr>
        <w:tab/>
      </w:r>
      <w:r>
        <w:rPr>
          <w:noProof/>
        </w:rPr>
        <w:fldChar w:fldCharType="begin"/>
      </w:r>
      <w:r>
        <w:rPr>
          <w:noProof/>
        </w:rPr>
        <w:instrText xml:space="preserve"> PAGEREF _Toc176903530 \h </w:instrText>
      </w:r>
      <w:r>
        <w:rPr>
          <w:noProof/>
        </w:rPr>
      </w:r>
      <w:r>
        <w:rPr>
          <w:noProof/>
        </w:rPr>
        <w:fldChar w:fldCharType="separate"/>
      </w:r>
      <w:r>
        <w:rPr>
          <w:noProof/>
        </w:rPr>
        <w:t>91</w:t>
      </w:r>
      <w:r>
        <w:rPr>
          <w:noProof/>
        </w:rPr>
        <w:fldChar w:fldCharType="end"/>
      </w:r>
    </w:p>
    <w:p w14:paraId="72F6C227" w14:textId="23979CA5"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114 - Reunião Editada</w:t>
      </w:r>
      <w:r>
        <w:rPr>
          <w:noProof/>
        </w:rPr>
        <w:tab/>
      </w:r>
      <w:r>
        <w:rPr>
          <w:noProof/>
        </w:rPr>
        <w:fldChar w:fldCharType="begin"/>
      </w:r>
      <w:r>
        <w:rPr>
          <w:noProof/>
        </w:rPr>
        <w:instrText xml:space="preserve"> PAGEREF _Toc176903531 \h </w:instrText>
      </w:r>
      <w:r>
        <w:rPr>
          <w:noProof/>
        </w:rPr>
      </w:r>
      <w:r>
        <w:rPr>
          <w:noProof/>
        </w:rPr>
        <w:fldChar w:fldCharType="separate"/>
      </w:r>
      <w:r>
        <w:rPr>
          <w:noProof/>
        </w:rPr>
        <w:t>92</w:t>
      </w:r>
      <w:r>
        <w:rPr>
          <w:noProof/>
        </w:rPr>
        <w:fldChar w:fldCharType="end"/>
      </w:r>
    </w:p>
    <w:p w14:paraId="7F8338E4" w14:textId="1BEC00DC"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115 - Teste Eliminar Reunião</w:t>
      </w:r>
      <w:r>
        <w:rPr>
          <w:noProof/>
        </w:rPr>
        <w:tab/>
      </w:r>
      <w:r>
        <w:rPr>
          <w:noProof/>
        </w:rPr>
        <w:fldChar w:fldCharType="begin"/>
      </w:r>
      <w:r>
        <w:rPr>
          <w:noProof/>
        </w:rPr>
        <w:instrText xml:space="preserve"> PAGEREF _Toc176903532 \h </w:instrText>
      </w:r>
      <w:r>
        <w:rPr>
          <w:noProof/>
        </w:rPr>
      </w:r>
      <w:r>
        <w:rPr>
          <w:noProof/>
        </w:rPr>
        <w:fldChar w:fldCharType="separate"/>
      </w:r>
      <w:r>
        <w:rPr>
          <w:noProof/>
        </w:rPr>
        <w:t>92</w:t>
      </w:r>
      <w:r>
        <w:rPr>
          <w:noProof/>
        </w:rPr>
        <w:fldChar w:fldCharType="end"/>
      </w:r>
    </w:p>
    <w:p w14:paraId="682A843A" w14:textId="5595D0C5"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116 - Código de sucesso da eliminação de uma reunião</w:t>
      </w:r>
      <w:r>
        <w:rPr>
          <w:noProof/>
        </w:rPr>
        <w:tab/>
      </w:r>
      <w:r>
        <w:rPr>
          <w:noProof/>
        </w:rPr>
        <w:fldChar w:fldCharType="begin"/>
      </w:r>
      <w:r>
        <w:rPr>
          <w:noProof/>
        </w:rPr>
        <w:instrText xml:space="preserve"> PAGEREF _Toc176903533 \h </w:instrText>
      </w:r>
      <w:r>
        <w:rPr>
          <w:noProof/>
        </w:rPr>
      </w:r>
      <w:r>
        <w:rPr>
          <w:noProof/>
        </w:rPr>
        <w:fldChar w:fldCharType="separate"/>
      </w:r>
      <w:r>
        <w:rPr>
          <w:noProof/>
        </w:rPr>
        <w:t>92</w:t>
      </w:r>
      <w:r>
        <w:rPr>
          <w:noProof/>
        </w:rPr>
        <w:fldChar w:fldCharType="end"/>
      </w:r>
    </w:p>
    <w:p w14:paraId="421F9996" w14:textId="25ABC6A1"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117 - Processo de eliminação de uma sala</w:t>
      </w:r>
      <w:r>
        <w:rPr>
          <w:noProof/>
        </w:rPr>
        <w:tab/>
      </w:r>
      <w:r>
        <w:rPr>
          <w:noProof/>
        </w:rPr>
        <w:fldChar w:fldCharType="begin"/>
      </w:r>
      <w:r>
        <w:rPr>
          <w:noProof/>
        </w:rPr>
        <w:instrText xml:space="preserve"> PAGEREF _Toc176903534 \h </w:instrText>
      </w:r>
      <w:r>
        <w:rPr>
          <w:noProof/>
        </w:rPr>
      </w:r>
      <w:r>
        <w:rPr>
          <w:noProof/>
        </w:rPr>
        <w:fldChar w:fldCharType="separate"/>
      </w:r>
      <w:r>
        <w:rPr>
          <w:noProof/>
        </w:rPr>
        <w:t>93</w:t>
      </w:r>
      <w:r>
        <w:rPr>
          <w:noProof/>
        </w:rPr>
        <w:fldChar w:fldCharType="end"/>
      </w:r>
    </w:p>
    <w:p w14:paraId="5153D447" w14:textId="5F02D21E"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118 - Teste Listar Salas</w:t>
      </w:r>
      <w:r>
        <w:rPr>
          <w:noProof/>
        </w:rPr>
        <w:tab/>
      </w:r>
      <w:r>
        <w:rPr>
          <w:noProof/>
        </w:rPr>
        <w:fldChar w:fldCharType="begin"/>
      </w:r>
      <w:r>
        <w:rPr>
          <w:noProof/>
        </w:rPr>
        <w:instrText xml:space="preserve"> PAGEREF _Toc176903535 \h </w:instrText>
      </w:r>
      <w:r>
        <w:rPr>
          <w:noProof/>
        </w:rPr>
      </w:r>
      <w:r>
        <w:rPr>
          <w:noProof/>
        </w:rPr>
        <w:fldChar w:fldCharType="separate"/>
      </w:r>
      <w:r>
        <w:rPr>
          <w:noProof/>
        </w:rPr>
        <w:t>93</w:t>
      </w:r>
      <w:r>
        <w:rPr>
          <w:noProof/>
        </w:rPr>
        <w:fldChar w:fldCharType="end"/>
      </w:r>
    </w:p>
    <w:p w14:paraId="180377E5" w14:textId="323783B9"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119 - Código de sucesso da listagem das salas</w:t>
      </w:r>
      <w:r>
        <w:rPr>
          <w:noProof/>
        </w:rPr>
        <w:tab/>
      </w:r>
      <w:r>
        <w:rPr>
          <w:noProof/>
        </w:rPr>
        <w:fldChar w:fldCharType="begin"/>
      </w:r>
      <w:r>
        <w:rPr>
          <w:noProof/>
        </w:rPr>
        <w:instrText xml:space="preserve"> PAGEREF _Toc176903536 \h </w:instrText>
      </w:r>
      <w:r>
        <w:rPr>
          <w:noProof/>
        </w:rPr>
      </w:r>
      <w:r>
        <w:rPr>
          <w:noProof/>
        </w:rPr>
        <w:fldChar w:fldCharType="separate"/>
      </w:r>
      <w:r>
        <w:rPr>
          <w:noProof/>
        </w:rPr>
        <w:t>93</w:t>
      </w:r>
      <w:r>
        <w:rPr>
          <w:noProof/>
        </w:rPr>
        <w:fldChar w:fldCharType="end"/>
      </w:r>
    </w:p>
    <w:p w14:paraId="581B4656" w14:textId="344E7470"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120 - Teste para Obter Sala por ID</w:t>
      </w:r>
      <w:r>
        <w:rPr>
          <w:noProof/>
        </w:rPr>
        <w:tab/>
      </w:r>
      <w:r>
        <w:rPr>
          <w:noProof/>
        </w:rPr>
        <w:fldChar w:fldCharType="begin"/>
      </w:r>
      <w:r>
        <w:rPr>
          <w:noProof/>
        </w:rPr>
        <w:instrText xml:space="preserve"> PAGEREF _Toc176903537 \h </w:instrText>
      </w:r>
      <w:r>
        <w:rPr>
          <w:noProof/>
        </w:rPr>
      </w:r>
      <w:r>
        <w:rPr>
          <w:noProof/>
        </w:rPr>
        <w:fldChar w:fldCharType="separate"/>
      </w:r>
      <w:r>
        <w:rPr>
          <w:noProof/>
        </w:rPr>
        <w:t>94</w:t>
      </w:r>
      <w:r>
        <w:rPr>
          <w:noProof/>
        </w:rPr>
        <w:fldChar w:fldCharType="end"/>
      </w:r>
    </w:p>
    <w:p w14:paraId="29662949" w14:textId="2BB72386"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121 - Sala Obtido por ID</w:t>
      </w:r>
      <w:r>
        <w:rPr>
          <w:noProof/>
        </w:rPr>
        <w:tab/>
      </w:r>
      <w:r>
        <w:rPr>
          <w:noProof/>
        </w:rPr>
        <w:fldChar w:fldCharType="begin"/>
      </w:r>
      <w:r>
        <w:rPr>
          <w:noProof/>
        </w:rPr>
        <w:instrText xml:space="preserve"> PAGEREF _Toc176903538 \h </w:instrText>
      </w:r>
      <w:r>
        <w:rPr>
          <w:noProof/>
        </w:rPr>
      </w:r>
      <w:r>
        <w:rPr>
          <w:noProof/>
        </w:rPr>
        <w:fldChar w:fldCharType="separate"/>
      </w:r>
      <w:r>
        <w:rPr>
          <w:noProof/>
        </w:rPr>
        <w:t>94</w:t>
      </w:r>
      <w:r>
        <w:rPr>
          <w:noProof/>
        </w:rPr>
        <w:fldChar w:fldCharType="end"/>
      </w:r>
    </w:p>
    <w:p w14:paraId="4F4A9967" w14:textId="4BDB9889"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122 - Código de sucesso da listagem de uma sala específica</w:t>
      </w:r>
      <w:r>
        <w:rPr>
          <w:noProof/>
        </w:rPr>
        <w:tab/>
      </w:r>
      <w:r>
        <w:rPr>
          <w:noProof/>
        </w:rPr>
        <w:fldChar w:fldCharType="begin"/>
      </w:r>
      <w:r>
        <w:rPr>
          <w:noProof/>
        </w:rPr>
        <w:instrText xml:space="preserve"> PAGEREF _Toc176903539 \h </w:instrText>
      </w:r>
      <w:r>
        <w:rPr>
          <w:noProof/>
        </w:rPr>
      </w:r>
      <w:r>
        <w:rPr>
          <w:noProof/>
        </w:rPr>
        <w:fldChar w:fldCharType="separate"/>
      </w:r>
      <w:r>
        <w:rPr>
          <w:noProof/>
        </w:rPr>
        <w:t>94</w:t>
      </w:r>
      <w:r>
        <w:rPr>
          <w:noProof/>
        </w:rPr>
        <w:fldChar w:fldCharType="end"/>
      </w:r>
    </w:p>
    <w:p w14:paraId="2AC049F5" w14:textId="7BEBF3FC" w:rsidR="00037D41" w:rsidRDefault="00325B95" w:rsidP="00552668">
      <w:pPr>
        <w:pStyle w:val="ndice1"/>
        <w:tabs>
          <w:tab w:val="right" w:leader="dot" w:pos="8312"/>
        </w:tabs>
      </w:pPr>
      <w:r>
        <w:fldChar w:fldCharType="end"/>
      </w:r>
    </w:p>
    <w:p w14:paraId="12EFE4C2" w14:textId="1827A44C" w:rsidR="00037D41" w:rsidRDefault="00037D41" w:rsidP="00037D41"/>
    <w:p w14:paraId="43D6A577" w14:textId="1C96A65E" w:rsidR="00037D41" w:rsidRDefault="00037D41" w:rsidP="00037D41"/>
    <w:p w14:paraId="5A791959" w14:textId="77777777" w:rsidR="00037D41" w:rsidRDefault="00037D41" w:rsidP="00037D41"/>
    <w:p w14:paraId="17391A0D" w14:textId="6DB3E16A" w:rsidR="00037D41" w:rsidRPr="00037D41" w:rsidRDefault="00037D41" w:rsidP="00AD092B">
      <w:pPr>
        <w:sectPr w:rsidR="00037D41" w:rsidRPr="00037D41" w:rsidSect="00CB0DE4">
          <w:headerReference w:type="even" r:id="rId37"/>
          <w:headerReference w:type="default" r:id="rId38"/>
          <w:footerReference w:type="even" r:id="rId39"/>
          <w:footerReference w:type="default" r:id="rId40"/>
          <w:headerReference w:type="first" r:id="rId41"/>
          <w:footerReference w:type="first" r:id="rId42"/>
          <w:pgSz w:w="11906" w:h="16838"/>
          <w:pgMar w:top="1440" w:right="1797" w:bottom="1440" w:left="1797" w:header="709" w:footer="709" w:gutter="0"/>
          <w:pgNumType w:fmt="lowerRoman"/>
          <w:cols w:space="720"/>
          <w:docGrid w:linePitch="360"/>
        </w:sectPr>
      </w:pPr>
    </w:p>
    <w:p w14:paraId="3CEE8011" w14:textId="77777777" w:rsidR="00325B95" w:rsidRDefault="00325B95">
      <w:pPr>
        <w:pStyle w:val="indice"/>
      </w:pPr>
      <w:r>
        <w:lastRenderedPageBreak/>
        <w:t>Índice de Tabelas</w:t>
      </w:r>
    </w:p>
    <w:p w14:paraId="1E33A175" w14:textId="0D313168" w:rsidR="0036233B" w:rsidRDefault="00463D92">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fldChar w:fldCharType="begin"/>
      </w:r>
      <w:r>
        <w:instrText xml:space="preserve"> TOC \c "TABELA" </w:instrText>
      </w:r>
      <w:r>
        <w:fldChar w:fldCharType="separate"/>
      </w:r>
      <w:r w:rsidR="0036233B">
        <w:rPr>
          <w:noProof/>
        </w:rPr>
        <w:t>Tabela 1 - Planeamento do trabalho</w:t>
      </w:r>
      <w:r w:rsidR="0036233B">
        <w:rPr>
          <w:noProof/>
        </w:rPr>
        <w:tab/>
      </w:r>
      <w:r w:rsidR="0036233B">
        <w:rPr>
          <w:noProof/>
        </w:rPr>
        <w:fldChar w:fldCharType="begin"/>
      </w:r>
      <w:r w:rsidR="0036233B">
        <w:rPr>
          <w:noProof/>
        </w:rPr>
        <w:instrText xml:space="preserve"> PAGEREF _Toc176903540 \h </w:instrText>
      </w:r>
      <w:r w:rsidR="0036233B">
        <w:rPr>
          <w:noProof/>
        </w:rPr>
      </w:r>
      <w:r w:rsidR="0036233B">
        <w:rPr>
          <w:noProof/>
        </w:rPr>
        <w:fldChar w:fldCharType="separate"/>
      </w:r>
      <w:r w:rsidR="0036233B">
        <w:rPr>
          <w:noProof/>
        </w:rPr>
        <w:t>5</w:t>
      </w:r>
      <w:r w:rsidR="0036233B">
        <w:rPr>
          <w:noProof/>
        </w:rPr>
        <w:fldChar w:fldCharType="end"/>
      </w:r>
    </w:p>
    <w:p w14:paraId="3DC5B4C9" w14:textId="6CCA25E6" w:rsidR="0036233B" w:rsidRDefault="0036233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 xml:space="preserve">Tabela 2 - Comparação entre SSR, SSG e ISR </w:t>
      </w:r>
      <w:r w:rsidRPr="00FF61CF">
        <w:rPr>
          <w:noProof/>
          <w:color w:val="000000"/>
        </w:rPr>
        <w:t>[6]</w:t>
      </w:r>
      <w:r>
        <w:rPr>
          <w:noProof/>
        </w:rPr>
        <w:tab/>
      </w:r>
      <w:r>
        <w:rPr>
          <w:noProof/>
        </w:rPr>
        <w:fldChar w:fldCharType="begin"/>
      </w:r>
      <w:r>
        <w:rPr>
          <w:noProof/>
        </w:rPr>
        <w:instrText xml:space="preserve"> PAGEREF _Toc176903541 \h </w:instrText>
      </w:r>
      <w:r>
        <w:rPr>
          <w:noProof/>
        </w:rPr>
      </w:r>
      <w:r>
        <w:rPr>
          <w:noProof/>
        </w:rPr>
        <w:fldChar w:fldCharType="separate"/>
      </w:r>
      <w:r>
        <w:rPr>
          <w:noProof/>
        </w:rPr>
        <w:t>14</w:t>
      </w:r>
      <w:r>
        <w:rPr>
          <w:noProof/>
        </w:rPr>
        <w:fldChar w:fldCharType="end"/>
      </w:r>
    </w:p>
    <w:p w14:paraId="6F8E5C29" w14:textId="64B54E19" w:rsidR="001479CC" w:rsidRDefault="00463D92">
      <w:pPr>
        <w:pStyle w:val="ndice1"/>
        <w:tabs>
          <w:tab w:val="right" w:leader="dot" w:pos="8312"/>
        </w:tabs>
        <w:sectPr w:rsidR="001479CC" w:rsidSect="00CB0DE4">
          <w:type w:val="oddPage"/>
          <w:pgSz w:w="11906" w:h="16838"/>
          <w:pgMar w:top="1440" w:right="1797" w:bottom="1440" w:left="1797" w:header="709" w:footer="709" w:gutter="0"/>
          <w:pgNumType w:fmt="lowerRoman"/>
          <w:cols w:space="720"/>
          <w:titlePg/>
          <w:docGrid w:linePitch="360"/>
        </w:sectPr>
      </w:pPr>
      <w:r>
        <w:fldChar w:fldCharType="end"/>
      </w:r>
    </w:p>
    <w:p w14:paraId="132A570B" w14:textId="46D0723A" w:rsidR="00325B95" w:rsidRDefault="00325B95" w:rsidP="007C391D">
      <w:pPr>
        <w:pStyle w:val="indice"/>
      </w:pPr>
      <w:r>
        <w:lastRenderedPageBreak/>
        <w:t>Notação e Glossário</w:t>
      </w:r>
    </w:p>
    <w:tbl>
      <w:tblPr>
        <w:tblW w:w="8528" w:type="dxa"/>
        <w:tblLayout w:type="fixed"/>
        <w:tblLook w:val="0000" w:firstRow="0" w:lastRow="0" w:firstColumn="0" w:lastColumn="0" w:noHBand="0" w:noVBand="0"/>
      </w:tblPr>
      <w:tblGrid>
        <w:gridCol w:w="1368"/>
        <w:gridCol w:w="7160"/>
      </w:tblGrid>
      <w:tr w:rsidR="00325B95" w14:paraId="43A2A1A2" w14:textId="77777777" w:rsidTr="00E85108">
        <w:tc>
          <w:tcPr>
            <w:tcW w:w="1368" w:type="dxa"/>
            <w:shd w:val="clear" w:color="auto" w:fill="auto"/>
          </w:tcPr>
          <w:p w14:paraId="5A5A01A8" w14:textId="00451A5D" w:rsidR="00325B95" w:rsidRDefault="00352239">
            <w:r>
              <w:rPr>
                <w:b/>
              </w:rPr>
              <w:t>ISR</w:t>
            </w:r>
          </w:p>
        </w:tc>
        <w:tc>
          <w:tcPr>
            <w:tcW w:w="7160" w:type="dxa"/>
            <w:shd w:val="clear" w:color="auto" w:fill="auto"/>
          </w:tcPr>
          <w:p w14:paraId="49FE80DE" w14:textId="306370EC" w:rsidR="00325B95" w:rsidRPr="00FD0B9C" w:rsidRDefault="00352239">
            <w:pPr>
              <w:rPr>
                <w:i/>
                <w:iCs/>
              </w:rPr>
            </w:pPr>
            <w:r w:rsidRPr="00FD0B9C">
              <w:rPr>
                <w:i/>
                <w:iCs/>
              </w:rPr>
              <w:t>Incremental Static Regeneration</w:t>
            </w:r>
          </w:p>
        </w:tc>
      </w:tr>
      <w:tr w:rsidR="00E85108" w14:paraId="407B3ACD" w14:textId="77777777" w:rsidTr="00E85108">
        <w:tc>
          <w:tcPr>
            <w:tcW w:w="1368" w:type="dxa"/>
            <w:shd w:val="clear" w:color="auto" w:fill="auto"/>
          </w:tcPr>
          <w:p w14:paraId="2D0608A2" w14:textId="574A1A93" w:rsidR="00E85108" w:rsidRDefault="00352239" w:rsidP="00E85108">
            <w:pPr>
              <w:rPr>
                <w:b/>
              </w:rPr>
            </w:pPr>
            <w:r>
              <w:rPr>
                <w:b/>
              </w:rPr>
              <w:t>SSR</w:t>
            </w:r>
          </w:p>
        </w:tc>
        <w:tc>
          <w:tcPr>
            <w:tcW w:w="7160" w:type="dxa"/>
            <w:shd w:val="clear" w:color="auto" w:fill="auto"/>
          </w:tcPr>
          <w:p w14:paraId="5B860BB0" w14:textId="57A6E7E5" w:rsidR="00E85108" w:rsidRPr="00FD0B9C" w:rsidRDefault="009D3CF6" w:rsidP="00E85108">
            <w:pPr>
              <w:rPr>
                <w:i/>
                <w:iCs/>
              </w:rPr>
            </w:pPr>
            <w:r w:rsidRPr="00FD0B9C">
              <w:rPr>
                <w:i/>
                <w:iCs/>
              </w:rPr>
              <w:t>S</w:t>
            </w:r>
            <w:r w:rsidR="00AB5240" w:rsidRPr="00FD0B9C">
              <w:rPr>
                <w:i/>
                <w:iCs/>
              </w:rPr>
              <w:t>erver Side Rendering</w:t>
            </w:r>
          </w:p>
        </w:tc>
      </w:tr>
      <w:tr w:rsidR="00E85108" w14:paraId="3BB8248F" w14:textId="77777777" w:rsidTr="00E85108">
        <w:tc>
          <w:tcPr>
            <w:tcW w:w="1368" w:type="dxa"/>
            <w:shd w:val="clear" w:color="auto" w:fill="auto"/>
          </w:tcPr>
          <w:p w14:paraId="511FADA6" w14:textId="14465631" w:rsidR="00E85108" w:rsidRDefault="00E85108" w:rsidP="00E85108">
            <w:pPr>
              <w:snapToGrid w:val="0"/>
            </w:pPr>
            <w:r>
              <w:rPr>
                <w:b/>
              </w:rPr>
              <w:t>S</w:t>
            </w:r>
            <w:r w:rsidR="009D3CF6">
              <w:rPr>
                <w:b/>
              </w:rPr>
              <w:t>SG</w:t>
            </w:r>
          </w:p>
        </w:tc>
        <w:tc>
          <w:tcPr>
            <w:tcW w:w="7160" w:type="dxa"/>
            <w:shd w:val="clear" w:color="auto" w:fill="auto"/>
          </w:tcPr>
          <w:p w14:paraId="4755A56D" w14:textId="1957CFE9" w:rsidR="00E85108" w:rsidRPr="00FD0B9C" w:rsidRDefault="008F570A" w:rsidP="00E85108">
            <w:pPr>
              <w:snapToGrid w:val="0"/>
              <w:rPr>
                <w:i/>
                <w:iCs/>
              </w:rPr>
            </w:pPr>
            <w:r w:rsidRPr="00FD0B9C">
              <w:rPr>
                <w:i/>
                <w:iCs/>
              </w:rPr>
              <w:t>Static Site Generation</w:t>
            </w:r>
          </w:p>
        </w:tc>
      </w:tr>
      <w:tr w:rsidR="00E85108" w14:paraId="0BD298F1" w14:textId="77777777" w:rsidTr="00E85108">
        <w:tc>
          <w:tcPr>
            <w:tcW w:w="1368" w:type="dxa"/>
            <w:shd w:val="clear" w:color="auto" w:fill="auto"/>
          </w:tcPr>
          <w:p w14:paraId="225F5340" w14:textId="1DA98417" w:rsidR="00E85108" w:rsidRDefault="00A630A7" w:rsidP="00E85108">
            <w:pPr>
              <w:snapToGrid w:val="0"/>
            </w:pPr>
            <w:r>
              <w:rPr>
                <w:b/>
              </w:rPr>
              <w:t>CDN</w:t>
            </w:r>
          </w:p>
        </w:tc>
        <w:tc>
          <w:tcPr>
            <w:tcW w:w="7160" w:type="dxa"/>
            <w:shd w:val="clear" w:color="auto" w:fill="auto"/>
          </w:tcPr>
          <w:p w14:paraId="3E0974CC" w14:textId="77777777" w:rsidR="00E85108" w:rsidRPr="00FD0B9C" w:rsidRDefault="00A630A7" w:rsidP="00E85108">
            <w:pPr>
              <w:snapToGrid w:val="0"/>
              <w:rPr>
                <w:i/>
              </w:rPr>
            </w:pPr>
            <w:r w:rsidRPr="00FD0B9C">
              <w:rPr>
                <w:i/>
              </w:rPr>
              <w:t>Content Delivery Network</w:t>
            </w:r>
          </w:p>
        </w:tc>
      </w:tr>
      <w:tr w:rsidR="006E635D" w14:paraId="5D0E615D" w14:textId="77777777" w:rsidTr="00E85108">
        <w:tc>
          <w:tcPr>
            <w:tcW w:w="1368" w:type="dxa"/>
            <w:shd w:val="clear" w:color="auto" w:fill="auto"/>
          </w:tcPr>
          <w:p w14:paraId="50DBD7D7" w14:textId="5D161FC8" w:rsidR="006E635D" w:rsidRDefault="006E635D" w:rsidP="00E85108">
            <w:pPr>
              <w:snapToGrid w:val="0"/>
              <w:rPr>
                <w:b/>
              </w:rPr>
            </w:pPr>
            <w:r>
              <w:rPr>
                <w:b/>
              </w:rPr>
              <w:t>SEO</w:t>
            </w:r>
          </w:p>
        </w:tc>
        <w:tc>
          <w:tcPr>
            <w:tcW w:w="7160" w:type="dxa"/>
            <w:shd w:val="clear" w:color="auto" w:fill="auto"/>
          </w:tcPr>
          <w:p w14:paraId="1CF423CE" w14:textId="16DF5793" w:rsidR="006E635D" w:rsidRPr="00FD0B9C" w:rsidRDefault="006E635D" w:rsidP="00E85108">
            <w:pPr>
              <w:snapToGrid w:val="0"/>
              <w:rPr>
                <w:i/>
              </w:rPr>
            </w:pPr>
            <w:r w:rsidRPr="00FD0B9C">
              <w:rPr>
                <w:i/>
              </w:rPr>
              <w:t>Search Engine Optimiz</w:t>
            </w:r>
            <w:r w:rsidR="002B5B91" w:rsidRPr="00FD0B9C">
              <w:rPr>
                <w:i/>
              </w:rPr>
              <w:t>ation</w:t>
            </w:r>
          </w:p>
        </w:tc>
      </w:tr>
      <w:tr w:rsidR="006E635D" w14:paraId="205BBB41" w14:textId="77777777" w:rsidTr="00E85108">
        <w:tc>
          <w:tcPr>
            <w:tcW w:w="1368" w:type="dxa"/>
            <w:shd w:val="clear" w:color="auto" w:fill="auto"/>
          </w:tcPr>
          <w:p w14:paraId="0BBA0A39" w14:textId="62E109F8" w:rsidR="006E635D" w:rsidRDefault="00E069F6" w:rsidP="00E85108">
            <w:pPr>
              <w:snapToGrid w:val="0"/>
              <w:rPr>
                <w:b/>
              </w:rPr>
            </w:pPr>
            <w:r>
              <w:rPr>
                <w:b/>
              </w:rPr>
              <w:t>CSR</w:t>
            </w:r>
          </w:p>
        </w:tc>
        <w:tc>
          <w:tcPr>
            <w:tcW w:w="7160" w:type="dxa"/>
            <w:shd w:val="clear" w:color="auto" w:fill="auto"/>
          </w:tcPr>
          <w:p w14:paraId="7B26F396" w14:textId="28190D84" w:rsidR="006E635D" w:rsidRPr="00FD0B9C" w:rsidRDefault="00E069F6" w:rsidP="00E85108">
            <w:pPr>
              <w:snapToGrid w:val="0"/>
              <w:rPr>
                <w:i/>
              </w:rPr>
            </w:pPr>
            <w:r w:rsidRPr="00FD0B9C">
              <w:rPr>
                <w:i/>
              </w:rPr>
              <w:t>Client Side Rendering</w:t>
            </w:r>
          </w:p>
        </w:tc>
      </w:tr>
      <w:tr w:rsidR="006E635D" w14:paraId="77A48C87" w14:textId="77777777" w:rsidTr="00E85108">
        <w:tc>
          <w:tcPr>
            <w:tcW w:w="1368" w:type="dxa"/>
            <w:shd w:val="clear" w:color="auto" w:fill="auto"/>
          </w:tcPr>
          <w:p w14:paraId="7A2B6688" w14:textId="27F8996E" w:rsidR="006E635D" w:rsidRDefault="00E9314A" w:rsidP="00E85108">
            <w:pPr>
              <w:snapToGrid w:val="0"/>
              <w:rPr>
                <w:b/>
              </w:rPr>
            </w:pPr>
            <w:r>
              <w:rPr>
                <w:b/>
              </w:rPr>
              <w:t>SPA</w:t>
            </w:r>
          </w:p>
        </w:tc>
        <w:tc>
          <w:tcPr>
            <w:tcW w:w="7160" w:type="dxa"/>
            <w:shd w:val="clear" w:color="auto" w:fill="auto"/>
          </w:tcPr>
          <w:p w14:paraId="6E0958E7" w14:textId="4831E155" w:rsidR="006E635D" w:rsidRPr="00FD0B9C" w:rsidRDefault="00E9314A" w:rsidP="00E85108">
            <w:pPr>
              <w:snapToGrid w:val="0"/>
              <w:rPr>
                <w:i/>
              </w:rPr>
            </w:pPr>
            <w:r w:rsidRPr="00FD0B9C">
              <w:rPr>
                <w:i/>
              </w:rPr>
              <w:t>Single Page Applications</w:t>
            </w:r>
          </w:p>
        </w:tc>
      </w:tr>
      <w:tr w:rsidR="00B97C5A" w14:paraId="08285629" w14:textId="77777777" w:rsidTr="00E85108">
        <w:tc>
          <w:tcPr>
            <w:tcW w:w="1368" w:type="dxa"/>
            <w:shd w:val="clear" w:color="auto" w:fill="auto"/>
          </w:tcPr>
          <w:p w14:paraId="34BF299F" w14:textId="62B4596C" w:rsidR="00B97C5A" w:rsidRDefault="001A5E15" w:rsidP="00E85108">
            <w:pPr>
              <w:snapToGrid w:val="0"/>
              <w:rPr>
                <w:b/>
              </w:rPr>
            </w:pPr>
            <w:r>
              <w:rPr>
                <w:b/>
              </w:rPr>
              <w:t>CMS</w:t>
            </w:r>
          </w:p>
        </w:tc>
        <w:tc>
          <w:tcPr>
            <w:tcW w:w="7160" w:type="dxa"/>
            <w:shd w:val="clear" w:color="auto" w:fill="auto"/>
          </w:tcPr>
          <w:p w14:paraId="24AC7C46" w14:textId="683926C3" w:rsidR="00B97C5A" w:rsidRPr="00FD0B9C" w:rsidRDefault="00E474BB" w:rsidP="00E85108">
            <w:pPr>
              <w:snapToGrid w:val="0"/>
              <w:rPr>
                <w:i/>
              </w:rPr>
            </w:pPr>
            <w:r w:rsidRPr="00FD0B9C">
              <w:rPr>
                <w:i/>
              </w:rPr>
              <w:t>Content Management Systems</w:t>
            </w:r>
          </w:p>
        </w:tc>
      </w:tr>
      <w:tr w:rsidR="00B97C5A" w14:paraId="008AC110" w14:textId="77777777" w:rsidTr="00E85108">
        <w:tc>
          <w:tcPr>
            <w:tcW w:w="1368" w:type="dxa"/>
            <w:shd w:val="clear" w:color="auto" w:fill="auto"/>
          </w:tcPr>
          <w:p w14:paraId="0FD57EE4" w14:textId="03CD0293" w:rsidR="00B97C5A" w:rsidRDefault="00E957B5" w:rsidP="00E85108">
            <w:pPr>
              <w:snapToGrid w:val="0"/>
              <w:rPr>
                <w:b/>
              </w:rPr>
            </w:pPr>
            <w:r>
              <w:rPr>
                <w:b/>
              </w:rPr>
              <w:t xml:space="preserve">DPR </w:t>
            </w:r>
          </w:p>
        </w:tc>
        <w:tc>
          <w:tcPr>
            <w:tcW w:w="7160" w:type="dxa"/>
            <w:shd w:val="clear" w:color="auto" w:fill="auto"/>
          </w:tcPr>
          <w:p w14:paraId="0C71B072" w14:textId="3EF3E671" w:rsidR="00B97C5A" w:rsidRPr="00FD0B9C" w:rsidRDefault="00E957B5" w:rsidP="00E85108">
            <w:pPr>
              <w:snapToGrid w:val="0"/>
              <w:rPr>
                <w:i/>
              </w:rPr>
            </w:pPr>
            <w:r w:rsidRPr="00FD0B9C">
              <w:rPr>
                <w:i/>
              </w:rPr>
              <w:t>Distributed Persistent Rendering</w:t>
            </w:r>
          </w:p>
        </w:tc>
      </w:tr>
      <w:tr w:rsidR="006E635D" w14:paraId="395A9217" w14:textId="77777777" w:rsidTr="00E85108">
        <w:tc>
          <w:tcPr>
            <w:tcW w:w="1368" w:type="dxa"/>
            <w:shd w:val="clear" w:color="auto" w:fill="auto"/>
          </w:tcPr>
          <w:p w14:paraId="7EB0058F" w14:textId="77777777" w:rsidR="006E635D" w:rsidRDefault="006E635D" w:rsidP="00E85108">
            <w:pPr>
              <w:snapToGrid w:val="0"/>
              <w:rPr>
                <w:b/>
              </w:rPr>
            </w:pPr>
          </w:p>
        </w:tc>
        <w:tc>
          <w:tcPr>
            <w:tcW w:w="7160" w:type="dxa"/>
            <w:shd w:val="clear" w:color="auto" w:fill="auto"/>
          </w:tcPr>
          <w:p w14:paraId="41D23C28" w14:textId="77777777" w:rsidR="006E635D" w:rsidRDefault="006E635D" w:rsidP="00E85108">
            <w:pPr>
              <w:snapToGrid w:val="0"/>
              <w:rPr>
                <w:iCs/>
              </w:rPr>
            </w:pPr>
          </w:p>
        </w:tc>
      </w:tr>
    </w:tbl>
    <w:p w14:paraId="0A80BD3F" w14:textId="77777777" w:rsidR="006E635D" w:rsidRDefault="006E635D"/>
    <w:p w14:paraId="712DCC1F" w14:textId="77777777" w:rsidR="00E0279F" w:rsidRDefault="00E0279F"/>
    <w:p w14:paraId="6E15954E" w14:textId="77777777" w:rsidR="00E0279F" w:rsidRDefault="00E0279F"/>
    <w:p w14:paraId="380F4B14" w14:textId="77777777" w:rsidR="00E0279F" w:rsidRDefault="00E0279F"/>
    <w:p w14:paraId="21C194B2" w14:textId="77777777" w:rsidR="00E0279F" w:rsidRDefault="00E0279F"/>
    <w:p w14:paraId="228185BD" w14:textId="77777777" w:rsidR="00E0279F" w:rsidRDefault="00E0279F"/>
    <w:p w14:paraId="5582645B" w14:textId="77777777" w:rsidR="00E0279F" w:rsidRDefault="00E0279F"/>
    <w:p w14:paraId="535B349A" w14:textId="77777777" w:rsidR="00E0279F" w:rsidRDefault="00E0279F"/>
    <w:p w14:paraId="6EEEAC86" w14:textId="77777777" w:rsidR="00E0279F" w:rsidRDefault="00E0279F"/>
    <w:p w14:paraId="2F22B126" w14:textId="77777777" w:rsidR="00E0279F" w:rsidRDefault="00E0279F"/>
    <w:p w14:paraId="60EDA780" w14:textId="77777777" w:rsidR="00E0279F" w:rsidRDefault="00E0279F"/>
    <w:p w14:paraId="32D0839B" w14:textId="77777777" w:rsidR="007C391D" w:rsidRDefault="007C391D"/>
    <w:p w14:paraId="607B082F" w14:textId="337CBDAF" w:rsidR="00325B95" w:rsidRDefault="00325B95" w:rsidP="00E0279F">
      <w:pPr>
        <w:pStyle w:val="Cabealho1"/>
      </w:pPr>
      <w:bookmarkStart w:id="3" w:name="_Toc176903881"/>
      <w:r>
        <w:lastRenderedPageBreak/>
        <w:t>Introdução</w:t>
      </w:r>
      <w:bookmarkEnd w:id="3"/>
    </w:p>
    <w:p w14:paraId="2C4070D8" w14:textId="0BF3F8D1" w:rsidR="007C1D6C" w:rsidRDefault="007C1D6C" w:rsidP="00510FAE">
      <w:pPr>
        <w:ind w:firstLine="567"/>
      </w:pPr>
      <w:r>
        <w:t xml:space="preserve">O presente relatório tem como apresentar e descrever o projeto realizado no âmbito da unidade curricular de Projeto/Estágio (PESTI) do 2º semestre do 3º ano </w:t>
      </w:r>
      <w:r w:rsidR="00095789">
        <w:t>da Licenciatura em Engenharia Informática do ISEP.</w:t>
      </w:r>
    </w:p>
    <w:p w14:paraId="799F6602" w14:textId="2DF01A4E" w:rsidR="001521A8" w:rsidRDefault="002325E3" w:rsidP="00510FAE">
      <w:pPr>
        <w:ind w:firstLine="567"/>
      </w:pPr>
      <w:r>
        <w:t xml:space="preserve">O projeto desenvolvido neste estágio curricular foi realizado na empresa DevScope </w:t>
      </w:r>
      <w:r w:rsidR="00C97E84">
        <w:t>– Soluções de Sistemas e Tecnologia</w:t>
      </w:r>
      <w:r w:rsidR="008F091C">
        <w:t>s de Formação, S.A..</w:t>
      </w:r>
    </w:p>
    <w:p w14:paraId="51E83F40" w14:textId="20F1FB41" w:rsidR="008F091C" w:rsidRDefault="003244A3" w:rsidP="00510FAE">
      <w:pPr>
        <w:ind w:firstLine="567"/>
      </w:pPr>
      <w:r>
        <w:t>A DevScope</w:t>
      </w:r>
      <w:r w:rsidR="00E2396C">
        <w:t xml:space="preserve"> </w:t>
      </w:r>
      <w:sdt>
        <w:sdtPr>
          <w:rPr>
            <w:color w:val="000000"/>
          </w:rPr>
          <w:tag w:val="MENDELEY_CITATION_v3_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"/>
          <w:id w:val="1419450126"/>
          <w:placeholder>
            <w:docPart w:val="DefaultPlaceholder_-1854013440"/>
          </w:placeholder>
        </w:sdtPr>
        <w:sdtContent>
          <w:r w:rsidR="00F64C0C" w:rsidRPr="00F64C0C">
            <w:rPr>
              <w:color w:val="000000"/>
            </w:rPr>
            <w:t>[1]</w:t>
          </w:r>
        </w:sdtContent>
      </w:sdt>
      <w:r>
        <w:t xml:space="preserve"> </w:t>
      </w:r>
      <w:r w:rsidR="00F00083">
        <w:t xml:space="preserve">é uma empresa de desenvolvimento de </w:t>
      </w:r>
      <w:r w:rsidR="00F00083" w:rsidRPr="00FD0B9C">
        <w:rPr>
          <w:i/>
          <w:iCs/>
        </w:rPr>
        <w:t>software</w:t>
      </w:r>
      <w:r w:rsidR="00F00083">
        <w:t xml:space="preserve"> que foi fundada em 2003 no Porto, em Portugal. </w:t>
      </w:r>
      <w:r w:rsidR="00BB487B">
        <w:t>A empresa possui um escritório no Porto</w:t>
      </w:r>
      <w:r w:rsidR="005E5510">
        <w:t xml:space="preserve"> e ent</w:t>
      </w:r>
      <w:r w:rsidR="006C1D03">
        <w:t>r</w:t>
      </w:r>
      <w:r w:rsidR="005E5510">
        <w:t>e 51 e 200 funcionários</w:t>
      </w:r>
      <w:r w:rsidR="00BB487B">
        <w:t>.</w:t>
      </w:r>
      <w:r w:rsidR="005E5510">
        <w:t xml:space="preserve"> </w:t>
      </w:r>
    </w:p>
    <w:p w14:paraId="58A8C0FB" w14:textId="774CFA4F" w:rsidR="00C0664D" w:rsidRDefault="006C1D03" w:rsidP="0011265B">
      <w:pPr>
        <w:ind w:firstLine="567"/>
      </w:pPr>
      <w:r>
        <w:t xml:space="preserve">A DevScope </w:t>
      </w:r>
      <w:sdt>
        <w:sdtPr>
          <w:rPr>
            <w:color w:val="000000"/>
          </w:rPr>
          <w:tag w:val="MENDELEY_CITATION_v3_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"/>
          <w:id w:val="-1785733268"/>
          <w:placeholder>
            <w:docPart w:val="DefaultPlaceholder_-1854013440"/>
          </w:placeholder>
        </w:sdtPr>
        <w:sdtContent>
          <w:r w:rsidR="00F64C0C" w:rsidRPr="00F64C0C">
            <w:rPr>
              <w:color w:val="000000"/>
            </w:rPr>
            <w:t>[1]</w:t>
          </w:r>
        </w:sdtContent>
      </w:sdt>
      <w:r w:rsidR="00E2396C">
        <w:t xml:space="preserve"> </w:t>
      </w:r>
      <w:r>
        <w:t xml:space="preserve">é parceira da </w:t>
      </w:r>
      <w:r w:rsidRPr="00FD0B9C">
        <w:rPr>
          <w:i/>
          <w:iCs/>
        </w:rPr>
        <w:t>Microsoft</w:t>
      </w:r>
      <w:r w:rsidR="00C45804">
        <w:t xml:space="preserve"> para soluções </w:t>
      </w:r>
      <w:r w:rsidR="00263A7C">
        <w:t xml:space="preserve">nas áreas </w:t>
      </w:r>
      <w:r w:rsidR="00C45804">
        <w:t xml:space="preserve">de </w:t>
      </w:r>
      <w:r w:rsidR="00C45804" w:rsidRPr="00FD0B9C">
        <w:rPr>
          <w:i/>
          <w:iCs/>
        </w:rPr>
        <w:t xml:space="preserve">Data &amp; AI, </w:t>
      </w:r>
      <w:r w:rsidR="00CC7CCA" w:rsidRPr="00FD0B9C">
        <w:rPr>
          <w:i/>
          <w:iCs/>
        </w:rPr>
        <w:t>Digital &amp; App Innovation</w:t>
      </w:r>
      <w:r w:rsidR="00263A7C" w:rsidRPr="00FD0B9C">
        <w:rPr>
          <w:i/>
          <w:iCs/>
        </w:rPr>
        <w:t xml:space="preserve"> e Modern Workplace</w:t>
      </w:r>
      <w:r w:rsidR="00DC024B">
        <w:t xml:space="preserve"> e possui 2 especializações avançadas</w:t>
      </w:r>
      <w:r w:rsidR="00A51C45">
        <w:t xml:space="preserve"> em </w:t>
      </w:r>
      <w:r w:rsidR="00A51C45" w:rsidRPr="00FE7980">
        <w:rPr>
          <w:i/>
          <w:iCs/>
        </w:rPr>
        <w:t>Analytics</w:t>
      </w:r>
      <w:r w:rsidR="00A51C45">
        <w:t xml:space="preserve"> e </w:t>
      </w:r>
      <w:r w:rsidR="00A51C45" w:rsidRPr="00FE7980">
        <w:rPr>
          <w:i/>
          <w:iCs/>
        </w:rPr>
        <w:t>Low Code Application Development</w:t>
      </w:r>
      <w:r w:rsidR="00A51C45">
        <w:t>.</w:t>
      </w:r>
      <w:r w:rsidR="001D3170">
        <w:t xml:space="preserve"> A empresa também recebeu prémios</w:t>
      </w:r>
      <w:r w:rsidR="00E272D2">
        <w:t xml:space="preserve"> em 2021 de Parceiro do Ano da </w:t>
      </w:r>
      <w:r w:rsidR="00E272D2" w:rsidRPr="00FD0B9C">
        <w:rPr>
          <w:i/>
          <w:iCs/>
        </w:rPr>
        <w:t>Analytics</w:t>
      </w:r>
      <w:r w:rsidR="00E272D2">
        <w:t xml:space="preserve"> pela </w:t>
      </w:r>
      <w:r w:rsidR="00E272D2" w:rsidRPr="006613E1">
        <w:rPr>
          <w:i/>
          <w:iCs/>
        </w:rPr>
        <w:t>Microsoft Portugal</w:t>
      </w:r>
      <w:r w:rsidR="00E272D2">
        <w:t>, em 2022</w:t>
      </w:r>
      <w:r w:rsidR="00C144BC">
        <w:t xml:space="preserve"> com Parceiro do Ano em </w:t>
      </w:r>
      <w:r w:rsidR="00C144BC" w:rsidRPr="00FD0B9C">
        <w:rPr>
          <w:i/>
          <w:iCs/>
        </w:rPr>
        <w:t>Power Platform</w:t>
      </w:r>
      <w:r w:rsidR="00C144BC">
        <w:t xml:space="preserve"> e em 2023</w:t>
      </w:r>
      <w:r w:rsidR="00510FAE">
        <w:t xml:space="preserve"> com o Parceiro do Ano em </w:t>
      </w:r>
      <w:r w:rsidR="00510FAE" w:rsidRPr="00FD0B9C">
        <w:rPr>
          <w:i/>
          <w:iCs/>
        </w:rPr>
        <w:t>Low Code</w:t>
      </w:r>
      <w:r w:rsidR="00510FAE">
        <w:t>.</w:t>
      </w:r>
    </w:p>
    <w:p w14:paraId="09B20313" w14:textId="77777777" w:rsidR="00FD199D" w:rsidRDefault="00FD199D" w:rsidP="00450C0F"/>
    <w:p w14:paraId="54FF2C17" w14:textId="77777777" w:rsidR="007003B9" w:rsidRDefault="007003B9">
      <w:pPr>
        <w:pStyle w:val="Cabealho2"/>
      </w:pPr>
      <w:bookmarkStart w:id="4" w:name="_Toc176903882"/>
      <w:r>
        <w:t>Enquadramento</w:t>
      </w:r>
      <w:r w:rsidR="00037F4A">
        <w:t>/Contexto</w:t>
      </w:r>
      <w:bookmarkEnd w:id="4"/>
    </w:p>
    <w:p w14:paraId="6614FEF1" w14:textId="6FE8EAA8" w:rsidR="004F199B" w:rsidRDefault="00532438" w:rsidP="004F2BA2">
      <w:pPr>
        <w:ind w:firstLine="567"/>
      </w:pPr>
      <w:r>
        <w:t>Este projeto foi proposto pela organização depois de uma entrevista que foi re</w:t>
      </w:r>
      <w:r w:rsidR="0011265B">
        <w:t>a</w:t>
      </w:r>
      <w:r>
        <w:t>lizada</w:t>
      </w:r>
      <w:r w:rsidR="0011265B">
        <w:t xml:space="preserve"> onde tentaram perceber as potenciais áreas de interesse. </w:t>
      </w:r>
    </w:p>
    <w:p w14:paraId="18E2843A" w14:textId="6E7F7B57" w:rsidR="004B29A9" w:rsidRDefault="004B29A9" w:rsidP="004F2BA2">
      <w:pPr>
        <w:ind w:firstLine="567"/>
      </w:pPr>
      <w:r>
        <w:t xml:space="preserve">A área em questão coincide </w:t>
      </w:r>
      <w:r w:rsidR="007F7916">
        <w:t>com algumas áreas em que a organização desempenha os seus serviços</w:t>
      </w:r>
      <w:r>
        <w:t xml:space="preserve"> e </w:t>
      </w:r>
      <w:r w:rsidR="00C8688F">
        <w:t xml:space="preserve">está a evoluir </w:t>
      </w:r>
      <w:r w:rsidR="0070664F">
        <w:t xml:space="preserve">e modernizar-se nos últimos anos </w:t>
      </w:r>
      <w:r w:rsidR="007F7916">
        <w:t>devido</w:t>
      </w:r>
      <w:r w:rsidR="0070664F">
        <w:t xml:space="preserve"> </w:t>
      </w:r>
      <w:r w:rsidR="007F7916">
        <w:t>à</w:t>
      </w:r>
      <w:r w:rsidR="0070664F">
        <w:t xml:space="preserve"> cada vez maior utilização de aplicações da </w:t>
      </w:r>
      <w:r w:rsidR="0070664F" w:rsidRPr="00927553">
        <w:rPr>
          <w:i/>
          <w:iCs/>
        </w:rPr>
        <w:t>Microsoft</w:t>
      </w:r>
      <w:r w:rsidR="0070664F">
        <w:t xml:space="preserve"> e outras empresas de tecnologias</w:t>
      </w:r>
      <w:r w:rsidR="00D71DBD">
        <w:t xml:space="preserve"> e ao facto de as organizações das mais diversas áreas necessitarem de aplicações informáticas para a manutenção e expansão dos seus negócios.</w:t>
      </w:r>
    </w:p>
    <w:p w14:paraId="538363B1" w14:textId="77777777" w:rsidR="00B77080" w:rsidRDefault="00B77080" w:rsidP="007003B9"/>
    <w:p w14:paraId="02A68C02" w14:textId="645CFC16" w:rsidR="00AE049C" w:rsidRDefault="00B27DFB" w:rsidP="003F678F">
      <w:pPr>
        <w:pStyle w:val="Cabealho2"/>
      </w:pPr>
      <w:bookmarkStart w:id="5" w:name="_Toc176903883"/>
      <w:r>
        <w:t>Descrição do Problema</w:t>
      </w:r>
      <w:bookmarkEnd w:id="5"/>
    </w:p>
    <w:p w14:paraId="5955666D" w14:textId="0195550A" w:rsidR="00AE049C" w:rsidRDefault="00EF678D" w:rsidP="0039029F">
      <w:pPr>
        <w:ind w:firstLine="567"/>
      </w:pPr>
      <w:r>
        <w:t xml:space="preserve">O problema consiste </w:t>
      </w:r>
      <w:r w:rsidR="00DE6BEA">
        <w:t xml:space="preserve">na otimização do desempenho de </w:t>
      </w:r>
      <w:r w:rsidR="00DE6BEA" w:rsidRPr="00927553">
        <w:rPr>
          <w:i/>
          <w:iCs/>
        </w:rPr>
        <w:t>websites</w:t>
      </w:r>
      <w:r w:rsidR="00DE6BEA">
        <w:t xml:space="preserve"> público</w:t>
      </w:r>
      <w:r w:rsidR="004F199B">
        <w:t xml:space="preserve">s, tendo em conta que </w:t>
      </w:r>
      <w:r w:rsidR="00784145">
        <w:t>os</w:t>
      </w:r>
      <w:r w:rsidR="00D23B7A">
        <w:t xml:space="preserve"> utilizadores </w:t>
      </w:r>
      <w:r w:rsidR="00784145">
        <w:t xml:space="preserve">procuram cada vez mais </w:t>
      </w:r>
      <w:r w:rsidR="00784145" w:rsidRPr="00927553">
        <w:rPr>
          <w:i/>
          <w:iCs/>
        </w:rPr>
        <w:t>websites</w:t>
      </w:r>
      <w:r w:rsidR="00784145">
        <w:t xml:space="preserve"> mais rápidos</w:t>
      </w:r>
      <w:r w:rsidR="006810A4">
        <w:t xml:space="preserve"> e com um maior desempenho</w:t>
      </w:r>
      <w:r w:rsidR="00CC0089">
        <w:t>.</w:t>
      </w:r>
      <w:r w:rsidR="006810A4">
        <w:t xml:space="preserve"> </w:t>
      </w:r>
      <w:r w:rsidR="00937BCB">
        <w:t>Para isso, este projeto foca-se em temas como o Centro de Distribuição de Comandos (CDN)</w:t>
      </w:r>
      <w:r w:rsidR="00B71D59">
        <w:t>, geração de websites estáticos, programação assíncrona</w:t>
      </w:r>
      <w:r w:rsidR="00162ACC">
        <w:t xml:space="preserve">, Regeneração </w:t>
      </w:r>
      <w:r w:rsidR="00162ACC">
        <w:lastRenderedPageBreak/>
        <w:t>Estática Incremental (ISR) e pesquisas eficientes como potenciais soluções para o pr</w:t>
      </w:r>
      <w:r w:rsidR="00685113">
        <w:t>oblema e consequentemente melhorar as experiências dos utilizadores</w:t>
      </w:r>
      <w:r w:rsidR="008D65C0">
        <w:t xml:space="preserve"> relativamente à utilização de websites</w:t>
      </w:r>
      <w:r w:rsidR="00685113">
        <w:t>.</w:t>
      </w:r>
    </w:p>
    <w:p w14:paraId="02CDAB4D" w14:textId="77777777" w:rsidR="00E770B4" w:rsidRDefault="00E770B4" w:rsidP="003F678F"/>
    <w:p w14:paraId="4BFE2F65" w14:textId="516E6696" w:rsidR="00FD199D" w:rsidRDefault="002D0EF2" w:rsidP="00782CC7">
      <w:pPr>
        <w:pStyle w:val="Cabealho2"/>
      </w:pPr>
      <w:bookmarkStart w:id="6" w:name="_Toc176903884"/>
      <w:r>
        <w:t>Objetivos</w:t>
      </w:r>
      <w:bookmarkEnd w:id="6"/>
    </w:p>
    <w:p w14:paraId="23393BB3" w14:textId="187ABAB2" w:rsidR="0011265B" w:rsidRDefault="00B67315" w:rsidP="0011265B">
      <w:pPr>
        <w:ind w:firstLine="567"/>
        <w:rPr>
          <w:szCs w:val="22"/>
        </w:rPr>
      </w:pPr>
      <w:r>
        <w:rPr>
          <w:szCs w:val="22"/>
        </w:rPr>
        <w:t xml:space="preserve">O principal objetivo deste estágio foi a criação de uma aplicação que permitisse a marcação de reuniões </w:t>
      </w:r>
      <w:r w:rsidR="000F4623">
        <w:rPr>
          <w:szCs w:val="22"/>
        </w:rPr>
        <w:t xml:space="preserve">pelos membros da organização e a consulta das informações </w:t>
      </w:r>
      <w:r w:rsidR="00532004">
        <w:rPr>
          <w:szCs w:val="22"/>
        </w:rPr>
        <w:t>dessas mesmas reuniões</w:t>
      </w:r>
      <w:r w:rsidR="006809B6">
        <w:rPr>
          <w:szCs w:val="22"/>
        </w:rPr>
        <w:t xml:space="preserve"> que estão listadas em tabelas</w:t>
      </w:r>
      <w:r w:rsidR="000F4623">
        <w:rPr>
          <w:szCs w:val="22"/>
        </w:rPr>
        <w:t>.</w:t>
      </w:r>
    </w:p>
    <w:p w14:paraId="738EE8CD" w14:textId="32B3FF32" w:rsidR="00C612B9" w:rsidRDefault="00C612B9" w:rsidP="0011265B">
      <w:pPr>
        <w:ind w:firstLine="567"/>
        <w:rPr>
          <w:szCs w:val="22"/>
        </w:rPr>
      </w:pPr>
      <w:r>
        <w:rPr>
          <w:szCs w:val="22"/>
        </w:rPr>
        <w:t xml:space="preserve">A aplicação permitirá aos utilizadores marcarem, editarem e </w:t>
      </w:r>
      <w:r w:rsidR="00BB1F51">
        <w:rPr>
          <w:szCs w:val="22"/>
        </w:rPr>
        <w:t>eliminarem as reuniões associadas ao mesmo</w:t>
      </w:r>
      <w:r w:rsidR="0087356D">
        <w:rPr>
          <w:szCs w:val="22"/>
        </w:rPr>
        <w:t xml:space="preserve"> e consultarem as informações sobre as salas onde as reuniões foram marcadas.</w:t>
      </w:r>
    </w:p>
    <w:p w14:paraId="4796F603" w14:textId="37590805" w:rsidR="004170CF" w:rsidRDefault="004170CF" w:rsidP="0011265B">
      <w:pPr>
        <w:ind w:firstLine="567"/>
        <w:rPr>
          <w:szCs w:val="22"/>
        </w:rPr>
      </w:pPr>
      <w:r>
        <w:rPr>
          <w:szCs w:val="22"/>
        </w:rPr>
        <w:t>Para isso, foram criadas uma base de dados MongoDB onde serão armazenadas as informações sobre as salas e as reuniões</w:t>
      </w:r>
      <w:r w:rsidR="00853A84">
        <w:rPr>
          <w:szCs w:val="22"/>
        </w:rPr>
        <w:t xml:space="preserve"> e as respetivas APIs para permitirem a consulta e a inserção de novos dados sobre as reuniões através de operações CRUD.</w:t>
      </w:r>
    </w:p>
    <w:p w14:paraId="66FCFC4B" w14:textId="7CE50886" w:rsidR="008B1905" w:rsidRDefault="008B1905" w:rsidP="0011265B">
      <w:pPr>
        <w:ind w:firstLine="567"/>
        <w:rPr>
          <w:szCs w:val="22"/>
        </w:rPr>
      </w:pPr>
      <w:r>
        <w:rPr>
          <w:szCs w:val="22"/>
        </w:rPr>
        <w:t xml:space="preserve">Antes de os dados serem listados nas tabelas, serão tratados, sendo aí </w:t>
      </w:r>
      <w:r w:rsidR="00B90367">
        <w:rPr>
          <w:szCs w:val="22"/>
        </w:rPr>
        <w:t>que será aplicado o ISR que permitirá ape</w:t>
      </w:r>
      <w:r w:rsidR="00C63021">
        <w:rPr>
          <w:szCs w:val="22"/>
        </w:rPr>
        <w:t>nas que os conteúdos e as páginas que foram alterados sejam r</w:t>
      </w:r>
      <w:r w:rsidR="00DE5199">
        <w:rPr>
          <w:szCs w:val="22"/>
        </w:rPr>
        <w:t>ecarregados, tornando a aplicação mais rápida</w:t>
      </w:r>
      <w:r w:rsidR="002D5F0F">
        <w:rPr>
          <w:szCs w:val="22"/>
        </w:rPr>
        <w:t xml:space="preserve"> e diminuindo a utilização de recursos</w:t>
      </w:r>
      <w:r w:rsidR="00DE5199">
        <w:rPr>
          <w:szCs w:val="22"/>
        </w:rPr>
        <w:t>.</w:t>
      </w:r>
    </w:p>
    <w:p w14:paraId="19FD4FA5" w14:textId="6C1BBD8F" w:rsidR="004131CE" w:rsidRPr="005C00A7" w:rsidRDefault="004B24F3" w:rsidP="0011265B">
      <w:pPr>
        <w:ind w:firstLine="567"/>
        <w:rPr>
          <w:szCs w:val="22"/>
          <w:lang w:eastAsia="pt-PT"/>
        </w:rPr>
      </w:pPr>
      <w:r>
        <w:rPr>
          <w:szCs w:val="22"/>
          <w:lang w:eastAsia="pt-PT"/>
        </w:rPr>
        <w:t>Nas tabelas foram aplicadas técnicas de pesquisa</w:t>
      </w:r>
      <w:r w:rsidR="00006B6F">
        <w:rPr>
          <w:szCs w:val="22"/>
          <w:lang w:eastAsia="pt-PT"/>
        </w:rPr>
        <w:t xml:space="preserve"> com base em vários critérios o que permite uma filtragem mais rápida e eficiente dos dados necessários. </w:t>
      </w:r>
      <w:r w:rsidR="006E0935">
        <w:rPr>
          <w:szCs w:val="22"/>
          <w:lang w:eastAsia="pt-PT"/>
        </w:rPr>
        <w:t>Na tabela das reuniões</w:t>
      </w:r>
      <w:r w:rsidR="002D5F0F">
        <w:rPr>
          <w:szCs w:val="22"/>
          <w:lang w:eastAsia="pt-PT"/>
        </w:rPr>
        <w:t xml:space="preserve"> também</w:t>
      </w:r>
      <w:r w:rsidR="006E0935">
        <w:rPr>
          <w:szCs w:val="22"/>
          <w:lang w:eastAsia="pt-PT"/>
        </w:rPr>
        <w:t xml:space="preserve"> foi aplicada a paginação onde será possível listar apenas algumas instâncias de reuniões</w:t>
      </w:r>
      <w:r w:rsidR="002D5F0F">
        <w:rPr>
          <w:szCs w:val="22"/>
          <w:lang w:eastAsia="pt-PT"/>
        </w:rPr>
        <w:t xml:space="preserve"> em várias páginas.</w:t>
      </w:r>
    </w:p>
    <w:p w14:paraId="31CE8F25" w14:textId="77777777" w:rsidR="007A1574" w:rsidRDefault="007A1574" w:rsidP="006559E1"/>
    <w:p w14:paraId="632E9461" w14:textId="032EE03F" w:rsidR="006559E1" w:rsidRDefault="00782CC7" w:rsidP="00782CC7">
      <w:pPr>
        <w:pStyle w:val="Cabealho2"/>
      </w:pPr>
      <w:bookmarkStart w:id="7" w:name="_Toc176903885"/>
      <w:r>
        <w:t>Abordagem</w:t>
      </w:r>
      <w:bookmarkEnd w:id="7"/>
    </w:p>
    <w:p w14:paraId="6A05C12B" w14:textId="7227BBF2" w:rsidR="006D4996" w:rsidRDefault="00286463" w:rsidP="00744C10">
      <w:pPr>
        <w:ind w:firstLine="567"/>
      </w:pPr>
      <w:r>
        <w:t>A metodologia utilizada durante o desenvolvimento deste projeto foi o Github</w:t>
      </w:r>
      <w:r w:rsidR="00483C5D">
        <w:t xml:space="preserve"> em que foi criado um repositório</w:t>
      </w:r>
      <w:r w:rsidR="0034699A">
        <w:t>, representado na figura 1,</w:t>
      </w:r>
      <w:r w:rsidR="00483C5D">
        <w:t xml:space="preserve"> para onde fora</w:t>
      </w:r>
      <w:r w:rsidR="00B65D90">
        <w:t>m submetid</w:t>
      </w:r>
      <w:r w:rsidR="002C2987">
        <w:t>as as alterações à medida que foram efetuadas</w:t>
      </w:r>
      <w:r w:rsidR="0017507C">
        <w:t>. Este repositório foi compartilhado com o orientador do ISEP e o supervisor da organização para que os mesmos pudessem acompanhar o desenvolvimento do projeto.</w:t>
      </w:r>
    </w:p>
    <w:p w14:paraId="1BEF63D1" w14:textId="77F2812A" w:rsidR="00286463" w:rsidRDefault="0034699A" w:rsidP="005E4BAE">
      <w:pPr>
        <w:ind w:firstLine="567"/>
      </w:pPr>
      <w:r>
        <w:rPr>
          <w:noProof/>
        </w:rPr>
        <w:lastRenderedPageBreak/>
        <mc:AlternateContent>
          <mc:Choice Requires="wps">
            <w:drawing>
              <wp:anchor distT="0" distB="0" distL="114300" distR="114300" simplePos="0" relativeHeight="252233729" behindDoc="0" locked="0" layoutInCell="1" allowOverlap="1" wp14:anchorId="41DC8C01" wp14:editId="7333C688">
                <wp:simplePos x="0" y="0"/>
                <wp:positionH relativeFrom="column">
                  <wp:posOffset>0</wp:posOffset>
                </wp:positionH>
                <wp:positionV relativeFrom="paragraph">
                  <wp:posOffset>3306445</wp:posOffset>
                </wp:positionV>
                <wp:extent cx="5278120" cy="635"/>
                <wp:effectExtent l="0" t="0" r="0" b="0"/>
                <wp:wrapSquare wrapText="bothSides"/>
                <wp:docPr id="333846146"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5D37AA4D" w14:textId="7F9BD395" w:rsidR="0034699A" w:rsidRPr="00173A3A" w:rsidRDefault="0034699A" w:rsidP="0034699A">
                            <w:pPr>
                              <w:pStyle w:val="Legenda"/>
                              <w:rPr>
                                <w:rFonts w:cs="Calibri"/>
                              </w:rPr>
                            </w:pPr>
                            <w:bookmarkStart w:id="8" w:name="_Toc176903418"/>
                            <w:r>
                              <w:t xml:space="preserve">Figura </w:t>
                            </w:r>
                            <w:r>
                              <w:fldChar w:fldCharType="begin"/>
                            </w:r>
                            <w:r>
                              <w:instrText xml:space="preserve"> SEQ Figura \* ARABIC </w:instrText>
                            </w:r>
                            <w:r>
                              <w:fldChar w:fldCharType="separate"/>
                            </w:r>
                            <w:r w:rsidR="000D3267">
                              <w:rPr>
                                <w:noProof/>
                              </w:rPr>
                              <w:t>1</w:t>
                            </w:r>
                            <w:r>
                              <w:fldChar w:fldCharType="end"/>
                            </w:r>
                            <w:r>
                              <w:t xml:space="preserve"> - Repositório do Github utilizado </w:t>
                            </w:r>
                            <w:r w:rsidR="005E4BAE">
                              <w:t>durante o desenvolvimento do</w:t>
                            </w:r>
                            <w:r>
                              <w:t xml:space="preserve"> projeto</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DC8C01" id="_x0000_t202" coordsize="21600,21600" o:spt="202" path="m,l,21600r21600,l21600,xe">
                <v:stroke joinstyle="miter"/>
                <v:path gradientshapeok="t" o:connecttype="rect"/>
              </v:shapetype>
              <v:shape id="Caixa de texto 1" o:spid="_x0000_s1026" type="#_x0000_t202" style="position:absolute;left:0;text-align:left;margin-left:0;margin-top:260.35pt;width:415.6pt;height:.05pt;z-index:2522337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" stroked="f">
                <v:textbox style="mso-fit-shape-to-text:t" inset="0,0,0,0">
                  <w:txbxContent>
                    <w:p w14:paraId="5D37AA4D" w14:textId="7F9BD395" w:rsidR="0034699A" w:rsidRPr="00173A3A" w:rsidRDefault="0034699A" w:rsidP="0034699A">
                      <w:pPr>
                        <w:pStyle w:val="Legenda"/>
                        <w:rPr>
                          <w:rFonts w:cs="Calibri"/>
                        </w:rPr>
                      </w:pPr>
                      <w:bookmarkStart w:id="9" w:name="_Toc176903418"/>
                      <w:r>
                        <w:t xml:space="preserve">Figura </w:t>
                      </w:r>
                      <w:r>
                        <w:fldChar w:fldCharType="begin"/>
                      </w:r>
                      <w:r>
                        <w:instrText xml:space="preserve"> SEQ Figura \* ARABIC </w:instrText>
                      </w:r>
                      <w:r>
                        <w:fldChar w:fldCharType="separate"/>
                      </w:r>
                      <w:r w:rsidR="000D3267">
                        <w:rPr>
                          <w:noProof/>
                        </w:rPr>
                        <w:t>1</w:t>
                      </w:r>
                      <w:r>
                        <w:fldChar w:fldCharType="end"/>
                      </w:r>
                      <w:r>
                        <w:t xml:space="preserve"> - Repositório do Github utilizado </w:t>
                      </w:r>
                      <w:r w:rsidR="005E4BAE">
                        <w:t>durante o desenvolvimento do</w:t>
                      </w:r>
                      <w:r>
                        <w:t xml:space="preserve"> projeto</w:t>
                      </w:r>
                      <w:bookmarkEnd w:id="9"/>
                    </w:p>
                  </w:txbxContent>
                </v:textbox>
                <w10:wrap type="square"/>
              </v:shape>
            </w:pict>
          </mc:Fallback>
        </mc:AlternateContent>
      </w:r>
      <w:r w:rsidR="008B5FC7" w:rsidRPr="008B5FC7">
        <w:rPr>
          <w:noProof/>
        </w:rPr>
        <w:drawing>
          <wp:anchor distT="0" distB="0" distL="114300" distR="114300" simplePos="0" relativeHeight="252231681" behindDoc="0" locked="0" layoutInCell="1" allowOverlap="1" wp14:anchorId="3C5DF691" wp14:editId="6C4909C6">
            <wp:simplePos x="0" y="0"/>
            <wp:positionH relativeFrom="margin">
              <wp:align>right</wp:align>
            </wp:positionH>
            <wp:positionV relativeFrom="paragraph">
              <wp:posOffset>0</wp:posOffset>
            </wp:positionV>
            <wp:extent cx="5278120" cy="3249295"/>
            <wp:effectExtent l="0" t="0" r="0" b="8255"/>
            <wp:wrapSquare wrapText="bothSides"/>
            <wp:docPr id="573820689" name="Imagem 1" descr="Uma imagem com texto, captura de ecrã, númer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20689" name="Imagem 1" descr="Uma imagem com texto, captura de ecrã, número, software&#10;&#10;Descrição gerada automaticamente"/>
                    <pic:cNvPicPr/>
                  </pic:nvPicPr>
                  <pic:blipFill>
                    <a:blip r:embed="rId43"/>
                    <a:stretch>
                      <a:fillRect/>
                    </a:stretch>
                  </pic:blipFill>
                  <pic:spPr>
                    <a:xfrm>
                      <a:off x="0" y="0"/>
                      <a:ext cx="5278120" cy="3249295"/>
                    </a:xfrm>
                    <a:prstGeom prst="rect">
                      <a:avLst/>
                    </a:prstGeom>
                  </pic:spPr>
                </pic:pic>
              </a:graphicData>
            </a:graphic>
          </wp:anchor>
        </w:drawing>
      </w:r>
    </w:p>
    <w:p w14:paraId="11EAAF68" w14:textId="580F17AC" w:rsidR="001B23E3" w:rsidRPr="001B23E3" w:rsidRDefault="001B23E3" w:rsidP="001B23E3">
      <w:pPr>
        <w:pStyle w:val="Cabealho2"/>
      </w:pPr>
      <w:bookmarkStart w:id="10" w:name="_Toc176903886"/>
      <w:r>
        <w:t>Resultados esperados</w:t>
      </w:r>
      <w:bookmarkEnd w:id="10"/>
    </w:p>
    <w:p w14:paraId="202CFCB7" w14:textId="5CF53207" w:rsidR="00F93F4B" w:rsidRDefault="00EA6BB2" w:rsidP="008A2B3A">
      <w:pPr>
        <w:ind w:firstLine="567"/>
      </w:pPr>
      <w:r>
        <w:t>Relativamente a</w:t>
      </w:r>
      <w:r w:rsidR="00AB47D6">
        <w:t>os</w:t>
      </w:r>
      <w:r>
        <w:t xml:space="preserve"> resultados esperados</w:t>
      </w:r>
      <w:r w:rsidR="00AB47D6">
        <w:t xml:space="preserve">, pode-se destacar os seguintes pontos que </w:t>
      </w:r>
      <w:r w:rsidR="0003464C">
        <w:t>poderão impactar o projeto e as interações com futuros utilizadores de uma forma positiva:</w:t>
      </w:r>
      <w:r w:rsidR="00C0475D">
        <w:t xml:space="preserve"> </w:t>
      </w:r>
    </w:p>
    <w:p w14:paraId="6D93E6F4" w14:textId="66A69EB3" w:rsidR="00F93F4B" w:rsidRDefault="008E123D" w:rsidP="00084746">
      <w:pPr>
        <w:pStyle w:val="PargrafodaLista"/>
        <w:numPr>
          <w:ilvl w:val="0"/>
          <w:numId w:val="29"/>
        </w:numPr>
      </w:pPr>
      <w:r>
        <w:t>Redução do tempo de carregamento</w:t>
      </w:r>
      <w:r w:rsidR="00DF602C">
        <w:t xml:space="preserve"> e da carga do servidor: o servidor só irá ser consultado em caso de atualização do conteúdo do site </w:t>
      </w:r>
      <w:r w:rsidR="000F0E86">
        <w:t>ou quando a página em questão for acedida</w:t>
      </w:r>
      <w:r w:rsidR="00DF602C">
        <w:t xml:space="preserve"> </w:t>
      </w:r>
      <w:r w:rsidR="000F0E86">
        <w:t xml:space="preserve">o que irá </w:t>
      </w:r>
      <w:r w:rsidR="00B7379E">
        <w:t>diminuir</w:t>
      </w:r>
      <w:r w:rsidR="000F0E86">
        <w:t xml:space="preserve"> o tempo de carr</w:t>
      </w:r>
      <w:r w:rsidR="00B7379E">
        <w:t>egamento caso a página em questão não sofra alterações</w:t>
      </w:r>
      <w:r>
        <w:t>;</w:t>
      </w:r>
    </w:p>
    <w:p w14:paraId="59C59E40" w14:textId="338780F8" w:rsidR="00B7379E" w:rsidRDefault="00935C01" w:rsidP="00084746">
      <w:pPr>
        <w:pStyle w:val="PargrafodaLista"/>
        <w:numPr>
          <w:ilvl w:val="0"/>
          <w:numId w:val="29"/>
        </w:numPr>
      </w:pPr>
      <w:r>
        <w:t xml:space="preserve">Aumento da eficiência: apenas algumas partes do </w:t>
      </w:r>
      <w:r w:rsidRPr="00806AF8">
        <w:rPr>
          <w:i/>
          <w:iCs/>
        </w:rPr>
        <w:t>website</w:t>
      </w:r>
      <w:r>
        <w:t xml:space="preserve"> serão atualizadas </w:t>
      </w:r>
      <w:r w:rsidR="008465E1">
        <w:t xml:space="preserve">sem necessidade de o </w:t>
      </w:r>
      <w:r w:rsidR="008465E1" w:rsidRPr="00954DF1">
        <w:rPr>
          <w:i/>
          <w:iCs/>
        </w:rPr>
        <w:t>website</w:t>
      </w:r>
      <w:r w:rsidR="008465E1">
        <w:t xml:space="preserve"> ser todo regenerado no caso do ISR;</w:t>
      </w:r>
    </w:p>
    <w:p w14:paraId="0246EC40" w14:textId="3603EB92" w:rsidR="00F93F4B" w:rsidRDefault="005B59E8" w:rsidP="00084746">
      <w:pPr>
        <w:pStyle w:val="PargrafodaLista"/>
        <w:numPr>
          <w:ilvl w:val="0"/>
          <w:numId w:val="29"/>
        </w:numPr>
      </w:pPr>
      <w:r>
        <w:t>Pesquisa mais ágil: a implementação destas tecnologias permit</w:t>
      </w:r>
      <w:r w:rsidR="007D79A8">
        <w:t>irá</w:t>
      </w:r>
      <w:r>
        <w:t xml:space="preserve"> </w:t>
      </w:r>
      <w:r w:rsidR="007247A7">
        <w:t xml:space="preserve">diminuir o tempo de carregamento do </w:t>
      </w:r>
      <w:r w:rsidR="007247A7" w:rsidRPr="00D456BF">
        <w:rPr>
          <w:i/>
          <w:iCs/>
        </w:rPr>
        <w:t>website</w:t>
      </w:r>
      <w:r w:rsidR="007247A7">
        <w:t xml:space="preserve"> e consequentemente </w:t>
      </w:r>
      <w:r w:rsidR="00B865BC">
        <w:t>favorecê-lo</w:t>
      </w:r>
      <w:r w:rsidR="007247A7">
        <w:t xml:space="preserve"> no caso de </w:t>
      </w:r>
      <w:r w:rsidR="00B865BC">
        <w:t xml:space="preserve">pesquisa no </w:t>
      </w:r>
      <w:r w:rsidR="00B865BC" w:rsidRPr="00954DF1">
        <w:rPr>
          <w:i/>
          <w:iCs/>
        </w:rPr>
        <w:t>browser</w:t>
      </w:r>
      <w:r w:rsidR="00B865BC">
        <w:t>, aumentando a probabilidade de o mesmo aparecer na primeira página e de ser visitado por mais utilizadores;</w:t>
      </w:r>
    </w:p>
    <w:p w14:paraId="71807BB8" w14:textId="1FDD2C36" w:rsidR="00223CD2" w:rsidRDefault="00223CD2" w:rsidP="00084746">
      <w:pPr>
        <w:pStyle w:val="PargrafodaLista"/>
        <w:numPr>
          <w:ilvl w:val="0"/>
          <w:numId w:val="29"/>
        </w:numPr>
      </w:pPr>
      <w:r>
        <w:t>Técnicas de pesquisa: as técnicas de pesquisa permitirão aos utilizadores encontrar o que precisam nas tabelas mais rapidamente e eficazmente</w:t>
      </w:r>
      <w:r w:rsidR="00D456BF">
        <w:t>;</w:t>
      </w:r>
    </w:p>
    <w:p w14:paraId="2E15F009" w14:textId="77777777" w:rsidR="00B865BC" w:rsidRDefault="00B865BC" w:rsidP="00084746"/>
    <w:p w14:paraId="40F77B75" w14:textId="77777777" w:rsidR="008E091D" w:rsidRDefault="00B21FDF" w:rsidP="008E091D">
      <w:pPr>
        <w:pStyle w:val="Cabealho2"/>
      </w:pPr>
      <w:bookmarkStart w:id="11" w:name="_Toc176903887"/>
      <w:r>
        <w:lastRenderedPageBreak/>
        <w:t>Planeamento do trabalho</w:t>
      </w:r>
      <w:bookmarkEnd w:id="11"/>
    </w:p>
    <w:p w14:paraId="0B33636D" w14:textId="35689873" w:rsidR="00F85998" w:rsidRPr="0029466B" w:rsidRDefault="008E091D" w:rsidP="00F85998">
      <w:pPr>
        <w:ind w:firstLine="567"/>
      </w:pPr>
      <w:r>
        <w:t>Na figura 2 encontra-se representado o Diagram</w:t>
      </w:r>
      <w:r w:rsidR="0035388F">
        <w:t>a</w:t>
      </w:r>
      <w:r>
        <w:t xml:space="preserve"> de Gantt</w:t>
      </w:r>
      <w:r w:rsidR="0035388F">
        <w:t xml:space="preserve"> com as datas em que as diferentes etapas do projeto e do relatório foram realizadas.</w:t>
      </w:r>
      <w:r w:rsidR="00306C89">
        <w:t xml:space="preserve"> </w:t>
      </w:r>
      <w:r w:rsidR="00823307">
        <w:t>À medida que o projeto foi desenvolvido, foram adicionados ao relatório conteúdos relacionados com o mesmo e outros conteúdos derivados de pesquisas bibliográficas que complementam e informam sobre as tecnologias e abordagens utilizadas no desenvolvimento do projeto.</w:t>
      </w:r>
      <w:r w:rsidR="0026551F">
        <w:t xml:space="preserve"> </w:t>
      </w:r>
    </w:p>
    <w:p w14:paraId="4AB973CC" w14:textId="77AC146A" w:rsidR="00C30F82" w:rsidRDefault="006F78DD" w:rsidP="00C30F82">
      <w:pPr>
        <w:ind w:firstLine="567"/>
      </w:pPr>
      <w:r>
        <w:rPr>
          <w:noProof/>
        </w:rPr>
        <mc:AlternateContent>
          <mc:Choice Requires="wps">
            <w:drawing>
              <wp:anchor distT="0" distB="0" distL="114300" distR="114300" simplePos="0" relativeHeight="252237825" behindDoc="0" locked="0" layoutInCell="1" allowOverlap="1" wp14:anchorId="1BD6A42C" wp14:editId="1F9823CA">
                <wp:simplePos x="0" y="0"/>
                <wp:positionH relativeFrom="margin">
                  <wp:align>right</wp:align>
                </wp:positionH>
                <wp:positionV relativeFrom="paragraph">
                  <wp:posOffset>2437765</wp:posOffset>
                </wp:positionV>
                <wp:extent cx="5278120" cy="635"/>
                <wp:effectExtent l="0" t="0" r="0" b="0"/>
                <wp:wrapSquare wrapText="bothSides"/>
                <wp:docPr id="1639734653"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76844851" w14:textId="00B5F47F" w:rsidR="00340637" w:rsidRPr="00715264" w:rsidRDefault="00340637" w:rsidP="00340637">
                            <w:pPr>
                              <w:pStyle w:val="Legenda"/>
                              <w:rPr>
                                <w:rFonts w:ascii="Arial" w:hAnsi="Arial"/>
                                <w:b/>
                                <w:bCs/>
                                <w:sz w:val="28"/>
                                <w:szCs w:val="28"/>
                              </w:rPr>
                            </w:pPr>
                            <w:bookmarkStart w:id="12" w:name="_Toc176903419"/>
                            <w:r>
                              <w:t xml:space="preserve">Figura </w:t>
                            </w:r>
                            <w:r>
                              <w:fldChar w:fldCharType="begin"/>
                            </w:r>
                            <w:r>
                              <w:instrText xml:space="preserve"> SEQ Figura \* ARABIC </w:instrText>
                            </w:r>
                            <w:r>
                              <w:fldChar w:fldCharType="separate"/>
                            </w:r>
                            <w:r w:rsidR="000D3267">
                              <w:rPr>
                                <w:noProof/>
                              </w:rPr>
                              <w:t>2</w:t>
                            </w:r>
                            <w:r>
                              <w:fldChar w:fldCharType="end"/>
                            </w:r>
                            <w:r>
                              <w:t xml:space="preserve"> - Diagrama de Gantt do projeto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6A42C" id="_x0000_s1027" type="#_x0000_t202" style="position:absolute;left:0;text-align:left;margin-left:364.4pt;margin-top:191.95pt;width:415.6pt;height:.05pt;z-index:25223782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" stroked="f">
                <v:textbox style="mso-fit-shape-to-text:t" inset="0,0,0,0">
                  <w:txbxContent>
                    <w:p w14:paraId="76844851" w14:textId="00B5F47F" w:rsidR="00340637" w:rsidRPr="00715264" w:rsidRDefault="00340637" w:rsidP="00340637">
                      <w:pPr>
                        <w:pStyle w:val="Legenda"/>
                        <w:rPr>
                          <w:rFonts w:ascii="Arial" w:hAnsi="Arial"/>
                          <w:b/>
                          <w:bCs/>
                          <w:sz w:val="28"/>
                          <w:szCs w:val="28"/>
                        </w:rPr>
                      </w:pPr>
                      <w:bookmarkStart w:id="13" w:name="_Toc176903419"/>
                      <w:r>
                        <w:t xml:space="preserve">Figura </w:t>
                      </w:r>
                      <w:r>
                        <w:fldChar w:fldCharType="begin"/>
                      </w:r>
                      <w:r>
                        <w:instrText xml:space="preserve"> SEQ Figura \* ARABIC </w:instrText>
                      </w:r>
                      <w:r>
                        <w:fldChar w:fldCharType="separate"/>
                      </w:r>
                      <w:r w:rsidR="000D3267">
                        <w:rPr>
                          <w:noProof/>
                        </w:rPr>
                        <w:t>2</w:t>
                      </w:r>
                      <w:r>
                        <w:fldChar w:fldCharType="end"/>
                      </w:r>
                      <w:r>
                        <w:t xml:space="preserve"> - Diagrama de Gantt do projeto</w:t>
                      </w:r>
                      <w:bookmarkEnd w:id="13"/>
                    </w:p>
                  </w:txbxContent>
                </v:textbox>
                <w10:wrap type="square" anchorx="margin"/>
              </v:shape>
            </w:pict>
          </mc:Fallback>
        </mc:AlternateContent>
      </w:r>
      <w:r w:rsidRPr="0016604F">
        <w:rPr>
          <w:noProof/>
        </w:rPr>
        <w:drawing>
          <wp:anchor distT="0" distB="0" distL="114300" distR="114300" simplePos="0" relativeHeight="252235777" behindDoc="0" locked="0" layoutInCell="1" allowOverlap="1" wp14:anchorId="00C3C356" wp14:editId="59192F53">
            <wp:simplePos x="0" y="0"/>
            <wp:positionH relativeFrom="margin">
              <wp:align>left</wp:align>
            </wp:positionH>
            <wp:positionV relativeFrom="paragraph">
              <wp:posOffset>328930</wp:posOffset>
            </wp:positionV>
            <wp:extent cx="5686425" cy="2047875"/>
            <wp:effectExtent l="0" t="0" r="9525" b="9525"/>
            <wp:wrapSquare wrapText="bothSides"/>
            <wp:docPr id="1728697738" name="Imagem 1" descr="Uma imagem com texto, file,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97738" name="Imagem 1" descr="Uma imagem com texto, file, Tipo de letra, número&#10;&#10;Descrição gerada automaticamente"/>
                    <pic:cNvPicPr/>
                  </pic:nvPicPr>
                  <pic:blipFill>
                    <a:blip r:embed="rId44"/>
                    <a:stretch>
                      <a:fillRect/>
                    </a:stretch>
                  </pic:blipFill>
                  <pic:spPr>
                    <a:xfrm>
                      <a:off x="0" y="0"/>
                      <a:ext cx="5686425" cy="2047875"/>
                    </a:xfrm>
                    <a:prstGeom prst="rect">
                      <a:avLst/>
                    </a:prstGeom>
                  </pic:spPr>
                </pic:pic>
              </a:graphicData>
            </a:graphic>
            <wp14:sizeRelH relativeFrom="margin">
              <wp14:pctWidth>0</wp14:pctWidth>
            </wp14:sizeRelH>
            <wp14:sizeRelV relativeFrom="margin">
              <wp14:pctHeight>0</wp14:pctHeight>
            </wp14:sizeRelV>
          </wp:anchor>
        </w:drawing>
      </w:r>
    </w:p>
    <w:p w14:paraId="39AEE84D" w14:textId="06D42079" w:rsidR="00F85998" w:rsidRDefault="00823307" w:rsidP="00C30F82">
      <w:pPr>
        <w:ind w:firstLine="567"/>
      </w:pPr>
      <w:r>
        <w:t xml:space="preserve">A tabela 1 </w:t>
      </w:r>
      <w:r w:rsidR="0026551F">
        <w:t xml:space="preserve">descreve com maior detalhe as datas apresentadas na figura 1 e complementa </w:t>
      </w:r>
      <w:r w:rsidR="00EF66C5">
        <w:t>o diagrama de Gantt.</w:t>
      </w:r>
    </w:p>
    <w:p w14:paraId="21818A62" w14:textId="77777777" w:rsidR="00C30F82" w:rsidRPr="00B21FDF" w:rsidRDefault="00C30F82" w:rsidP="00C30F82">
      <w:pPr>
        <w:ind w:firstLine="567"/>
      </w:pPr>
    </w:p>
    <w:p w14:paraId="1DA58111" w14:textId="2979E679" w:rsidR="00450C0F" w:rsidRDefault="00450C0F" w:rsidP="00450C0F">
      <w:pPr>
        <w:pStyle w:val="Legenda"/>
        <w:keepNext/>
      </w:pPr>
      <w:bookmarkStart w:id="14" w:name="_Toc176903540"/>
      <w:r>
        <w:t xml:space="preserve">Tabela </w:t>
      </w:r>
      <w:r>
        <w:fldChar w:fldCharType="begin"/>
      </w:r>
      <w:r>
        <w:instrText xml:space="preserve"> SEQ Tabela \* ARABIC </w:instrText>
      </w:r>
      <w:r>
        <w:fldChar w:fldCharType="separate"/>
      </w:r>
      <w:r w:rsidR="00196BFC">
        <w:rPr>
          <w:noProof/>
        </w:rPr>
        <w:t>1</w:t>
      </w:r>
      <w:r>
        <w:fldChar w:fldCharType="end"/>
      </w:r>
      <w:r>
        <w:t xml:space="preserve"> - Planeamento do trabalho</w:t>
      </w:r>
      <w:bookmarkEnd w:id="14"/>
    </w:p>
    <w:tbl>
      <w:tblPr>
        <w:tblStyle w:val="TabelacomGrelha"/>
        <w:tblW w:w="8359" w:type="dxa"/>
        <w:tblLook w:val="04A0" w:firstRow="1" w:lastRow="0" w:firstColumn="1" w:lastColumn="0" w:noHBand="0" w:noVBand="1"/>
      </w:tblPr>
      <w:tblGrid>
        <w:gridCol w:w="3539"/>
        <w:gridCol w:w="2410"/>
        <w:gridCol w:w="2410"/>
      </w:tblGrid>
      <w:tr w:rsidR="002B362F" w14:paraId="510C5C9C" w14:textId="77777777" w:rsidTr="00D30F10">
        <w:tc>
          <w:tcPr>
            <w:tcW w:w="3539" w:type="dxa"/>
          </w:tcPr>
          <w:p w14:paraId="2235CF32" w14:textId="16CC6796" w:rsidR="002B362F" w:rsidRPr="00D30F10" w:rsidRDefault="00D30F10" w:rsidP="00C0664D">
            <w:pPr>
              <w:rPr>
                <w:bCs/>
              </w:rPr>
            </w:pPr>
            <w:r w:rsidRPr="00D30F10">
              <w:rPr>
                <w:bCs/>
              </w:rPr>
              <w:t>Tarefa</w:t>
            </w:r>
          </w:p>
        </w:tc>
        <w:tc>
          <w:tcPr>
            <w:tcW w:w="2410" w:type="dxa"/>
          </w:tcPr>
          <w:p w14:paraId="055A683E" w14:textId="4B79327B" w:rsidR="002B362F" w:rsidRPr="00D30F10" w:rsidRDefault="00D30F10" w:rsidP="00C0664D">
            <w:pPr>
              <w:rPr>
                <w:bCs/>
              </w:rPr>
            </w:pPr>
            <w:r w:rsidRPr="00D30F10">
              <w:rPr>
                <w:bCs/>
              </w:rPr>
              <w:t>Início</w:t>
            </w:r>
          </w:p>
        </w:tc>
        <w:tc>
          <w:tcPr>
            <w:tcW w:w="2410" w:type="dxa"/>
          </w:tcPr>
          <w:p w14:paraId="785DB30A" w14:textId="0D19B780" w:rsidR="002B362F" w:rsidRPr="00D30F10" w:rsidRDefault="00D30F10" w:rsidP="00C0664D">
            <w:pPr>
              <w:rPr>
                <w:bCs/>
              </w:rPr>
            </w:pPr>
            <w:r w:rsidRPr="00D30F10">
              <w:rPr>
                <w:bCs/>
              </w:rPr>
              <w:t>Fim</w:t>
            </w:r>
          </w:p>
        </w:tc>
      </w:tr>
      <w:tr w:rsidR="002B362F" w14:paraId="43A3C8C4" w14:textId="77777777" w:rsidTr="00D30F10">
        <w:tc>
          <w:tcPr>
            <w:tcW w:w="3539" w:type="dxa"/>
          </w:tcPr>
          <w:p w14:paraId="6249B62B" w14:textId="493ADEA9" w:rsidR="002B362F" w:rsidRPr="00D30F10" w:rsidRDefault="00D30F10" w:rsidP="00C0664D">
            <w:pPr>
              <w:rPr>
                <w:bCs/>
              </w:rPr>
            </w:pPr>
            <w:r w:rsidRPr="00D30F10">
              <w:rPr>
                <w:bCs/>
              </w:rPr>
              <w:t>Estado da Arte</w:t>
            </w:r>
          </w:p>
        </w:tc>
        <w:tc>
          <w:tcPr>
            <w:tcW w:w="2410" w:type="dxa"/>
          </w:tcPr>
          <w:p w14:paraId="40DE863C" w14:textId="6F60D2AD" w:rsidR="002B362F" w:rsidRPr="00D30F10" w:rsidRDefault="00521449" w:rsidP="00C0664D">
            <w:pPr>
              <w:rPr>
                <w:bCs/>
              </w:rPr>
            </w:pPr>
            <w:r>
              <w:rPr>
                <w:bCs/>
              </w:rPr>
              <w:t>12/03/2024</w:t>
            </w:r>
          </w:p>
        </w:tc>
        <w:tc>
          <w:tcPr>
            <w:tcW w:w="2410" w:type="dxa"/>
          </w:tcPr>
          <w:p w14:paraId="33D073E1" w14:textId="73EB6563" w:rsidR="002B362F" w:rsidRPr="00D30F10" w:rsidRDefault="008C159C" w:rsidP="00C0664D">
            <w:pPr>
              <w:rPr>
                <w:bCs/>
              </w:rPr>
            </w:pPr>
            <w:r>
              <w:rPr>
                <w:bCs/>
              </w:rPr>
              <w:t>19</w:t>
            </w:r>
            <w:r w:rsidR="00521449">
              <w:rPr>
                <w:bCs/>
              </w:rPr>
              <w:t>/04/2024</w:t>
            </w:r>
          </w:p>
        </w:tc>
      </w:tr>
      <w:tr w:rsidR="002B362F" w14:paraId="3ED50DA7" w14:textId="77777777" w:rsidTr="00D30F10">
        <w:tc>
          <w:tcPr>
            <w:tcW w:w="3539" w:type="dxa"/>
          </w:tcPr>
          <w:p w14:paraId="7D59EFBA" w14:textId="32E06DF6" w:rsidR="002B362F" w:rsidRPr="00652D28" w:rsidRDefault="00D30F10" w:rsidP="00C0664D">
            <w:pPr>
              <w:rPr>
                <w:bCs/>
              </w:rPr>
            </w:pPr>
            <w:r w:rsidRPr="00652D28">
              <w:rPr>
                <w:bCs/>
              </w:rPr>
              <w:t>Análise e Design</w:t>
            </w:r>
          </w:p>
        </w:tc>
        <w:tc>
          <w:tcPr>
            <w:tcW w:w="2410" w:type="dxa"/>
          </w:tcPr>
          <w:p w14:paraId="7E4E9B51" w14:textId="708A4584" w:rsidR="002B362F" w:rsidRPr="008F7FD8" w:rsidRDefault="008C159C" w:rsidP="00C0664D">
            <w:pPr>
              <w:rPr>
                <w:bCs/>
              </w:rPr>
            </w:pPr>
            <w:r w:rsidRPr="008F7FD8">
              <w:rPr>
                <w:bCs/>
              </w:rPr>
              <w:t>22/04/2024</w:t>
            </w:r>
          </w:p>
        </w:tc>
        <w:tc>
          <w:tcPr>
            <w:tcW w:w="2410" w:type="dxa"/>
          </w:tcPr>
          <w:p w14:paraId="28A9703B" w14:textId="6538AB59" w:rsidR="002B362F" w:rsidRPr="008F7FD8" w:rsidRDefault="00FB2741" w:rsidP="00C0664D">
            <w:pPr>
              <w:rPr>
                <w:bCs/>
              </w:rPr>
            </w:pPr>
            <w:r>
              <w:rPr>
                <w:bCs/>
              </w:rPr>
              <w:t>10</w:t>
            </w:r>
            <w:r w:rsidR="004A023D" w:rsidRPr="008F7FD8">
              <w:rPr>
                <w:bCs/>
              </w:rPr>
              <w:t>/05/2024</w:t>
            </w:r>
          </w:p>
        </w:tc>
      </w:tr>
      <w:tr w:rsidR="002B362F" w14:paraId="2CD8461A" w14:textId="77777777" w:rsidTr="00D30F10">
        <w:tc>
          <w:tcPr>
            <w:tcW w:w="3539" w:type="dxa"/>
          </w:tcPr>
          <w:p w14:paraId="0E79A426" w14:textId="102548C8" w:rsidR="002B362F" w:rsidRPr="00652D28" w:rsidRDefault="00D30F10" w:rsidP="00C0664D">
            <w:pPr>
              <w:rPr>
                <w:bCs/>
              </w:rPr>
            </w:pPr>
            <w:r w:rsidRPr="00652D28">
              <w:rPr>
                <w:bCs/>
              </w:rPr>
              <w:t xml:space="preserve">Implementação </w:t>
            </w:r>
          </w:p>
        </w:tc>
        <w:tc>
          <w:tcPr>
            <w:tcW w:w="2410" w:type="dxa"/>
          </w:tcPr>
          <w:p w14:paraId="6B9B0F88" w14:textId="3F22F23D" w:rsidR="002B362F" w:rsidRPr="008F7FD8" w:rsidRDefault="00DC6229" w:rsidP="00C0664D">
            <w:pPr>
              <w:rPr>
                <w:bCs/>
              </w:rPr>
            </w:pPr>
            <w:r w:rsidRPr="008F7FD8">
              <w:rPr>
                <w:bCs/>
              </w:rPr>
              <w:t>1</w:t>
            </w:r>
            <w:r w:rsidR="00FB2741">
              <w:rPr>
                <w:bCs/>
              </w:rPr>
              <w:t>3</w:t>
            </w:r>
            <w:r w:rsidR="004A023D" w:rsidRPr="008F7FD8">
              <w:rPr>
                <w:bCs/>
              </w:rPr>
              <w:t>/05/2024</w:t>
            </w:r>
          </w:p>
        </w:tc>
        <w:tc>
          <w:tcPr>
            <w:tcW w:w="2410" w:type="dxa"/>
          </w:tcPr>
          <w:p w14:paraId="36AFCA6B" w14:textId="4F348460" w:rsidR="002B362F" w:rsidRPr="008F7FD8" w:rsidRDefault="00DC6229" w:rsidP="00C0664D">
            <w:pPr>
              <w:rPr>
                <w:bCs/>
              </w:rPr>
            </w:pPr>
            <w:r w:rsidRPr="008F7FD8">
              <w:rPr>
                <w:bCs/>
              </w:rPr>
              <w:t>02/08/2024</w:t>
            </w:r>
          </w:p>
        </w:tc>
      </w:tr>
      <w:tr w:rsidR="002B362F" w14:paraId="7FC58539" w14:textId="77777777" w:rsidTr="00D30F10">
        <w:tc>
          <w:tcPr>
            <w:tcW w:w="3539" w:type="dxa"/>
          </w:tcPr>
          <w:p w14:paraId="000610F7" w14:textId="0C7AD733" w:rsidR="002B362F" w:rsidRPr="00652D28" w:rsidRDefault="00652D28" w:rsidP="00C0664D">
            <w:pPr>
              <w:rPr>
                <w:bCs/>
              </w:rPr>
            </w:pPr>
            <w:r w:rsidRPr="00652D28">
              <w:rPr>
                <w:bCs/>
              </w:rPr>
              <w:t>Testes</w:t>
            </w:r>
          </w:p>
        </w:tc>
        <w:tc>
          <w:tcPr>
            <w:tcW w:w="2410" w:type="dxa"/>
          </w:tcPr>
          <w:p w14:paraId="03C58C15" w14:textId="5C352997" w:rsidR="002B362F" w:rsidRPr="008F7FD8" w:rsidRDefault="008F7FD8" w:rsidP="00C0664D">
            <w:pPr>
              <w:rPr>
                <w:bCs/>
              </w:rPr>
            </w:pPr>
            <w:r w:rsidRPr="008F7FD8">
              <w:rPr>
                <w:bCs/>
              </w:rPr>
              <w:t>05/08/2024</w:t>
            </w:r>
          </w:p>
        </w:tc>
        <w:tc>
          <w:tcPr>
            <w:tcW w:w="2410" w:type="dxa"/>
          </w:tcPr>
          <w:p w14:paraId="4C9BA585" w14:textId="72917720" w:rsidR="002B362F" w:rsidRPr="008F7FD8" w:rsidRDefault="008F7FD8" w:rsidP="00C0664D">
            <w:pPr>
              <w:rPr>
                <w:bCs/>
              </w:rPr>
            </w:pPr>
            <w:r w:rsidRPr="008F7FD8">
              <w:rPr>
                <w:bCs/>
              </w:rPr>
              <w:t>09/08/2024</w:t>
            </w:r>
          </w:p>
        </w:tc>
      </w:tr>
      <w:tr w:rsidR="002B362F" w14:paraId="6415693D" w14:textId="77777777" w:rsidTr="00D30F10">
        <w:tc>
          <w:tcPr>
            <w:tcW w:w="3539" w:type="dxa"/>
          </w:tcPr>
          <w:p w14:paraId="5794DD8F" w14:textId="4E2F5133" w:rsidR="002B362F" w:rsidRPr="00652D28" w:rsidRDefault="00652D28" w:rsidP="00C0664D">
            <w:pPr>
              <w:rPr>
                <w:bCs/>
              </w:rPr>
            </w:pPr>
            <w:r w:rsidRPr="00652D28">
              <w:rPr>
                <w:bCs/>
              </w:rPr>
              <w:t>Conclusão</w:t>
            </w:r>
          </w:p>
        </w:tc>
        <w:tc>
          <w:tcPr>
            <w:tcW w:w="2410" w:type="dxa"/>
          </w:tcPr>
          <w:p w14:paraId="0504888D" w14:textId="2BA9F6DD" w:rsidR="002B362F" w:rsidRPr="008F7FD8" w:rsidRDefault="008F7FD8" w:rsidP="00C0664D">
            <w:pPr>
              <w:rPr>
                <w:bCs/>
              </w:rPr>
            </w:pPr>
            <w:r w:rsidRPr="008F7FD8">
              <w:rPr>
                <w:bCs/>
              </w:rPr>
              <w:t>12/08/2024</w:t>
            </w:r>
          </w:p>
        </w:tc>
        <w:tc>
          <w:tcPr>
            <w:tcW w:w="2410" w:type="dxa"/>
          </w:tcPr>
          <w:p w14:paraId="19F73548" w14:textId="541ABE5A" w:rsidR="002B362F" w:rsidRPr="008F7FD8" w:rsidRDefault="008F7FD8" w:rsidP="00C0664D">
            <w:pPr>
              <w:rPr>
                <w:bCs/>
              </w:rPr>
            </w:pPr>
            <w:r w:rsidRPr="008F7FD8">
              <w:rPr>
                <w:bCs/>
              </w:rPr>
              <w:t>28/08/2024</w:t>
            </w:r>
          </w:p>
        </w:tc>
      </w:tr>
    </w:tbl>
    <w:p w14:paraId="746FA1A2" w14:textId="77777777" w:rsidR="00B77080" w:rsidRDefault="00B77080" w:rsidP="00C0664D">
      <w:pPr>
        <w:rPr>
          <w:b/>
          <w:color w:val="FF0000"/>
        </w:rPr>
      </w:pPr>
    </w:p>
    <w:p w14:paraId="271E7B80" w14:textId="77777777" w:rsidR="00226423" w:rsidRDefault="00226423" w:rsidP="00C0664D">
      <w:pPr>
        <w:rPr>
          <w:b/>
          <w:color w:val="FF0000"/>
        </w:rPr>
      </w:pPr>
    </w:p>
    <w:p w14:paraId="2E57EA95" w14:textId="77777777" w:rsidR="00226423" w:rsidRPr="0098537F" w:rsidRDefault="00226423" w:rsidP="00C0664D">
      <w:pPr>
        <w:rPr>
          <w:b/>
          <w:color w:val="FF0000"/>
        </w:rPr>
      </w:pPr>
    </w:p>
    <w:p w14:paraId="4CA4D993" w14:textId="0D2E3AFF" w:rsidR="00055CD2" w:rsidRPr="00FD199D" w:rsidRDefault="007003B9" w:rsidP="00FD199D">
      <w:pPr>
        <w:pStyle w:val="Cabealho2"/>
      </w:pPr>
      <w:bookmarkStart w:id="15" w:name="_Toc176903888"/>
      <w:r>
        <w:lastRenderedPageBreak/>
        <w:t>Estrutura</w:t>
      </w:r>
      <w:r w:rsidR="00325B95">
        <w:t xml:space="preserve"> do relatório</w:t>
      </w:r>
      <w:bookmarkEnd w:id="15"/>
    </w:p>
    <w:p w14:paraId="34CE9A1B" w14:textId="04EAE381" w:rsidR="00490F23" w:rsidRDefault="00D67B55" w:rsidP="00FC442F">
      <w:pPr>
        <w:ind w:firstLine="567"/>
      </w:pPr>
      <w:r>
        <w:t xml:space="preserve">Para além da introdução, </w:t>
      </w:r>
      <w:r w:rsidR="00490F23">
        <w:t>o relatório contém mais 4 capítulos</w:t>
      </w:r>
      <w:r w:rsidR="00DC0724">
        <w:t>.</w:t>
      </w:r>
    </w:p>
    <w:p w14:paraId="64406484" w14:textId="0443E7F1" w:rsidR="00490F23" w:rsidRDefault="00CC5AB9" w:rsidP="00FC442F">
      <w:pPr>
        <w:ind w:firstLine="567"/>
      </w:pPr>
      <w:r>
        <w:t>No segundo capítulo é apresentado o es</w:t>
      </w:r>
      <w:r w:rsidR="00834E80">
        <w:t xml:space="preserve">tado da arte, onde são expostos os trabalhos </w:t>
      </w:r>
      <w:r w:rsidR="00F703DE">
        <w:t>relacionados em</w:t>
      </w:r>
      <w:r w:rsidR="002A4F42">
        <w:t xml:space="preserve"> que </w:t>
      </w:r>
      <w:r w:rsidR="00B51C04">
        <w:t xml:space="preserve">são analisados os </w:t>
      </w:r>
      <w:r w:rsidR="009A3D8B">
        <w:t>níveis de progresso</w:t>
      </w:r>
      <w:r w:rsidR="00086A74">
        <w:t xml:space="preserve">, </w:t>
      </w:r>
      <w:r w:rsidR="009A3D8B">
        <w:t>impactos</w:t>
      </w:r>
      <w:r w:rsidR="00086A74">
        <w:t>, vantagens e desvantagens</w:t>
      </w:r>
      <w:r w:rsidR="009A3D8B">
        <w:t xml:space="preserve"> das tecnologias</w:t>
      </w:r>
      <w:r w:rsidR="00DD05AA">
        <w:t xml:space="preserve"> utilizadas neste projeto</w:t>
      </w:r>
      <w:r w:rsidR="00653D49">
        <w:t xml:space="preserve"> juntamente </w:t>
      </w:r>
      <w:r w:rsidR="00DD05AA">
        <w:t xml:space="preserve">com </w:t>
      </w:r>
      <w:r w:rsidR="000147DB">
        <w:t xml:space="preserve">outras </w:t>
      </w:r>
      <w:r w:rsidR="00AA6F8B">
        <w:t>tecnologias relacionadas</w:t>
      </w:r>
      <w:r w:rsidR="0068682E">
        <w:t>.</w:t>
      </w:r>
    </w:p>
    <w:p w14:paraId="10829502" w14:textId="0C63DD70" w:rsidR="00AA6F8B" w:rsidRDefault="00AA6F8B" w:rsidP="00FC442F">
      <w:pPr>
        <w:ind w:firstLine="567"/>
      </w:pPr>
      <w:r>
        <w:t>No terceiro capítulo</w:t>
      </w:r>
      <w:r w:rsidR="00F17C67">
        <w:t xml:space="preserve"> são </w:t>
      </w:r>
      <w:r w:rsidR="0056451B">
        <w:t>abordados o domínio do projet</w:t>
      </w:r>
      <w:r w:rsidR="002A392F">
        <w:t xml:space="preserve">o e o desenho da solução juntamente com a análise </w:t>
      </w:r>
      <w:r w:rsidR="0003317D">
        <w:t>dos requisitos funcionais e não funcionais do projeto.</w:t>
      </w:r>
    </w:p>
    <w:p w14:paraId="2D274968" w14:textId="49867FED" w:rsidR="0003317D" w:rsidRDefault="0003317D" w:rsidP="00FC442F">
      <w:pPr>
        <w:ind w:firstLine="567"/>
      </w:pPr>
      <w:r>
        <w:t>No quarto capítulo</w:t>
      </w:r>
      <w:r w:rsidR="00204F00">
        <w:t xml:space="preserve"> é explicada </w:t>
      </w:r>
      <w:r w:rsidR="007E3F7A">
        <w:t>a implementação da solução descrita no capítulo anterior</w:t>
      </w:r>
      <w:r w:rsidR="00A675C2">
        <w:t xml:space="preserve"> e são demonstradas as funcionalidades implementadas, </w:t>
      </w:r>
      <w:r w:rsidR="004E194E">
        <w:t xml:space="preserve">assim como os </w:t>
      </w:r>
      <w:r w:rsidR="00A675C2">
        <w:t xml:space="preserve">testes e </w:t>
      </w:r>
      <w:r w:rsidR="004E194E">
        <w:t xml:space="preserve">a </w:t>
      </w:r>
      <w:r w:rsidR="00A675C2">
        <w:t>avaliação</w:t>
      </w:r>
      <w:r w:rsidR="00907AFE">
        <w:t xml:space="preserve"> do projeto desenvolvido</w:t>
      </w:r>
      <w:r w:rsidR="004E194E">
        <w:t>.</w:t>
      </w:r>
    </w:p>
    <w:p w14:paraId="73B628C9" w14:textId="484B93E1" w:rsidR="004E194E" w:rsidRDefault="0075249F" w:rsidP="00FC442F">
      <w:pPr>
        <w:ind w:firstLine="567"/>
      </w:pPr>
      <w:r>
        <w:t>No último capítulo é apresentada a conclusão</w:t>
      </w:r>
      <w:r w:rsidR="004424B4">
        <w:t xml:space="preserve"> onde </w:t>
      </w:r>
      <w:r w:rsidR="00024130">
        <w:t>são</w:t>
      </w:r>
      <w:r w:rsidR="004424B4">
        <w:t xml:space="preserve"> incluíd</w:t>
      </w:r>
      <w:r w:rsidR="00024130">
        <w:t xml:space="preserve">os </w:t>
      </w:r>
      <w:r w:rsidR="001A71DF">
        <w:t>os objetivos concretizados, as limitações, pontos a melhorar e uma opinião pessoal sobre o projeto desenvolvido</w:t>
      </w:r>
      <w:r w:rsidR="00A25AD2">
        <w:t xml:space="preserve"> e a experiência </w:t>
      </w:r>
      <w:r w:rsidR="005978CB">
        <w:t xml:space="preserve">vivida </w:t>
      </w:r>
      <w:r w:rsidR="00A520EB">
        <w:t>durante o estágio curricular</w:t>
      </w:r>
      <w:r w:rsidR="001A71DF">
        <w:t>.</w:t>
      </w:r>
      <w:r w:rsidR="004424B4">
        <w:t xml:space="preserve"> </w:t>
      </w:r>
    </w:p>
    <w:p w14:paraId="2E4210E6" w14:textId="77777777" w:rsidR="00AA6F8B" w:rsidRDefault="00AA6F8B" w:rsidP="00E35D86"/>
    <w:p w14:paraId="3164F6BC" w14:textId="5A004D36" w:rsidR="00AA6F8B" w:rsidRDefault="00AA6F8B" w:rsidP="00E35D86">
      <w:pPr>
        <w:sectPr w:rsidR="00AA6F8B" w:rsidSect="00CB0DE4">
          <w:footerReference w:type="first" r:id="rId45"/>
          <w:type w:val="oddPage"/>
          <w:pgSz w:w="11906" w:h="16838"/>
          <w:pgMar w:top="1440" w:right="1797" w:bottom="1440" w:left="1797" w:header="709" w:footer="709" w:gutter="0"/>
          <w:pgNumType w:start="1"/>
          <w:cols w:space="720"/>
          <w:titlePg/>
          <w:docGrid w:linePitch="360"/>
        </w:sectPr>
      </w:pPr>
    </w:p>
    <w:p w14:paraId="584DE317" w14:textId="3C59C1B7" w:rsidR="00A818B0" w:rsidRDefault="00AA336A" w:rsidP="00C70CD6">
      <w:pPr>
        <w:pStyle w:val="Cabealho1"/>
      </w:pPr>
      <w:bookmarkStart w:id="16" w:name="_Toc176903889"/>
      <w:r>
        <w:lastRenderedPageBreak/>
        <w:t>Estado da arte</w:t>
      </w:r>
      <w:bookmarkEnd w:id="16"/>
    </w:p>
    <w:p w14:paraId="10A6C894" w14:textId="776DE72A" w:rsidR="00A818B0" w:rsidRDefault="006005BD" w:rsidP="00531341">
      <w:pPr>
        <w:ind w:firstLine="567"/>
      </w:pPr>
      <w:r>
        <w:t>O presente capítulo encontra-se dividido em duas secções</w:t>
      </w:r>
      <w:r w:rsidR="009F5E75">
        <w:t xml:space="preserve"> que são os trabalhos relacionados e as tecnologias existentes.</w:t>
      </w:r>
    </w:p>
    <w:p w14:paraId="2402EF1F" w14:textId="7F22AE03" w:rsidR="00214E39" w:rsidRDefault="00214E39" w:rsidP="00531341">
      <w:pPr>
        <w:ind w:firstLine="567"/>
      </w:pPr>
      <w:r>
        <w:t>Na primeira secção será analisado o impacto</w:t>
      </w:r>
      <w:r w:rsidR="0086711A">
        <w:t xml:space="preserve"> principalmente</w:t>
      </w:r>
      <w:r>
        <w:t xml:space="preserve"> do ISR</w:t>
      </w:r>
      <w:r w:rsidR="0086711A">
        <w:t xml:space="preserve"> e do</w:t>
      </w:r>
      <w:r>
        <w:t xml:space="preserve"> CDN </w:t>
      </w:r>
      <w:r w:rsidR="0086711A">
        <w:t>mas também de</w:t>
      </w:r>
      <w:r>
        <w:t xml:space="preserve"> outras tecnologias </w:t>
      </w:r>
      <w:r w:rsidR="00A63150">
        <w:t xml:space="preserve">semelhantes no </w:t>
      </w:r>
      <w:r w:rsidR="00656FD0">
        <w:t xml:space="preserve">desempenho de websites e como isto afeta os seus utilizadores e respetivas interações. </w:t>
      </w:r>
      <w:r w:rsidR="0025466E">
        <w:t>Na segunda secção, o ISR e as tecnologias relacionadas que existem serão analisadas e comparadas</w:t>
      </w:r>
      <w:r w:rsidR="00367BAF">
        <w:t xml:space="preserve"> juntamente com uma justificação </w:t>
      </w:r>
      <w:r w:rsidR="00F65913">
        <w:t>para a escolha</w:t>
      </w:r>
      <w:r w:rsidR="006859D2">
        <w:t xml:space="preserve"> da aplicação das tecnologias</w:t>
      </w:r>
      <w:r w:rsidR="00F65913">
        <w:t xml:space="preserve"> </w:t>
      </w:r>
      <w:r w:rsidR="006859D2">
        <w:t>no projeto.</w:t>
      </w:r>
    </w:p>
    <w:p w14:paraId="2A4230A7" w14:textId="77777777" w:rsidR="006859D2" w:rsidRPr="00830D48" w:rsidRDefault="006859D2" w:rsidP="00C70CD6"/>
    <w:p w14:paraId="4B4EF27D" w14:textId="77777777" w:rsidR="00280303" w:rsidRDefault="00280303" w:rsidP="00280303">
      <w:pPr>
        <w:pStyle w:val="Cabealho2"/>
      </w:pPr>
      <w:bookmarkStart w:id="17" w:name="_Toc176903890"/>
      <w:r>
        <w:t>Trabalhos relacionados</w:t>
      </w:r>
      <w:bookmarkEnd w:id="17"/>
    </w:p>
    <w:p w14:paraId="69CB7E35" w14:textId="77777777" w:rsidR="00C1547C" w:rsidRDefault="001F2B4F" w:rsidP="0039029F">
      <w:pPr>
        <w:ind w:firstLine="567"/>
        <w:rPr>
          <w:bCs/>
        </w:rPr>
      </w:pPr>
      <w:r>
        <w:rPr>
          <w:bCs/>
        </w:rPr>
        <w:t>Neste ponto vão ser apresentados trabalhos e pro</w:t>
      </w:r>
      <w:r w:rsidR="003001FA">
        <w:rPr>
          <w:bCs/>
        </w:rPr>
        <w:t>jetos</w:t>
      </w:r>
      <w:r w:rsidR="00983035">
        <w:rPr>
          <w:bCs/>
        </w:rPr>
        <w:t xml:space="preserve"> recentes</w:t>
      </w:r>
      <w:r>
        <w:rPr>
          <w:bCs/>
        </w:rPr>
        <w:t xml:space="preserve"> relacionados com o tema do projeto</w:t>
      </w:r>
      <w:r w:rsidR="00091C52">
        <w:rPr>
          <w:bCs/>
        </w:rPr>
        <w:t xml:space="preserve"> com as respetivas citações e referências </w:t>
      </w:r>
      <w:r w:rsidR="00814689">
        <w:rPr>
          <w:bCs/>
        </w:rPr>
        <w:t>apresentadas no capítulo das Referências</w:t>
      </w:r>
      <w:r w:rsidR="00872F67">
        <w:rPr>
          <w:bCs/>
        </w:rPr>
        <w:t>.</w:t>
      </w:r>
      <w:r w:rsidR="003001FA">
        <w:rPr>
          <w:bCs/>
        </w:rPr>
        <w:t xml:space="preserve"> </w:t>
      </w:r>
    </w:p>
    <w:p w14:paraId="4C78CBB2" w14:textId="7A8BB383" w:rsidR="0015554F" w:rsidRDefault="00C1547C" w:rsidP="0039029F">
      <w:pPr>
        <w:ind w:firstLine="567"/>
        <w:rPr>
          <w:bCs/>
        </w:rPr>
      </w:pPr>
      <w:r>
        <w:rPr>
          <w:bCs/>
        </w:rPr>
        <w:t>Com base no conteúdo desses projetos, também</w:t>
      </w:r>
      <w:r w:rsidR="00E27FEE">
        <w:rPr>
          <w:bCs/>
        </w:rPr>
        <w:t xml:space="preserve"> s</w:t>
      </w:r>
      <w:r w:rsidR="003001FA">
        <w:rPr>
          <w:bCs/>
        </w:rPr>
        <w:t xml:space="preserve">erão </w:t>
      </w:r>
      <w:r w:rsidR="00E27FEE">
        <w:rPr>
          <w:bCs/>
        </w:rPr>
        <w:t>discutidos</w:t>
      </w:r>
      <w:r>
        <w:rPr>
          <w:bCs/>
        </w:rPr>
        <w:t xml:space="preserve"> e expostos</w:t>
      </w:r>
      <w:r w:rsidR="003001FA">
        <w:rPr>
          <w:bCs/>
        </w:rPr>
        <w:t xml:space="preserve"> os impactos e as consequências</w:t>
      </w:r>
      <w:r w:rsidR="00EC5114">
        <w:rPr>
          <w:bCs/>
        </w:rPr>
        <w:t xml:space="preserve"> em variados cenários</w:t>
      </w:r>
      <w:r w:rsidR="00722E07">
        <w:rPr>
          <w:bCs/>
        </w:rPr>
        <w:t xml:space="preserve"> na utilização das tecnologias que irão ser abordadas neste projeto e nas sua</w:t>
      </w:r>
      <w:r w:rsidR="0015554F">
        <w:rPr>
          <w:bCs/>
        </w:rPr>
        <w:t>s</w:t>
      </w:r>
      <w:r w:rsidR="00722E07">
        <w:rPr>
          <w:bCs/>
        </w:rPr>
        <w:t xml:space="preserve"> in</w:t>
      </w:r>
      <w:r w:rsidR="0015554F">
        <w:rPr>
          <w:bCs/>
        </w:rPr>
        <w:t>terações com os utilizadores</w:t>
      </w:r>
      <w:r w:rsidR="0077224D">
        <w:rPr>
          <w:bCs/>
        </w:rPr>
        <w:t>.</w:t>
      </w:r>
    </w:p>
    <w:p w14:paraId="5BDD9ACB" w14:textId="61CEAE12" w:rsidR="00DD343F" w:rsidRDefault="0015554F" w:rsidP="0039029F">
      <w:pPr>
        <w:ind w:firstLine="567"/>
        <w:rPr>
          <w:bCs/>
        </w:rPr>
      </w:pPr>
      <w:r>
        <w:rPr>
          <w:bCs/>
        </w:rPr>
        <w:t>Esta análise torna-se necessária para se entender em que</w:t>
      </w:r>
      <w:r w:rsidR="005E1F14">
        <w:rPr>
          <w:bCs/>
        </w:rPr>
        <w:t xml:space="preserve"> nível de progresso</w:t>
      </w:r>
      <w:r>
        <w:rPr>
          <w:bCs/>
        </w:rPr>
        <w:t xml:space="preserve"> se encontram as</w:t>
      </w:r>
      <w:r w:rsidR="00101D44">
        <w:rPr>
          <w:bCs/>
        </w:rPr>
        <w:t xml:space="preserve"> tecnologias</w:t>
      </w:r>
      <w:r w:rsidR="007233B7">
        <w:rPr>
          <w:bCs/>
        </w:rPr>
        <w:t xml:space="preserve"> </w:t>
      </w:r>
      <w:r w:rsidR="005344B9">
        <w:rPr>
          <w:bCs/>
        </w:rPr>
        <w:t xml:space="preserve">relacionadas com o tema, </w:t>
      </w:r>
      <w:r w:rsidR="006B2112">
        <w:rPr>
          <w:bCs/>
        </w:rPr>
        <w:t xml:space="preserve">as suas </w:t>
      </w:r>
      <w:r w:rsidR="005344B9">
        <w:rPr>
          <w:bCs/>
        </w:rPr>
        <w:t xml:space="preserve">respetivas </w:t>
      </w:r>
      <w:r w:rsidR="006B2112">
        <w:rPr>
          <w:bCs/>
        </w:rPr>
        <w:t>vantagens e desvantagens</w:t>
      </w:r>
      <w:r w:rsidR="00101D44">
        <w:rPr>
          <w:bCs/>
        </w:rPr>
        <w:t xml:space="preserve"> </w:t>
      </w:r>
      <w:r w:rsidR="005B4432">
        <w:rPr>
          <w:bCs/>
        </w:rPr>
        <w:t xml:space="preserve">e </w:t>
      </w:r>
      <w:r w:rsidR="00101D44">
        <w:rPr>
          <w:bCs/>
        </w:rPr>
        <w:t xml:space="preserve">consequentemente </w:t>
      </w:r>
      <w:r w:rsidR="005B4432">
        <w:rPr>
          <w:bCs/>
        </w:rPr>
        <w:t xml:space="preserve">quais são as melhores abordagens a serem utilizadas no projeto. Por esta razão, </w:t>
      </w:r>
      <w:r w:rsidR="00703624">
        <w:rPr>
          <w:bCs/>
        </w:rPr>
        <w:t>é imperativo realizar</w:t>
      </w:r>
      <w:r w:rsidR="00983035">
        <w:rPr>
          <w:bCs/>
        </w:rPr>
        <w:t xml:space="preserve"> </w:t>
      </w:r>
      <w:r w:rsidR="005E1F14">
        <w:rPr>
          <w:bCs/>
        </w:rPr>
        <w:t>esta análise antes de se abordar as outras temáticas neste relatório e de se começar o desenvolvimento do projeto.</w:t>
      </w:r>
    </w:p>
    <w:p w14:paraId="5FD7DB7C" w14:textId="77777777" w:rsidR="006859D2" w:rsidRDefault="006859D2" w:rsidP="00AA336A">
      <w:pPr>
        <w:rPr>
          <w:bCs/>
        </w:rPr>
      </w:pPr>
    </w:p>
    <w:p w14:paraId="09CEAFE4" w14:textId="711838B5" w:rsidR="00DD343F" w:rsidRPr="00C546BE" w:rsidRDefault="00F56D0F" w:rsidP="00DD343F">
      <w:pPr>
        <w:pStyle w:val="Cabealho3"/>
      </w:pPr>
      <w:r>
        <w:t xml:space="preserve">Análise do impacto do </w:t>
      </w:r>
      <w:r w:rsidRPr="002837F1">
        <w:rPr>
          <w:i/>
          <w:iCs/>
        </w:rPr>
        <w:t>Next.js</w:t>
      </w:r>
      <w:r>
        <w:t xml:space="preserve"> no desempenho de um </w:t>
      </w:r>
      <w:r w:rsidRPr="002837F1">
        <w:rPr>
          <w:i/>
          <w:iCs/>
        </w:rPr>
        <w:t>website</w:t>
      </w:r>
      <w:r w:rsidR="003001FA">
        <w:t xml:space="preserve"> e no SEO</w:t>
      </w:r>
    </w:p>
    <w:p w14:paraId="1D36F77F" w14:textId="412CF2A1" w:rsidR="00E65FC9" w:rsidRDefault="00284B06" w:rsidP="00E65FC9">
      <w:pPr>
        <w:ind w:firstLine="567"/>
        <w:rPr>
          <w:bCs/>
          <w:color w:val="000000"/>
        </w:rPr>
      </w:pPr>
      <w:r>
        <w:rPr>
          <w:bCs/>
        </w:rPr>
        <w:t xml:space="preserve">Neste relatório </w:t>
      </w:r>
      <w:sdt>
        <w:sdtPr>
          <w:rPr>
            <w:bCs/>
            <w:color w:val="000000"/>
          </w:rPr>
          <w:tag w:val="MENDELEY_CITATION_v3_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"/>
          <w:id w:val="1633130994"/>
          <w:placeholder>
            <w:docPart w:val="DefaultPlaceholder_-1854013440"/>
          </w:placeholder>
        </w:sdtPr>
        <w:sdtContent>
          <w:r w:rsidR="00F64C0C" w:rsidRPr="00F64C0C">
            <w:rPr>
              <w:bCs/>
              <w:color w:val="000000"/>
            </w:rPr>
            <w:t>[2]</w:t>
          </w:r>
        </w:sdtContent>
      </w:sdt>
      <w:r w:rsidR="00F2792D">
        <w:rPr>
          <w:bCs/>
          <w:color w:val="000000"/>
        </w:rPr>
        <w:t xml:space="preserve"> </w:t>
      </w:r>
      <w:r w:rsidR="008D4E78">
        <w:rPr>
          <w:bCs/>
          <w:color w:val="000000"/>
        </w:rPr>
        <w:t>são</w:t>
      </w:r>
      <w:r w:rsidR="00F2792D">
        <w:rPr>
          <w:bCs/>
          <w:color w:val="000000"/>
        </w:rPr>
        <w:t xml:space="preserve"> analisad</w:t>
      </w:r>
      <w:r w:rsidR="004729CE">
        <w:rPr>
          <w:bCs/>
          <w:color w:val="000000"/>
        </w:rPr>
        <w:t>o</w:t>
      </w:r>
      <w:r w:rsidR="008D4E78">
        <w:rPr>
          <w:bCs/>
          <w:color w:val="000000"/>
        </w:rPr>
        <w:t>s</w:t>
      </w:r>
      <w:r w:rsidR="004729CE">
        <w:rPr>
          <w:bCs/>
          <w:color w:val="000000"/>
        </w:rPr>
        <w:t xml:space="preserve"> o</w:t>
      </w:r>
      <w:r w:rsidR="00291C6C">
        <w:rPr>
          <w:bCs/>
          <w:color w:val="000000"/>
        </w:rPr>
        <w:t>s</w:t>
      </w:r>
      <w:r w:rsidR="004729CE">
        <w:rPr>
          <w:bCs/>
          <w:color w:val="000000"/>
        </w:rPr>
        <w:t xml:space="preserve"> impacto</w:t>
      </w:r>
      <w:r w:rsidR="00291C6C">
        <w:rPr>
          <w:bCs/>
          <w:color w:val="000000"/>
        </w:rPr>
        <w:t>s</w:t>
      </w:r>
      <w:r w:rsidR="004729CE">
        <w:rPr>
          <w:bCs/>
          <w:color w:val="000000"/>
        </w:rPr>
        <w:t xml:space="preserve"> d</w:t>
      </w:r>
      <w:r w:rsidR="00831BDC">
        <w:rPr>
          <w:bCs/>
          <w:color w:val="000000"/>
        </w:rPr>
        <w:t xml:space="preserve">a utilização do </w:t>
      </w:r>
      <w:r w:rsidR="00831BDC" w:rsidRPr="002837F1">
        <w:rPr>
          <w:bCs/>
          <w:i/>
          <w:iCs/>
          <w:color w:val="000000"/>
        </w:rPr>
        <w:t>Next.js</w:t>
      </w:r>
      <w:r w:rsidR="00831BDC">
        <w:rPr>
          <w:bCs/>
          <w:color w:val="000000"/>
        </w:rPr>
        <w:t xml:space="preserve"> e outras </w:t>
      </w:r>
      <w:r w:rsidR="00CF573C">
        <w:rPr>
          <w:bCs/>
          <w:color w:val="000000"/>
        </w:rPr>
        <w:t>tecnologias, tais como o ISR,</w:t>
      </w:r>
      <w:r w:rsidR="00AF3538">
        <w:rPr>
          <w:bCs/>
          <w:color w:val="000000"/>
        </w:rPr>
        <w:t xml:space="preserve"> e técnicas de otimização</w:t>
      </w:r>
      <w:r w:rsidR="00CF573C">
        <w:rPr>
          <w:bCs/>
          <w:color w:val="000000"/>
        </w:rPr>
        <w:t xml:space="preserve"> no </w:t>
      </w:r>
      <w:r w:rsidR="00F2792D">
        <w:rPr>
          <w:bCs/>
          <w:color w:val="000000"/>
        </w:rPr>
        <w:t xml:space="preserve">desempenho de </w:t>
      </w:r>
      <w:r w:rsidR="00F2792D" w:rsidRPr="00806AF8">
        <w:rPr>
          <w:bCs/>
          <w:i/>
          <w:iCs/>
          <w:color w:val="000000"/>
        </w:rPr>
        <w:t>websites</w:t>
      </w:r>
      <w:r w:rsidR="00483838">
        <w:rPr>
          <w:bCs/>
          <w:color w:val="000000"/>
        </w:rPr>
        <w:t xml:space="preserve"> e na interação </w:t>
      </w:r>
      <w:r w:rsidR="001D624C">
        <w:rPr>
          <w:bCs/>
          <w:color w:val="000000"/>
        </w:rPr>
        <w:t>d</w:t>
      </w:r>
      <w:r w:rsidR="00483838">
        <w:rPr>
          <w:bCs/>
          <w:color w:val="000000"/>
        </w:rPr>
        <w:t>o utilizador</w:t>
      </w:r>
      <w:r w:rsidR="001D624C">
        <w:rPr>
          <w:bCs/>
          <w:color w:val="000000"/>
        </w:rPr>
        <w:t xml:space="preserve"> com </w:t>
      </w:r>
      <w:r w:rsidR="001D624C" w:rsidRPr="002837F1">
        <w:rPr>
          <w:bCs/>
          <w:i/>
          <w:iCs/>
          <w:color w:val="000000"/>
        </w:rPr>
        <w:t>websites</w:t>
      </w:r>
      <w:r w:rsidR="001D624C">
        <w:rPr>
          <w:bCs/>
          <w:color w:val="000000"/>
        </w:rPr>
        <w:t xml:space="preserve"> </w:t>
      </w:r>
      <w:r w:rsidR="00D708E8">
        <w:rPr>
          <w:bCs/>
          <w:color w:val="000000"/>
        </w:rPr>
        <w:t>que utilizem essas tecnologias</w:t>
      </w:r>
      <w:r w:rsidR="00F2792D">
        <w:rPr>
          <w:bCs/>
          <w:color w:val="000000"/>
        </w:rPr>
        <w:t xml:space="preserve"> e </w:t>
      </w:r>
      <w:r w:rsidR="00D708E8">
        <w:rPr>
          <w:bCs/>
          <w:color w:val="000000"/>
        </w:rPr>
        <w:t>como é possível</w:t>
      </w:r>
      <w:r w:rsidR="004729CE">
        <w:rPr>
          <w:bCs/>
          <w:color w:val="000000"/>
        </w:rPr>
        <w:t xml:space="preserve"> melhorar </w:t>
      </w:r>
      <w:r w:rsidR="00125177">
        <w:rPr>
          <w:bCs/>
          <w:color w:val="000000"/>
        </w:rPr>
        <w:t>o</w:t>
      </w:r>
      <w:r w:rsidR="007660B4">
        <w:rPr>
          <w:bCs/>
          <w:color w:val="000000"/>
        </w:rPr>
        <w:t xml:space="preserve"> SEO</w:t>
      </w:r>
      <w:r w:rsidR="00125177">
        <w:rPr>
          <w:bCs/>
          <w:color w:val="000000"/>
        </w:rPr>
        <w:t xml:space="preserve"> e o desempenho do </w:t>
      </w:r>
      <w:r w:rsidR="00125177" w:rsidRPr="002837F1">
        <w:rPr>
          <w:bCs/>
          <w:i/>
          <w:iCs/>
          <w:color w:val="000000"/>
        </w:rPr>
        <w:t>websit</w:t>
      </w:r>
      <w:r w:rsidR="00E65FC9" w:rsidRPr="002837F1">
        <w:rPr>
          <w:bCs/>
          <w:i/>
          <w:iCs/>
          <w:color w:val="000000"/>
        </w:rPr>
        <w:t>e</w:t>
      </w:r>
      <w:r w:rsidR="00607649">
        <w:rPr>
          <w:bCs/>
          <w:color w:val="000000"/>
        </w:rPr>
        <w:t xml:space="preserve"> em </w:t>
      </w:r>
      <w:r w:rsidR="008D4E78">
        <w:rPr>
          <w:bCs/>
          <w:color w:val="000000"/>
        </w:rPr>
        <w:t>parâmetros</w:t>
      </w:r>
      <w:r w:rsidR="00607649">
        <w:rPr>
          <w:bCs/>
          <w:color w:val="000000"/>
        </w:rPr>
        <w:t xml:space="preserve"> </w:t>
      </w:r>
      <w:r w:rsidR="00654E5E">
        <w:rPr>
          <w:bCs/>
          <w:color w:val="000000"/>
        </w:rPr>
        <w:t>ta</w:t>
      </w:r>
      <w:r w:rsidR="00793E55">
        <w:rPr>
          <w:bCs/>
          <w:color w:val="000000"/>
        </w:rPr>
        <w:t>is</w:t>
      </w:r>
      <w:r w:rsidR="00654E5E">
        <w:rPr>
          <w:bCs/>
          <w:color w:val="000000"/>
        </w:rPr>
        <w:t xml:space="preserve"> </w:t>
      </w:r>
      <w:r w:rsidR="00607649">
        <w:rPr>
          <w:bCs/>
          <w:color w:val="000000"/>
        </w:rPr>
        <w:t>como a velocidade de carregamento</w:t>
      </w:r>
      <w:r w:rsidR="00793E55">
        <w:rPr>
          <w:bCs/>
          <w:color w:val="000000"/>
        </w:rPr>
        <w:t xml:space="preserve"> e </w:t>
      </w:r>
      <w:r w:rsidR="001A4028">
        <w:rPr>
          <w:bCs/>
          <w:color w:val="000000"/>
        </w:rPr>
        <w:t xml:space="preserve">a </w:t>
      </w:r>
      <w:r w:rsidR="00793E55">
        <w:rPr>
          <w:bCs/>
          <w:color w:val="000000"/>
        </w:rPr>
        <w:t xml:space="preserve">visibilidade do </w:t>
      </w:r>
      <w:r w:rsidR="00793E55" w:rsidRPr="002837F1">
        <w:rPr>
          <w:bCs/>
          <w:i/>
          <w:iCs/>
          <w:color w:val="000000"/>
        </w:rPr>
        <w:t>website</w:t>
      </w:r>
      <w:r w:rsidR="007660B4">
        <w:rPr>
          <w:bCs/>
          <w:color w:val="000000"/>
        </w:rPr>
        <w:t>.</w:t>
      </w:r>
    </w:p>
    <w:p w14:paraId="6639CD19" w14:textId="32688463" w:rsidR="00AF3E3B" w:rsidRDefault="00E30CDF" w:rsidP="00E65FC9">
      <w:pPr>
        <w:ind w:firstLine="567"/>
        <w:rPr>
          <w:bCs/>
          <w:color w:val="000000"/>
        </w:rPr>
      </w:pPr>
      <w:r>
        <w:rPr>
          <w:bCs/>
          <w:color w:val="000000"/>
        </w:rPr>
        <w:lastRenderedPageBreak/>
        <w:t>As</w:t>
      </w:r>
      <w:r w:rsidR="00D66277">
        <w:rPr>
          <w:bCs/>
          <w:color w:val="000000"/>
        </w:rPr>
        <w:t xml:space="preserve"> abordagens utilizadas</w:t>
      </w:r>
      <w:r w:rsidR="00F57B32">
        <w:rPr>
          <w:bCs/>
          <w:color w:val="000000"/>
        </w:rPr>
        <w:t xml:space="preserve"> fo</w:t>
      </w:r>
      <w:r>
        <w:rPr>
          <w:bCs/>
          <w:color w:val="000000"/>
        </w:rPr>
        <w:t>ram</w:t>
      </w:r>
      <w:r w:rsidR="00F57B32">
        <w:rPr>
          <w:bCs/>
          <w:color w:val="000000"/>
        </w:rPr>
        <w:t xml:space="preserve"> </w:t>
      </w:r>
      <w:r w:rsidR="00DB133F">
        <w:rPr>
          <w:bCs/>
          <w:color w:val="000000"/>
        </w:rPr>
        <w:t>a implementação</w:t>
      </w:r>
      <w:r w:rsidR="00F57B32">
        <w:rPr>
          <w:bCs/>
          <w:color w:val="000000"/>
        </w:rPr>
        <w:t xml:space="preserve"> d</w:t>
      </w:r>
      <w:r w:rsidR="00A4514D">
        <w:rPr>
          <w:bCs/>
          <w:color w:val="000000"/>
        </w:rPr>
        <w:t>o</w:t>
      </w:r>
      <w:r w:rsidR="005642BF">
        <w:rPr>
          <w:bCs/>
          <w:color w:val="000000"/>
        </w:rPr>
        <w:t xml:space="preserve"> </w:t>
      </w:r>
      <w:r w:rsidR="00900308">
        <w:rPr>
          <w:bCs/>
          <w:color w:val="000000"/>
        </w:rPr>
        <w:t>SSR</w:t>
      </w:r>
      <w:r w:rsidR="005642BF">
        <w:rPr>
          <w:bCs/>
          <w:color w:val="000000"/>
        </w:rPr>
        <w:t xml:space="preserve"> </w:t>
      </w:r>
      <w:r>
        <w:rPr>
          <w:bCs/>
          <w:color w:val="000000"/>
        </w:rPr>
        <w:t>e d</w:t>
      </w:r>
      <w:r w:rsidR="00A4514D">
        <w:rPr>
          <w:bCs/>
          <w:color w:val="000000"/>
        </w:rPr>
        <w:t xml:space="preserve">o </w:t>
      </w:r>
      <w:r>
        <w:rPr>
          <w:bCs/>
          <w:color w:val="000000"/>
        </w:rPr>
        <w:t xml:space="preserve">ISR </w:t>
      </w:r>
      <w:r w:rsidR="005642BF">
        <w:rPr>
          <w:bCs/>
          <w:color w:val="000000"/>
        </w:rPr>
        <w:t xml:space="preserve">juntamente com o </w:t>
      </w:r>
      <w:r w:rsidR="005642BF" w:rsidRPr="004D5038">
        <w:rPr>
          <w:bCs/>
          <w:i/>
          <w:iCs/>
          <w:color w:val="000000"/>
        </w:rPr>
        <w:t>Next.js</w:t>
      </w:r>
      <w:r w:rsidR="005642BF">
        <w:rPr>
          <w:bCs/>
          <w:color w:val="000000"/>
        </w:rPr>
        <w:t xml:space="preserve"> </w:t>
      </w:r>
      <w:r w:rsidR="00DB133F">
        <w:rPr>
          <w:bCs/>
          <w:color w:val="000000"/>
        </w:rPr>
        <w:t>que pode ser executad</w:t>
      </w:r>
      <w:r w:rsidR="00A4514D">
        <w:rPr>
          <w:bCs/>
          <w:color w:val="000000"/>
        </w:rPr>
        <w:t>o</w:t>
      </w:r>
      <w:r w:rsidR="00DB133F">
        <w:rPr>
          <w:bCs/>
          <w:color w:val="000000"/>
        </w:rPr>
        <w:t xml:space="preserve"> quer do lado do cliente e do servidor</w:t>
      </w:r>
      <w:r w:rsidR="005F1095">
        <w:rPr>
          <w:bCs/>
          <w:color w:val="000000"/>
        </w:rPr>
        <w:t>, o que</w:t>
      </w:r>
      <w:r w:rsidR="00DB133F">
        <w:rPr>
          <w:bCs/>
          <w:color w:val="000000"/>
        </w:rPr>
        <w:t xml:space="preserve"> reduziu o tempo de carregamento do </w:t>
      </w:r>
      <w:r w:rsidR="00DB133F" w:rsidRPr="002837F1">
        <w:rPr>
          <w:bCs/>
          <w:i/>
          <w:iCs/>
          <w:color w:val="000000"/>
        </w:rPr>
        <w:t>website</w:t>
      </w:r>
      <w:r w:rsidR="003F1A7E">
        <w:rPr>
          <w:bCs/>
          <w:color w:val="000000"/>
        </w:rPr>
        <w:t xml:space="preserve">, </w:t>
      </w:r>
      <w:r w:rsidR="001346A0">
        <w:rPr>
          <w:bCs/>
          <w:color w:val="000000"/>
        </w:rPr>
        <w:t xml:space="preserve">melhorou o desempenho </w:t>
      </w:r>
      <w:r w:rsidR="003F1A7E">
        <w:rPr>
          <w:bCs/>
          <w:color w:val="000000"/>
        </w:rPr>
        <w:t xml:space="preserve">do </w:t>
      </w:r>
      <w:r w:rsidR="003F1A7E" w:rsidRPr="002837F1">
        <w:rPr>
          <w:bCs/>
          <w:i/>
          <w:iCs/>
          <w:color w:val="000000"/>
        </w:rPr>
        <w:t>website</w:t>
      </w:r>
      <w:r w:rsidR="003F1A7E">
        <w:rPr>
          <w:bCs/>
          <w:color w:val="000000"/>
        </w:rPr>
        <w:t xml:space="preserve"> e a experiência do utilizador.</w:t>
      </w:r>
      <w:r w:rsidR="005F1095">
        <w:rPr>
          <w:bCs/>
          <w:color w:val="000000"/>
        </w:rPr>
        <w:t xml:space="preserve"> </w:t>
      </w:r>
      <w:r w:rsidR="00E67C8B">
        <w:rPr>
          <w:bCs/>
          <w:color w:val="000000"/>
        </w:rPr>
        <w:t>Consequentemente, isto</w:t>
      </w:r>
      <w:r w:rsidR="005F1095">
        <w:rPr>
          <w:bCs/>
          <w:color w:val="000000"/>
        </w:rPr>
        <w:t xml:space="preserve"> </w:t>
      </w:r>
      <w:r w:rsidR="00E67C8B">
        <w:rPr>
          <w:bCs/>
          <w:color w:val="000000"/>
        </w:rPr>
        <w:t>teve um impacto positivo no SEO</w:t>
      </w:r>
      <w:r w:rsidR="005F1095">
        <w:rPr>
          <w:bCs/>
          <w:color w:val="000000"/>
        </w:rPr>
        <w:t xml:space="preserve"> </w:t>
      </w:r>
      <w:r w:rsidR="009733CF">
        <w:rPr>
          <w:bCs/>
          <w:color w:val="000000"/>
        </w:rPr>
        <w:t xml:space="preserve">que prioritiza </w:t>
      </w:r>
      <w:r w:rsidR="009733CF" w:rsidRPr="002837F1">
        <w:rPr>
          <w:bCs/>
          <w:i/>
          <w:iCs/>
          <w:color w:val="000000"/>
        </w:rPr>
        <w:t>websites</w:t>
      </w:r>
      <w:r w:rsidR="009733CF">
        <w:rPr>
          <w:bCs/>
          <w:color w:val="000000"/>
        </w:rPr>
        <w:t xml:space="preserve"> que </w:t>
      </w:r>
      <w:r w:rsidR="004A6FC8">
        <w:rPr>
          <w:bCs/>
          <w:color w:val="000000"/>
        </w:rPr>
        <w:t>fornecem uma experiência mais agradável ao utilizador e são mais rápidos.</w:t>
      </w:r>
      <w:r w:rsidR="00F07069">
        <w:rPr>
          <w:bCs/>
          <w:color w:val="000000"/>
        </w:rPr>
        <w:t xml:space="preserve"> </w:t>
      </w:r>
      <w:r w:rsidR="00B40CA6">
        <w:rPr>
          <w:bCs/>
          <w:color w:val="000000"/>
        </w:rPr>
        <w:t xml:space="preserve">A melhoria do desempenho </w:t>
      </w:r>
      <w:r w:rsidR="00CE2896">
        <w:rPr>
          <w:bCs/>
          <w:color w:val="000000"/>
        </w:rPr>
        <w:t xml:space="preserve">assegura uma maior visibilidade do </w:t>
      </w:r>
      <w:r w:rsidR="00CE2896" w:rsidRPr="002837F1">
        <w:rPr>
          <w:bCs/>
          <w:i/>
          <w:iCs/>
          <w:color w:val="000000"/>
        </w:rPr>
        <w:t>website</w:t>
      </w:r>
      <w:r w:rsidR="00CE2896">
        <w:rPr>
          <w:bCs/>
          <w:color w:val="000000"/>
        </w:rPr>
        <w:t xml:space="preserve"> no </w:t>
      </w:r>
      <w:r w:rsidR="00CE2896" w:rsidRPr="002837F1">
        <w:rPr>
          <w:bCs/>
          <w:i/>
          <w:iCs/>
          <w:color w:val="000000"/>
        </w:rPr>
        <w:t>browser</w:t>
      </w:r>
      <w:r w:rsidR="00CE2896">
        <w:rPr>
          <w:bCs/>
          <w:color w:val="000000"/>
        </w:rPr>
        <w:t xml:space="preserve"> </w:t>
      </w:r>
      <w:r w:rsidR="006A4812">
        <w:rPr>
          <w:bCs/>
          <w:color w:val="000000"/>
        </w:rPr>
        <w:t>e mais visitantes.</w:t>
      </w:r>
    </w:p>
    <w:p w14:paraId="03073E7E" w14:textId="23FD2DFC" w:rsidR="006A4812" w:rsidRDefault="00941C94" w:rsidP="00E65FC9">
      <w:pPr>
        <w:ind w:firstLine="567"/>
        <w:rPr>
          <w:bCs/>
          <w:color w:val="000000"/>
        </w:rPr>
      </w:pPr>
      <w:r>
        <w:rPr>
          <w:bCs/>
          <w:color w:val="000000"/>
        </w:rPr>
        <w:t xml:space="preserve">A redução do tamanho do código de </w:t>
      </w:r>
      <w:r w:rsidRPr="00BF6A39">
        <w:rPr>
          <w:bCs/>
          <w:i/>
          <w:iCs/>
          <w:color w:val="000000"/>
        </w:rPr>
        <w:t>Java Script</w:t>
      </w:r>
      <w:r>
        <w:rPr>
          <w:bCs/>
          <w:color w:val="000000"/>
        </w:rPr>
        <w:t xml:space="preserve"> </w:t>
      </w:r>
      <w:r w:rsidR="0027348D">
        <w:rPr>
          <w:bCs/>
          <w:color w:val="000000"/>
        </w:rPr>
        <w:t xml:space="preserve">juntamente com a implementação de SSR </w:t>
      </w:r>
      <w:r w:rsidR="00E30CDF">
        <w:rPr>
          <w:bCs/>
          <w:color w:val="000000"/>
        </w:rPr>
        <w:t xml:space="preserve">e ISR </w:t>
      </w:r>
      <w:r w:rsidR="00603BB7">
        <w:rPr>
          <w:bCs/>
          <w:color w:val="000000"/>
        </w:rPr>
        <w:t xml:space="preserve">contribuiu para </w:t>
      </w:r>
      <w:r w:rsidR="00955314">
        <w:rPr>
          <w:bCs/>
          <w:color w:val="000000"/>
        </w:rPr>
        <w:t xml:space="preserve">uma maior facilidade na manutenção </w:t>
      </w:r>
      <w:r w:rsidR="00327F3C">
        <w:rPr>
          <w:bCs/>
          <w:color w:val="000000"/>
        </w:rPr>
        <w:t xml:space="preserve">do </w:t>
      </w:r>
      <w:r w:rsidR="00327F3C" w:rsidRPr="002837F1">
        <w:rPr>
          <w:bCs/>
          <w:i/>
          <w:iCs/>
          <w:color w:val="000000"/>
        </w:rPr>
        <w:t>website</w:t>
      </w:r>
      <w:r w:rsidR="00327F3C">
        <w:rPr>
          <w:bCs/>
          <w:color w:val="000000"/>
        </w:rPr>
        <w:t xml:space="preserve">, tornando as atualizações e </w:t>
      </w:r>
      <w:r w:rsidR="00D423FC">
        <w:rPr>
          <w:bCs/>
          <w:color w:val="000000"/>
        </w:rPr>
        <w:t xml:space="preserve">adição de novas funcionalidades mais </w:t>
      </w:r>
      <w:r w:rsidR="005B492A">
        <w:rPr>
          <w:bCs/>
          <w:color w:val="000000"/>
        </w:rPr>
        <w:t>práticas</w:t>
      </w:r>
      <w:r w:rsidR="00223ED2">
        <w:rPr>
          <w:bCs/>
          <w:color w:val="000000"/>
        </w:rPr>
        <w:t>.</w:t>
      </w:r>
      <w:r w:rsidR="005B492A">
        <w:rPr>
          <w:bCs/>
          <w:color w:val="000000"/>
        </w:rPr>
        <w:t xml:space="preserve"> Isto permite que o website esteja sempre atualizado e adaptado </w:t>
      </w:r>
      <w:r w:rsidR="001D7DD1">
        <w:rPr>
          <w:bCs/>
          <w:color w:val="000000"/>
        </w:rPr>
        <w:t xml:space="preserve">aos avanços tecnológicos e seja </w:t>
      </w:r>
      <w:r w:rsidR="003C6D8C">
        <w:rPr>
          <w:bCs/>
          <w:color w:val="000000"/>
        </w:rPr>
        <w:t>bem-sucedido</w:t>
      </w:r>
      <w:r w:rsidR="00577C0A">
        <w:rPr>
          <w:bCs/>
          <w:color w:val="000000"/>
        </w:rPr>
        <w:t xml:space="preserve">, indo ao encontro das necessidades e requisitos dos utilizadores tais como </w:t>
      </w:r>
      <w:r w:rsidR="008E1687">
        <w:rPr>
          <w:bCs/>
          <w:color w:val="000000"/>
        </w:rPr>
        <w:t xml:space="preserve">websites mais rápidos e práticos e dos browsers </w:t>
      </w:r>
      <w:r w:rsidR="00872BBD">
        <w:rPr>
          <w:bCs/>
          <w:color w:val="000000"/>
        </w:rPr>
        <w:t xml:space="preserve">e motores de pesquisa </w:t>
      </w:r>
      <w:r w:rsidR="008E1687">
        <w:rPr>
          <w:bCs/>
          <w:color w:val="000000"/>
        </w:rPr>
        <w:t xml:space="preserve">que </w:t>
      </w:r>
      <w:r w:rsidR="00872BBD">
        <w:rPr>
          <w:bCs/>
          <w:color w:val="000000"/>
        </w:rPr>
        <w:t xml:space="preserve">favorecem </w:t>
      </w:r>
      <w:r w:rsidR="00B319CF">
        <w:rPr>
          <w:bCs/>
          <w:color w:val="000000"/>
        </w:rPr>
        <w:t xml:space="preserve">os </w:t>
      </w:r>
      <w:r w:rsidR="00B50E42">
        <w:rPr>
          <w:bCs/>
          <w:color w:val="000000"/>
        </w:rPr>
        <w:t xml:space="preserve">websites mais relevantes e </w:t>
      </w:r>
      <w:r w:rsidR="00B319CF">
        <w:rPr>
          <w:bCs/>
          <w:color w:val="000000"/>
        </w:rPr>
        <w:t>que possuem as melhores interações com os seus utilizadores.</w:t>
      </w:r>
    </w:p>
    <w:p w14:paraId="5C64ECB3" w14:textId="05C09D43" w:rsidR="00224CC6" w:rsidRDefault="00224CC6" w:rsidP="00E65FC9">
      <w:pPr>
        <w:ind w:firstLine="567"/>
        <w:rPr>
          <w:bCs/>
          <w:color w:val="000000"/>
        </w:rPr>
      </w:pPr>
      <w:r>
        <w:rPr>
          <w:bCs/>
          <w:color w:val="000000"/>
        </w:rPr>
        <w:t xml:space="preserve">O </w:t>
      </w:r>
      <w:r w:rsidRPr="002837F1">
        <w:rPr>
          <w:bCs/>
          <w:i/>
          <w:iCs/>
          <w:color w:val="000000"/>
        </w:rPr>
        <w:t>Google Analytics</w:t>
      </w:r>
      <w:r>
        <w:rPr>
          <w:bCs/>
          <w:color w:val="000000"/>
        </w:rPr>
        <w:t xml:space="preserve"> e o </w:t>
      </w:r>
      <w:r w:rsidRPr="002837F1">
        <w:rPr>
          <w:bCs/>
          <w:i/>
          <w:iCs/>
          <w:color w:val="000000"/>
        </w:rPr>
        <w:t>PageSpeed</w:t>
      </w:r>
      <w:r>
        <w:rPr>
          <w:bCs/>
          <w:color w:val="000000"/>
        </w:rPr>
        <w:t xml:space="preserve"> são ferramentas que ajudam os </w:t>
      </w:r>
      <w:r w:rsidRPr="00A4514D">
        <w:rPr>
          <w:bCs/>
          <w:i/>
          <w:iCs/>
          <w:color w:val="000000"/>
        </w:rPr>
        <w:t>developers</w:t>
      </w:r>
      <w:r w:rsidR="00E03207">
        <w:rPr>
          <w:bCs/>
          <w:color w:val="000000"/>
        </w:rPr>
        <w:t xml:space="preserve"> a </w:t>
      </w:r>
      <w:r w:rsidR="0047171E">
        <w:rPr>
          <w:bCs/>
          <w:color w:val="000000"/>
        </w:rPr>
        <w:t xml:space="preserve">verificarem </w:t>
      </w:r>
      <w:r w:rsidR="00456AD6">
        <w:rPr>
          <w:bCs/>
          <w:color w:val="000000"/>
        </w:rPr>
        <w:t xml:space="preserve">o desempenho do </w:t>
      </w:r>
      <w:r w:rsidR="00456AD6" w:rsidRPr="002837F1">
        <w:rPr>
          <w:bCs/>
          <w:i/>
          <w:iCs/>
          <w:color w:val="000000"/>
        </w:rPr>
        <w:t>website</w:t>
      </w:r>
      <w:r w:rsidR="00456AD6">
        <w:rPr>
          <w:bCs/>
          <w:color w:val="000000"/>
        </w:rPr>
        <w:t xml:space="preserve"> e</w:t>
      </w:r>
      <w:r w:rsidR="00FA2FBC">
        <w:rPr>
          <w:bCs/>
          <w:color w:val="000000"/>
        </w:rPr>
        <w:t xml:space="preserve"> a </w:t>
      </w:r>
      <w:r w:rsidR="00E03207">
        <w:rPr>
          <w:bCs/>
          <w:color w:val="000000"/>
        </w:rPr>
        <w:t xml:space="preserve">identificarem os parâmetros e as áreas que precisam </w:t>
      </w:r>
      <w:r w:rsidR="00491167">
        <w:rPr>
          <w:bCs/>
          <w:color w:val="000000"/>
        </w:rPr>
        <w:t>de serem melhoradas.</w:t>
      </w:r>
      <w:r w:rsidR="00456AD6">
        <w:rPr>
          <w:bCs/>
          <w:color w:val="000000"/>
        </w:rPr>
        <w:t xml:space="preserve"> </w:t>
      </w:r>
      <w:r w:rsidR="00A10826">
        <w:rPr>
          <w:bCs/>
          <w:color w:val="000000"/>
        </w:rPr>
        <w:t xml:space="preserve">Os </w:t>
      </w:r>
      <w:r w:rsidR="00A10826" w:rsidRPr="00A4514D">
        <w:rPr>
          <w:bCs/>
          <w:i/>
          <w:iCs/>
          <w:color w:val="000000"/>
        </w:rPr>
        <w:t>developers</w:t>
      </w:r>
      <w:r w:rsidR="00A10826">
        <w:rPr>
          <w:bCs/>
          <w:color w:val="000000"/>
        </w:rPr>
        <w:t xml:space="preserve"> também analisam e comparam o </w:t>
      </w:r>
      <w:r w:rsidR="00E40535">
        <w:rPr>
          <w:bCs/>
          <w:color w:val="000000"/>
        </w:rPr>
        <w:t>desempenho</w:t>
      </w:r>
      <w:r w:rsidR="00A10826">
        <w:rPr>
          <w:bCs/>
          <w:color w:val="000000"/>
        </w:rPr>
        <w:t xml:space="preserve"> do seu website com </w:t>
      </w:r>
      <w:r w:rsidR="00E40535">
        <w:rPr>
          <w:bCs/>
          <w:color w:val="000000"/>
        </w:rPr>
        <w:t xml:space="preserve">o desempenho dos </w:t>
      </w:r>
      <w:r w:rsidR="00E40535" w:rsidRPr="002837F1">
        <w:rPr>
          <w:bCs/>
          <w:i/>
          <w:iCs/>
          <w:color w:val="000000"/>
        </w:rPr>
        <w:t>websites</w:t>
      </w:r>
      <w:r w:rsidR="00E40535">
        <w:rPr>
          <w:bCs/>
          <w:color w:val="000000"/>
        </w:rPr>
        <w:t xml:space="preserve"> concorrentes. Isto permite que o website continua atualizado e a ser o melhor</w:t>
      </w:r>
      <w:r w:rsidR="006C7DF8">
        <w:rPr>
          <w:bCs/>
          <w:color w:val="000000"/>
        </w:rPr>
        <w:t xml:space="preserve"> do seu ramo.</w:t>
      </w:r>
    </w:p>
    <w:p w14:paraId="2ECC1B25" w14:textId="47D4A96C" w:rsidR="006C7DF8" w:rsidRDefault="006C7DF8" w:rsidP="00E65FC9">
      <w:pPr>
        <w:ind w:firstLine="567"/>
        <w:rPr>
          <w:bCs/>
          <w:color w:val="000000"/>
        </w:rPr>
      </w:pPr>
      <w:r>
        <w:rPr>
          <w:bCs/>
          <w:color w:val="000000"/>
        </w:rPr>
        <w:t xml:space="preserve">As atualizações frequentes </w:t>
      </w:r>
      <w:r w:rsidR="00B84F7C">
        <w:rPr>
          <w:bCs/>
          <w:color w:val="000000"/>
        </w:rPr>
        <w:t>do website permitem melhorar o desempenho do website e a experiência dos utilizadores</w:t>
      </w:r>
      <w:r w:rsidR="00015155">
        <w:rPr>
          <w:bCs/>
          <w:color w:val="000000"/>
        </w:rPr>
        <w:t xml:space="preserve">. A correção de erros, </w:t>
      </w:r>
      <w:r w:rsidR="00B22DC7">
        <w:rPr>
          <w:bCs/>
          <w:color w:val="000000"/>
        </w:rPr>
        <w:t xml:space="preserve">a criação </w:t>
      </w:r>
      <w:r w:rsidR="00E62705">
        <w:rPr>
          <w:bCs/>
          <w:color w:val="000000"/>
        </w:rPr>
        <w:t xml:space="preserve">de novo conteúdo e </w:t>
      </w:r>
      <w:r w:rsidR="00B22DC7">
        <w:rPr>
          <w:bCs/>
          <w:color w:val="000000"/>
        </w:rPr>
        <w:t>a atualização do website com as tecnologias mais recentes</w:t>
      </w:r>
      <w:r w:rsidR="00E62705">
        <w:rPr>
          <w:bCs/>
          <w:color w:val="000000"/>
        </w:rPr>
        <w:t xml:space="preserve"> permitem manter o website relevante e </w:t>
      </w:r>
      <w:r w:rsidR="00F14867">
        <w:rPr>
          <w:bCs/>
          <w:color w:val="000000"/>
        </w:rPr>
        <w:t>atrair novos utilizadores.</w:t>
      </w:r>
      <w:r w:rsidR="005C6439">
        <w:rPr>
          <w:bCs/>
          <w:color w:val="000000"/>
        </w:rPr>
        <w:t xml:space="preserve"> O crescente acesso a dispositivos eletrónicos</w:t>
      </w:r>
      <w:r w:rsidR="00A4481B">
        <w:rPr>
          <w:bCs/>
          <w:color w:val="000000"/>
        </w:rPr>
        <w:t xml:space="preserve"> e à Internet torna esta abordagem mais pertinente para um website se manter relevante </w:t>
      </w:r>
      <w:r w:rsidR="00DD7B5A">
        <w:rPr>
          <w:bCs/>
          <w:color w:val="000000"/>
        </w:rPr>
        <w:t>e manter e atrair utilizadores novos.</w:t>
      </w:r>
    </w:p>
    <w:p w14:paraId="406ACF30" w14:textId="5786EBA0" w:rsidR="00DD7B5A" w:rsidRDefault="00532FBD" w:rsidP="00E65FC9">
      <w:pPr>
        <w:ind w:firstLine="567"/>
        <w:rPr>
          <w:bCs/>
          <w:color w:val="000000"/>
        </w:rPr>
      </w:pPr>
      <w:r>
        <w:rPr>
          <w:bCs/>
          <w:color w:val="000000"/>
        </w:rPr>
        <w:t xml:space="preserve">O </w:t>
      </w:r>
      <w:r w:rsidRPr="002837F1">
        <w:rPr>
          <w:bCs/>
          <w:i/>
          <w:iCs/>
          <w:color w:val="000000"/>
        </w:rPr>
        <w:t>Bootstrap</w:t>
      </w:r>
      <w:r>
        <w:rPr>
          <w:bCs/>
          <w:color w:val="000000"/>
        </w:rPr>
        <w:t xml:space="preserve"> é uma framework que permite </w:t>
      </w:r>
      <w:r w:rsidR="00C42F08">
        <w:rPr>
          <w:bCs/>
          <w:color w:val="000000"/>
        </w:rPr>
        <w:t xml:space="preserve">a criação de vários tipos de temas e layouts </w:t>
      </w:r>
      <w:r w:rsidR="0010002B">
        <w:rPr>
          <w:bCs/>
          <w:color w:val="000000"/>
        </w:rPr>
        <w:t xml:space="preserve">que podem ser facilmente adaptados a vários dispositivos. </w:t>
      </w:r>
      <w:r w:rsidR="00C80775">
        <w:rPr>
          <w:bCs/>
          <w:color w:val="000000"/>
        </w:rPr>
        <w:t xml:space="preserve">Isto assegura </w:t>
      </w:r>
      <w:r w:rsidR="00557B50">
        <w:rPr>
          <w:bCs/>
          <w:color w:val="000000"/>
        </w:rPr>
        <w:t>a funcionalidade do website em variados dispositivos</w:t>
      </w:r>
      <w:r w:rsidR="00966B99">
        <w:rPr>
          <w:bCs/>
          <w:color w:val="000000"/>
        </w:rPr>
        <w:t xml:space="preserve">, traduzindo-se numa melhor </w:t>
      </w:r>
      <w:r w:rsidR="00D36B77">
        <w:rPr>
          <w:bCs/>
          <w:color w:val="000000"/>
        </w:rPr>
        <w:t xml:space="preserve">interatividade com o utilizador e </w:t>
      </w:r>
      <w:r w:rsidR="00255411">
        <w:rPr>
          <w:bCs/>
          <w:color w:val="000000"/>
        </w:rPr>
        <w:t>no aumento da</w:t>
      </w:r>
      <w:r w:rsidR="00D36B77">
        <w:rPr>
          <w:bCs/>
          <w:color w:val="000000"/>
        </w:rPr>
        <w:t xml:space="preserve"> visibilidade do website aquando de pesquisas.</w:t>
      </w:r>
    </w:p>
    <w:p w14:paraId="579E0167" w14:textId="66CC0D4D" w:rsidR="00654E5E" w:rsidRDefault="00954DDD" w:rsidP="00E65FC9">
      <w:pPr>
        <w:ind w:firstLine="567"/>
        <w:rPr>
          <w:bCs/>
          <w:color w:val="000000"/>
        </w:rPr>
      </w:pPr>
      <w:r>
        <w:rPr>
          <w:bCs/>
          <w:color w:val="000000"/>
        </w:rPr>
        <w:t xml:space="preserve">Finalmente, </w:t>
      </w:r>
      <w:r w:rsidR="00FE79B4">
        <w:rPr>
          <w:bCs/>
          <w:color w:val="000000"/>
        </w:rPr>
        <w:t>a aplicação</w:t>
      </w:r>
      <w:r>
        <w:rPr>
          <w:bCs/>
          <w:color w:val="000000"/>
        </w:rPr>
        <w:t xml:space="preserve"> de </w:t>
      </w:r>
      <w:r w:rsidRPr="002837F1">
        <w:rPr>
          <w:bCs/>
          <w:i/>
          <w:iCs/>
          <w:color w:val="000000"/>
        </w:rPr>
        <w:t>Nex</w:t>
      </w:r>
      <w:r w:rsidR="002837F1" w:rsidRPr="002837F1">
        <w:rPr>
          <w:bCs/>
          <w:i/>
          <w:iCs/>
          <w:color w:val="000000"/>
        </w:rPr>
        <w:t>t</w:t>
      </w:r>
      <w:r w:rsidRPr="002837F1">
        <w:rPr>
          <w:bCs/>
          <w:i/>
          <w:iCs/>
          <w:color w:val="000000"/>
        </w:rPr>
        <w:t>.js</w:t>
      </w:r>
      <w:r>
        <w:rPr>
          <w:bCs/>
          <w:color w:val="000000"/>
        </w:rPr>
        <w:t xml:space="preserve"> juntamente com </w:t>
      </w:r>
      <w:r w:rsidR="00DC0465">
        <w:rPr>
          <w:bCs/>
          <w:color w:val="000000"/>
        </w:rPr>
        <w:t>técnicas</w:t>
      </w:r>
      <w:r>
        <w:rPr>
          <w:bCs/>
          <w:color w:val="000000"/>
        </w:rPr>
        <w:t xml:space="preserve"> de </w:t>
      </w:r>
      <w:r w:rsidR="00DC0465">
        <w:rPr>
          <w:bCs/>
          <w:color w:val="000000"/>
        </w:rPr>
        <w:t>otimização apresenta os seguintes benefícios</w:t>
      </w:r>
      <w:r w:rsidR="00FE79B4">
        <w:rPr>
          <w:bCs/>
          <w:color w:val="000000"/>
        </w:rPr>
        <w:t>:</w:t>
      </w:r>
    </w:p>
    <w:p w14:paraId="517D2F6E" w14:textId="723DD8BE" w:rsidR="00FE79B4" w:rsidRDefault="00024D88" w:rsidP="00FE79B4">
      <w:pPr>
        <w:pStyle w:val="PargrafodaLista"/>
        <w:numPr>
          <w:ilvl w:val="0"/>
          <w:numId w:val="21"/>
        </w:numPr>
        <w:rPr>
          <w:bCs/>
          <w:color w:val="000000"/>
        </w:rPr>
      </w:pPr>
      <w:r>
        <w:rPr>
          <w:bCs/>
          <w:color w:val="000000"/>
        </w:rPr>
        <w:t>A m</w:t>
      </w:r>
      <w:r w:rsidR="00FE79B4">
        <w:rPr>
          <w:bCs/>
          <w:color w:val="000000"/>
        </w:rPr>
        <w:t>elhoria do desempenho e do SEO</w:t>
      </w:r>
      <w:r>
        <w:rPr>
          <w:bCs/>
          <w:color w:val="000000"/>
        </w:rPr>
        <w:t xml:space="preserve"> que se traduz</w:t>
      </w:r>
      <w:r w:rsidR="00AC3100">
        <w:rPr>
          <w:bCs/>
          <w:color w:val="000000"/>
        </w:rPr>
        <w:t xml:space="preserve"> em tempos de carregamento </w:t>
      </w:r>
      <w:r>
        <w:rPr>
          <w:bCs/>
          <w:color w:val="000000"/>
        </w:rPr>
        <w:t xml:space="preserve">mais rápidos e uma maior visibilidade </w:t>
      </w:r>
      <w:r w:rsidR="008D50B6">
        <w:rPr>
          <w:bCs/>
          <w:color w:val="000000"/>
        </w:rPr>
        <w:t>do website aquando da pesquisa;</w:t>
      </w:r>
    </w:p>
    <w:p w14:paraId="2A0966C4" w14:textId="62038E4F" w:rsidR="00FE79B4" w:rsidRDefault="00D46DD0" w:rsidP="00FE79B4">
      <w:pPr>
        <w:pStyle w:val="PargrafodaLista"/>
        <w:numPr>
          <w:ilvl w:val="0"/>
          <w:numId w:val="21"/>
        </w:numPr>
        <w:rPr>
          <w:bCs/>
          <w:color w:val="000000"/>
        </w:rPr>
      </w:pPr>
      <w:r>
        <w:rPr>
          <w:bCs/>
          <w:color w:val="000000"/>
        </w:rPr>
        <w:lastRenderedPageBreak/>
        <w:t>Uma m</w:t>
      </w:r>
      <w:r w:rsidR="008D50B6">
        <w:rPr>
          <w:bCs/>
          <w:color w:val="000000"/>
        </w:rPr>
        <w:t xml:space="preserve">elhor interatividade </w:t>
      </w:r>
      <w:r w:rsidR="00A509C7">
        <w:rPr>
          <w:bCs/>
          <w:color w:val="000000"/>
        </w:rPr>
        <w:t>para o</w:t>
      </w:r>
      <w:r w:rsidR="008D50B6">
        <w:rPr>
          <w:bCs/>
          <w:color w:val="000000"/>
        </w:rPr>
        <w:t xml:space="preserve"> utilizador </w:t>
      </w:r>
      <w:r w:rsidR="005F7C07">
        <w:rPr>
          <w:bCs/>
          <w:color w:val="000000"/>
        </w:rPr>
        <w:t xml:space="preserve">que se deve a um tempo menor de </w:t>
      </w:r>
      <w:r w:rsidR="0079770C">
        <w:rPr>
          <w:bCs/>
          <w:color w:val="000000"/>
        </w:rPr>
        <w:t xml:space="preserve">carregamento das páginas e uma </w:t>
      </w:r>
      <w:r w:rsidR="00A509C7">
        <w:rPr>
          <w:bCs/>
          <w:color w:val="000000"/>
        </w:rPr>
        <w:t>experiência mais agradável para o utilizador:</w:t>
      </w:r>
    </w:p>
    <w:p w14:paraId="44C2EA26" w14:textId="0F6CEED7" w:rsidR="00401D21" w:rsidRDefault="007A0969" w:rsidP="00FE79B4">
      <w:pPr>
        <w:pStyle w:val="PargrafodaLista"/>
        <w:numPr>
          <w:ilvl w:val="0"/>
          <w:numId w:val="21"/>
        </w:numPr>
        <w:rPr>
          <w:bCs/>
          <w:color w:val="000000"/>
        </w:rPr>
      </w:pPr>
      <w:r>
        <w:rPr>
          <w:bCs/>
          <w:color w:val="000000"/>
        </w:rPr>
        <w:t xml:space="preserve">Aumento do tráfego e </w:t>
      </w:r>
      <w:r w:rsidR="00401D21">
        <w:rPr>
          <w:bCs/>
          <w:color w:val="000000"/>
        </w:rPr>
        <w:t xml:space="preserve">do lucro do </w:t>
      </w:r>
      <w:r w:rsidR="00401D21" w:rsidRPr="002837F1">
        <w:rPr>
          <w:bCs/>
          <w:i/>
          <w:iCs/>
          <w:color w:val="000000"/>
        </w:rPr>
        <w:t>website</w:t>
      </w:r>
      <w:r w:rsidR="0031505E">
        <w:rPr>
          <w:bCs/>
          <w:color w:val="000000"/>
        </w:rPr>
        <w:t xml:space="preserve">, tendo em conta que </w:t>
      </w:r>
      <w:r w:rsidR="00C07DCE">
        <w:rPr>
          <w:bCs/>
          <w:color w:val="000000"/>
        </w:rPr>
        <w:t xml:space="preserve">os utilizadores tendem a visitar e a interagir com páginas </w:t>
      </w:r>
      <w:r w:rsidR="00CB1908">
        <w:rPr>
          <w:bCs/>
          <w:color w:val="000000"/>
        </w:rPr>
        <w:t xml:space="preserve">que apresentam uma experiência </w:t>
      </w:r>
      <w:r w:rsidR="00B9699D">
        <w:rPr>
          <w:bCs/>
          <w:color w:val="000000"/>
        </w:rPr>
        <w:t xml:space="preserve">de interação </w:t>
      </w:r>
      <w:r w:rsidR="00CB1908">
        <w:rPr>
          <w:bCs/>
          <w:color w:val="000000"/>
        </w:rPr>
        <w:t xml:space="preserve">mais fiável </w:t>
      </w:r>
      <w:r w:rsidR="004214CF">
        <w:rPr>
          <w:bCs/>
          <w:color w:val="000000"/>
        </w:rPr>
        <w:t xml:space="preserve">e que </w:t>
      </w:r>
      <w:r w:rsidR="00BC0E96">
        <w:rPr>
          <w:bCs/>
          <w:color w:val="000000"/>
        </w:rPr>
        <w:t>aparecem no topo das pesquisas</w:t>
      </w:r>
      <w:r w:rsidR="005F7C07">
        <w:rPr>
          <w:bCs/>
          <w:color w:val="000000"/>
        </w:rPr>
        <w:t xml:space="preserve"> nos browsers</w:t>
      </w:r>
      <w:r w:rsidR="00401D21">
        <w:rPr>
          <w:bCs/>
          <w:color w:val="000000"/>
        </w:rPr>
        <w:t>;</w:t>
      </w:r>
    </w:p>
    <w:p w14:paraId="0006D37E" w14:textId="2F975437" w:rsidR="00303DE7" w:rsidRDefault="00A645C7" w:rsidP="00303DE7">
      <w:pPr>
        <w:pStyle w:val="PargrafodaLista"/>
        <w:numPr>
          <w:ilvl w:val="0"/>
          <w:numId w:val="21"/>
        </w:numPr>
        <w:rPr>
          <w:bCs/>
          <w:color w:val="000000"/>
        </w:rPr>
      </w:pPr>
      <w:r>
        <w:rPr>
          <w:bCs/>
          <w:color w:val="000000"/>
        </w:rPr>
        <w:t xml:space="preserve">Possibilidade de atrair audiências </w:t>
      </w:r>
      <w:r w:rsidR="0031505E">
        <w:rPr>
          <w:bCs/>
          <w:color w:val="000000"/>
        </w:rPr>
        <w:t>globais que falam diversas línguas.</w:t>
      </w:r>
      <w:r w:rsidR="00401D21">
        <w:rPr>
          <w:bCs/>
          <w:color w:val="000000"/>
        </w:rPr>
        <w:t xml:space="preserve"> </w:t>
      </w:r>
    </w:p>
    <w:p w14:paraId="5240650F" w14:textId="77777777" w:rsidR="00AD5920" w:rsidRPr="00AD5920" w:rsidRDefault="00AD5920" w:rsidP="00AD5920">
      <w:pPr>
        <w:pStyle w:val="PargrafodaLista"/>
        <w:rPr>
          <w:bCs/>
          <w:color w:val="000000"/>
        </w:rPr>
      </w:pPr>
    </w:p>
    <w:p w14:paraId="37595516" w14:textId="6BF10881" w:rsidR="00C559F7" w:rsidRDefault="00AE61B9" w:rsidP="00C559F7">
      <w:pPr>
        <w:ind w:firstLine="567"/>
        <w:rPr>
          <w:bCs/>
          <w:color w:val="000000"/>
        </w:rPr>
      </w:pPr>
      <w:r>
        <w:rPr>
          <w:bCs/>
          <w:color w:val="000000"/>
        </w:rPr>
        <w:t xml:space="preserve">As abordagens utilizadas </w:t>
      </w:r>
      <w:r w:rsidR="00303DE7">
        <w:rPr>
          <w:bCs/>
          <w:color w:val="000000"/>
        </w:rPr>
        <w:t xml:space="preserve">são essenciais </w:t>
      </w:r>
      <w:r>
        <w:rPr>
          <w:bCs/>
          <w:color w:val="000000"/>
        </w:rPr>
        <w:t xml:space="preserve">para manter </w:t>
      </w:r>
      <w:r w:rsidR="00D0735A">
        <w:rPr>
          <w:bCs/>
          <w:color w:val="000000"/>
        </w:rPr>
        <w:t xml:space="preserve">um </w:t>
      </w:r>
      <w:r w:rsidR="00D0735A" w:rsidRPr="002837F1">
        <w:rPr>
          <w:bCs/>
          <w:i/>
          <w:iCs/>
          <w:color w:val="000000"/>
        </w:rPr>
        <w:t>website</w:t>
      </w:r>
      <w:r w:rsidR="00D0735A">
        <w:rPr>
          <w:bCs/>
          <w:color w:val="000000"/>
        </w:rPr>
        <w:t xml:space="preserve"> competitivo</w:t>
      </w:r>
      <w:r w:rsidR="00913372">
        <w:rPr>
          <w:bCs/>
          <w:color w:val="000000"/>
        </w:rPr>
        <w:t xml:space="preserve">, </w:t>
      </w:r>
      <w:r w:rsidR="004C50B9">
        <w:rPr>
          <w:bCs/>
          <w:color w:val="000000"/>
        </w:rPr>
        <w:t>viável</w:t>
      </w:r>
      <w:r w:rsidR="00913372">
        <w:rPr>
          <w:bCs/>
          <w:color w:val="000000"/>
        </w:rPr>
        <w:t xml:space="preserve"> e atualizado</w:t>
      </w:r>
      <w:r w:rsidR="00D0735A">
        <w:rPr>
          <w:bCs/>
          <w:color w:val="000000"/>
        </w:rPr>
        <w:t xml:space="preserve"> </w:t>
      </w:r>
      <w:r w:rsidR="004C50B9">
        <w:rPr>
          <w:bCs/>
          <w:color w:val="000000"/>
        </w:rPr>
        <w:t xml:space="preserve">num mundo cada vez mais evoluído </w:t>
      </w:r>
      <w:r w:rsidR="00C01855">
        <w:rPr>
          <w:bCs/>
          <w:color w:val="000000"/>
        </w:rPr>
        <w:t xml:space="preserve">tecnologicamente e com os utilizadores cada vez mais </w:t>
      </w:r>
      <w:r w:rsidR="003A522F">
        <w:rPr>
          <w:bCs/>
          <w:color w:val="000000"/>
        </w:rPr>
        <w:t xml:space="preserve">ligados à </w:t>
      </w:r>
      <w:r w:rsidR="003A522F" w:rsidRPr="00806AF8">
        <w:rPr>
          <w:bCs/>
          <w:i/>
          <w:iCs/>
          <w:color w:val="000000"/>
        </w:rPr>
        <w:t>Internet</w:t>
      </w:r>
      <w:r w:rsidR="00AD5920">
        <w:rPr>
          <w:bCs/>
          <w:color w:val="000000"/>
        </w:rPr>
        <w:t xml:space="preserve"> e interessados em </w:t>
      </w:r>
      <w:r w:rsidR="00913372" w:rsidRPr="002837F1">
        <w:rPr>
          <w:bCs/>
          <w:i/>
          <w:iCs/>
          <w:color w:val="000000"/>
        </w:rPr>
        <w:t>websites</w:t>
      </w:r>
      <w:r w:rsidR="00913372">
        <w:rPr>
          <w:bCs/>
          <w:color w:val="000000"/>
        </w:rPr>
        <w:t xml:space="preserve"> mais </w:t>
      </w:r>
      <w:r w:rsidR="00760281">
        <w:rPr>
          <w:bCs/>
          <w:color w:val="000000"/>
        </w:rPr>
        <w:t>eficientes, interativos</w:t>
      </w:r>
      <w:r w:rsidR="00913372">
        <w:rPr>
          <w:bCs/>
          <w:color w:val="000000"/>
        </w:rPr>
        <w:t xml:space="preserve"> e práticos</w:t>
      </w:r>
      <w:r w:rsidR="00C933C5">
        <w:rPr>
          <w:bCs/>
          <w:color w:val="000000"/>
        </w:rPr>
        <w:t>, com requisitos mais avançados e rígidos nesse aspeto</w:t>
      </w:r>
      <w:r w:rsidR="00694A44">
        <w:rPr>
          <w:bCs/>
          <w:color w:val="000000"/>
        </w:rPr>
        <w:t>.</w:t>
      </w:r>
    </w:p>
    <w:p w14:paraId="5A220B49" w14:textId="77777777" w:rsidR="00D0268A" w:rsidRDefault="00D0268A" w:rsidP="00F02B67">
      <w:pPr>
        <w:rPr>
          <w:bCs/>
          <w:color w:val="000000"/>
        </w:rPr>
      </w:pPr>
    </w:p>
    <w:p w14:paraId="20CB4E58" w14:textId="77777777" w:rsidR="00811B64" w:rsidRDefault="002E6AEE" w:rsidP="00811B64">
      <w:pPr>
        <w:pStyle w:val="Cabealho3"/>
      </w:pPr>
      <w:r>
        <w:t>Implicações do Edge Computing no Static Site Generation</w:t>
      </w:r>
    </w:p>
    <w:p w14:paraId="08B1DC6C" w14:textId="7B979229" w:rsidR="003C28D1" w:rsidRDefault="007B588D" w:rsidP="00811B64">
      <w:pPr>
        <w:pStyle w:val="Cabealho3"/>
        <w:numPr>
          <w:ilvl w:val="0"/>
          <w:numId w:val="0"/>
        </w:numPr>
        <w:ind w:firstLine="567"/>
        <w:rPr>
          <w:rFonts w:asciiTheme="minorHAnsi" w:hAnsiTheme="minorHAnsi" w:cstheme="minorHAnsi"/>
          <w:b w:val="0"/>
          <w:bCs w:val="0"/>
          <w:color w:val="000000"/>
        </w:rPr>
      </w:pPr>
      <w:r w:rsidRPr="00811B64">
        <w:rPr>
          <w:rFonts w:asciiTheme="minorHAnsi" w:hAnsiTheme="minorHAnsi" w:cstheme="minorHAnsi"/>
          <w:b w:val="0"/>
          <w:bCs w:val="0"/>
        </w:rPr>
        <w:t xml:space="preserve">Neste projeto </w:t>
      </w:r>
      <w:sdt>
        <w:sdtPr>
          <w:rPr>
            <w:rFonts w:asciiTheme="minorHAnsi" w:hAnsiTheme="minorHAnsi" w:cstheme="minorHAnsi"/>
            <w:b w:val="0"/>
            <w:bCs w:val="0"/>
            <w:color w:val="000000"/>
          </w:rPr>
          <w:tag w:val="MENDELEY_CITATION_v3_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"/>
          <w:id w:val="-793434099"/>
          <w:placeholder>
            <w:docPart w:val="DefaultPlaceholder_-1854013440"/>
          </w:placeholder>
        </w:sdtPr>
        <w:sdtContent>
          <w:r w:rsidR="00F64C0C" w:rsidRPr="00F64C0C">
            <w:rPr>
              <w:rFonts w:asciiTheme="minorHAnsi" w:hAnsiTheme="minorHAnsi" w:cstheme="minorHAnsi"/>
              <w:b w:val="0"/>
              <w:bCs w:val="0"/>
              <w:color w:val="000000"/>
            </w:rPr>
            <w:t>[3]</w:t>
          </w:r>
        </w:sdtContent>
      </w:sdt>
      <w:r w:rsidR="00623C0E" w:rsidRPr="00811B64">
        <w:rPr>
          <w:rFonts w:asciiTheme="minorHAnsi" w:hAnsiTheme="minorHAnsi" w:cstheme="minorHAnsi"/>
          <w:b w:val="0"/>
          <w:bCs w:val="0"/>
          <w:color w:val="000000"/>
        </w:rPr>
        <w:t xml:space="preserve"> são analisadas as </w:t>
      </w:r>
      <w:r w:rsidR="00A86F58" w:rsidRPr="00811B64">
        <w:rPr>
          <w:rFonts w:asciiTheme="minorHAnsi" w:hAnsiTheme="minorHAnsi" w:cstheme="minorHAnsi"/>
          <w:b w:val="0"/>
          <w:bCs w:val="0"/>
          <w:color w:val="000000"/>
        </w:rPr>
        <w:t xml:space="preserve">consequências </w:t>
      </w:r>
      <w:r w:rsidR="00606592" w:rsidRPr="00811B64">
        <w:rPr>
          <w:rFonts w:asciiTheme="minorHAnsi" w:hAnsiTheme="minorHAnsi" w:cstheme="minorHAnsi"/>
          <w:b w:val="0"/>
          <w:bCs w:val="0"/>
          <w:color w:val="000000"/>
        </w:rPr>
        <w:t>da implementação</w:t>
      </w:r>
      <w:r w:rsidR="00A53772" w:rsidRPr="00811B64">
        <w:rPr>
          <w:rFonts w:asciiTheme="minorHAnsi" w:hAnsiTheme="minorHAnsi" w:cstheme="minorHAnsi"/>
          <w:b w:val="0"/>
          <w:bCs w:val="0"/>
          <w:color w:val="000000"/>
        </w:rPr>
        <w:t>, em termos de oportunidades e de desafios,</w:t>
      </w:r>
      <w:r w:rsidR="00606592" w:rsidRPr="00811B64">
        <w:rPr>
          <w:rFonts w:asciiTheme="minorHAnsi" w:hAnsiTheme="minorHAnsi" w:cstheme="minorHAnsi"/>
          <w:b w:val="0"/>
          <w:bCs w:val="0"/>
          <w:color w:val="000000"/>
        </w:rPr>
        <w:t xml:space="preserve"> dos mais recentes desenvolvimentos de </w:t>
      </w:r>
      <w:r w:rsidR="00606592" w:rsidRPr="00702827">
        <w:rPr>
          <w:rFonts w:asciiTheme="minorHAnsi" w:hAnsiTheme="minorHAnsi" w:cstheme="minorHAnsi"/>
          <w:b w:val="0"/>
          <w:bCs w:val="0"/>
          <w:i/>
          <w:iCs/>
          <w:color w:val="000000"/>
        </w:rPr>
        <w:t>Edge Computing</w:t>
      </w:r>
      <w:r w:rsidR="00606592" w:rsidRPr="00811B64">
        <w:rPr>
          <w:rFonts w:asciiTheme="minorHAnsi" w:hAnsiTheme="minorHAnsi" w:cstheme="minorHAnsi"/>
          <w:b w:val="0"/>
          <w:bCs w:val="0"/>
          <w:color w:val="000000"/>
        </w:rPr>
        <w:t xml:space="preserve"> no </w:t>
      </w:r>
      <w:r w:rsidR="0027627E" w:rsidRPr="00811B64">
        <w:rPr>
          <w:rFonts w:asciiTheme="minorHAnsi" w:hAnsiTheme="minorHAnsi" w:cstheme="minorHAnsi"/>
          <w:b w:val="0"/>
          <w:bCs w:val="0"/>
          <w:color w:val="000000"/>
        </w:rPr>
        <w:t>SSG</w:t>
      </w:r>
      <w:r w:rsidR="0054594E" w:rsidRPr="00811B64">
        <w:rPr>
          <w:rFonts w:asciiTheme="minorHAnsi" w:hAnsiTheme="minorHAnsi" w:cstheme="minorHAnsi"/>
          <w:b w:val="0"/>
          <w:bCs w:val="0"/>
          <w:color w:val="000000"/>
        </w:rPr>
        <w:t xml:space="preserve">, no ISR e </w:t>
      </w:r>
      <w:r w:rsidR="004B64F0" w:rsidRPr="00811B64">
        <w:rPr>
          <w:rFonts w:asciiTheme="minorHAnsi" w:hAnsiTheme="minorHAnsi" w:cstheme="minorHAnsi"/>
          <w:b w:val="0"/>
          <w:bCs w:val="0"/>
          <w:color w:val="000000"/>
        </w:rPr>
        <w:t>outros métodos de renderização.</w:t>
      </w:r>
      <w:r w:rsidR="004377D2">
        <w:rPr>
          <w:rFonts w:asciiTheme="minorHAnsi" w:hAnsiTheme="minorHAnsi" w:cstheme="minorHAnsi"/>
          <w:b w:val="0"/>
          <w:bCs w:val="0"/>
          <w:color w:val="000000"/>
        </w:rPr>
        <w:t xml:space="preserve"> </w:t>
      </w:r>
      <w:r w:rsidR="00120C24">
        <w:rPr>
          <w:rFonts w:asciiTheme="minorHAnsi" w:hAnsiTheme="minorHAnsi" w:cstheme="minorHAnsi"/>
          <w:b w:val="0"/>
          <w:bCs w:val="0"/>
          <w:color w:val="000000"/>
        </w:rPr>
        <w:t xml:space="preserve">A evolução das tecnologias </w:t>
      </w:r>
      <w:r w:rsidR="00D0268A">
        <w:rPr>
          <w:rFonts w:asciiTheme="minorHAnsi" w:hAnsiTheme="minorHAnsi" w:cstheme="minorHAnsi"/>
          <w:b w:val="0"/>
          <w:bCs w:val="0"/>
          <w:color w:val="000000"/>
        </w:rPr>
        <w:t>de renderização de websites também ser</w:t>
      </w:r>
      <w:r w:rsidR="00CB35C1">
        <w:rPr>
          <w:rFonts w:asciiTheme="minorHAnsi" w:hAnsiTheme="minorHAnsi" w:cstheme="minorHAnsi"/>
          <w:b w:val="0"/>
          <w:bCs w:val="0"/>
          <w:color w:val="000000"/>
        </w:rPr>
        <w:t>á analisada.</w:t>
      </w:r>
      <w:r w:rsidR="00D0268A">
        <w:rPr>
          <w:rFonts w:asciiTheme="minorHAnsi" w:hAnsiTheme="minorHAnsi" w:cstheme="minorHAnsi"/>
          <w:b w:val="0"/>
          <w:bCs w:val="0"/>
          <w:color w:val="000000"/>
        </w:rPr>
        <w:t xml:space="preserve"> </w:t>
      </w:r>
    </w:p>
    <w:p w14:paraId="286C8404" w14:textId="6544BB44" w:rsidR="00D40031" w:rsidRDefault="007A4061" w:rsidP="00BF603C">
      <w:pPr>
        <w:ind w:firstLine="567"/>
      </w:pPr>
      <w:r>
        <w:t xml:space="preserve">A renderização de </w:t>
      </w:r>
      <w:r w:rsidRPr="00702827">
        <w:rPr>
          <w:i/>
          <w:iCs/>
        </w:rPr>
        <w:t>websites</w:t>
      </w:r>
      <w:r>
        <w:t xml:space="preserve"> evoluiu ao longo do tempo</w:t>
      </w:r>
      <w:r w:rsidR="005E20EC">
        <w:t xml:space="preserve"> e foi suportada largamente pel</w:t>
      </w:r>
      <w:r w:rsidR="00C71B47">
        <w:t xml:space="preserve">o crescimento do mercado e </w:t>
      </w:r>
      <w:r w:rsidR="009A0543">
        <w:t xml:space="preserve">pela mudança </w:t>
      </w:r>
      <w:r w:rsidR="005223E9">
        <w:t xml:space="preserve">do tipo de </w:t>
      </w:r>
      <w:r w:rsidR="000510E0">
        <w:t>plataformas web</w:t>
      </w:r>
      <w:r w:rsidR="005223E9">
        <w:t xml:space="preserve"> que predominam em cada época</w:t>
      </w:r>
      <w:r w:rsidR="000510E0">
        <w:t xml:space="preserve">, começando </w:t>
      </w:r>
      <w:r w:rsidR="00350D9C">
        <w:t>no site, passando pela aplicação e posteriormente</w:t>
      </w:r>
      <w:r w:rsidR="00393409">
        <w:t xml:space="preserve"> pelas redes sociais</w:t>
      </w:r>
      <w:r w:rsidR="005223E9">
        <w:t>.</w:t>
      </w:r>
    </w:p>
    <w:p w14:paraId="296308B0" w14:textId="2A9FA18F" w:rsidR="00393409" w:rsidRDefault="004303F1" w:rsidP="00BF603C">
      <w:pPr>
        <w:ind w:firstLine="567"/>
      </w:pPr>
      <w:r>
        <w:t xml:space="preserve">Os primeiros </w:t>
      </w:r>
      <w:r w:rsidRPr="00702827">
        <w:rPr>
          <w:i/>
          <w:iCs/>
        </w:rPr>
        <w:t>websites</w:t>
      </w:r>
      <w:r>
        <w:t xml:space="preserve"> que foram desenvolvidos nos anos </w:t>
      </w:r>
      <w:r w:rsidR="0092075E">
        <w:t>90 recorriam ao SSR</w:t>
      </w:r>
      <w:r w:rsidR="000A630D">
        <w:t>, em que o site em questão</w:t>
      </w:r>
      <w:r w:rsidR="00C22D80">
        <w:t xml:space="preserve"> consistia de </w:t>
      </w:r>
      <w:r w:rsidR="00D5295E">
        <w:t xml:space="preserve">páginas e documentos HTML que eram armazenados em um servidor e </w:t>
      </w:r>
      <w:r w:rsidR="00CE15DB">
        <w:t>servido</w:t>
      </w:r>
      <w:r w:rsidR="003C1121">
        <w:t>s</w:t>
      </w:r>
      <w:r w:rsidR="00CE15DB">
        <w:t xml:space="preserve"> ao cliente em um </w:t>
      </w:r>
      <w:r w:rsidR="00CE15DB" w:rsidRPr="00CE15DB">
        <w:rPr>
          <w:i/>
          <w:iCs/>
        </w:rPr>
        <w:t>browser</w:t>
      </w:r>
      <w:r w:rsidR="003C1121">
        <w:t xml:space="preserve"> sem customização adicional</w:t>
      </w:r>
      <w:r w:rsidR="008A5B62">
        <w:t>, embora fosse adicionad</w:t>
      </w:r>
      <w:r w:rsidR="003734FB">
        <w:t>a a</w:t>
      </w:r>
      <w:r w:rsidR="008A5B62">
        <w:t xml:space="preserve"> </w:t>
      </w:r>
      <w:r w:rsidR="003734FB">
        <w:t>funcionalidade dinâmica para permitir alterações ao conteúdo</w:t>
      </w:r>
      <w:r w:rsidR="00AC40DA">
        <w:t xml:space="preserve"> e interatividade.</w:t>
      </w:r>
    </w:p>
    <w:p w14:paraId="7C081A50" w14:textId="0F60351D" w:rsidR="00AC40DA" w:rsidRDefault="0044595F" w:rsidP="00BF603C">
      <w:pPr>
        <w:ind w:firstLine="567"/>
      </w:pPr>
      <w:r>
        <w:t>No final da década de 2000 e início da década de 2010</w:t>
      </w:r>
      <w:r w:rsidR="00E069F6">
        <w:t>, o SSR perdeu popularidade em detrimento do CSR</w:t>
      </w:r>
      <w:r w:rsidR="00211CDE">
        <w:t>. Isto aconteceu devido ao facto de o CSR permitir a mudança apenas das partes do website que foram alteradas sem ser necessário</w:t>
      </w:r>
      <w:r w:rsidR="00534772">
        <w:t xml:space="preserve"> um pedido para</w:t>
      </w:r>
      <w:r w:rsidR="00211CDE">
        <w:t xml:space="preserve"> recarregar a página toda</w:t>
      </w:r>
      <w:r w:rsidR="00D94DA3">
        <w:t xml:space="preserve"> tal como acontece com o SSR. O aparecimento do SPA que </w:t>
      </w:r>
      <w:r w:rsidR="00236CD1">
        <w:t xml:space="preserve">permite ajustar o conteúdo conforme </w:t>
      </w:r>
      <w:r w:rsidR="00F83945">
        <w:t>as interações do utilizador também é algo notável.</w:t>
      </w:r>
    </w:p>
    <w:p w14:paraId="5E8A09FA" w14:textId="69A8A50B" w:rsidR="00AF3E37" w:rsidRDefault="00B22004" w:rsidP="003C28D1">
      <w:pPr>
        <w:ind w:firstLine="567"/>
      </w:pPr>
      <w:r>
        <w:t>O SSG complementa o SSR e CSR</w:t>
      </w:r>
      <w:r w:rsidR="008F4E39">
        <w:t>, utiliza um servidor estático</w:t>
      </w:r>
      <w:r>
        <w:t xml:space="preserve"> </w:t>
      </w:r>
      <w:r w:rsidR="00AF3E37">
        <w:t>e possui vários benefícios tais como tempos de carregamento mais rápidos</w:t>
      </w:r>
      <w:r w:rsidR="00F67269">
        <w:t xml:space="preserve">, maior segurança, maior compatibilidade com </w:t>
      </w:r>
      <w:r w:rsidR="00A0387A">
        <w:t xml:space="preserve">diferentes sistemas e gestão mais eficiente de recursos. Esta tecnologia tem sido utilizada </w:t>
      </w:r>
      <w:r w:rsidR="00A0387A">
        <w:lastRenderedPageBreak/>
        <w:t xml:space="preserve">em sites mais pequenos mas torna-se inconveniente em sites maiores pois </w:t>
      </w:r>
      <w:r w:rsidR="00166774">
        <w:t xml:space="preserve">o site inteiro terá </w:t>
      </w:r>
      <w:r w:rsidR="003443D5">
        <w:t>de</w:t>
      </w:r>
      <w:r w:rsidR="00166774">
        <w:t xml:space="preserve"> ser recarregado caso o seu conteúdo seja minimamente alterado</w:t>
      </w:r>
      <w:r w:rsidR="00931FFF">
        <w:t xml:space="preserve">, embora exista uma técnica chamada compilação incremental que permite que </w:t>
      </w:r>
      <w:r w:rsidR="00677B5C">
        <w:t>apenas as partes que foram alteradas sejam recompiladas.</w:t>
      </w:r>
    </w:p>
    <w:p w14:paraId="1EE11ADA" w14:textId="0B98F2BB" w:rsidR="00AF3E37" w:rsidRDefault="00C82302" w:rsidP="003C28D1">
      <w:pPr>
        <w:ind w:firstLine="567"/>
      </w:pPr>
      <w:r>
        <w:t xml:space="preserve">As </w:t>
      </w:r>
      <w:r w:rsidRPr="00C82302">
        <w:rPr>
          <w:i/>
          <w:iCs/>
        </w:rPr>
        <w:t>frameworks</w:t>
      </w:r>
      <w:r>
        <w:t xml:space="preserve"> mais recentes como o caso do </w:t>
      </w:r>
      <w:r w:rsidRPr="00BF6A39">
        <w:rPr>
          <w:i/>
          <w:iCs/>
        </w:rPr>
        <w:t>Next.js</w:t>
      </w:r>
      <w:r>
        <w:t xml:space="preserve"> disponibilizam </w:t>
      </w:r>
      <w:r w:rsidR="0004360C">
        <w:t>o SSR, CSR e SSG, permitindo um funcionamento híbrido</w:t>
      </w:r>
      <w:r w:rsidR="002135B2">
        <w:t>. Esta abordagem permite a utilização da tecnologia mais vantajosa para o projeto que estiver a ser desenvolvido.</w:t>
      </w:r>
      <w:r w:rsidR="00B33E2E">
        <w:t xml:space="preserve"> Além disso, foi </w:t>
      </w:r>
      <w:r w:rsidR="00A85CB0">
        <w:t>criado um</w:t>
      </w:r>
      <w:r w:rsidR="00B33E2E">
        <w:t xml:space="preserve"> método de renderização que é o ISR</w:t>
      </w:r>
      <w:r w:rsidR="00A85CB0">
        <w:t>.</w:t>
      </w:r>
    </w:p>
    <w:p w14:paraId="18E41BE5" w14:textId="0D9BDD72" w:rsidR="00A85CB0" w:rsidRDefault="00A85CB0" w:rsidP="003C28D1">
      <w:pPr>
        <w:ind w:firstLine="567"/>
      </w:pPr>
      <w:r>
        <w:t xml:space="preserve">O ISR combina </w:t>
      </w:r>
      <w:r w:rsidR="00AA4376">
        <w:t>SSG e SSR sem ser necessário recarregar o site inteiro.</w:t>
      </w:r>
      <w:r w:rsidR="00D33352">
        <w:t xml:space="preserve"> As páginas são armazenadas na cache e os pedidos vão buscar que estiverem aí armazenados.</w:t>
      </w:r>
      <w:r w:rsidR="00E957B5">
        <w:t xml:space="preserve"> Em 2021 foi introduzido o DPR</w:t>
      </w:r>
      <w:r w:rsidR="005548DC">
        <w:t xml:space="preserve"> que permite corrigir as falhas do ISR. </w:t>
      </w:r>
      <w:r w:rsidR="0003237F">
        <w:t>Enquanto</w:t>
      </w:r>
      <w:r w:rsidR="005548DC">
        <w:t xml:space="preserve"> no ISR, depois do primeiro </w:t>
      </w:r>
      <w:r w:rsidR="005548DC" w:rsidRPr="0003237F">
        <w:rPr>
          <w:i/>
          <w:iCs/>
        </w:rPr>
        <w:t>refresh</w:t>
      </w:r>
      <w:r w:rsidR="0003237F">
        <w:t xml:space="preserve"> à página em questão</w:t>
      </w:r>
      <w:r w:rsidR="003D65D5">
        <w:t xml:space="preserve"> </w:t>
      </w:r>
      <w:r w:rsidR="00915340">
        <w:t xml:space="preserve">após as </w:t>
      </w:r>
      <w:r w:rsidR="00A001ED">
        <w:t xml:space="preserve">alterações terem sido armazenadas na cache, </w:t>
      </w:r>
      <w:r w:rsidR="003D65D5">
        <w:t>ainda poderá ser visto conteúdo antigo e desatualizado</w:t>
      </w:r>
      <w:r w:rsidR="004B3995">
        <w:t>, no DPR isso já não acontece.</w:t>
      </w:r>
    </w:p>
    <w:p w14:paraId="350B2EDE" w14:textId="04B117D7" w:rsidR="0025184F" w:rsidRDefault="003C3947" w:rsidP="003C28D1">
      <w:pPr>
        <w:ind w:firstLine="567"/>
      </w:pPr>
      <w:r>
        <w:t>Os CDNs</w:t>
      </w:r>
      <w:r w:rsidR="003C1BD4">
        <w:t xml:space="preserve"> </w:t>
      </w:r>
      <w:r w:rsidR="00A24FC4">
        <w:t xml:space="preserve">que </w:t>
      </w:r>
      <w:r w:rsidR="003C1BD4">
        <w:t>surgiram por causa da maior procura</w:t>
      </w:r>
      <w:r w:rsidR="00A24FC4">
        <w:t xml:space="preserve"> </w:t>
      </w:r>
      <w:r>
        <w:t xml:space="preserve">permitem que se distribua o conteúdo por um maior </w:t>
      </w:r>
      <w:r w:rsidR="00E7400A">
        <w:t>número</w:t>
      </w:r>
      <w:r>
        <w:t xml:space="preserve"> de servidores </w:t>
      </w:r>
      <w:r w:rsidR="00E7400A">
        <w:t>para</w:t>
      </w:r>
      <w:r>
        <w:t xml:space="preserve"> que se</w:t>
      </w:r>
      <w:r w:rsidR="00E7400A">
        <w:t>ja</w:t>
      </w:r>
      <w:r>
        <w:t xml:space="preserve"> diminu</w:t>
      </w:r>
      <w:r w:rsidR="00E7400A">
        <w:t>ída a sobrecarga de um servidor</w:t>
      </w:r>
      <w:r w:rsidR="00697B5A">
        <w:t xml:space="preserve"> e responder </w:t>
      </w:r>
      <w:r w:rsidR="008E47E2">
        <w:t>a pedidos a partir de servidores próximos do cliente reduzindo assim a latência.</w:t>
      </w:r>
    </w:p>
    <w:p w14:paraId="0F67BB6A" w14:textId="3F143596" w:rsidR="00AF3E37" w:rsidRDefault="00F00383" w:rsidP="00B522F8">
      <w:pPr>
        <w:ind w:firstLine="567"/>
      </w:pPr>
      <w:r>
        <w:t xml:space="preserve">O </w:t>
      </w:r>
      <w:r w:rsidRPr="00F00383">
        <w:rPr>
          <w:i/>
          <w:iCs/>
        </w:rPr>
        <w:t>Edge Computing</w:t>
      </w:r>
      <w:r>
        <w:t xml:space="preserve"> acaba por ser a evolução natural </w:t>
      </w:r>
      <w:r w:rsidR="00D567EA">
        <w:t>d</w:t>
      </w:r>
      <w:r w:rsidR="00AC260C">
        <w:t xml:space="preserve">o CDN pois acaba </w:t>
      </w:r>
      <w:r w:rsidR="00C60326">
        <w:t xml:space="preserve">por lidar também com </w:t>
      </w:r>
      <w:r w:rsidR="006F0913">
        <w:t xml:space="preserve">a computação com o cliente e não apenas com </w:t>
      </w:r>
      <w:r w:rsidR="00D73469">
        <w:t>pedidos com acontece com o CDN</w:t>
      </w:r>
      <w:r w:rsidR="00D567EA">
        <w:t>.</w:t>
      </w:r>
      <w:r w:rsidR="00D73469">
        <w:t xml:space="preserve"> Esta abordagem leva a que sejam </w:t>
      </w:r>
      <w:r w:rsidR="00127BCA">
        <w:t>reconsideradas estruturas tradicionais para serem compatíveis com a infraestrutura global</w:t>
      </w:r>
      <w:r w:rsidR="00F10A1C">
        <w:t xml:space="preserve"> embora demonstre que melhore a renderização de páginas</w:t>
      </w:r>
      <w:r w:rsidR="00B522F8">
        <w:t>.</w:t>
      </w:r>
    </w:p>
    <w:p w14:paraId="74B635E0" w14:textId="3CCFEA99" w:rsidR="003C28D1" w:rsidRDefault="003C28D1" w:rsidP="003C28D1">
      <w:pPr>
        <w:ind w:firstLine="567"/>
      </w:pPr>
      <w:r>
        <w:t xml:space="preserve">O </w:t>
      </w:r>
      <w:r w:rsidRPr="004B084E">
        <w:rPr>
          <w:i/>
          <w:iCs/>
        </w:rPr>
        <w:t>Edge Computing</w:t>
      </w:r>
      <w:r>
        <w:t xml:space="preserve"> é uma opção </w:t>
      </w:r>
      <w:r w:rsidR="006C5A5C">
        <w:t xml:space="preserve">mais viável </w:t>
      </w:r>
      <w:r w:rsidR="00DA0FF7">
        <w:t xml:space="preserve">que o CDN </w:t>
      </w:r>
      <w:r w:rsidR="006C5A5C">
        <w:t xml:space="preserve">para os programadores </w:t>
      </w:r>
      <w:r w:rsidR="00DA0FF7">
        <w:t>pois</w:t>
      </w:r>
      <w:r>
        <w:t xml:space="preserve"> permite uma maior capacidade de programação </w:t>
      </w:r>
      <w:r w:rsidR="00B16D57">
        <w:t xml:space="preserve">e adaptabilidade em termos de </w:t>
      </w:r>
      <w:r w:rsidR="008250D6">
        <w:t>pedidos aos clientes e respostas dos servidores</w:t>
      </w:r>
      <w:r w:rsidR="00CB6156">
        <w:t>, traduzind</w:t>
      </w:r>
      <w:r w:rsidR="00E35B36">
        <w:t xml:space="preserve">o-se em tempos de resposta mais baixos. </w:t>
      </w:r>
    </w:p>
    <w:p w14:paraId="6990365C" w14:textId="39CCA176" w:rsidR="00E35B36" w:rsidRDefault="00B0581E" w:rsidP="009E7283">
      <w:pPr>
        <w:ind w:firstLine="567"/>
      </w:pPr>
      <w:r>
        <w:t>Este estudo permitiu-nos concluir</w:t>
      </w:r>
      <w:r w:rsidR="00C03C8D">
        <w:t xml:space="preserve"> em </w:t>
      </w:r>
      <w:r w:rsidR="00B43B28">
        <w:t>termos</w:t>
      </w:r>
      <w:r w:rsidR="00C03C8D">
        <w:t xml:space="preserve"> de bene</w:t>
      </w:r>
      <w:r w:rsidR="00B43B28">
        <w:t>fícios</w:t>
      </w:r>
      <w:r>
        <w:t xml:space="preserve"> que as latências das plataformas </w:t>
      </w:r>
      <w:r w:rsidRPr="00A520EB">
        <w:rPr>
          <w:i/>
          <w:iCs/>
        </w:rPr>
        <w:t>edge</w:t>
      </w:r>
      <w:r>
        <w:t xml:space="preserve"> são</w:t>
      </w:r>
      <w:r w:rsidR="000C6181">
        <w:t xml:space="preserve"> baixas</w:t>
      </w:r>
      <w:r w:rsidR="00B31872">
        <w:t>, especialmente nos casos do SSG e do ISR</w:t>
      </w:r>
      <w:r w:rsidR="00FB641C">
        <w:t>. No caso do SSG</w:t>
      </w:r>
      <w:r w:rsidR="00FA1A88">
        <w:t xml:space="preserve"> as latências são mais elevadas devido ao maior número de pedidos ao servidor. </w:t>
      </w:r>
    </w:p>
    <w:p w14:paraId="48038297" w14:textId="01DE7EBC" w:rsidR="00013704" w:rsidRDefault="00856F2E" w:rsidP="009E7283">
      <w:pPr>
        <w:ind w:firstLine="567"/>
      </w:pPr>
      <w:r>
        <w:t xml:space="preserve">Relativamente </w:t>
      </w:r>
      <w:r w:rsidR="008F4FCB">
        <w:t>sobre a</w:t>
      </w:r>
      <w:r>
        <w:t xml:space="preserve"> temática sobre quando deve ser utilizado o ISR em vez do SSG, </w:t>
      </w:r>
      <w:r w:rsidR="00013704">
        <w:t xml:space="preserve">ficou concluído que o ISR deve ser utilizado </w:t>
      </w:r>
      <w:r w:rsidR="00BF596F">
        <w:t xml:space="preserve">em </w:t>
      </w:r>
      <w:r w:rsidR="00BF596F" w:rsidRPr="00C63BF7">
        <w:rPr>
          <w:i/>
          <w:iCs/>
        </w:rPr>
        <w:t>websites</w:t>
      </w:r>
      <w:r w:rsidR="00BF596F">
        <w:t xml:space="preserve"> complexos onde existe</w:t>
      </w:r>
      <w:r w:rsidR="00D876DF">
        <w:t>m alterações frequentes e rápidas ao seu conteúdo tais como redes sociais</w:t>
      </w:r>
      <w:r w:rsidR="00801990">
        <w:t xml:space="preserve"> embora se fosse aplicada </w:t>
      </w:r>
      <w:r>
        <w:t>a compilação incremental juntamente com o SSG</w:t>
      </w:r>
      <w:r w:rsidR="00B65F80">
        <w:t xml:space="preserve"> poderia diminuir os custos</w:t>
      </w:r>
    </w:p>
    <w:p w14:paraId="714ED2F0" w14:textId="0420E34B" w:rsidR="00C03C8D" w:rsidRPr="003C28D1" w:rsidRDefault="00B43B28" w:rsidP="009E7283">
      <w:pPr>
        <w:ind w:firstLine="567"/>
      </w:pPr>
      <w:r>
        <w:lastRenderedPageBreak/>
        <w:t>As questões que se levantam são as limi</w:t>
      </w:r>
      <w:r w:rsidR="00E52F3D">
        <w:t>tações em termos de aplicabilidade em outros ambientes</w:t>
      </w:r>
      <w:r w:rsidR="00A05847">
        <w:t xml:space="preserve"> e os custos</w:t>
      </w:r>
      <w:r w:rsidR="00F2398D">
        <w:t>.</w:t>
      </w:r>
    </w:p>
    <w:p w14:paraId="5BB5DA7F" w14:textId="77777777" w:rsidR="00DF4EA9" w:rsidRPr="00B5025A" w:rsidRDefault="00DF4EA9" w:rsidP="00AA336A">
      <w:pPr>
        <w:rPr>
          <w:b/>
        </w:rPr>
      </w:pPr>
    </w:p>
    <w:p w14:paraId="7E1091CB" w14:textId="20BEDBD5" w:rsidR="00D3423D" w:rsidRDefault="00280303" w:rsidP="00065F23">
      <w:pPr>
        <w:pStyle w:val="Cabealho2"/>
      </w:pPr>
      <w:bookmarkStart w:id="18" w:name="_Toc176903891"/>
      <w:r>
        <w:t>Tecnologias existentes</w:t>
      </w:r>
      <w:bookmarkEnd w:id="18"/>
    </w:p>
    <w:p w14:paraId="5E1E53D8" w14:textId="08C6492F" w:rsidR="004B53B4" w:rsidRDefault="00A44D80" w:rsidP="00F92C87">
      <w:pPr>
        <w:ind w:firstLine="567"/>
      </w:pPr>
      <w:r>
        <w:t xml:space="preserve">O </w:t>
      </w:r>
      <w:r w:rsidRPr="00BF6A39">
        <w:rPr>
          <w:i/>
          <w:iCs/>
        </w:rPr>
        <w:t>Next.js</w:t>
      </w:r>
      <w:r w:rsidR="00B74BBD">
        <w:t xml:space="preserve"> </w:t>
      </w:r>
      <w:sdt>
        <w:sdtPr>
          <w:rPr>
            <w:color w:val="000000"/>
          </w:rPr>
          <w:tag w:val="MENDELEY_CITATION_v3_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"/>
          <w:id w:val="-594705090"/>
          <w:placeholder>
            <w:docPart w:val="DefaultPlaceholder_-1854013440"/>
          </w:placeholder>
        </w:sdtPr>
        <w:sdtContent>
          <w:r w:rsidR="00F64C0C" w:rsidRPr="00F64C0C">
            <w:rPr>
              <w:color w:val="000000"/>
            </w:rPr>
            <w:t>[4]</w:t>
          </w:r>
        </w:sdtContent>
      </w:sdt>
      <w:r w:rsidR="002A01EC">
        <w:t xml:space="preserve"> é uma </w:t>
      </w:r>
      <w:r w:rsidR="002A01EC" w:rsidRPr="00A44D80">
        <w:rPr>
          <w:i/>
          <w:iCs/>
        </w:rPr>
        <w:t>framework</w:t>
      </w:r>
      <w:r w:rsidR="002A01EC">
        <w:t xml:space="preserve"> do </w:t>
      </w:r>
      <w:r w:rsidR="002A01EC" w:rsidRPr="004B084E">
        <w:rPr>
          <w:i/>
          <w:iCs/>
        </w:rPr>
        <w:t>React</w:t>
      </w:r>
      <w:r w:rsidR="002A01EC">
        <w:t xml:space="preserve"> que </w:t>
      </w:r>
      <w:r w:rsidR="00A1361C">
        <w:t>é utilizada</w:t>
      </w:r>
      <w:r>
        <w:t xml:space="preserve"> para criar aplicações </w:t>
      </w:r>
      <w:r w:rsidRPr="00A1361C">
        <w:rPr>
          <w:i/>
          <w:iCs/>
        </w:rPr>
        <w:t>web full-stack</w:t>
      </w:r>
      <w:r>
        <w:t>.</w:t>
      </w:r>
      <w:r w:rsidR="00A1361C">
        <w:t xml:space="preserve"> </w:t>
      </w:r>
      <w:r w:rsidR="00BF66D1">
        <w:t xml:space="preserve">Enquanto o </w:t>
      </w:r>
      <w:r w:rsidR="00BF66D1" w:rsidRPr="004B084E">
        <w:rPr>
          <w:i/>
          <w:iCs/>
        </w:rPr>
        <w:t>React</w:t>
      </w:r>
      <w:r w:rsidR="00BF66D1">
        <w:t xml:space="preserve"> é utilizado para </w:t>
      </w:r>
      <w:r w:rsidR="0066244F">
        <w:t xml:space="preserve">criar interfaces que serão utilizadas </w:t>
      </w:r>
      <w:r w:rsidR="00661221">
        <w:t xml:space="preserve">na aplicação </w:t>
      </w:r>
      <w:r w:rsidR="00661221" w:rsidRPr="00661221">
        <w:rPr>
          <w:i/>
          <w:iCs/>
        </w:rPr>
        <w:t>web</w:t>
      </w:r>
      <w:r w:rsidR="00661221">
        <w:t xml:space="preserve">, o </w:t>
      </w:r>
      <w:r w:rsidR="00661221" w:rsidRPr="00BF6A39">
        <w:rPr>
          <w:i/>
          <w:iCs/>
        </w:rPr>
        <w:t>Next.js</w:t>
      </w:r>
      <w:r w:rsidR="00661221">
        <w:t xml:space="preserve"> disponibiliza</w:t>
      </w:r>
      <w:r w:rsidR="0003183B">
        <w:t xml:space="preserve"> detalhes e funcionalidades adicionais, permitindo a configuração de </w:t>
      </w:r>
      <w:r w:rsidR="008D53A3">
        <w:t xml:space="preserve">ferramentas necessárias para o </w:t>
      </w:r>
      <w:r w:rsidR="008D53A3" w:rsidRPr="00BF6A39">
        <w:rPr>
          <w:i/>
          <w:iCs/>
        </w:rPr>
        <w:t>React</w:t>
      </w:r>
      <w:r w:rsidR="008D53A3">
        <w:t xml:space="preserve">, tal como a sua compilação. </w:t>
      </w:r>
      <w:r w:rsidR="00284E35">
        <w:t xml:space="preserve">O </w:t>
      </w:r>
      <w:r w:rsidR="0099268A" w:rsidRPr="0099268A">
        <w:rPr>
          <w:i/>
          <w:iCs/>
        </w:rPr>
        <w:t>N</w:t>
      </w:r>
      <w:r w:rsidR="00284E35" w:rsidRPr="0099268A">
        <w:rPr>
          <w:i/>
          <w:iCs/>
        </w:rPr>
        <w:t>ext.js</w:t>
      </w:r>
      <w:r w:rsidR="00284E35">
        <w:t xml:space="preserve"> foi utilizado </w:t>
      </w:r>
      <w:r w:rsidR="0099268A">
        <w:t xml:space="preserve">nesta aplicação </w:t>
      </w:r>
      <w:r w:rsidR="00284E35">
        <w:t xml:space="preserve">pois é </w:t>
      </w:r>
      <w:r w:rsidR="0099268A">
        <w:t xml:space="preserve">uma das </w:t>
      </w:r>
      <w:r w:rsidR="00416B5A" w:rsidRPr="00416B5A">
        <w:rPr>
          <w:i/>
          <w:iCs/>
        </w:rPr>
        <w:t>frameworks</w:t>
      </w:r>
      <w:r w:rsidR="00416B5A">
        <w:t xml:space="preserve"> </w:t>
      </w:r>
      <w:sdt>
        <w:sdtPr>
          <w:rPr>
            <w:color w:val="000000"/>
          </w:rPr>
          <w:tag w:val="MENDELEY_CITATION_v3_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"/>
          <w:id w:val="-204950593"/>
          <w:placeholder>
            <w:docPart w:val="DefaultPlaceholder_-1854013440"/>
          </w:placeholder>
        </w:sdtPr>
        <w:sdtContent>
          <w:r w:rsidR="00F64C0C" w:rsidRPr="00F64C0C">
            <w:rPr>
              <w:color w:val="000000"/>
            </w:rPr>
            <w:t>[5]</w:t>
          </w:r>
        </w:sdtContent>
      </w:sdt>
      <w:r w:rsidR="00C0784D">
        <w:t xml:space="preserve"> </w:t>
      </w:r>
      <w:r w:rsidR="00416B5A">
        <w:t xml:space="preserve">onde </w:t>
      </w:r>
      <w:r w:rsidR="00C0784D">
        <w:t>é possível a implementação do ISR.</w:t>
      </w:r>
    </w:p>
    <w:p w14:paraId="2E273BFE" w14:textId="25121CD4" w:rsidR="00892B78" w:rsidRPr="00413535" w:rsidRDefault="00892B78" w:rsidP="00F92C87">
      <w:pPr>
        <w:ind w:firstLine="567"/>
      </w:pPr>
      <w:r>
        <w:t xml:space="preserve">A comparação do ISR com outras tecnologias </w:t>
      </w:r>
      <w:r w:rsidR="00413535">
        <w:t xml:space="preserve">tais como SSR e SSG </w:t>
      </w:r>
      <w:sdt>
        <w:sdtPr>
          <w:rPr>
            <w:color w:val="000000"/>
          </w:rPr>
          <w:tag w:val="MENDELEY_CITATION_v3_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"/>
          <w:id w:val="412438052"/>
          <w:placeholder>
            <w:docPart w:val="DefaultPlaceholder_-1854013440"/>
          </w:placeholder>
        </w:sdtPr>
        <w:sdtContent>
          <w:r w:rsidR="00F64C0C" w:rsidRPr="00F64C0C">
            <w:rPr>
              <w:color w:val="000000"/>
            </w:rPr>
            <w:t>[6]</w:t>
          </w:r>
        </w:sdtContent>
      </w:sdt>
      <w:r w:rsidR="00426468">
        <w:t xml:space="preserve">  </w:t>
      </w:r>
      <w:r w:rsidR="00E53DF6">
        <w:t>deve-se ao facto de estas tecnologias</w:t>
      </w:r>
      <w:r w:rsidR="00B42CD2">
        <w:t xml:space="preserve"> de renderização</w:t>
      </w:r>
      <w:r w:rsidR="00E53DF6">
        <w:t xml:space="preserve"> poderem também ser utilizadas em projetos que recorram ao </w:t>
      </w:r>
      <w:r w:rsidR="00E53DF6" w:rsidRPr="00E53DF6">
        <w:rPr>
          <w:i/>
          <w:iCs/>
        </w:rPr>
        <w:t>Next.js</w:t>
      </w:r>
      <w:r w:rsidR="00B42CD2">
        <w:t xml:space="preserve"> e de serem utilizadas simultaneamente. Para isso, é necessário saber como funcionam, as suas vantagens e desvantagens e quando devem ser utilizadas para proporcionar um melhor funcionamento </w:t>
      </w:r>
      <w:r w:rsidR="00AD5B48">
        <w:t>e desempenho da aplicação juntamente com uma melhor experiência para o utilizador.</w:t>
      </w:r>
    </w:p>
    <w:p w14:paraId="055F0F46" w14:textId="47F1C36B" w:rsidR="004F4592" w:rsidRDefault="004B53B4" w:rsidP="00F92C87">
      <w:pPr>
        <w:ind w:firstLine="567"/>
      </w:pPr>
      <w:r>
        <w:t>O</w:t>
      </w:r>
      <w:r w:rsidR="008F18FE">
        <w:t xml:space="preserve"> </w:t>
      </w:r>
      <w:r w:rsidRPr="00BF6A39">
        <w:rPr>
          <w:i/>
          <w:iCs/>
        </w:rPr>
        <w:t>Next.js</w:t>
      </w:r>
      <w:r>
        <w:t xml:space="preserve"> possui 2 tipos de </w:t>
      </w:r>
      <w:r w:rsidR="00C907D5">
        <w:t xml:space="preserve">diferentes de </w:t>
      </w:r>
      <w:r w:rsidR="00C907D5" w:rsidRPr="00C907D5">
        <w:rPr>
          <w:i/>
          <w:iCs/>
        </w:rPr>
        <w:t>routers</w:t>
      </w:r>
      <w:r w:rsidR="008903BC">
        <w:t xml:space="preserve"> </w:t>
      </w:r>
      <w:sdt>
        <w:sdtPr>
          <w:rPr>
            <w:color w:val="000000"/>
          </w:rPr>
          <w:tag w:val="MENDELEY_CITATION_v3_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"/>
          <w:id w:val="1359480859"/>
          <w:placeholder>
            <w:docPart w:val="DefaultPlaceholder_-1854013440"/>
          </w:placeholder>
        </w:sdtPr>
        <w:sdtContent>
          <w:r w:rsidR="00F64C0C" w:rsidRPr="00F64C0C">
            <w:rPr>
              <w:color w:val="000000"/>
            </w:rPr>
            <w:t>[4]</w:t>
          </w:r>
        </w:sdtContent>
      </w:sdt>
      <w:r w:rsidR="00C907D5">
        <w:rPr>
          <w:i/>
          <w:iCs/>
        </w:rPr>
        <w:t xml:space="preserve"> </w:t>
      </w:r>
      <w:r w:rsidR="00C907D5">
        <w:t xml:space="preserve">que são o </w:t>
      </w:r>
      <w:r w:rsidR="00C907D5" w:rsidRPr="004B084E">
        <w:rPr>
          <w:i/>
          <w:iCs/>
        </w:rPr>
        <w:t>App Router</w:t>
      </w:r>
      <w:r w:rsidR="00963A07">
        <w:t xml:space="preserve">, que vai ser utilizado neste projeto, e o </w:t>
      </w:r>
      <w:r w:rsidR="00963A07" w:rsidRPr="004B084E">
        <w:rPr>
          <w:i/>
          <w:iCs/>
        </w:rPr>
        <w:t>Pages Router</w:t>
      </w:r>
      <w:r w:rsidR="00963A07">
        <w:t>.</w:t>
      </w:r>
      <w:r w:rsidR="00036BB7">
        <w:t xml:space="preserve"> O </w:t>
      </w:r>
      <w:r w:rsidR="00036BB7" w:rsidRPr="004B084E">
        <w:rPr>
          <w:i/>
          <w:iCs/>
        </w:rPr>
        <w:t>App Router</w:t>
      </w:r>
      <w:r w:rsidR="00036BB7">
        <w:t xml:space="preserve"> permite a utilização de funcionalidades mais recentes</w:t>
      </w:r>
      <w:r w:rsidR="00CE0222">
        <w:t xml:space="preserve"> como o </w:t>
      </w:r>
      <w:r w:rsidR="00CE0222" w:rsidRPr="00CE0222">
        <w:rPr>
          <w:i/>
          <w:iCs/>
        </w:rPr>
        <w:t>Server Components</w:t>
      </w:r>
      <w:r w:rsidR="00CE0222">
        <w:t xml:space="preserve"> e o </w:t>
      </w:r>
      <w:r w:rsidR="00CE0222" w:rsidRPr="00055106">
        <w:rPr>
          <w:i/>
          <w:iCs/>
        </w:rPr>
        <w:t>Streaming</w:t>
      </w:r>
      <w:r w:rsidR="00055106">
        <w:t xml:space="preserve">. O </w:t>
      </w:r>
      <w:r w:rsidR="00055106" w:rsidRPr="004B084E">
        <w:rPr>
          <w:i/>
          <w:iCs/>
        </w:rPr>
        <w:t>Pages Router</w:t>
      </w:r>
      <w:r w:rsidR="00C746FD">
        <w:t xml:space="preserve"> é a versão original e mais antiga </w:t>
      </w:r>
      <w:r w:rsidR="00B23E05">
        <w:t>utilizado em aplicações que recorrem ao SSR</w:t>
      </w:r>
      <w:r w:rsidR="00BE363A">
        <w:t>.</w:t>
      </w:r>
    </w:p>
    <w:p w14:paraId="0DB341D2" w14:textId="5F59C12B" w:rsidR="00104685" w:rsidRDefault="004F4592" w:rsidP="00F92C87">
      <w:pPr>
        <w:ind w:firstLine="567"/>
      </w:pPr>
      <w:r>
        <w:t xml:space="preserve">O </w:t>
      </w:r>
      <w:r w:rsidR="00FC4413" w:rsidRPr="00BF6A39">
        <w:rPr>
          <w:i/>
          <w:iCs/>
        </w:rPr>
        <w:t>Next.js</w:t>
      </w:r>
      <w:r w:rsidR="00FC4413">
        <w:t xml:space="preserve"> pré</w:t>
      </w:r>
      <w:r w:rsidR="00F30BAB">
        <w:t>-renderiza</w:t>
      </w:r>
      <w:r w:rsidR="00473854">
        <w:t xml:space="preserve"> </w:t>
      </w:r>
      <w:sdt>
        <w:sdtPr>
          <w:rPr>
            <w:color w:val="000000"/>
          </w:rPr>
          <w:tag w:val="MENDELEY_CITATION_v3_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"/>
          <w:id w:val="1916119593"/>
          <w:placeholder>
            <w:docPart w:val="DefaultPlaceholder_-1854013440"/>
          </w:placeholder>
        </w:sdtPr>
        <w:sdtContent>
          <w:r w:rsidR="00F64C0C" w:rsidRPr="00F64C0C">
            <w:rPr>
              <w:color w:val="000000"/>
            </w:rPr>
            <w:t>[4]</w:t>
          </w:r>
        </w:sdtContent>
      </w:sdt>
      <w:r w:rsidR="00F30BAB">
        <w:t xml:space="preserve"> todas as páginas,</w:t>
      </w:r>
      <w:r w:rsidR="00FC4413">
        <w:t xml:space="preserve"> </w:t>
      </w:r>
      <w:r w:rsidR="00F30BAB">
        <w:t>o</w:t>
      </w:r>
      <w:r w:rsidR="00FC4413">
        <w:t xml:space="preserve"> </w:t>
      </w:r>
      <w:r w:rsidR="00F30BAB">
        <w:t>que</w:t>
      </w:r>
      <w:r w:rsidR="00FC4413">
        <w:t xml:space="preserve"> </w:t>
      </w:r>
      <w:r w:rsidR="00F30BAB">
        <w:t>significa que</w:t>
      </w:r>
      <w:r w:rsidR="00FC4413">
        <w:t xml:space="preserve"> o HTML é gerado antecipadamente </w:t>
      </w:r>
      <w:r w:rsidR="00697282">
        <w:t xml:space="preserve">para cada página ao invés de </w:t>
      </w:r>
      <w:r w:rsidR="00F122E7">
        <w:t>ser o</w:t>
      </w:r>
      <w:r w:rsidR="00697282">
        <w:t xml:space="preserve"> </w:t>
      </w:r>
      <w:r w:rsidR="00697282" w:rsidRPr="0074788F">
        <w:rPr>
          <w:i/>
          <w:iCs/>
        </w:rPr>
        <w:t>Java Script</w:t>
      </w:r>
      <w:r w:rsidR="00697282">
        <w:t xml:space="preserve"> a fazer </w:t>
      </w:r>
      <w:r w:rsidR="00F122E7">
        <w:t>tudo isso do lado do cliente, proporcionando um melhor rendimento.</w:t>
      </w:r>
      <w:r w:rsidR="00B209F8">
        <w:t xml:space="preserve"> O HTML possui o código necessário para que a página </w:t>
      </w:r>
      <w:r w:rsidR="00B209F8" w:rsidRPr="00B209F8">
        <w:rPr>
          <w:i/>
          <w:iCs/>
        </w:rPr>
        <w:t>web</w:t>
      </w:r>
      <w:r w:rsidR="00B209F8">
        <w:t xml:space="preserve"> funcione corretamente quando </w:t>
      </w:r>
      <w:r w:rsidR="00104685">
        <w:t xml:space="preserve">é </w:t>
      </w:r>
      <w:r w:rsidR="00B209F8">
        <w:t xml:space="preserve">aberta no </w:t>
      </w:r>
      <w:r w:rsidR="00B209F8" w:rsidRPr="00104685">
        <w:rPr>
          <w:i/>
          <w:iCs/>
        </w:rPr>
        <w:t>browser</w:t>
      </w:r>
      <w:r w:rsidR="00B209F8">
        <w:t>.</w:t>
      </w:r>
      <w:r w:rsidR="00104685">
        <w:t xml:space="preserve"> </w:t>
      </w:r>
    </w:p>
    <w:p w14:paraId="22DA01EE" w14:textId="4C155B05" w:rsidR="00104685" w:rsidRDefault="00104685" w:rsidP="00F92C87">
      <w:pPr>
        <w:ind w:firstLine="567"/>
      </w:pPr>
      <w:r>
        <w:t xml:space="preserve">Existem 2 formas de efetuar </w:t>
      </w:r>
      <w:r w:rsidR="005C317C">
        <w:t>a</w:t>
      </w:r>
      <w:r>
        <w:t xml:space="preserve"> pré-renderi</w:t>
      </w:r>
      <w:r w:rsidR="0029453C">
        <w:t>zação</w:t>
      </w:r>
      <w:r w:rsidR="0006245B">
        <w:t xml:space="preserve"> </w:t>
      </w:r>
      <w:sdt>
        <w:sdtPr>
          <w:rPr>
            <w:color w:val="000000"/>
          </w:rPr>
          <w:tag w:val="MENDELEY_CITATION_v3_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"/>
          <w:id w:val="1048417807"/>
          <w:placeholder>
            <w:docPart w:val="DefaultPlaceholder_-1854013440"/>
          </w:placeholder>
        </w:sdtPr>
        <w:sdtContent>
          <w:r w:rsidR="00F64C0C" w:rsidRPr="00F64C0C">
            <w:rPr>
              <w:color w:val="000000"/>
            </w:rPr>
            <w:t>[7]</w:t>
          </w:r>
        </w:sdtContent>
      </w:sdt>
      <w:r>
        <w:t xml:space="preserve"> que são </w:t>
      </w:r>
      <w:r w:rsidR="0029453C">
        <w:t xml:space="preserve">o SSG e o SSR. Ambos os modelos podem ser utilizados em apenas uma </w:t>
      </w:r>
      <w:r w:rsidR="00F75DAA">
        <w:t xml:space="preserve">aplicação </w:t>
      </w:r>
      <w:r w:rsidR="00F75DAA" w:rsidRPr="00C63BF7">
        <w:rPr>
          <w:i/>
          <w:iCs/>
        </w:rPr>
        <w:t>Next.js</w:t>
      </w:r>
      <w:r w:rsidR="00F75DAA">
        <w:t xml:space="preserve">, onde se utiliza o SSG em determinadas páginas e o SSR nas outras páginas. O SSR possui um melhor desempenho </w:t>
      </w:r>
      <w:r w:rsidR="00F92C87">
        <w:t>relativamente ao</w:t>
      </w:r>
      <w:r w:rsidR="00B207CF">
        <w:t xml:space="preserve"> SSG, pelo que é recomendado utilizar-se o primeiro modelo</w:t>
      </w:r>
      <w:r w:rsidR="00A25751">
        <w:t>, embora em certas situações, o SSR seja a única abordagem possível.</w:t>
      </w:r>
    </w:p>
    <w:p w14:paraId="5E25013E" w14:textId="77777777" w:rsidR="006859D2" w:rsidRDefault="006859D2" w:rsidP="00D3423D"/>
    <w:p w14:paraId="160FE17F" w14:textId="03C231C7" w:rsidR="00E8573E" w:rsidRDefault="0086622B" w:rsidP="0013337B">
      <w:pPr>
        <w:pStyle w:val="Cabealho3"/>
      </w:pPr>
      <w:r>
        <w:lastRenderedPageBreak/>
        <w:t>SSR</w:t>
      </w:r>
    </w:p>
    <w:p w14:paraId="2C0869D5" w14:textId="52EA896F" w:rsidR="0086622B" w:rsidRDefault="0086622B" w:rsidP="004B2913">
      <w:pPr>
        <w:ind w:firstLine="567"/>
      </w:pPr>
      <w:r>
        <w:t>No caso do SSR</w:t>
      </w:r>
      <w:r w:rsidR="008903BC">
        <w:t xml:space="preserve"> </w:t>
      </w:r>
      <w:sdt>
        <w:sdtPr>
          <w:rPr>
            <w:color w:val="000000"/>
          </w:rPr>
          <w:tag w:val="MENDELEY_CITATION_v3_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"/>
          <w:id w:val="1222404505"/>
          <w:placeholder>
            <w:docPart w:val="DefaultPlaceholder_-1854013440"/>
          </w:placeholder>
        </w:sdtPr>
        <w:sdtContent>
          <w:r w:rsidR="00F64C0C" w:rsidRPr="00F64C0C">
            <w:rPr>
              <w:color w:val="000000"/>
            </w:rPr>
            <w:t>[7]</w:t>
          </w:r>
        </w:sdtContent>
      </w:sdt>
      <w:r w:rsidR="008903BC">
        <w:t xml:space="preserve"> </w:t>
      </w:r>
      <w:r>
        <w:t xml:space="preserve">, o HTML </w:t>
      </w:r>
      <w:r w:rsidR="006625D1">
        <w:t>necessário para a página é gerado em cada pedido. A página é renderizada no servidor e posteriormente é enviada para o cliente.</w:t>
      </w:r>
    </w:p>
    <w:p w14:paraId="50DC088C" w14:textId="08F2ECE1" w:rsidR="005E3F2E" w:rsidRDefault="00C05525" w:rsidP="004B2913">
      <w:pPr>
        <w:ind w:firstLine="567"/>
      </w:pPr>
      <w:r>
        <w:t>As vantagens</w:t>
      </w:r>
      <w:r w:rsidR="00EE7399">
        <w:t xml:space="preserve"> </w:t>
      </w:r>
      <w:sdt>
        <w:sdtPr>
          <w:rPr>
            <w:color w:val="000000"/>
          </w:rPr>
          <w:tag w:val="MENDELEY_CITATION_v3_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"/>
          <w:id w:val="748705011"/>
          <w:placeholder>
            <w:docPart w:val="DefaultPlaceholder_-1854013440"/>
          </w:placeholder>
        </w:sdtPr>
        <w:sdtContent>
          <w:r w:rsidR="00F64C0C" w:rsidRPr="00F64C0C">
            <w:rPr>
              <w:color w:val="000000"/>
            </w:rPr>
            <w:t>[8]</w:t>
          </w:r>
        </w:sdtContent>
      </w:sdt>
      <w:r>
        <w:t xml:space="preserve"> incluem o facto de que as páginas carregam e funcionam mais rapidamente</w:t>
      </w:r>
      <w:r w:rsidR="00B82D27">
        <w:t>, permitindo que as mesmas apareçam no topo das pesquisas</w:t>
      </w:r>
      <w:r w:rsidR="00860C05">
        <w:t xml:space="preserve"> quando se efetua uma pesquisa no </w:t>
      </w:r>
      <w:r w:rsidR="00860C05" w:rsidRPr="00666026">
        <w:rPr>
          <w:i/>
          <w:iCs/>
        </w:rPr>
        <w:t>Google</w:t>
      </w:r>
      <w:r w:rsidR="00860C05">
        <w:t xml:space="preserve">, a auxílio no carregamento da página quando o utilizador </w:t>
      </w:r>
      <w:r w:rsidR="00681388">
        <w:t>possui uma conexão lenta e/ou instável à Internet</w:t>
      </w:r>
      <w:r w:rsidR="005E3F2E">
        <w:t xml:space="preserve"> e/ou um dispositivo desatualizado.</w:t>
      </w:r>
    </w:p>
    <w:p w14:paraId="756A6F13" w14:textId="71974080" w:rsidR="00C05525" w:rsidRPr="0086622B" w:rsidRDefault="005E3F2E" w:rsidP="004B2913">
      <w:pPr>
        <w:ind w:firstLine="567"/>
      </w:pPr>
      <w:r>
        <w:t>As desvantagens</w:t>
      </w:r>
      <w:r w:rsidR="00A80F2E">
        <w:t xml:space="preserve"> </w:t>
      </w:r>
      <w:sdt>
        <w:sdtPr>
          <w:rPr>
            <w:color w:val="000000"/>
          </w:rPr>
          <w:tag w:val="MENDELEY_CITATION_v3_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"/>
          <w:id w:val="-611050489"/>
          <w:placeholder>
            <w:docPart w:val="DefaultPlaceholder_-1854013440"/>
          </w:placeholder>
        </w:sdtPr>
        <w:sdtContent>
          <w:r w:rsidR="00F64C0C" w:rsidRPr="00F64C0C">
            <w:rPr>
              <w:color w:val="000000"/>
            </w:rPr>
            <w:t>[8]</w:t>
          </w:r>
        </w:sdtContent>
      </w:sdt>
      <w:r>
        <w:t xml:space="preserve"> traduzem-se no aumento da complexidade</w:t>
      </w:r>
      <w:r w:rsidR="000C0711">
        <w:t xml:space="preserve"> deste conceito e do tempo de execução à medida que o tamanho e a complexidade da aplicação também aumentam</w:t>
      </w:r>
      <w:r w:rsidR="004B2913">
        <w:t xml:space="preserve"> e na utilização do servidor para a geração de páginas.</w:t>
      </w:r>
    </w:p>
    <w:p w14:paraId="67F4CBA5" w14:textId="77777777" w:rsidR="006859D2" w:rsidRDefault="006859D2" w:rsidP="00D3423D"/>
    <w:p w14:paraId="164A7CFD" w14:textId="15BDEC4C" w:rsidR="003805EE" w:rsidRDefault="003805EE" w:rsidP="003805EE">
      <w:pPr>
        <w:pStyle w:val="Cabealho3"/>
      </w:pPr>
      <w:r>
        <w:t>SSG</w:t>
      </w:r>
    </w:p>
    <w:p w14:paraId="68CE9DED" w14:textId="2FFEE116" w:rsidR="00406058" w:rsidRDefault="00EE686D" w:rsidP="00454793">
      <w:pPr>
        <w:ind w:firstLine="567"/>
      </w:pPr>
      <w:r>
        <w:t>Relativamente ao</w:t>
      </w:r>
      <w:r w:rsidR="003805EE">
        <w:t xml:space="preserve"> SSG</w:t>
      </w:r>
      <w:r w:rsidR="00DC7D25">
        <w:t xml:space="preserve"> </w:t>
      </w:r>
      <w:sdt>
        <w:sdtPr>
          <w:rPr>
            <w:color w:val="000000"/>
          </w:rPr>
          <w:tag w:val="MENDELEY_CITATION_v3_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"/>
          <w:id w:val="-1532721400"/>
          <w:placeholder>
            <w:docPart w:val="DefaultPlaceholder_-1854013440"/>
          </w:placeholder>
        </w:sdtPr>
        <w:sdtContent>
          <w:r w:rsidR="00F64C0C" w:rsidRPr="00F64C0C">
            <w:rPr>
              <w:color w:val="000000"/>
            </w:rPr>
            <w:t>[9]</w:t>
          </w:r>
        </w:sdtContent>
      </w:sdt>
      <w:r w:rsidR="00DC7D25">
        <w:t xml:space="preserve"> </w:t>
      </w:r>
      <w:r w:rsidR="003805EE">
        <w:t xml:space="preserve">, </w:t>
      </w:r>
      <w:r>
        <w:t>o HTML necessário para a página é gerado</w:t>
      </w:r>
      <w:r w:rsidR="002F278F">
        <w:t xml:space="preserve"> quando a mesma é compilada e </w:t>
      </w:r>
      <w:r w:rsidR="009F3E12">
        <w:t>executada,</w:t>
      </w:r>
      <w:r w:rsidR="00221BB9">
        <w:t xml:space="preserve"> sendo que o HTML vai ser reutilizado em cada pedido que seja feito daí em diante. </w:t>
      </w:r>
      <w:r w:rsidR="009F3E12">
        <w:t xml:space="preserve"> Por esta razão, as páginas são mais rápidas quando este tipo de pré-renderização é utilizado.</w:t>
      </w:r>
    </w:p>
    <w:p w14:paraId="2DC657B8" w14:textId="48E50F8B" w:rsidR="003455FF" w:rsidRDefault="00406058" w:rsidP="00454793">
      <w:pPr>
        <w:ind w:firstLine="567"/>
      </w:pPr>
      <w:r>
        <w:t xml:space="preserve">Se for possível efetuar </w:t>
      </w:r>
      <w:r w:rsidRPr="00406058">
        <w:rPr>
          <w:i/>
          <w:iCs/>
        </w:rPr>
        <w:t>pre-rendering</w:t>
      </w:r>
      <w:r>
        <w:t xml:space="preserve"> </w:t>
      </w:r>
      <w:sdt>
        <w:sdtPr>
          <w:rPr>
            <w:color w:val="000000"/>
          </w:rPr>
          <w:tag w:val="MENDELEY_CITATION_v3_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"/>
          <w:id w:val="-804544278"/>
          <w:placeholder>
            <w:docPart w:val="DefaultPlaceholder_-1854013440"/>
          </w:placeholder>
        </w:sdtPr>
        <w:sdtContent>
          <w:r w:rsidR="00F64C0C" w:rsidRPr="00F64C0C">
            <w:rPr>
              <w:color w:val="000000"/>
            </w:rPr>
            <w:t>[9]</w:t>
          </w:r>
        </w:sdtContent>
      </w:sdt>
      <w:r w:rsidR="00261867">
        <w:t xml:space="preserve"> </w:t>
      </w:r>
      <w:r>
        <w:t>antes dos pedidos do utilizador</w:t>
      </w:r>
      <w:r w:rsidR="00D863F7">
        <w:t xml:space="preserve">, deve ser utilizado o SSG. Este método não é a melhor opção </w:t>
      </w:r>
      <w:r w:rsidR="00FE2816">
        <w:t xml:space="preserve">se o conteúdo da página ou do </w:t>
      </w:r>
      <w:r w:rsidR="00FE2816" w:rsidRPr="00666026">
        <w:rPr>
          <w:i/>
          <w:iCs/>
        </w:rPr>
        <w:t>site</w:t>
      </w:r>
      <w:r w:rsidR="00FE2816">
        <w:t xml:space="preserve"> em questão estiver sujeito a constantes alterações</w:t>
      </w:r>
      <w:r w:rsidR="003455FF">
        <w:t>, podendo o conteúdo mudar a cada pedido. Neste caso, é recomendada a utilização do SSR.</w:t>
      </w:r>
    </w:p>
    <w:p w14:paraId="418557EC" w14:textId="1C9DD39F" w:rsidR="003455FF" w:rsidRDefault="00926670" w:rsidP="00454793">
      <w:pPr>
        <w:ind w:firstLine="567"/>
      </w:pPr>
      <w:r>
        <w:t>O SS</w:t>
      </w:r>
      <w:r w:rsidR="004823FF">
        <w:t>G</w:t>
      </w:r>
      <w:r>
        <w:t xml:space="preserve"> </w:t>
      </w:r>
      <w:sdt>
        <w:sdtPr>
          <w:rPr>
            <w:color w:val="000000"/>
          </w:rPr>
          <w:tag w:val="MENDELEY_CITATION_v3_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"/>
          <w:id w:val="737373213"/>
          <w:placeholder>
            <w:docPart w:val="DefaultPlaceholder_-1854013440"/>
          </w:placeholder>
        </w:sdtPr>
        <w:sdtContent>
          <w:r w:rsidR="00F64C0C" w:rsidRPr="00F64C0C">
            <w:rPr>
              <w:color w:val="000000"/>
            </w:rPr>
            <w:t>[9]</w:t>
          </w:r>
        </w:sdtContent>
      </w:sdt>
      <w:r w:rsidR="00774C23">
        <w:t xml:space="preserve"> </w:t>
      </w:r>
      <w:r>
        <w:t xml:space="preserve">pode ser utilizado em vários tipos de páginas, tais como as páginas de </w:t>
      </w:r>
      <w:r w:rsidRPr="008A6D76">
        <w:rPr>
          <w:i/>
          <w:iCs/>
        </w:rPr>
        <w:t>marketing</w:t>
      </w:r>
      <w:r>
        <w:t xml:space="preserve">, </w:t>
      </w:r>
      <w:r w:rsidRPr="008A6D76">
        <w:rPr>
          <w:i/>
          <w:iCs/>
        </w:rPr>
        <w:t>posts</w:t>
      </w:r>
      <w:r>
        <w:t xml:space="preserve"> de </w:t>
      </w:r>
      <w:r w:rsidR="008A6D76" w:rsidRPr="008A6D76">
        <w:rPr>
          <w:i/>
          <w:iCs/>
        </w:rPr>
        <w:t>blogs</w:t>
      </w:r>
      <w:r w:rsidR="008A6D76">
        <w:t xml:space="preserve">, listagem dos produtos de um site de </w:t>
      </w:r>
      <w:r w:rsidR="008A6D76" w:rsidRPr="008A6D76">
        <w:rPr>
          <w:i/>
          <w:iCs/>
        </w:rPr>
        <w:t>e-commerce</w:t>
      </w:r>
      <w:r w:rsidR="00184934">
        <w:t xml:space="preserve"> e documentação, por estas páginas não estarem sujeitas a alterações constantes</w:t>
      </w:r>
      <w:r w:rsidR="00454793">
        <w:t>.</w:t>
      </w:r>
    </w:p>
    <w:p w14:paraId="47E842EA" w14:textId="77777777" w:rsidR="00454793" w:rsidRDefault="00454793" w:rsidP="003805EE"/>
    <w:p w14:paraId="1EEDAF42" w14:textId="165F35D1" w:rsidR="00454793" w:rsidRDefault="00454793" w:rsidP="00454793">
      <w:pPr>
        <w:pStyle w:val="Cabealho3"/>
      </w:pPr>
      <w:r>
        <w:t>ISR</w:t>
      </w:r>
    </w:p>
    <w:p w14:paraId="2A8EA2CF" w14:textId="155546A5" w:rsidR="00CA649C" w:rsidRPr="00CA649C" w:rsidRDefault="00CA649C" w:rsidP="00722915">
      <w:pPr>
        <w:ind w:firstLine="567"/>
      </w:pPr>
      <w:r>
        <w:t>Neste projeto, foi solicitado pela organização que fosse utilizad</w:t>
      </w:r>
      <w:r w:rsidR="00722915">
        <w:t>o o ISR para a pré-renderização dos dados.</w:t>
      </w:r>
    </w:p>
    <w:p w14:paraId="794326B7" w14:textId="06901630" w:rsidR="00454793" w:rsidRDefault="00454793" w:rsidP="005E7F35">
      <w:pPr>
        <w:ind w:firstLine="567"/>
      </w:pPr>
      <w:r>
        <w:t>O ISR</w:t>
      </w:r>
      <w:r w:rsidR="00822FA6">
        <w:t xml:space="preserve"> </w:t>
      </w:r>
      <w:sdt>
        <w:sdtPr>
          <w:rPr>
            <w:color w:val="000000"/>
          </w:rPr>
          <w:tag w:val="MENDELEY_CITATION_v3_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"/>
          <w:id w:val="283548994"/>
          <w:placeholder>
            <w:docPart w:val="DefaultPlaceholder_-1854013440"/>
          </w:placeholder>
        </w:sdtPr>
        <w:sdtContent>
          <w:r w:rsidR="00F64C0C" w:rsidRPr="00F64C0C">
            <w:rPr>
              <w:color w:val="000000"/>
            </w:rPr>
            <w:t>[10]</w:t>
          </w:r>
        </w:sdtContent>
      </w:sdt>
      <w:r w:rsidR="00C166C8">
        <w:t xml:space="preserve"> </w:t>
      </w:r>
      <w:r w:rsidR="00822FA6">
        <w:t xml:space="preserve">permite ao utilizador criar ou atualizar páginas depois de ter gerado todo o </w:t>
      </w:r>
      <w:r w:rsidR="00822FA6" w:rsidRPr="00666026">
        <w:rPr>
          <w:i/>
          <w:iCs/>
        </w:rPr>
        <w:t>websit</w:t>
      </w:r>
      <w:r w:rsidR="00B13DA4" w:rsidRPr="00666026">
        <w:rPr>
          <w:i/>
          <w:iCs/>
        </w:rPr>
        <w:t>e</w:t>
      </w:r>
      <w:r w:rsidR="00B13DA4">
        <w:t xml:space="preserve"> e também permite a utilização do SSG em páginas </w:t>
      </w:r>
      <w:r w:rsidR="00662A75">
        <w:t xml:space="preserve">individuais sem ser necessário recarregar todo o </w:t>
      </w:r>
      <w:r w:rsidR="00662A75" w:rsidRPr="00666026">
        <w:rPr>
          <w:i/>
          <w:iCs/>
        </w:rPr>
        <w:t>website</w:t>
      </w:r>
      <w:r w:rsidR="00662A75">
        <w:t xml:space="preserve">, podendo ser aplicado em milhões de páginas de um </w:t>
      </w:r>
      <w:r w:rsidR="00662A75" w:rsidRPr="00666026">
        <w:rPr>
          <w:i/>
          <w:iCs/>
        </w:rPr>
        <w:t>website</w:t>
      </w:r>
      <w:r w:rsidR="00662A75">
        <w:t>.</w:t>
      </w:r>
    </w:p>
    <w:p w14:paraId="47429C68" w14:textId="1415056B" w:rsidR="00E00B98" w:rsidRDefault="00E00B98" w:rsidP="005E7F35">
      <w:pPr>
        <w:ind w:firstLine="567"/>
      </w:pPr>
      <w:r>
        <w:lastRenderedPageBreak/>
        <w:t xml:space="preserve">O ISR </w:t>
      </w:r>
      <w:sdt>
        <w:sdtPr>
          <w:rPr>
            <w:color w:val="000000"/>
          </w:rPr>
          <w:tag w:val="MENDELEY_CITATION_v3_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"/>
          <w:id w:val="939267511"/>
          <w:placeholder>
            <w:docPart w:val="DefaultPlaceholder_-1854013440"/>
          </w:placeholder>
        </w:sdtPr>
        <w:sdtContent>
          <w:r w:rsidR="00F64C0C" w:rsidRPr="00F64C0C">
            <w:rPr>
              <w:color w:val="000000"/>
            </w:rPr>
            <w:t>[10]</w:t>
          </w:r>
          <w:r w:rsidR="00C63021">
            <w:rPr>
              <w:color w:val="000000"/>
            </w:rPr>
            <w:t xml:space="preserve"> </w:t>
          </w:r>
        </w:sdtContent>
      </w:sdt>
      <w:r>
        <w:t>permite que um utilizador veja a mesma versão de uma página durante um determinado período.</w:t>
      </w:r>
      <w:r w:rsidR="007D4E48">
        <w:t xml:space="preserve"> </w:t>
      </w:r>
      <w:r>
        <w:t>Esta versão encontra-se armazenada na cache.</w:t>
      </w:r>
      <w:r w:rsidR="007D4E48">
        <w:t xml:space="preserve"> Após esse período, a página é regenerada</w:t>
      </w:r>
      <w:r w:rsidR="004B3E5D">
        <w:t xml:space="preserve">, </w:t>
      </w:r>
      <w:r w:rsidR="007D4E48">
        <w:t>armazenada na cache</w:t>
      </w:r>
      <w:r w:rsidR="004B3E5D">
        <w:t xml:space="preserve"> e mostrada ao utilizador caso </w:t>
      </w:r>
      <w:r w:rsidR="00C74917">
        <w:t>tenham sido</w:t>
      </w:r>
      <w:r w:rsidR="004B3E5D">
        <w:t xml:space="preserve"> realizadas alterações.</w:t>
      </w:r>
    </w:p>
    <w:p w14:paraId="563374EE" w14:textId="7B7C9087" w:rsidR="00C74917" w:rsidRDefault="00C74917" w:rsidP="005E7F35">
      <w:pPr>
        <w:ind w:firstLine="567"/>
      </w:pPr>
      <w:r>
        <w:t>As principais vantagens do ISR</w:t>
      </w:r>
      <w:r w:rsidR="00910AAF">
        <w:t xml:space="preserve"> </w:t>
      </w:r>
      <w:sdt>
        <w:sdtPr>
          <w:rPr>
            <w:color w:val="000000"/>
          </w:rPr>
          <w:tag w:val="MENDELEY_CITATION_v3_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"/>
          <w:id w:val="-1365444612"/>
          <w:placeholder>
            <w:docPart w:val="DefaultPlaceholder_-1854013440"/>
          </w:placeholder>
        </w:sdtPr>
        <w:sdtContent>
          <w:r w:rsidR="00F64C0C" w:rsidRPr="00F64C0C">
            <w:rPr>
              <w:color w:val="000000"/>
            </w:rPr>
            <w:t>[5]</w:t>
          </w:r>
        </w:sdtContent>
      </w:sdt>
      <w:r>
        <w:t xml:space="preserve"> são o menor tempo de </w:t>
      </w:r>
      <w:r w:rsidR="003E05E5">
        <w:t>compilação</w:t>
      </w:r>
      <w:r w:rsidR="0056569E">
        <w:t>,</w:t>
      </w:r>
      <w:r w:rsidR="003E05E5">
        <w:t xml:space="preserve"> a redução de carga do </w:t>
      </w:r>
      <w:r w:rsidR="003E05E5" w:rsidRPr="003E05E5">
        <w:rPr>
          <w:i/>
          <w:iCs/>
        </w:rPr>
        <w:t>back-end</w:t>
      </w:r>
      <w:r w:rsidR="003E05E5">
        <w:t xml:space="preserve"> por recorrer à cache onde armazena e </w:t>
      </w:r>
      <w:r w:rsidR="005E7F35">
        <w:t>vai buscar os dados</w:t>
      </w:r>
      <w:r w:rsidR="0056569E">
        <w:t xml:space="preserve"> e </w:t>
      </w:r>
      <w:r w:rsidR="00D67CBA">
        <w:t>o melhor desempenho associado</w:t>
      </w:r>
      <w:r w:rsidR="003E05E5">
        <w:t>.</w:t>
      </w:r>
    </w:p>
    <w:p w14:paraId="6A487661" w14:textId="77777777" w:rsidR="00A43A96" w:rsidRDefault="00A43A96" w:rsidP="005E7F35">
      <w:pPr>
        <w:ind w:firstLine="567"/>
      </w:pPr>
    </w:p>
    <w:p w14:paraId="02F65414" w14:textId="59E2C00E" w:rsidR="00A43A96" w:rsidRDefault="00A43A96" w:rsidP="00A43A96">
      <w:pPr>
        <w:pStyle w:val="Cabealho3"/>
      </w:pPr>
      <w:r>
        <w:t>Comparação entre tecnologias</w:t>
      </w:r>
    </w:p>
    <w:p w14:paraId="2F6B2683" w14:textId="62A72309" w:rsidR="007C5908" w:rsidRDefault="00411D0C" w:rsidP="00D7058D">
      <w:pPr>
        <w:ind w:firstLine="567"/>
      </w:pPr>
      <w:r>
        <w:t>Neste subcapítulo vão ser analisados os cenários adequados para a utilização de cada uma das tecnologias</w:t>
      </w:r>
      <w:r w:rsidR="00F60BC4">
        <w:t xml:space="preserve"> nas aplicações </w:t>
      </w:r>
      <w:r w:rsidR="00F60BC4" w:rsidRPr="00636E7C">
        <w:rPr>
          <w:i/>
          <w:iCs/>
        </w:rPr>
        <w:t>Next.js</w:t>
      </w:r>
      <w:r w:rsidR="00F60BC4">
        <w:t xml:space="preserve"> para se poder otimizar o desempenho e a usabilidade</w:t>
      </w:r>
      <w:r w:rsidR="00EB75A4">
        <w:t xml:space="preserve"> e vai ser feita uma comparação entre as várias tecnologias recorrendo a vários critérios pertinentes ao desenvolvimento de uma aplicação e respetiva interação com o utilizador</w:t>
      </w:r>
      <w:r w:rsidR="00D7058D">
        <w:t xml:space="preserve">. </w:t>
      </w:r>
    </w:p>
    <w:p w14:paraId="2400C556" w14:textId="1B25F332" w:rsidR="00CE5E8A" w:rsidRDefault="00CE5E8A" w:rsidP="00D7058D">
      <w:pPr>
        <w:ind w:firstLine="567"/>
      </w:pPr>
      <w:r>
        <w:t>O SSR</w:t>
      </w:r>
      <w:r w:rsidR="00465E56">
        <w:t xml:space="preserve"> </w:t>
      </w:r>
      <w:sdt>
        <w:sdtPr>
          <w:rPr>
            <w:color w:val="000000"/>
          </w:rPr>
          <w:tag w:val="MENDELEY_CITATION_v3_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"/>
          <w:id w:val="1380357874"/>
          <w:placeholder>
            <w:docPart w:val="DefaultPlaceholder_-1854013440"/>
          </w:placeholder>
        </w:sdtPr>
        <w:sdtContent>
          <w:r w:rsidR="00F64C0C" w:rsidRPr="00F64C0C">
            <w:rPr>
              <w:color w:val="000000"/>
            </w:rPr>
            <w:t>[11]</w:t>
          </w:r>
        </w:sdtContent>
      </w:sdt>
      <w:r>
        <w:t xml:space="preserve"> é ideal para aplicações mais pequenas </w:t>
      </w:r>
      <w:r w:rsidR="005C34D2">
        <w:t xml:space="preserve">que necessitam </w:t>
      </w:r>
      <w:r w:rsidR="00571077">
        <w:t xml:space="preserve">de </w:t>
      </w:r>
      <w:r w:rsidR="003444C0">
        <w:t>ser atualizadas constantemente</w:t>
      </w:r>
      <w:r w:rsidR="00881F51">
        <w:t xml:space="preserve"> para obter dados em tempo real, através da geração de HTML a cada pedido.</w:t>
      </w:r>
    </w:p>
    <w:p w14:paraId="2C6F88D9" w14:textId="47D4DED9" w:rsidR="00881F51" w:rsidRDefault="00957BE3" w:rsidP="00D7058D">
      <w:pPr>
        <w:ind w:firstLine="567"/>
      </w:pPr>
      <w:r>
        <w:t xml:space="preserve">O SSG </w:t>
      </w:r>
      <w:sdt>
        <w:sdtPr>
          <w:rPr>
            <w:color w:val="000000"/>
          </w:rPr>
          <w:tag w:val="MENDELEY_CITATION_v3_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"/>
          <w:id w:val="-782500514"/>
          <w:placeholder>
            <w:docPart w:val="DefaultPlaceholder_-1854013440"/>
          </w:placeholder>
        </w:sdtPr>
        <w:sdtContent>
          <w:r w:rsidR="00F64C0C" w:rsidRPr="00F64C0C">
            <w:rPr>
              <w:color w:val="000000"/>
            </w:rPr>
            <w:t>[11]</w:t>
          </w:r>
        </w:sdtContent>
      </w:sdt>
      <w:r w:rsidR="00980E27">
        <w:t xml:space="preserve">  </w:t>
      </w:r>
      <w:r>
        <w:t xml:space="preserve">é a melhor tecnologia para </w:t>
      </w:r>
      <w:r w:rsidR="00980E27">
        <w:t xml:space="preserve">ser aplicada em </w:t>
      </w:r>
      <w:r w:rsidR="00980E27" w:rsidRPr="00636E7C">
        <w:rPr>
          <w:i/>
          <w:iCs/>
        </w:rPr>
        <w:t>websites</w:t>
      </w:r>
      <w:r w:rsidR="00980E27">
        <w:t xml:space="preserve"> cujo conteúdo muda com pouca frequência </w:t>
      </w:r>
      <w:r w:rsidR="00C85E7D">
        <w:t xml:space="preserve">pois o HTML necessário </w:t>
      </w:r>
      <w:r w:rsidR="00895A06">
        <w:t xml:space="preserve">é </w:t>
      </w:r>
      <w:r w:rsidR="00C85E7D">
        <w:t>pré-renderizado</w:t>
      </w:r>
      <w:r w:rsidR="00895A06">
        <w:t xml:space="preserve"> apenas uma vez e reutilizado sempre que necessário</w:t>
      </w:r>
      <w:r w:rsidR="00C85E7D">
        <w:t>.</w:t>
      </w:r>
    </w:p>
    <w:p w14:paraId="7ADBA24C" w14:textId="2538AAD7" w:rsidR="00D7058D" w:rsidRDefault="00895A06" w:rsidP="00D7058D">
      <w:pPr>
        <w:ind w:firstLine="567"/>
      </w:pPr>
      <w:r>
        <w:t xml:space="preserve">O ISR </w:t>
      </w:r>
      <w:sdt>
        <w:sdtPr>
          <w:rPr>
            <w:color w:val="000000"/>
          </w:rPr>
          <w:tag w:val="MENDELEY_CITATION_v3_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"/>
          <w:id w:val="605626553"/>
          <w:placeholder>
            <w:docPart w:val="DefaultPlaceholder_-1854013440"/>
          </w:placeholder>
        </w:sdtPr>
        <w:sdtContent>
          <w:r w:rsidR="00F64C0C" w:rsidRPr="00F64C0C">
            <w:rPr>
              <w:color w:val="000000"/>
            </w:rPr>
            <w:t>[11]</w:t>
          </w:r>
        </w:sdtContent>
      </w:sdt>
      <w:r w:rsidR="00EA569B">
        <w:rPr>
          <w:color w:val="000000"/>
        </w:rPr>
        <w:t xml:space="preserve"> é a melhor tecnologia </w:t>
      </w:r>
      <w:r w:rsidR="00D73269">
        <w:rPr>
          <w:color w:val="000000"/>
        </w:rPr>
        <w:t xml:space="preserve">para projetos idênticos ao projeto desenvolvido, ou seja que são complexos com várias páginas sujeitas a alterações mais frequentes pois </w:t>
      </w:r>
      <w:r w:rsidR="006D6EDE">
        <w:rPr>
          <w:color w:val="000000"/>
        </w:rPr>
        <w:t>combina o melhor do SSG, permitindo a atualização do conteúdo em determinado</w:t>
      </w:r>
      <w:r w:rsidR="00842531">
        <w:rPr>
          <w:color w:val="000000"/>
        </w:rPr>
        <w:t>s intervalos de tempo definidos</w:t>
      </w:r>
      <w:r w:rsidR="00581FE7">
        <w:rPr>
          <w:color w:val="000000"/>
        </w:rPr>
        <w:t xml:space="preserve">, com o facto de não ser necessária a reconstrução do </w:t>
      </w:r>
      <w:r w:rsidR="00581FE7" w:rsidRPr="00636E7C">
        <w:rPr>
          <w:i/>
          <w:iCs/>
          <w:color w:val="000000"/>
        </w:rPr>
        <w:t>website</w:t>
      </w:r>
      <w:r w:rsidR="00581FE7">
        <w:rPr>
          <w:color w:val="000000"/>
        </w:rPr>
        <w:t xml:space="preserve"> ou aplicação inteira</w:t>
      </w:r>
      <w:r w:rsidR="005C3EBD">
        <w:rPr>
          <w:color w:val="000000"/>
        </w:rPr>
        <w:t xml:space="preserve">, sendo apenas </w:t>
      </w:r>
      <w:r w:rsidR="00664D29">
        <w:rPr>
          <w:color w:val="000000"/>
        </w:rPr>
        <w:t>atualizados os conteúdos que foram alterados.</w:t>
      </w:r>
      <w:r w:rsidR="00581FE7">
        <w:rPr>
          <w:color w:val="000000"/>
        </w:rPr>
        <w:t xml:space="preserve"> </w:t>
      </w:r>
    </w:p>
    <w:p w14:paraId="2B8B55BC" w14:textId="2E6E3589" w:rsidR="00E95C30" w:rsidRDefault="00C53E9E" w:rsidP="00C53E9E">
      <w:pPr>
        <w:ind w:firstLine="567"/>
      </w:pPr>
      <w:r>
        <w:t>Para  a comparação entre as diferentes tecnologias vão ser utilizadas vários critérios</w:t>
      </w:r>
      <w:r w:rsidR="002A5B3F">
        <w:t xml:space="preserve"> </w:t>
      </w:r>
      <w:sdt>
        <w:sdtPr>
          <w:rPr>
            <w:color w:val="000000"/>
          </w:rPr>
          <w:tag w:val="MENDELEY_CITATION_v3_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"/>
          <w:id w:val="-1914689680"/>
          <w:placeholder>
            <w:docPart w:val="DefaultPlaceholder_-1854013440"/>
          </w:placeholder>
        </w:sdtPr>
        <w:sdtContent>
          <w:r w:rsidR="00F64C0C" w:rsidRPr="00F64C0C">
            <w:rPr>
              <w:color w:val="000000"/>
            </w:rPr>
            <w:t>[6]</w:t>
          </w:r>
        </w:sdtContent>
      </w:sdt>
      <w:r>
        <w:t xml:space="preserve"> tais como </w:t>
      </w:r>
      <w:r w:rsidR="007B6EE2">
        <w:t xml:space="preserve">o tempo de compilação, </w:t>
      </w:r>
      <w:r w:rsidR="000737C0">
        <w:t xml:space="preserve">a adequação para aplicações com conteúdo dinâmico, </w:t>
      </w:r>
      <w:r w:rsidR="002A5B3F">
        <w:t>o SEO, o tempo de renderização da página no browser</w:t>
      </w:r>
      <w:r w:rsidR="008542FB">
        <w:t xml:space="preserve"> e </w:t>
      </w:r>
      <w:r w:rsidR="00FA2802">
        <w:t xml:space="preserve">o grau de novidade do conteúdo a ser exibido, ou seja, </w:t>
      </w:r>
      <w:r w:rsidR="00960368">
        <w:t>um indicador que irá verificar se o conteúdo mais recente é mostrado</w:t>
      </w:r>
      <w:r w:rsidR="00FA2802">
        <w:t>.</w:t>
      </w:r>
      <w:r w:rsidR="00960368">
        <w:t xml:space="preserve"> Esta comparação será visível na tabela 2.</w:t>
      </w:r>
    </w:p>
    <w:p w14:paraId="0987676C" w14:textId="77777777" w:rsidR="00C03E01" w:rsidRDefault="00C03E01" w:rsidP="00C53E9E">
      <w:pPr>
        <w:ind w:firstLine="567"/>
      </w:pPr>
    </w:p>
    <w:p w14:paraId="30AC930D" w14:textId="77777777" w:rsidR="00C03E01" w:rsidRDefault="00C03E01" w:rsidP="00C53E9E">
      <w:pPr>
        <w:ind w:firstLine="567"/>
      </w:pPr>
    </w:p>
    <w:p w14:paraId="058CCC57" w14:textId="4DE87157" w:rsidR="00196BFC" w:rsidRDefault="00196BFC" w:rsidP="00196BFC">
      <w:pPr>
        <w:pStyle w:val="Legenda"/>
        <w:keepNext/>
      </w:pPr>
      <w:bookmarkStart w:id="19" w:name="_Toc176903541"/>
      <w:r>
        <w:lastRenderedPageBreak/>
        <w:t xml:space="preserve">Tabela </w:t>
      </w:r>
      <w:r>
        <w:fldChar w:fldCharType="begin"/>
      </w:r>
      <w:r>
        <w:instrText xml:space="preserve"> SEQ Tabela \* ARABIC </w:instrText>
      </w:r>
      <w:r>
        <w:fldChar w:fldCharType="separate"/>
      </w:r>
      <w:r>
        <w:rPr>
          <w:noProof/>
        </w:rPr>
        <w:t>2</w:t>
      </w:r>
      <w:r>
        <w:fldChar w:fldCharType="end"/>
      </w:r>
      <w:r>
        <w:t xml:space="preserve"> - Comparação entre SSR, SSG e ISR </w:t>
      </w:r>
      <w:sdt>
        <w:sdtPr>
          <w:rPr>
            <w:color w:val="000000"/>
          </w:rPr>
          <w:tag w:val="MENDELEY_CITATION_v3_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"/>
          <w:id w:val="-314114262"/>
          <w:placeholder>
            <w:docPart w:val="DefaultPlaceholder_-1854013440"/>
          </w:placeholder>
        </w:sdtPr>
        <w:sdtContent>
          <w:r w:rsidR="00F64C0C" w:rsidRPr="00F64C0C">
            <w:rPr>
              <w:color w:val="000000"/>
            </w:rPr>
            <w:t>[6]</w:t>
          </w:r>
        </w:sdtContent>
      </w:sdt>
      <w:bookmarkEnd w:id="19"/>
    </w:p>
    <w:tbl>
      <w:tblPr>
        <w:tblStyle w:val="TabelacomGrelha"/>
        <w:tblW w:w="8359" w:type="dxa"/>
        <w:tblLook w:val="04A0" w:firstRow="1" w:lastRow="0" w:firstColumn="1" w:lastColumn="0" w:noHBand="0" w:noVBand="1"/>
      </w:tblPr>
      <w:tblGrid>
        <w:gridCol w:w="1980"/>
        <w:gridCol w:w="2126"/>
        <w:gridCol w:w="2126"/>
        <w:gridCol w:w="2127"/>
      </w:tblGrid>
      <w:tr w:rsidR="00C03E01" w14:paraId="727D64A0" w14:textId="77777777" w:rsidTr="00DB7677">
        <w:tc>
          <w:tcPr>
            <w:tcW w:w="1980" w:type="dxa"/>
          </w:tcPr>
          <w:p w14:paraId="6F56F067" w14:textId="77777777" w:rsidR="00C03E01" w:rsidRDefault="00C03E01" w:rsidP="00C53E9E"/>
        </w:tc>
        <w:tc>
          <w:tcPr>
            <w:tcW w:w="2126" w:type="dxa"/>
          </w:tcPr>
          <w:p w14:paraId="7551876A" w14:textId="3B4606BE" w:rsidR="00C03E01" w:rsidRDefault="00C03E01" w:rsidP="00164A9E">
            <w:pPr>
              <w:jc w:val="center"/>
            </w:pPr>
            <w:r>
              <w:t>SSR</w:t>
            </w:r>
          </w:p>
        </w:tc>
        <w:tc>
          <w:tcPr>
            <w:tcW w:w="2126" w:type="dxa"/>
          </w:tcPr>
          <w:p w14:paraId="53C4F234" w14:textId="3BE52935" w:rsidR="00C03E01" w:rsidRDefault="00C03E01" w:rsidP="00164A9E">
            <w:pPr>
              <w:jc w:val="center"/>
            </w:pPr>
            <w:r>
              <w:t>SSG</w:t>
            </w:r>
          </w:p>
        </w:tc>
        <w:tc>
          <w:tcPr>
            <w:tcW w:w="2127" w:type="dxa"/>
          </w:tcPr>
          <w:p w14:paraId="458CA91B" w14:textId="3F61C7BB" w:rsidR="00C03E01" w:rsidRDefault="00C03E01" w:rsidP="00164A9E">
            <w:pPr>
              <w:jc w:val="center"/>
            </w:pPr>
            <w:r>
              <w:t>ISR</w:t>
            </w:r>
          </w:p>
        </w:tc>
      </w:tr>
      <w:tr w:rsidR="00C03E01" w14:paraId="69CDFB9A" w14:textId="77777777" w:rsidTr="00DB7677">
        <w:tc>
          <w:tcPr>
            <w:tcW w:w="1980" w:type="dxa"/>
          </w:tcPr>
          <w:p w14:paraId="4F8A3440" w14:textId="3A8355FE" w:rsidR="00C03E01" w:rsidRDefault="00446A71" w:rsidP="00C53E9E">
            <w:r>
              <w:t>Tempo de compilação</w:t>
            </w:r>
          </w:p>
        </w:tc>
        <w:tc>
          <w:tcPr>
            <w:tcW w:w="2126" w:type="dxa"/>
          </w:tcPr>
          <w:p w14:paraId="04036B46" w14:textId="524CC60B" w:rsidR="00C03E01" w:rsidRDefault="009D1EC1" w:rsidP="00865257">
            <w:pPr>
              <w:jc w:val="center"/>
            </w:pPr>
            <w:r>
              <w:t>Baixo</w:t>
            </w:r>
          </w:p>
        </w:tc>
        <w:tc>
          <w:tcPr>
            <w:tcW w:w="2126" w:type="dxa"/>
          </w:tcPr>
          <w:p w14:paraId="1236FEC0" w14:textId="2EC741A5" w:rsidR="00C03E01" w:rsidRDefault="009D1EC1" w:rsidP="00865257">
            <w:pPr>
              <w:jc w:val="center"/>
            </w:pPr>
            <w:r>
              <w:t>Elevado</w:t>
            </w:r>
          </w:p>
        </w:tc>
        <w:tc>
          <w:tcPr>
            <w:tcW w:w="2127" w:type="dxa"/>
          </w:tcPr>
          <w:p w14:paraId="62D7C691" w14:textId="6FBE8053" w:rsidR="00C03E01" w:rsidRDefault="009D1EC1" w:rsidP="00865257">
            <w:pPr>
              <w:jc w:val="center"/>
            </w:pPr>
            <w:r>
              <w:t>Elevado</w:t>
            </w:r>
          </w:p>
        </w:tc>
      </w:tr>
      <w:tr w:rsidR="00C03E01" w14:paraId="33BCDA3B" w14:textId="77777777" w:rsidTr="00DB7677">
        <w:tc>
          <w:tcPr>
            <w:tcW w:w="1980" w:type="dxa"/>
          </w:tcPr>
          <w:p w14:paraId="1E3A3537" w14:textId="23A92F66" w:rsidR="00C03E01" w:rsidRDefault="00446A71" w:rsidP="00C53E9E">
            <w:r>
              <w:t>Adequação para aplicações com conteúdo dinâmico</w:t>
            </w:r>
          </w:p>
        </w:tc>
        <w:tc>
          <w:tcPr>
            <w:tcW w:w="2126" w:type="dxa"/>
          </w:tcPr>
          <w:p w14:paraId="3A183288" w14:textId="7E84CB38" w:rsidR="00C03E01" w:rsidRDefault="00DB7677" w:rsidP="00865257">
            <w:pPr>
              <w:jc w:val="center"/>
            </w:pPr>
            <w:r>
              <w:t>Elevada</w:t>
            </w:r>
          </w:p>
        </w:tc>
        <w:tc>
          <w:tcPr>
            <w:tcW w:w="2126" w:type="dxa"/>
          </w:tcPr>
          <w:p w14:paraId="4D57640C" w14:textId="632829CB" w:rsidR="00C03E01" w:rsidRDefault="00DB7677" w:rsidP="00865257">
            <w:pPr>
              <w:jc w:val="center"/>
            </w:pPr>
            <w:r>
              <w:t>Baixa</w:t>
            </w:r>
          </w:p>
        </w:tc>
        <w:tc>
          <w:tcPr>
            <w:tcW w:w="2127" w:type="dxa"/>
          </w:tcPr>
          <w:p w14:paraId="2CA5F5A1" w14:textId="459F9610" w:rsidR="00C03E01" w:rsidRDefault="00DB7677" w:rsidP="00865257">
            <w:pPr>
              <w:jc w:val="center"/>
            </w:pPr>
            <w:r>
              <w:t>Baixa</w:t>
            </w:r>
          </w:p>
        </w:tc>
      </w:tr>
      <w:tr w:rsidR="00C03E01" w14:paraId="6BE1F4BF" w14:textId="77777777" w:rsidTr="00DB7677">
        <w:tc>
          <w:tcPr>
            <w:tcW w:w="1980" w:type="dxa"/>
          </w:tcPr>
          <w:p w14:paraId="6F0CC5D3" w14:textId="1CC79206" w:rsidR="00C03E01" w:rsidRDefault="00EC6C29" w:rsidP="00C53E9E">
            <w:r>
              <w:t>SEO</w:t>
            </w:r>
          </w:p>
        </w:tc>
        <w:tc>
          <w:tcPr>
            <w:tcW w:w="2126" w:type="dxa"/>
          </w:tcPr>
          <w:p w14:paraId="580E18ED" w14:textId="15015F8A" w:rsidR="00C03E01" w:rsidRDefault="00DB7677" w:rsidP="00865257">
            <w:pPr>
              <w:jc w:val="center"/>
            </w:pPr>
            <w:r>
              <w:t>Elevado</w:t>
            </w:r>
          </w:p>
        </w:tc>
        <w:tc>
          <w:tcPr>
            <w:tcW w:w="2126" w:type="dxa"/>
          </w:tcPr>
          <w:p w14:paraId="2FDF1DE1" w14:textId="45B6A9BC" w:rsidR="00C03E01" w:rsidRDefault="00DB7677" w:rsidP="00865257">
            <w:pPr>
              <w:jc w:val="center"/>
            </w:pPr>
            <w:r>
              <w:t>Elevado</w:t>
            </w:r>
          </w:p>
        </w:tc>
        <w:tc>
          <w:tcPr>
            <w:tcW w:w="2127" w:type="dxa"/>
          </w:tcPr>
          <w:p w14:paraId="1D8A1C27" w14:textId="57EA4EA3" w:rsidR="00C03E01" w:rsidRDefault="00DB7677" w:rsidP="00865257">
            <w:pPr>
              <w:jc w:val="center"/>
            </w:pPr>
            <w:r>
              <w:t>Elevado</w:t>
            </w:r>
          </w:p>
        </w:tc>
      </w:tr>
      <w:tr w:rsidR="00C03E01" w14:paraId="5C98FAAB" w14:textId="77777777" w:rsidTr="00DB7677">
        <w:tc>
          <w:tcPr>
            <w:tcW w:w="1980" w:type="dxa"/>
          </w:tcPr>
          <w:p w14:paraId="56773846" w14:textId="68F885ED" w:rsidR="00C03E01" w:rsidRDefault="00EC6C29" w:rsidP="00C53E9E">
            <w:r>
              <w:t>Tempo de renderização da página no browser</w:t>
            </w:r>
          </w:p>
        </w:tc>
        <w:tc>
          <w:tcPr>
            <w:tcW w:w="2126" w:type="dxa"/>
          </w:tcPr>
          <w:p w14:paraId="36B6BD0E" w14:textId="4A1E7F87" w:rsidR="00C03E01" w:rsidRDefault="006C3D12" w:rsidP="00865257">
            <w:pPr>
              <w:jc w:val="center"/>
            </w:pPr>
            <w:r>
              <w:t>Elevado</w:t>
            </w:r>
          </w:p>
        </w:tc>
        <w:tc>
          <w:tcPr>
            <w:tcW w:w="2126" w:type="dxa"/>
          </w:tcPr>
          <w:p w14:paraId="1B7FA3F2" w14:textId="6FC6E4AD" w:rsidR="00C03E01" w:rsidRDefault="006C3D12" w:rsidP="00865257">
            <w:pPr>
              <w:jc w:val="center"/>
            </w:pPr>
            <w:r>
              <w:t>Baixo</w:t>
            </w:r>
          </w:p>
        </w:tc>
        <w:tc>
          <w:tcPr>
            <w:tcW w:w="2127" w:type="dxa"/>
          </w:tcPr>
          <w:p w14:paraId="0AC136EF" w14:textId="4508A727" w:rsidR="00C03E01" w:rsidRDefault="006C3D12" w:rsidP="00865257">
            <w:pPr>
              <w:jc w:val="center"/>
            </w:pPr>
            <w:r>
              <w:t>Médio</w:t>
            </w:r>
          </w:p>
        </w:tc>
      </w:tr>
      <w:tr w:rsidR="00C03E01" w14:paraId="2128C06D" w14:textId="77777777" w:rsidTr="00DB7677">
        <w:tc>
          <w:tcPr>
            <w:tcW w:w="1980" w:type="dxa"/>
          </w:tcPr>
          <w:p w14:paraId="73D55267" w14:textId="3048A47B" w:rsidR="00C03E01" w:rsidRDefault="00EB02CF" w:rsidP="00C53E9E">
            <w:r>
              <w:t>Grau de novidade do conteúdo a ser exibido</w:t>
            </w:r>
          </w:p>
        </w:tc>
        <w:tc>
          <w:tcPr>
            <w:tcW w:w="2126" w:type="dxa"/>
          </w:tcPr>
          <w:p w14:paraId="59C722EA" w14:textId="17CCE458" w:rsidR="00C03E01" w:rsidRDefault="006C3D12" w:rsidP="00865257">
            <w:pPr>
              <w:jc w:val="center"/>
            </w:pPr>
            <w:r>
              <w:t>Elevado</w:t>
            </w:r>
          </w:p>
        </w:tc>
        <w:tc>
          <w:tcPr>
            <w:tcW w:w="2126" w:type="dxa"/>
          </w:tcPr>
          <w:p w14:paraId="4793619F" w14:textId="7F7DAF73" w:rsidR="00C03E01" w:rsidRDefault="006C3D12" w:rsidP="00865257">
            <w:pPr>
              <w:jc w:val="center"/>
            </w:pPr>
            <w:r>
              <w:t>Baixo</w:t>
            </w:r>
          </w:p>
        </w:tc>
        <w:tc>
          <w:tcPr>
            <w:tcW w:w="2127" w:type="dxa"/>
          </w:tcPr>
          <w:p w14:paraId="7C14D8D7" w14:textId="3279C101" w:rsidR="00C03E01" w:rsidRDefault="006C3D12" w:rsidP="00865257">
            <w:pPr>
              <w:jc w:val="center"/>
            </w:pPr>
            <w:r>
              <w:t>Médio-alto</w:t>
            </w:r>
          </w:p>
        </w:tc>
      </w:tr>
    </w:tbl>
    <w:p w14:paraId="22B34309" w14:textId="77777777" w:rsidR="00C03E01" w:rsidRDefault="00C03E01" w:rsidP="00C53E9E">
      <w:pPr>
        <w:ind w:firstLine="567"/>
      </w:pPr>
    </w:p>
    <w:p w14:paraId="4693100E" w14:textId="77EB0808" w:rsidR="0013566B" w:rsidRDefault="0013566B" w:rsidP="00C53E9E">
      <w:pPr>
        <w:ind w:firstLine="567"/>
      </w:pPr>
      <w:r>
        <w:t xml:space="preserve">De acordo com os dados desta tabela podemos concluir que </w:t>
      </w:r>
      <w:r w:rsidR="00B929BF">
        <w:t>o SS</w:t>
      </w:r>
      <w:r w:rsidR="00DA06BE">
        <w:t>G e o ISR são mais adequados para aplicações com muito conteúdo mais estático</w:t>
      </w:r>
      <w:r w:rsidR="002A23DF">
        <w:t xml:space="preserve"> </w:t>
      </w:r>
      <w:sdt>
        <w:sdtPr>
          <w:rPr>
            <w:color w:val="000000"/>
          </w:rPr>
          <w:tag w:val="MENDELEY_CITATION_v3_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"/>
          <w:id w:val="220328013"/>
          <w:placeholder>
            <w:docPart w:val="DefaultPlaceholder_-1854013440"/>
          </w:placeholder>
        </w:sdtPr>
        <w:sdtContent>
          <w:r w:rsidR="00F64C0C" w:rsidRPr="00F64C0C">
            <w:rPr>
              <w:color w:val="000000"/>
            </w:rPr>
            <w:t>[6]</w:t>
          </w:r>
        </w:sdtContent>
      </w:sdt>
      <w:r w:rsidR="00DA06BE">
        <w:t xml:space="preserve"> </w:t>
      </w:r>
      <w:r w:rsidR="00977EE6">
        <w:t>devido aos tempos de renderização mais baixos</w:t>
      </w:r>
      <w:r w:rsidR="008705AB">
        <w:t xml:space="preserve"> e tempos de compilação mais elevados</w:t>
      </w:r>
      <w:r w:rsidR="00977EE6">
        <w:t xml:space="preserve">, embora o ISR seja mais complexo e penas possa ser utilizado em certas </w:t>
      </w:r>
      <w:r w:rsidR="00977EE6" w:rsidRPr="001A1610">
        <w:rPr>
          <w:i/>
          <w:iCs/>
        </w:rPr>
        <w:t>frameworks</w:t>
      </w:r>
      <w:r w:rsidR="002A23DF">
        <w:t xml:space="preserve"> </w:t>
      </w:r>
      <w:sdt>
        <w:sdtPr>
          <w:rPr>
            <w:color w:val="000000"/>
          </w:rPr>
          <w:tag w:val="MENDELEY_CITATION_v3_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"/>
          <w:id w:val="-2109425111"/>
          <w:placeholder>
            <w:docPart w:val="DefaultPlaceholder_-1854013440"/>
          </w:placeholder>
        </w:sdtPr>
        <w:sdtContent>
          <w:r w:rsidR="00F64C0C" w:rsidRPr="00F64C0C">
            <w:rPr>
              <w:color w:val="000000"/>
            </w:rPr>
            <w:t>[5]</w:t>
          </w:r>
        </w:sdtContent>
      </w:sdt>
      <w:r w:rsidR="00977EE6">
        <w:t>, tal como foi mencionado mais acima.</w:t>
      </w:r>
      <w:r w:rsidR="001A1610">
        <w:t xml:space="preserve"> O SSR pode ser utilizado em aplicações </w:t>
      </w:r>
      <w:r w:rsidR="001A1610" w:rsidRPr="001A1610">
        <w:rPr>
          <w:i/>
          <w:iCs/>
        </w:rPr>
        <w:t>web</w:t>
      </w:r>
      <w:r w:rsidR="001A1610">
        <w:t xml:space="preserve"> mais dinâmicas</w:t>
      </w:r>
      <w:r w:rsidR="00E70406">
        <w:t xml:space="preserve"> </w:t>
      </w:r>
      <w:sdt>
        <w:sdtPr>
          <w:rPr>
            <w:color w:val="000000"/>
          </w:rPr>
          <w:tag w:val="MENDELEY_CITATION_v3_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"/>
          <w:id w:val="798882239"/>
          <w:placeholder>
            <w:docPart w:val="DefaultPlaceholder_-1854013440"/>
          </w:placeholder>
        </w:sdtPr>
        <w:sdtContent>
          <w:r w:rsidR="00F64C0C" w:rsidRPr="00F64C0C">
            <w:rPr>
              <w:color w:val="000000"/>
            </w:rPr>
            <w:t>[6]</w:t>
          </w:r>
        </w:sdtContent>
      </w:sdt>
      <w:r w:rsidR="001A1610">
        <w:t xml:space="preserve"> sujeitas a alterações mais frequentes</w:t>
      </w:r>
      <w:r w:rsidR="002A23DF">
        <w:t xml:space="preserve"> mas mais pequenas</w:t>
      </w:r>
      <w:r w:rsidR="00457E18">
        <w:t xml:space="preserve"> e por isso o tempo de compilação nesta situação </w:t>
      </w:r>
      <w:r w:rsidR="00A3530D">
        <w:t>é mais baixo</w:t>
      </w:r>
      <w:r w:rsidR="002A23DF">
        <w:t>.</w:t>
      </w:r>
    </w:p>
    <w:p w14:paraId="2A722CFB" w14:textId="754B9F42" w:rsidR="00145D8F" w:rsidRDefault="00145D8F" w:rsidP="00C53E9E">
      <w:pPr>
        <w:ind w:firstLine="567"/>
      </w:pPr>
      <w:r>
        <w:t xml:space="preserve">No ISR o tempo de renderização é mais elevado </w:t>
      </w:r>
      <w:sdt>
        <w:sdtPr>
          <w:rPr>
            <w:color w:val="000000"/>
          </w:rPr>
          <w:tag w:val="MENDELEY_CITATION_v3_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"/>
          <w:id w:val="-2056375245"/>
          <w:placeholder>
            <w:docPart w:val="DefaultPlaceholder_-1854013440"/>
          </w:placeholder>
        </w:sdtPr>
        <w:sdtContent>
          <w:r w:rsidR="00F64C0C" w:rsidRPr="00F64C0C">
            <w:rPr>
              <w:color w:val="000000"/>
            </w:rPr>
            <w:t>[6]</w:t>
          </w:r>
          <w:r w:rsidR="000F03BB">
            <w:rPr>
              <w:color w:val="000000"/>
            </w:rPr>
            <w:t xml:space="preserve"> </w:t>
          </w:r>
        </w:sdtContent>
      </w:sdt>
      <w:r w:rsidR="009E10DB">
        <w:t>devido à</w:t>
      </w:r>
      <w:r w:rsidR="00D76ECB">
        <w:t>s</w:t>
      </w:r>
      <w:r w:rsidR="009E10DB">
        <w:t xml:space="preserve"> requisições periódicas </w:t>
      </w:r>
      <w:r w:rsidR="00D76ECB">
        <w:t>ao servidor embora o grau de novidade seja relativamente elevado</w:t>
      </w:r>
      <w:r w:rsidR="009C69B3">
        <w:t>, mas mais baixo que no SSR</w:t>
      </w:r>
      <w:r w:rsidR="00CA0E80">
        <w:t xml:space="preserve"> </w:t>
      </w:r>
      <w:sdt>
        <w:sdtPr>
          <w:rPr>
            <w:color w:val="000000"/>
          </w:rPr>
          <w:tag w:val="MENDELEY_CITATION_v3_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"/>
          <w:id w:val="14817588"/>
          <w:placeholder>
            <w:docPart w:val="DefaultPlaceholder_-1854013440"/>
          </w:placeholder>
        </w:sdtPr>
        <w:sdtContent>
          <w:r w:rsidR="00F64C0C" w:rsidRPr="00F64C0C">
            <w:rPr>
              <w:color w:val="000000"/>
            </w:rPr>
            <w:t>[6]</w:t>
          </w:r>
        </w:sdtContent>
      </w:sdt>
      <w:r w:rsidR="007A2758">
        <w:t xml:space="preserve">, pois existe um pequeno período antes da atualização do conteúdo da </w:t>
      </w:r>
      <w:r w:rsidR="007A2758" w:rsidRPr="007A2758">
        <w:rPr>
          <w:i/>
          <w:iCs/>
        </w:rPr>
        <w:t>cache</w:t>
      </w:r>
      <w:r w:rsidR="007A2758">
        <w:t xml:space="preserve"> em que o utilizador irá ver conteúdo </w:t>
      </w:r>
      <w:r w:rsidR="00CA0E80">
        <w:t xml:space="preserve">antigo. </w:t>
      </w:r>
      <w:r w:rsidR="008108FF">
        <w:t xml:space="preserve">Apesar disso, o grau de novidade é relativamente elevado </w:t>
      </w:r>
      <w:sdt>
        <w:sdtPr>
          <w:rPr>
            <w:color w:val="000000"/>
          </w:rPr>
          <w:tag w:val="MENDELEY_CITATION_v3_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"/>
          <w:id w:val="1589110499"/>
          <w:placeholder>
            <w:docPart w:val="DefaultPlaceholder_-1854013440"/>
          </w:placeholder>
        </w:sdtPr>
        <w:sdtContent>
          <w:r w:rsidR="00F64C0C" w:rsidRPr="00F64C0C">
            <w:rPr>
              <w:color w:val="000000"/>
            </w:rPr>
            <w:t>[6]</w:t>
          </w:r>
          <w:r w:rsidR="0089205E">
            <w:rPr>
              <w:color w:val="000000"/>
            </w:rPr>
            <w:t xml:space="preserve"> </w:t>
          </w:r>
        </w:sdtContent>
      </w:sdt>
      <w:r w:rsidR="008108FF">
        <w:t xml:space="preserve">pois apenas </w:t>
      </w:r>
      <w:r w:rsidR="00F97569">
        <w:t xml:space="preserve">o conteúdo alterado durante aquele período irá ser </w:t>
      </w:r>
      <w:r w:rsidR="009F3D33">
        <w:t>recarregado.</w:t>
      </w:r>
      <w:r w:rsidR="00D76ECB">
        <w:t xml:space="preserve"> </w:t>
      </w:r>
      <w:r w:rsidR="008378DA">
        <w:t xml:space="preserve">Isto permite </w:t>
      </w:r>
      <w:r w:rsidR="00167E61">
        <w:t xml:space="preserve">reforçar </w:t>
      </w:r>
      <w:r w:rsidR="00A30AA7">
        <w:t xml:space="preserve">o que foi mencionado acima na descrição do ISR sobre o facto de </w:t>
      </w:r>
      <w:r w:rsidR="008378DA">
        <w:t xml:space="preserve">que o ISR seja a tecnologia ideal para </w:t>
      </w:r>
      <w:r w:rsidR="00F81159">
        <w:t xml:space="preserve">aplicações </w:t>
      </w:r>
      <w:r w:rsidR="008378DA">
        <w:t>mais complexas</w:t>
      </w:r>
      <w:r w:rsidR="00167E61">
        <w:t xml:space="preserve"> </w:t>
      </w:r>
      <w:sdt>
        <w:sdtPr>
          <w:rPr>
            <w:color w:val="000000"/>
          </w:rPr>
          <w:tag w:val="MENDELEY_CITATION_v3_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"/>
          <w:id w:val="-1822028727"/>
          <w:placeholder>
            <w:docPart w:val="DefaultPlaceholder_-1854013440"/>
          </w:placeholder>
        </w:sdtPr>
        <w:sdtContent>
          <w:r w:rsidR="00167E61" w:rsidRPr="00167E61">
            <w:rPr>
              <w:color w:val="000000"/>
            </w:rPr>
            <w:t>[10]</w:t>
          </w:r>
        </w:sdtContent>
      </w:sdt>
      <w:r w:rsidR="008378DA">
        <w:t xml:space="preserve"> que </w:t>
      </w:r>
      <w:r w:rsidR="00F81159">
        <w:t>possuam algumas páginas que possam ser alvo de algumas alterações pequenas</w:t>
      </w:r>
      <w:r w:rsidR="00686AA5">
        <w:t>.</w:t>
      </w:r>
    </w:p>
    <w:p w14:paraId="4F5E6891" w14:textId="0DFC8160" w:rsidR="007E0B61" w:rsidRDefault="00C02F5F" w:rsidP="00C53E9E">
      <w:pPr>
        <w:ind w:firstLine="567"/>
      </w:pPr>
      <w:r>
        <w:lastRenderedPageBreak/>
        <w:t xml:space="preserve">Tal como mencionado </w:t>
      </w:r>
      <w:r w:rsidR="0019602C">
        <w:t xml:space="preserve">acima </w:t>
      </w:r>
      <w:r>
        <w:t>na secção dos trabalhos relacionados</w:t>
      </w:r>
      <w:r w:rsidR="00D70332">
        <w:t xml:space="preserve"> </w:t>
      </w:r>
      <w:sdt>
        <w:sdtPr>
          <w:rPr>
            <w:color w:val="000000"/>
          </w:rPr>
          <w:tag w:val="MENDELEY_CITATION_v3_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"/>
          <w:id w:val="79796197"/>
          <w:placeholder>
            <w:docPart w:val="DefaultPlaceholder_-1854013440"/>
          </w:placeholder>
        </w:sdtPr>
        <w:sdtContent>
          <w:r w:rsidR="00F64C0C" w:rsidRPr="00F64C0C">
            <w:rPr>
              <w:color w:val="000000"/>
            </w:rPr>
            <w:t>[2]</w:t>
          </w:r>
        </w:sdtContent>
      </w:sdt>
      <w:r>
        <w:t xml:space="preserve">, </w:t>
      </w:r>
      <w:r w:rsidR="0019602C">
        <w:t>o</w:t>
      </w:r>
      <w:r w:rsidR="007E0B61">
        <w:t xml:space="preserve"> SEO mais elevado permite que aplicações</w:t>
      </w:r>
      <w:r w:rsidR="00686AA5">
        <w:t xml:space="preserve"> </w:t>
      </w:r>
      <w:r w:rsidR="00686AA5" w:rsidRPr="00686AA5">
        <w:rPr>
          <w:i/>
          <w:iCs/>
        </w:rPr>
        <w:t>web</w:t>
      </w:r>
      <w:r w:rsidR="007E0B61">
        <w:t xml:space="preserve"> que utilizem esta tecnologia sejam favorecidas quando o utilizador efetua pesquisas no </w:t>
      </w:r>
      <w:r w:rsidR="007E0B61" w:rsidRPr="007E0B61">
        <w:rPr>
          <w:i/>
          <w:iCs/>
        </w:rPr>
        <w:t>browser</w:t>
      </w:r>
      <w:r w:rsidR="00B84B28">
        <w:t xml:space="preserve">, aparecendo assim nas primeiras pesquisas e </w:t>
      </w:r>
      <w:r w:rsidR="00686AA5">
        <w:t xml:space="preserve">consequentemente conseguirão </w:t>
      </w:r>
      <w:r w:rsidR="00B84B28">
        <w:t>obte</w:t>
      </w:r>
      <w:r w:rsidR="00686AA5">
        <w:t>r</w:t>
      </w:r>
      <w:r w:rsidR="00B84B28">
        <w:t xml:space="preserve"> mais </w:t>
      </w:r>
      <w:r w:rsidR="00686AA5">
        <w:t xml:space="preserve">tráfico e </w:t>
      </w:r>
      <w:r w:rsidR="00B84B28">
        <w:t>utilizadores.</w:t>
      </w:r>
    </w:p>
    <w:p w14:paraId="673C02F1" w14:textId="77777777" w:rsidR="00A3530D" w:rsidRDefault="00A3530D" w:rsidP="00C53E9E">
      <w:pPr>
        <w:ind w:firstLine="567"/>
      </w:pPr>
    </w:p>
    <w:p w14:paraId="1C4C224D" w14:textId="77DA1607" w:rsidR="00A3530D" w:rsidRDefault="00E838FE" w:rsidP="00E838FE">
      <w:pPr>
        <w:pStyle w:val="Cabealho2"/>
      </w:pPr>
      <w:bookmarkStart w:id="20" w:name="_Toc176903892"/>
      <w:r>
        <w:t>Sumário</w:t>
      </w:r>
      <w:bookmarkEnd w:id="20"/>
    </w:p>
    <w:p w14:paraId="49D8BA00" w14:textId="486E875C" w:rsidR="009B6D9A" w:rsidRDefault="00E838FE" w:rsidP="00E838FE">
      <w:pPr>
        <w:ind w:firstLine="567"/>
      </w:pPr>
      <w:r>
        <w:t xml:space="preserve">Este capítulo </w:t>
      </w:r>
      <w:r w:rsidR="00397A64">
        <w:t>está dividido em 2 secções que são os trab</w:t>
      </w:r>
      <w:r w:rsidR="009B6D9A">
        <w:t>alhos relacionados e as tecnologias existentes</w:t>
      </w:r>
      <w:r w:rsidR="00455876">
        <w:t xml:space="preserve"> e destaca o facto de ser necessário investigar e explorar sobre o funcionamento </w:t>
      </w:r>
      <w:r w:rsidR="002C6099">
        <w:t xml:space="preserve">e evolução das várias tecnologias para se saber qual é a mais adequada. Caso contrário não teria sido possível </w:t>
      </w:r>
      <w:r w:rsidR="000277FE">
        <w:t>escolher as tecnologias e desenvolver o projeto.</w:t>
      </w:r>
      <w:r w:rsidR="00455876">
        <w:t xml:space="preserve"> </w:t>
      </w:r>
    </w:p>
    <w:p w14:paraId="0C4E4A16" w14:textId="72DD1428" w:rsidR="00E838FE" w:rsidRDefault="009B6D9A" w:rsidP="00E838FE">
      <w:pPr>
        <w:ind w:firstLine="567"/>
      </w:pPr>
      <w:r>
        <w:t>A primeira secção serviu para</w:t>
      </w:r>
      <w:r w:rsidR="00E838FE">
        <w:t xml:space="preserve"> elucidar o leitor sobre a evolução das tecnologias que foram utilizadas no desenvolvimento do projeto</w:t>
      </w:r>
      <w:r w:rsidR="008123D0">
        <w:t xml:space="preserve"> e de outras tecnologias relacionadas</w:t>
      </w:r>
      <w:r w:rsidR="00043F09">
        <w:t>, a sua aplicação no quotidiano e as implicações, quer positivas ou negativas, que possam ter</w:t>
      </w:r>
      <w:r w:rsidR="007C34B4">
        <w:t xml:space="preserve"> no desempenho das aplicações em que são aplicadas</w:t>
      </w:r>
      <w:r w:rsidR="002920B8">
        <w:t>.</w:t>
      </w:r>
    </w:p>
    <w:p w14:paraId="44D0B5F8" w14:textId="360888BA" w:rsidR="009F2479" w:rsidRPr="00E838FE" w:rsidRDefault="009F2479" w:rsidP="00E838FE">
      <w:pPr>
        <w:ind w:firstLine="567"/>
      </w:pPr>
      <w:r>
        <w:t>A segunda secção teve como objetivo descrever as tecnologias utilizadas no projeto</w:t>
      </w:r>
      <w:r w:rsidR="009C3000">
        <w:t xml:space="preserve"> </w:t>
      </w:r>
      <w:r w:rsidR="00767A9F">
        <w:t>e as razões que motivaram a sua utilização</w:t>
      </w:r>
      <w:r w:rsidR="00401101">
        <w:t xml:space="preserve"> juntamente com</w:t>
      </w:r>
      <w:r w:rsidR="009C3000">
        <w:t xml:space="preserve"> tecnologias relacionadas </w:t>
      </w:r>
      <w:r w:rsidR="00401101">
        <w:t xml:space="preserve">que são utilizadas em cenários semelhantes. </w:t>
      </w:r>
      <w:r w:rsidR="00CA70F9">
        <w:t xml:space="preserve">Esta descrição incidiu sobre as vantagens e desvantagens assim como o seu funcionamento. </w:t>
      </w:r>
      <w:r w:rsidR="00401101">
        <w:t xml:space="preserve">No final foi feita uma comparação </w:t>
      </w:r>
      <w:r w:rsidR="00767643">
        <w:t xml:space="preserve">recorrendo a vários parâmetros de desempenho e usabilidade </w:t>
      </w:r>
      <w:r w:rsidR="00401101">
        <w:t>par</w:t>
      </w:r>
      <w:r w:rsidR="000C1F44">
        <w:t>a</w:t>
      </w:r>
      <w:r w:rsidR="00401101">
        <w:t xml:space="preserve"> que o leitor possa entender melhor </w:t>
      </w:r>
      <w:r w:rsidR="00767643">
        <w:t xml:space="preserve">como essas tecnologias realmente funcionam </w:t>
      </w:r>
      <w:r w:rsidR="000F03BB">
        <w:t>e as razões da sua utilização no projeto.</w:t>
      </w:r>
      <w:r w:rsidR="00AE16D3">
        <w:t xml:space="preserve"> </w:t>
      </w:r>
    </w:p>
    <w:p w14:paraId="598FA948" w14:textId="77777777" w:rsidR="00A3530D" w:rsidRDefault="00A3530D" w:rsidP="00C53E9E">
      <w:pPr>
        <w:ind w:firstLine="567"/>
      </w:pPr>
    </w:p>
    <w:p w14:paraId="6E1E89B6" w14:textId="77777777" w:rsidR="00A3530D" w:rsidRDefault="00A3530D" w:rsidP="00C53E9E">
      <w:pPr>
        <w:ind w:firstLine="567"/>
      </w:pPr>
    </w:p>
    <w:p w14:paraId="286E7ADE" w14:textId="77777777" w:rsidR="00A3530D" w:rsidRDefault="00A3530D" w:rsidP="00C53E9E">
      <w:pPr>
        <w:ind w:firstLine="567"/>
      </w:pPr>
    </w:p>
    <w:p w14:paraId="28499B67" w14:textId="77777777" w:rsidR="00A3530D" w:rsidRDefault="00A3530D" w:rsidP="00C53E9E">
      <w:pPr>
        <w:ind w:firstLine="567"/>
      </w:pPr>
    </w:p>
    <w:p w14:paraId="431428AD" w14:textId="77777777" w:rsidR="00A3530D" w:rsidRDefault="00A3530D" w:rsidP="00C53E9E">
      <w:pPr>
        <w:ind w:firstLine="567"/>
      </w:pPr>
    </w:p>
    <w:p w14:paraId="20834A83" w14:textId="77777777" w:rsidR="00A3530D" w:rsidRDefault="00A3530D" w:rsidP="00C53E9E">
      <w:pPr>
        <w:ind w:firstLine="567"/>
      </w:pPr>
    </w:p>
    <w:p w14:paraId="71DAA287" w14:textId="77777777" w:rsidR="00A3530D" w:rsidRDefault="00A3530D" w:rsidP="00C53E9E">
      <w:pPr>
        <w:ind w:firstLine="567"/>
      </w:pPr>
    </w:p>
    <w:p w14:paraId="10702C2C" w14:textId="77777777" w:rsidR="00A3530D" w:rsidRDefault="00A3530D" w:rsidP="00C53E9E">
      <w:pPr>
        <w:ind w:firstLine="567"/>
      </w:pPr>
    </w:p>
    <w:p w14:paraId="6352D442" w14:textId="77777777" w:rsidR="00A43A96" w:rsidRPr="00A43A96" w:rsidRDefault="00A43A96" w:rsidP="009F3D33"/>
    <w:p w14:paraId="214F7053" w14:textId="494E28DF" w:rsidR="00325B95" w:rsidRPr="00B364D8" w:rsidRDefault="00D409FF" w:rsidP="0013566B">
      <w:pPr>
        <w:pStyle w:val="Cabealho1"/>
      </w:pPr>
      <w:bookmarkStart w:id="21" w:name="_Toc176903893"/>
      <w:r w:rsidRPr="00B364D8">
        <w:lastRenderedPageBreak/>
        <w:t>Análise</w:t>
      </w:r>
      <w:r w:rsidR="00215DBD" w:rsidRPr="00B364D8">
        <w:t xml:space="preserve"> e </w:t>
      </w:r>
      <w:r w:rsidR="00C07000" w:rsidRPr="00B364D8">
        <w:t>desenho</w:t>
      </w:r>
      <w:r w:rsidR="009E43A4" w:rsidRPr="00B364D8">
        <w:t xml:space="preserve"> da solução</w:t>
      </w:r>
      <w:bookmarkEnd w:id="21"/>
    </w:p>
    <w:p w14:paraId="571CBC86" w14:textId="5EB4B4FC" w:rsidR="009A0516" w:rsidRPr="000E2014" w:rsidRDefault="000E2014" w:rsidP="002B02C8">
      <w:pPr>
        <w:ind w:firstLine="567"/>
        <w:rPr>
          <w:bCs/>
          <w:szCs w:val="22"/>
        </w:rPr>
      </w:pPr>
      <w:r w:rsidRPr="000E2014">
        <w:rPr>
          <w:bCs/>
          <w:szCs w:val="22"/>
        </w:rPr>
        <w:t xml:space="preserve">Neste </w:t>
      </w:r>
      <w:r w:rsidR="009667D1">
        <w:rPr>
          <w:bCs/>
          <w:szCs w:val="22"/>
        </w:rPr>
        <w:t>capítulo serão apresentados e explorados os requisitos funcionais e não funcionais</w:t>
      </w:r>
      <w:r w:rsidR="005B7732">
        <w:rPr>
          <w:bCs/>
          <w:szCs w:val="22"/>
        </w:rPr>
        <w:t xml:space="preserve"> que foram definidos com o supervisor</w:t>
      </w:r>
      <w:r w:rsidR="0022312C">
        <w:rPr>
          <w:bCs/>
          <w:szCs w:val="22"/>
        </w:rPr>
        <w:t>.</w:t>
      </w:r>
      <w:r w:rsidR="00826EA5">
        <w:rPr>
          <w:bCs/>
          <w:szCs w:val="22"/>
        </w:rPr>
        <w:t xml:space="preserve"> Para além dos requisitos definidos, foi também permitida alguma autonomia no desenvolvimento da aplicação</w:t>
      </w:r>
      <w:r w:rsidR="002B02C8">
        <w:rPr>
          <w:bCs/>
          <w:szCs w:val="22"/>
        </w:rPr>
        <w:t xml:space="preserve"> para adicionar novas funcionalidades e requisitos que permitissem melhorar a solução final.</w:t>
      </w:r>
    </w:p>
    <w:p w14:paraId="419F62CD" w14:textId="77777777" w:rsidR="00EB118A" w:rsidRPr="00E42E7A" w:rsidRDefault="00EB118A" w:rsidP="007C0CB1">
      <w:pPr>
        <w:rPr>
          <w:b/>
          <w:color w:val="FF0000"/>
        </w:rPr>
      </w:pPr>
    </w:p>
    <w:p w14:paraId="4990F242" w14:textId="77777777" w:rsidR="00233852" w:rsidRDefault="00233852" w:rsidP="00233852">
      <w:pPr>
        <w:pStyle w:val="Cabealho2"/>
      </w:pPr>
      <w:bookmarkStart w:id="22" w:name="_Toc176903894"/>
      <w:r>
        <w:t>Domínio do problema</w:t>
      </w:r>
      <w:bookmarkEnd w:id="22"/>
    </w:p>
    <w:p w14:paraId="66AB16C1" w14:textId="5273F05A" w:rsidR="00E46271" w:rsidRDefault="00FF2DA3" w:rsidP="00F97D57">
      <w:pPr>
        <w:ind w:firstLine="567"/>
      </w:pPr>
      <w:r>
        <w:t xml:space="preserve">A solução apresentada </w:t>
      </w:r>
      <w:r w:rsidR="00FE670E">
        <w:t xml:space="preserve">consiste na criação de um </w:t>
      </w:r>
      <w:r w:rsidR="00FE670E" w:rsidRPr="00F6349A">
        <w:rPr>
          <w:i/>
          <w:iCs/>
        </w:rPr>
        <w:t>website</w:t>
      </w:r>
      <w:r w:rsidR="00FE670E">
        <w:t xml:space="preserve"> </w:t>
      </w:r>
      <w:r w:rsidR="002A3D86">
        <w:t xml:space="preserve">responsável por gerir </w:t>
      </w:r>
      <w:r w:rsidR="0005767C">
        <w:t xml:space="preserve">as </w:t>
      </w:r>
      <w:r w:rsidR="00C85A6C">
        <w:t xml:space="preserve">marcações de </w:t>
      </w:r>
      <w:r w:rsidR="00E424BC">
        <w:t>reuniões por</w:t>
      </w:r>
      <w:r w:rsidR="00C85A6C">
        <w:t xml:space="preserve"> parte de</w:t>
      </w:r>
      <w:r w:rsidR="0005767C">
        <w:t xml:space="preserve"> um funcionário registado na organização para a qual o projeto foi desenvolvido.</w:t>
      </w:r>
      <w:r w:rsidR="00C85A6C">
        <w:t xml:space="preserve"> </w:t>
      </w:r>
    </w:p>
    <w:p w14:paraId="3D43E2E4" w14:textId="79E0F212" w:rsidR="00FF2DA3" w:rsidRDefault="003D1267" w:rsidP="006E6A04">
      <w:pPr>
        <w:ind w:firstLine="567"/>
      </w:pPr>
      <w:r>
        <w:t xml:space="preserve">Este </w:t>
      </w:r>
      <w:r w:rsidR="00AB3FC9">
        <w:t>projeto irá explorar</w:t>
      </w:r>
      <w:r w:rsidR="00E103B7">
        <w:t xml:space="preserve"> a aplicação de CDNs com o objetivo de </w:t>
      </w:r>
      <w:r w:rsidR="00E46271">
        <w:t xml:space="preserve">melhorar a distribuição </w:t>
      </w:r>
      <w:r w:rsidR="00E103B7">
        <w:t xml:space="preserve"> </w:t>
      </w:r>
      <w:r w:rsidR="00AB3FC9">
        <w:t xml:space="preserve"> </w:t>
      </w:r>
      <w:r w:rsidR="008C4B50">
        <w:t>de conteúdos</w:t>
      </w:r>
      <w:r w:rsidR="000E46DB">
        <w:t xml:space="preserve"> e aumentar a velocidade e fiabilidade</w:t>
      </w:r>
      <w:r w:rsidR="00FA4997">
        <w:t xml:space="preserve"> do </w:t>
      </w:r>
      <w:r w:rsidR="00FA4997" w:rsidRPr="00F6349A">
        <w:rPr>
          <w:i/>
          <w:iCs/>
        </w:rPr>
        <w:t>website</w:t>
      </w:r>
      <w:r w:rsidR="00FA4997">
        <w:t xml:space="preserve"> desenvolvido.</w:t>
      </w:r>
      <w:r w:rsidR="00EB118A">
        <w:t xml:space="preserve"> O</w:t>
      </w:r>
      <w:r w:rsidR="00E55606">
        <w:t xml:space="preserve"> ISR também será explorado</w:t>
      </w:r>
      <w:r w:rsidR="006E6A04">
        <w:t xml:space="preserve"> pois permite </w:t>
      </w:r>
      <w:r w:rsidR="00FA4997">
        <w:t>a atualização</w:t>
      </w:r>
      <w:r w:rsidR="006E6A04">
        <w:t xml:space="preserve"> partes do </w:t>
      </w:r>
      <w:r w:rsidR="006E6A04" w:rsidRPr="00F6349A">
        <w:rPr>
          <w:i/>
          <w:iCs/>
        </w:rPr>
        <w:t>website</w:t>
      </w:r>
      <w:r w:rsidR="006E6A04">
        <w:t xml:space="preserve"> sem a necessidade de regenerar todo o conteúdo, aumentando assim a eficiência.</w:t>
      </w:r>
    </w:p>
    <w:p w14:paraId="12F92028" w14:textId="466D7B0F" w:rsidR="00C14E61" w:rsidRDefault="00C14E61" w:rsidP="006E6A04">
      <w:pPr>
        <w:ind w:firstLine="567"/>
      </w:pPr>
      <w:r>
        <w:t>Inicialmente fo</w:t>
      </w:r>
      <w:r w:rsidR="00601160">
        <w:t>i</w:t>
      </w:r>
      <w:r>
        <w:t xml:space="preserve"> identificado</w:t>
      </w:r>
      <w:r w:rsidR="00601160">
        <w:t xml:space="preserve"> o ator do sistema </w:t>
      </w:r>
      <w:r w:rsidR="007C094C">
        <w:t xml:space="preserve">que é o </w:t>
      </w:r>
      <w:r w:rsidR="007C094C" w:rsidRPr="006E766E">
        <w:rPr>
          <w:b/>
          <w:bCs/>
        </w:rPr>
        <w:t>utilizador</w:t>
      </w:r>
      <w:r w:rsidR="007C094C">
        <w:t xml:space="preserve"> do website que possui uma </w:t>
      </w:r>
      <w:r w:rsidR="007C094C" w:rsidRPr="00D170CC">
        <w:rPr>
          <w:b/>
          <w:bCs/>
        </w:rPr>
        <w:t>conta</w:t>
      </w:r>
      <w:r w:rsidR="007C094C">
        <w:t xml:space="preserve"> afiliada à </w:t>
      </w:r>
      <w:r w:rsidR="007C094C" w:rsidRPr="00117D2E">
        <w:rPr>
          <w:b/>
          <w:bCs/>
        </w:rPr>
        <w:t>organização</w:t>
      </w:r>
      <w:r w:rsidR="009B62EE">
        <w:t xml:space="preserve">. Após efetuar login com as suas credenciais da </w:t>
      </w:r>
      <w:r w:rsidR="009B62EE" w:rsidRPr="00117D2E">
        <w:rPr>
          <w:b/>
          <w:bCs/>
        </w:rPr>
        <w:t>organização</w:t>
      </w:r>
      <w:r w:rsidR="009B62EE">
        <w:t xml:space="preserve"> e ter acesso </w:t>
      </w:r>
      <w:r w:rsidR="002D128F">
        <w:t xml:space="preserve">a todas as suas funcionalidades, o </w:t>
      </w:r>
      <w:r w:rsidR="002D128F" w:rsidRPr="00D170CC">
        <w:rPr>
          <w:b/>
          <w:bCs/>
        </w:rPr>
        <w:t>utilizador</w:t>
      </w:r>
      <w:r w:rsidR="002D128F">
        <w:t xml:space="preserve"> marca uma </w:t>
      </w:r>
      <w:r w:rsidR="002D128F" w:rsidRPr="00D170CC">
        <w:rPr>
          <w:b/>
          <w:bCs/>
        </w:rPr>
        <w:t>reunião</w:t>
      </w:r>
      <w:r w:rsidR="002D128F">
        <w:t xml:space="preserve"> a ser realizada em uma determinada </w:t>
      </w:r>
      <w:r w:rsidR="002D128F" w:rsidRPr="00D170CC">
        <w:rPr>
          <w:b/>
          <w:bCs/>
        </w:rPr>
        <w:t>sala</w:t>
      </w:r>
      <w:r w:rsidR="002D128F">
        <w:t>.</w:t>
      </w:r>
    </w:p>
    <w:p w14:paraId="18A5B987" w14:textId="2EE8111C" w:rsidR="00711361" w:rsidRDefault="00711361" w:rsidP="006E6A04">
      <w:pPr>
        <w:ind w:firstLine="567"/>
      </w:pPr>
      <w:r>
        <w:t xml:space="preserve">Na figura </w:t>
      </w:r>
      <w:r w:rsidR="00310CE3">
        <w:t>3</w:t>
      </w:r>
      <w:r>
        <w:t>, é apresentado o modelo de domínio</w:t>
      </w:r>
      <w:r w:rsidR="000368B5">
        <w:t xml:space="preserve"> que permite uma melhor compreensão do problema</w:t>
      </w:r>
      <w:r>
        <w:t>.</w:t>
      </w:r>
    </w:p>
    <w:p w14:paraId="2B2E20DE" w14:textId="77777777" w:rsidR="00250258" w:rsidRDefault="00250258" w:rsidP="006E6A04">
      <w:pPr>
        <w:ind w:firstLine="567"/>
      </w:pPr>
    </w:p>
    <w:p w14:paraId="6A6CF5FC" w14:textId="77777777" w:rsidR="00226423" w:rsidRDefault="00226423" w:rsidP="00F97D57">
      <w:pPr>
        <w:ind w:firstLine="567"/>
      </w:pPr>
    </w:p>
    <w:p w14:paraId="4C20034A" w14:textId="77777777" w:rsidR="00226423" w:rsidRDefault="00226423" w:rsidP="00F97D57">
      <w:pPr>
        <w:ind w:firstLine="567"/>
      </w:pPr>
    </w:p>
    <w:p w14:paraId="2B9D2718" w14:textId="77777777" w:rsidR="00BD450F" w:rsidRDefault="00BD450F" w:rsidP="00F97D57">
      <w:pPr>
        <w:ind w:firstLine="567"/>
      </w:pPr>
    </w:p>
    <w:p w14:paraId="3DE5CC3E" w14:textId="77777777" w:rsidR="00BD450F" w:rsidRDefault="00BD450F" w:rsidP="00F97D57">
      <w:pPr>
        <w:ind w:firstLine="567"/>
      </w:pPr>
    </w:p>
    <w:p w14:paraId="308141B8" w14:textId="77777777" w:rsidR="00BD450F" w:rsidRDefault="00BD450F" w:rsidP="00F97D57">
      <w:pPr>
        <w:ind w:firstLine="567"/>
      </w:pPr>
    </w:p>
    <w:p w14:paraId="75C28502" w14:textId="7E6AB327" w:rsidR="00BD450F" w:rsidRDefault="00BD450F" w:rsidP="00F97D57">
      <w:pPr>
        <w:ind w:firstLine="567"/>
      </w:pPr>
      <w:r>
        <w:rPr>
          <w:noProof/>
        </w:rPr>
        <w:lastRenderedPageBreak/>
        <mc:AlternateContent>
          <mc:Choice Requires="wps">
            <w:drawing>
              <wp:anchor distT="0" distB="0" distL="114300" distR="114300" simplePos="0" relativeHeight="251661313" behindDoc="0" locked="0" layoutInCell="1" allowOverlap="1" wp14:anchorId="7D2BBD5F" wp14:editId="5E67DDDF">
                <wp:simplePos x="0" y="0"/>
                <wp:positionH relativeFrom="margin">
                  <wp:align>left</wp:align>
                </wp:positionH>
                <wp:positionV relativeFrom="paragraph">
                  <wp:posOffset>2826385</wp:posOffset>
                </wp:positionV>
                <wp:extent cx="5197475" cy="635"/>
                <wp:effectExtent l="0" t="0" r="3175" b="0"/>
                <wp:wrapSquare wrapText="bothSides"/>
                <wp:docPr id="2142075742" name="Caixa de texto 1"/>
                <wp:cNvGraphicFramePr/>
                <a:graphic xmlns:a="http://schemas.openxmlformats.org/drawingml/2006/main">
                  <a:graphicData uri="http://schemas.microsoft.com/office/word/2010/wordprocessingShape">
                    <wps:wsp>
                      <wps:cNvSpPr txBox="1"/>
                      <wps:spPr>
                        <a:xfrm>
                          <a:off x="0" y="0"/>
                          <a:ext cx="5197475" cy="635"/>
                        </a:xfrm>
                        <a:prstGeom prst="rect">
                          <a:avLst/>
                        </a:prstGeom>
                        <a:solidFill>
                          <a:prstClr val="white"/>
                        </a:solidFill>
                        <a:ln>
                          <a:noFill/>
                        </a:ln>
                      </wps:spPr>
                      <wps:txbx>
                        <w:txbxContent>
                          <w:p w14:paraId="4637FE52" w14:textId="2C52C1B7" w:rsidR="00F10DAA" w:rsidRPr="00161DFE" w:rsidRDefault="00F10DAA" w:rsidP="00F10DAA">
                            <w:pPr>
                              <w:pStyle w:val="Legenda"/>
                              <w:rPr>
                                <w:rFonts w:cs="Calibri"/>
                                <w:noProof/>
                              </w:rPr>
                            </w:pPr>
                            <w:bookmarkStart w:id="23" w:name="_Toc176903420"/>
                            <w:r>
                              <w:t xml:space="preserve">Figura </w:t>
                            </w:r>
                            <w:r>
                              <w:fldChar w:fldCharType="begin"/>
                            </w:r>
                            <w:r>
                              <w:instrText xml:space="preserve"> SEQ Figura \* ARABIC </w:instrText>
                            </w:r>
                            <w:r>
                              <w:fldChar w:fldCharType="separate"/>
                            </w:r>
                            <w:r w:rsidR="000D3267">
                              <w:rPr>
                                <w:noProof/>
                              </w:rPr>
                              <w:t>3</w:t>
                            </w:r>
                            <w:r>
                              <w:fldChar w:fldCharType="end"/>
                            </w:r>
                            <w:r w:rsidR="00F97D57">
                              <w:t xml:space="preserve"> - </w:t>
                            </w:r>
                            <w:r>
                              <w:t>Modelo de Domínio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BBD5F" id="_x0000_s1028" type="#_x0000_t202" style="position:absolute;left:0;text-align:left;margin-left:0;margin-top:222.55pt;width:409.25pt;height:.05pt;z-index:251661313;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mUOGwIAAD8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3y6/XA740xS7Ob9LN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" stroked="f">
                <v:textbox style="mso-fit-shape-to-text:t" inset="0,0,0,0">
                  <w:txbxContent>
                    <w:p w14:paraId="4637FE52" w14:textId="2C52C1B7" w:rsidR="00F10DAA" w:rsidRPr="00161DFE" w:rsidRDefault="00F10DAA" w:rsidP="00F10DAA">
                      <w:pPr>
                        <w:pStyle w:val="Legenda"/>
                        <w:rPr>
                          <w:rFonts w:cs="Calibri"/>
                          <w:noProof/>
                        </w:rPr>
                      </w:pPr>
                      <w:bookmarkStart w:id="24" w:name="_Toc176903420"/>
                      <w:r>
                        <w:t xml:space="preserve">Figura </w:t>
                      </w:r>
                      <w:r>
                        <w:fldChar w:fldCharType="begin"/>
                      </w:r>
                      <w:r>
                        <w:instrText xml:space="preserve"> SEQ Figura \* ARABIC </w:instrText>
                      </w:r>
                      <w:r>
                        <w:fldChar w:fldCharType="separate"/>
                      </w:r>
                      <w:r w:rsidR="000D3267">
                        <w:rPr>
                          <w:noProof/>
                        </w:rPr>
                        <w:t>3</w:t>
                      </w:r>
                      <w:r>
                        <w:fldChar w:fldCharType="end"/>
                      </w:r>
                      <w:r w:rsidR="00F97D57">
                        <w:t xml:space="preserve"> - </w:t>
                      </w:r>
                      <w:r>
                        <w:t>Modelo de Domínio</w:t>
                      </w:r>
                      <w:bookmarkEnd w:id="24"/>
                    </w:p>
                  </w:txbxContent>
                </v:textbox>
                <w10:wrap type="square" anchorx="margin"/>
              </v:shape>
            </w:pict>
          </mc:Fallback>
        </mc:AlternateContent>
      </w:r>
      <w:r>
        <w:rPr>
          <w:noProof/>
        </w:rPr>
        <w:drawing>
          <wp:anchor distT="0" distB="0" distL="114300" distR="114300" simplePos="0" relativeHeight="251659265" behindDoc="0" locked="0" layoutInCell="1" allowOverlap="1" wp14:anchorId="524244FD" wp14:editId="77C76A8A">
            <wp:simplePos x="0" y="0"/>
            <wp:positionH relativeFrom="margin">
              <wp:align>left</wp:align>
            </wp:positionH>
            <wp:positionV relativeFrom="paragraph">
              <wp:posOffset>0</wp:posOffset>
            </wp:positionV>
            <wp:extent cx="5197475" cy="2667000"/>
            <wp:effectExtent l="0" t="0" r="3175" b="0"/>
            <wp:wrapSquare wrapText="bothSides"/>
            <wp:docPr id="18912881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97475"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845CB0" w14:textId="77777777" w:rsidR="005B125D" w:rsidRPr="008D1E47" w:rsidRDefault="005B125D" w:rsidP="005B125D">
      <w:pPr>
        <w:pStyle w:val="Cabealho2"/>
      </w:pPr>
      <w:bookmarkStart w:id="25" w:name="_Toc176903895"/>
      <w:r w:rsidRPr="00233852">
        <w:t>Requisitos funciona</w:t>
      </w:r>
      <w:r>
        <w:t>i</w:t>
      </w:r>
      <w:r w:rsidRPr="00233852">
        <w:t>s</w:t>
      </w:r>
      <w:r>
        <w:t xml:space="preserve"> e não funcionais</w:t>
      </w:r>
      <w:bookmarkEnd w:id="25"/>
    </w:p>
    <w:p w14:paraId="2AE4785F" w14:textId="77777777" w:rsidR="005B125D" w:rsidRDefault="005B125D" w:rsidP="005B125D">
      <w:pPr>
        <w:ind w:firstLine="567"/>
      </w:pPr>
      <w:r>
        <w:t>Nesta secção são apresentados e explicados os requisitos funcionais e não funcionais da aplicação que foram sujeitos a alterações ao longo do projeto no sentido de tornar o projeto mais completo e realista.</w:t>
      </w:r>
    </w:p>
    <w:p w14:paraId="19EAA357" w14:textId="77777777" w:rsidR="005B125D" w:rsidRDefault="005B125D" w:rsidP="005B125D"/>
    <w:p w14:paraId="59890E61" w14:textId="77777777" w:rsidR="005B125D" w:rsidRDefault="005B125D" w:rsidP="005B125D">
      <w:pPr>
        <w:pStyle w:val="Cabealho3"/>
      </w:pPr>
      <w:r>
        <w:t>Requisitos não funcionais</w:t>
      </w:r>
    </w:p>
    <w:p w14:paraId="79F98DE7" w14:textId="77777777" w:rsidR="005B125D" w:rsidRPr="00E33A79" w:rsidRDefault="005B125D" w:rsidP="005B125D">
      <w:pPr>
        <w:ind w:firstLine="567"/>
      </w:pPr>
      <w:r>
        <w:t>Os requisitos não funcionais não influenciam o funcionamento da aplicação, pelo que o resultado esperado irá ser sempre devolvido pelo sistema, e descrevem como é que os requisitos funcionais devem ser aplicados tendo em conta as limitações do sistema. Ambos os tipos de requisitos são importantes embora o sistema não irá funcionar corretamente se não atender aos requisitos funcionais.</w:t>
      </w:r>
    </w:p>
    <w:p w14:paraId="75C5E1FB" w14:textId="77777777" w:rsidR="005B125D" w:rsidRDefault="005B125D" w:rsidP="005B125D">
      <w:pPr>
        <w:ind w:firstLine="567"/>
      </w:pPr>
      <w:r>
        <w:t>Neste projeto, podem-se identificar os seguintes requisitos não funcionais:</w:t>
      </w:r>
    </w:p>
    <w:p w14:paraId="437B5F2E" w14:textId="77777777" w:rsidR="005B125D" w:rsidRDefault="005B125D" w:rsidP="005B125D">
      <w:pPr>
        <w:pStyle w:val="PargrafodaLista"/>
        <w:numPr>
          <w:ilvl w:val="0"/>
          <w:numId w:val="23"/>
        </w:numPr>
      </w:pPr>
      <w:r>
        <w:t xml:space="preserve">Utilização de uma base de dados </w:t>
      </w:r>
      <w:r w:rsidRPr="007C1324">
        <w:rPr>
          <w:i/>
          <w:iCs/>
        </w:rPr>
        <w:t>online</w:t>
      </w:r>
      <w:r>
        <w:t xml:space="preserve"> MongoDB para armazenamento dos dados;</w:t>
      </w:r>
    </w:p>
    <w:p w14:paraId="6EFF516F" w14:textId="77777777" w:rsidR="005B125D" w:rsidRDefault="005B125D" w:rsidP="005B125D">
      <w:pPr>
        <w:pStyle w:val="PargrafodaLista"/>
        <w:numPr>
          <w:ilvl w:val="0"/>
          <w:numId w:val="23"/>
        </w:numPr>
      </w:pPr>
      <w:r>
        <w:t xml:space="preserve">Utilização da </w:t>
      </w:r>
      <w:r w:rsidRPr="00E869EA">
        <w:rPr>
          <w:i/>
          <w:iCs/>
        </w:rPr>
        <w:t>framework</w:t>
      </w:r>
      <w:r>
        <w:t xml:space="preserve"> </w:t>
      </w:r>
      <w:r w:rsidRPr="0074788F">
        <w:rPr>
          <w:i/>
          <w:iCs/>
        </w:rPr>
        <w:t>Next.js</w:t>
      </w:r>
      <w:r>
        <w:t xml:space="preserve"> na realização deste projeto;</w:t>
      </w:r>
    </w:p>
    <w:p w14:paraId="53E3F47A" w14:textId="77777777" w:rsidR="005B125D" w:rsidRDefault="005B125D" w:rsidP="005B125D">
      <w:pPr>
        <w:pStyle w:val="PargrafodaLista"/>
        <w:numPr>
          <w:ilvl w:val="0"/>
          <w:numId w:val="23"/>
        </w:numPr>
      </w:pPr>
      <w:r>
        <w:t xml:space="preserve">Aplicação da linguagem </w:t>
      </w:r>
      <w:r w:rsidRPr="0074788F">
        <w:rPr>
          <w:i/>
          <w:iCs/>
        </w:rPr>
        <w:t>JavaScript</w:t>
      </w:r>
      <w:r>
        <w:t xml:space="preserve"> na elaboração do </w:t>
      </w:r>
      <w:r w:rsidRPr="003009DC">
        <w:rPr>
          <w:i/>
          <w:iCs/>
        </w:rPr>
        <w:t>backend</w:t>
      </w:r>
      <w:r>
        <w:t xml:space="preserve"> onde se encontra o CRUD e que efetua a comunicação com a API e a base de dados;</w:t>
      </w:r>
    </w:p>
    <w:p w14:paraId="6B26CE8D" w14:textId="77777777" w:rsidR="005B125D" w:rsidRDefault="005B125D" w:rsidP="005B125D">
      <w:pPr>
        <w:pStyle w:val="PargrafodaLista"/>
        <w:numPr>
          <w:ilvl w:val="0"/>
          <w:numId w:val="23"/>
        </w:numPr>
      </w:pPr>
      <w:r>
        <w:t xml:space="preserve">Utilização da linguagem </w:t>
      </w:r>
      <w:r w:rsidRPr="0074788F">
        <w:rPr>
          <w:i/>
          <w:iCs/>
        </w:rPr>
        <w:t>Typescript</w:t>
      </w:r>
      <w:r>
        <w:t xml:space="preserve"> na parte do </w:t>
      </w:r>
      <w:r w:rsidRPr="00184B07">
        <w:rPr>
          <w:i/>
          <w:iCs/>
        </w:rPr>
        <w:t>frontend</w:t>
      </w:r>
      <w:r>
        <w:t>;</w:t>
      </w:r>
    </w:p>
    <w:p w14:paraId="4ACED615" w14:textId="77777777" w:rsidR="005B125D" w:rsidRDefault="005B125D" w:rsidP="005B125D">
      <w:pPr>
        <w:pStyle w:val="PargrafodaLista"/>
        <w:numPr>
          <w:ilvl w:val="0"/>
          <w:numId w:val="23"/>
        </w:numPr>
      </w:pPr>
      <w:r>
        <w:lastRenderedPageBreak/>
        <w:t xml:space="preserve">Utilização do </w:t>
      </w:r>
      <w:r w:rsidRPr="00E55DA1">
        <w:rPr>
          <w:i/>
          <w:iCs/>
        </w:rPr>
        <w:t>Microsoft 365</w:t>
      </w:r>
      <w:r>
        <w:t xml:space="preserve"> para efetuar o </w:t>
      </w:r>
      <w:r w:rsidRPr="003C7AD3">
        <w:rPr>
          <w:i/>
          <w:iCs/>
        </w:rPr>
        <w:t>login</w:t>
      </w:r>
      <w:r>
        <w:t xml:space="preserve"> no website com a conta da organização;</w:t>
      </w:r>
    </w:p>
    <w:p w14:paraId="7BF7BBF7" w14:textId="77777777" w:rsidR="005B125D" w:rsidRDefault="005B125D" w:rsidP="005B125D">
      <w:pPr>
        <w:pStyle w:val="PargrafodaLista"/>
        <w:numPr>
          <w:ilvl w:val="0"/>
          <w:numId w:val="23"/>
        </w:numPr>
      </w:pPr>
      <w:r>
        <w:t>Utilização do ISR para a busca de dados a partir das APIs e consequente criação de tabelas.</w:t>
      </w:r>
    </w:p>
    <w:p w14:paraId="69F2F8DA" w14:textId="77777777" w:rsidR="005B125D" w:rsidRDefault="005B125D" w:rsidP="005B125D">
      <w:pPr>
        <w:ind w:firstLine="567"/>
      </w:pPr>
    </w:p>
    <w:p w14:paraId="2941A26E" w14:textId="77777777" w:rsidR="005B125D" w:rsidRDefault="005B125D" w:rsidP="005B125D">
      <w:pPr>
        <w:pStyle w:val="Cabealho3"/>
      </w:pPr>
      <w:r>
        <w:t>Requisitos funcionais</w:t>
      </w:r>
    </w:p>
    <w:p w14:paraId="56012AA1" w14:textId="77777777" w:rsidR="005B125D" w:rsidRDefault="005B125D" w:rsidP="005B125D">
      <w:pPr>
        <w:ind w:firstLine="567"/>
      </w:pPr>
      <w:r>
        <w:t>Os requisitos funcionais definem como o sistema se deve comportar e consistem nas especificações e funcionalidades que o sistema deve ser capaz de executar tendo em conta as necessidades do utilizador. Estes requisitos são visíveis pelo utilizador da aplicação.</w:t>
      </w:r>
    </w:p>
    <w:p w14:paraId="05CD4612" w14:textId="77777777" w:rsidR="005B125D" w:rsidRDefault="005B125D" w:rsidP="005B125D">
      <w:pPr>
        <w:ind w:firstLine="567"/>
      </w:pPr>
      <w:r>
        <w:t xml:space="preserve">Durante o desenvolvimento do estado da arte e da análise da aplicação foram levantados vários requisitos que foram sujeitos a alterações ao longo do desenvolvimento do projeto. Para esse efeito, foram efetuadas várias reuniões com o supervisor deste projeto no sentido de o mesmo dar o seu </w:t>
      </w:r>
      <w:r w:rsidRPr="0023325E">
        <w:rPr>
          <w:i/>
          <w:iCs/>
        </w:rPr>
        <w:t>feedback</w:t>
      </w:r>
      <w:r>
        <w:t xml:space="preserve"> sobre o trabalho desenvolvido e sugerir as alterações necessárias. Estas reuniões foram necessárias para um desenvolvimento consistente e eficaz do projeto que cumprisse com os requisitos pedidos e para a atualização dos requisitos no sentido de o projeto ser o mais desenvolvido e completo possível.</w:t>
      </w:r>
    </w:p>
    <w:p w14:paraId="2F05E360" w14:textId="77777777" w:rsidR="005B125D" w:rsidRDefault="005B125D" w:rsidP="005B125D">
      <w:pPr>
        <w:ind w:firstLine="567"/>
      </w:pPr>
      <w:r>
        <w:t>Os requisitos funcionais que foram identificados ao longo do projeto e que aparecem representados na figura na página seguinte são os seguintes:</w:t>
      </w:r>
    </w:p>
    <w:p w14:paraId="0FF0B49E" w14:textId="77777777" w:rsidR="005B125D" w:rsidRDefault="005B125D" w:rsidP="005B125D">
      <w:pPr>
        <w:pStyle w:val="PargrafodaLista"/>
        <w:numPr>
          <w:ilvl w:val="0"/>
          <w:numId w:val="24"/>
        </w:numPr>
      </w:pPr>
      <w:r>
        <w:t>Efetuar login;</w:t>
      </w:r>
    </w:p>
    <w:p w14:paraId="204DC39A" w14:textId="77777777" w:rsidR="005B125D" w:rsidRDefault="005B125D" w:rsidP="005B125D">
      <w:pPr>
        <w:pStyle w:val="PargrafodaLista"/>
        <w:numPr>
          <w:ilvl w:val="0"/>
          <w:numId w:val="24"/>
        </w:numPr>
      </w:pPr>
      <w:r>
        <w:t>Listar informação sobre as salas;</w:t>
      </w:r>
    </w:p>
    <w:p w14:paraId="6255B93E" w14:textId="77777777" w:rsidR="005B125D" w:rsidRDefault="005B125D" w:rsidP="005B125D">
      <w:pPr>
        <w:pStyle w:val="PargrafodaLista"/>
        <w:numPr>
          <w:ilvl w:val="0"/>
          <w:numId w:val="24"/>
        </w:numPr>
      </w:pPr>
      <w:r>
        <w:t>Listar reuniões;</w:t>
      </w:r>
    </w:p>
    <w:p w14:paraId="0DB0789C" w14:textId="77777777" w:rsidR="005B125D" w:rsidRDefault="005B125D" w:rsidP="005B125D">
      <w:pPr>
        <w:pStyle w:val="PargrafodaLista"/>
        <w:numPr>
          <w:ilvl w:val="0"/>
          <w:numId w:val="24"/>
        </w:numPr>
      </w:pPr>
      <w:r>
        <w:t>Criar reunião;</w:t>
      </w:r>
    </w:p>
    <w:p w14:paraId="460FC087" w14:textId="77777777" w:rsidR="005B125D" w:rsidRDefault="005B125D" w:rsidP="005B125D">
      <w:pPr>
        <w:pStyle w:val="PargrafodaLista"/>
        <w:numPr>
          <w:ilvl w:val="0"/>
          <w:numId w:val="24"/>
        </w:numPr>
      </w:pPr>
      <w:r>
        <w:t>Editar reunião;</w:t>
      </w:r>
    </w:p>
    <w:p w14:paraId="6559DC4C" w14:textId="77777777" w:rsidR="005B125D" w:rsidRDefault="005B125D" w:rsidP="005B125D">
      <w:pPr>
        <w:pStyle w:val="PargrafodaLista"/>
        <w:numPr>
          <w:ilvl w:val="0"/>
          <w:numId w:val="24"/>
        </w:numPr>
      </w:pPr>
      <w:r>
        <w:t>Eliminar reunião.</w:t>
      </w:r>
    </w:p>
    <w:p w14:paraId="436546F8" w14:textId="77777777" w:rsidR="005B125D" w:rsidRDefault="005B125D" w:rsidP="005B125D"/>
    <w:p w14:paraId="78106B35" w14:textId="77777777" w:rsidR="000D3267" w:rsidRDefault="005B125D" w:rsidP="000D3267">
      <w:pPr>
        <w:keepNext/>
        <w:jc w:val="center"/>
      </w:pPr>
      <w:r>
        <w:rPr>
          <w:noProof/>
        </w:rPr>
        <w:lastRenderedPageBreak/>
        <w:drawing>
          <wp:inline distT="0" distB="0" distL="0" distR="0" wp14:anchorId="42DDFFE5" wp14:editId="235793B7">
            <wp:extent cx="3905250" cy="6610350"/>
            <wp:effectExtent l="0" t="0" r="0" b="0"/>
            <wp:docPr id="1374864560" name="Imagem 1" descr="Uma imagem com texto, diagram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64560" name="Imagem 1" descr="Uma imagem com texto, diagrama, captura de ecrã, file&#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05250" cy="6610350"/>
                    </a:xfrm>
                    <a:prstGeom prst="rect">
                      <a:avLst/>
                    </a:prstGeom>
                    <a:noFill/>
                    <a:ln>
                      <a:noFill/>
                    </a:ln>
                  </pic:spPr>
                </pic:pic>
              </a:graphicData>
            </a:graphic>
          </wp:inline>
        </w:drawing>
      </w:r>
    </w:p>
    <w:p w14:paraId="1F607F7F" w14:textId="10C6FBD0" w:rsidR="005B125D" w:rsidRDefault="000D3267" w:rsidP="000D3267">
      <w:pPr>
        <w:pStyle w:val="Legenda"/>
      </w:pPr>
      <w:bookmarkStart w:id="26" w:name="_Toc176903421"/>
      <w:r>
        <w:t xml:space="preserve">Figura </w:t>
      </w:r>
      <w:r>
        <w:fldChar w:fldCharType="begin"/>
      </w:r>
      <w:r>
        <w:instrText xml:space="preserve"> SEQ Figura \* ARABIC </w:instrText>
      </w:r>
      <w:r>
        <w:fldChar w:fldCharType="separate"/>
      </w:r>
      <w:r>
        <w:rPr>
          <w:noProof/>
        </w:rPr>
        <w:t>4</w:t>
      </w:r>
      <w:r>
        <w:fldChar w:fldCharType="end"/>
      </w:r>
      <w:r>
        <w:t xml:space="preserve"> - Diagrama de Casos de uso</w:t>
      </w:r>
      <w:bookmarkEnd w:id="26"/>
    </w:p>
    <w:p w14:paraId="50C552BC" w14:textId="77777777" w:rsidR="005B125D" w:rsidRDefault="005B125D" w:rsidP="005B125D"/>
    <w:p w14:paraId="3D03E1F8" w14:textId="29DD4C8B" w:rsidR="005B125D" w:rsidRDefault="005B125D" w:rsidP="005B125D">
      <w:pPr>
        <w:ind w:firstLine="567"/>
      </w:pPr>
      <w:r>
        <w:t xml:space="preserve">O utilizador tem de estar registado na organização e necessita de efetuar o </w:t>
      </w:r>
      <w:r w:rsidRPr="001C5535">
        <w:rPr>
          <w:i/>
          <w:iCs/>
        </w:rPr>
        <w:t>login</w:t>
      </w:r>
      <w:r>
        <w:t xml:space="preserve"> para aceder à aplicação e poder usufruir das suas funcionalidades que aparecem associadas ao utilizador que já efetuou o </w:t>
      </w:r>
      <w:r w:rsidRPr="001E25CC">
        <w:rPr>
          <w:i/>
          <w:iCs/>
        </w:rPr>
        <w:t>login</w:t>
      </w:r>
      <w:r>
        <w:t xml:space="preserve">, tal como aparece no diagrama de casos de uso na figura </w:t>
      </w:r>
      <w:r w:rsidR="0075326B">
        <w:t>4</w:t>
      </w:r>
      <w:r>
        <w:t>.</w:t>
      </w:r>
    </w:p>
    <w:p w14:paraId="5900C19B" w14:textId="77777777" w:rsidR="005B125D" w:rsidRPr="00510AD4" w:rsidRDefault="005B125D" w:rsidP="005B125D">
      <w:pPr>
        <w:ind w:firstLine="567"/>
      </w:pPr>
      <w:r>
        <w:lastRenderedPageBreak/>
        <w:t xml:space="preserve">As operações CRUD aplicam-se apenas às reuniões, enquanto no caso das salas será possível listar as mesmas juntamente com informação associada ao seu estado atual de ocupação e ao número de reuniões marcadas que irão decorrer numa determinada sala. </w:t>
      </w:r>
    </w:p>
    <w:p w14:paraId="0D104156" w14:textId="77777777" w:rsidR="005B125D" w:rsidRDefault="005B125D" w:rsidP="005B125D"/>
    <w:p w14:paraId="43A7348B" w14:textId="77777777" w:rsidR="005B125D" w:rsidRDefault="005B125D" w:rsidP="005B125D">
      <w:pPr>
        <w:pStyle w:val="Cabealho4"/>
      </w:pPr>
      <w:r>
        <w:t>Efetuar Login</w:t>
      </w:r>
    </w:p>
    <w:p w14:paraId="00978A19" w14:textId="77777777" w:rsidR="005B125D" w:rsidRDefault="005B125D" w:rsidP="005B125D">
      <w:pPr>
        <w:ind w:firstLine="567"/>
      </w:pPr>
      <w:r>
        <w:t xml:space="preserve">O utilizador já registado na organização efetua o </w:t>
      </w:r>
      <w:r w:rsidRPr="002E375B">
        <w:rPr>
          <w:i/>
          <w:iCs/>
        </w:rPr>
        <w:t>login</w:t>
      </w:r>
      <w:r>
        <w:t xml:space="preserve"> para poder aceder à aplicação e o sistema solicita que este insira os dados necessários. Depois da inserção dos dados, o sistema valida-os e informa o utilizador sobre o resultado da operação.</w:t>
      </w:r>
    </w:p>
    <w:p w14:paraId="50998D24" w14:textId="77777777" w:rsidR="005B125D" w:rsidRPr="00D414F5" w:rsidRDefault="005B125D" w:rsidP="005B125D"/>
    <w:p w14:paraId="2DC8706D" w14:textId="77777777" w:rsidR="005B125D" w:rsidRDefault="005B125D" w:rsidP="005B125D">
      <w:pPr>
        <w:keepNext/>
        <w:jc w:val="center"/>
      </w:pPr>
      <w:r>
        <w:rPr>
          <w:noProof/>
        </w:rPr>
        <w:drawing>
          <wp:inline distT="0" distB="0" distL="0" distR="0" wp14:anchorId="1F7C791A" wp14:editId="71CA8A8D">
            <wp:extent cx="3943350" cy="2505075"/>
            <wp:effectExtent l="0" t="0" r="0" b="9525"/>
            <wp:docPr id="989115194" name="Imagem 2" descr="Uma imagem com texto, captura de ecrã, fil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15194" name="Imagem 2" descr="Uma imagem com texto, captura de ecrã, file, Tipo de letra&#10;&#10;Descrição gerad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3350" cy="2505075"/>
                    </a:xfrm>
                    <a:prstGeom prst="rect">
                      <a:avLst/>
                    </a:prstGeom>
                    <a:noFill/>
                    <a:ln>
                      <a:noFill/>
                    </a:ln>
                  </pic:spPr>
                </pic:pic>
              </a:graphicData>
            </a:graphic>
          </wp:inline>
        </w:drawing>
      </w:r>
    </w:p>
    <w:p w14:paraId="7D8DDC70" w14:textId="03112DED" w:rsidR="005B125D" w:rsidRPr="00A70C9D" w:rsidRDefault="005B125D" w:rsidP="005B125D">
      <w:pPr>
        <w:pStyle w:val="Legenda"/>
      </w:pPr>
      <w:bookmarkStart w:id="27" w:name="_Toc176903422"/>
      <w:r>
        <w:t xml:space="preserve">Figura </w:t>
      </w:r>
      <w:r>
        <w:fldChar w:fldCharType="begin"/>
      </w:r>
      <w:r>
        <w:instrText xml:space="preserve"> SEQ Figura \* ARABIC </w:instrText>
      </w:r>
      <w:r>
        <w:fldChar w:fldCharType="separate"/>
      </w:r>
      <w:r w:rsidR="000D3267">
        <w:rPr>
          <w:noProof/>
        </w:rPr>
        <w:t>5</w:t>
      </w:r>
      <w:r>
        <w:fldChar w:fldCharType="end"/>
      </w:r>
      <w:r>
        <w:rPr>
          <w:noProof/>
        </w:rPr>
        <w:t xml:space="preserve"> </w:t>
      </w:r>
      <w:r>
        <w:t>–</w:t>
      </w:r>
      <w:r>
        <w:rPr>
          <w:noProof/>
        </w:rPr>
        <w:t xml:space="preserve"> SSD Efetuar Login</w:t>
      </w:r>
      <w:bookmarkEnd w:id="27"/>
    </w:p>
    <w:p w14:paraId="464EA288" w14:textId="77777777" w:rsidR="005B125D" w:rsidRDefault="005B125D" w:rsidP="005B125D"/>
    <w:p w14:paraId="51BE2055" w14:textId="77777777" w:rsidR="005B125D" w:rsidRDefault="005B125D" w:rsidP="005B125D"/>
    <w:p w14:paraId="05EB506C" w14:textId="77777777" w:rsidR="005B125D" w:rsidRDefault="005B125D" w:rsidP="005B125D">
      <w:pPr>
        <w:pStyle w:val="Cabealho4"/>
      </w:pPr>
      <w:r>
        <w:t>Listar Salas</w:t>
      </w:r>
    </w:p>
    <w:p w14:paraId="2F78F628" w14:textId="77777777" w:rsidR="005B125D" w:rsidRDefault="005B125D" w:rsidP="005B125D">
      <w:pPr>
        <w:ind w:firstLine="567"/>
      </w:pPr>
      <w:r>
        <w:t xml:space="preserve">O processo de listagem de salas é iniciado pelo utilizador que já efetuou o </w:t>
      </w:r>
      <w:r w:rsidRPr="00C94355">
        <w:rPr>
          <w:i/>
          <w:iCs/>
        </w:rPr>
        <w:t>login</w:t>
      </w:r>
      <w:r>
        <w:t xml:space="preserve"> e o sistema devolve as informações relacionadas com as salas depois de o utilizador ter efetuado o pedido.</w:t>
      </w:r>
    </w:p>
    <w:p w14:paraId="4E883BD7" w14:textId="77777777" w:rsidR="005B125D" w:rsidRPr="002C4C72" w:rsidRDefault="005B125D" w:rsidP="005B125D"/>
    <w:p w14:paraId="5B6C82BE" w14:textId="77777777" w:rsidR="005B125D" w:rsidRDefault="005B125D" w:rsidP="005B125D">
      <w:pPr>
        <w:pStyle w:val="Cabealho3"/>
        <w:numPr>
          <w:ilvl w:val="0"/>
          <w:numId w:val="0"/>
        </w:numPr>
        <w:jc w:val="center"/>
      </w:pPr>
      <w:r>
        <w:rPr>
          <w:noProof/>
        </w:rPr>
        <w:lastRenderedPageBreak/>
        <w:drawing>
          <wp:inline distT="0" distB="0" distL="0" distR="0" wp14:anchorId="4DCB91E7" wp14:editId="02323079">
            <wp:extent cx="3714750" cy="1571625"/>
            <wp:effectExtent l="0" t="0" r="0" b="9525"/>
            <wp:docPr id="464588560" name="Imagem 3" descr="Uma imagem com texto, captura de ecrã,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88560" name="Imagem 3" descr="Uma imagem com texto, captura de ecrã, file, diagram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14750" cy="1571625"/>
                    </a:xfrm>
                    <a:prstGeom prst="rect">
                      <a:avLst/>
                    </a:prstGeom>
                    <a:noFill/>
                    <a:ln>
                      <a:noFill/>
                    </a:ln>
                  </pic:spPr>
                </pic:pic>
              </a:graphicData>
            </a:graphic>
          </wp:inline>
        </w:drawing>
      </w:r>
    </w:p>
    <w:p w14:paraId="6CE0927B" w14:textId="76D189B2" w:rsidR="005B125D" w:rsidRDefault="005B125D" w:rsidP="005B125D">
      <w:pPr>
        <w:pStyle w:val="Legenda"/>
      </w:pPr>
      <w:bookmarkStart w:id="28" w:name="_Toc176903423"/>
      <w:r>
        <w:t xml:space="preserve">Figura </w:t>
      </w:r>
      <w:r>
        <w:fldChar w:fldCharType="begin"/>
      </w:r>
      <w:r>
        <w:instrText xml:space="preserve"> SEQ Figura \* ARABIC </w:instrText>
      </w:r>
      <w:r>
        <w:fldChar w:fldCharType="separate"/>
      </w:r>
      <w:r w:rsidR="000D3267">
        <w:rPr>
          <w:noProof/>
        </w:rPr>
        <w:t>6</w:t>
      </w:r>
      <w:r>
        <w:fldChar w:fldCharType="end"/>
      </w:r>
      <w:r>
        <w:t xml:space="preserve"> – SSD</w:t>
      </w:r>
      <w:r>
        <w:rPr>
          <w:noProof/>
        </w:rPr>
        <w:t xml:space="preserve"> Listar Salas</w:t>
      </w:r>
      <w:bookmarkEnd w:id="28"/>
    </w:p>
    <w:p w14:paraId="7E606241" w14:textId="77777777" w:rsidR="005B125D" w:rsidRDefault="005B125D" w:rsidP="005B125D"/>
    <w:p w14:paraId="52A65544" w14:textId="77777777" w:rsidR="005B125D" w:rsidRDefault="005B125D" w:rsidP="005B125D"/>
    <w:p w14:paraId="52220312" w14:textId="77777777" w:rsidR="005B125D" w:rsidRDefault="005B125D" w:rsidP="005B125D">
      <w:pPr>
        <w:pStyle w:val="Cabealho4"/>
      </w:pPr>
      <w:r>
        <w:t>Listar Reuniões</w:t>
      </w:r>
    </w:p>
    <w:p w14:paraId="7DDC9C8E" w14:textId="77777777" w:rsidR="005B125D" w:rsidRDefault="005B125D" w:rsidP="005B125D">
      <w:pPr>
        <w:ind w:firstLine="567"/>
      </w:pPr>
      <w:r>
        <w:t xml:space="preserve">O utilizador que efetuou previamente o </w:t>
      </w:r>
      <w:r w:rsidRPr="002E375B">
        <w:rPr>
          <w:i/>
          <w:iCs/>
        </w:rPr>
        <w:t>login</w:t>
      </w:r>
      <w:r>
        <w:t xml:space="preserve"> para poder efetuar esta e outras funcionalidades da aplicação, pede ao sistema para devolver a lista de reuniões que foram marcadas pelo mesmo. O sistema devolve-lhe a lista de reuniões.</w:t>
      </w:r>
    </w:p>
    <w:p w14:paraId="136EFDAF" w14:textId="77777777" w:rsidR="005B125D" w:rsidRPr="002C4C72" w:rsidRDefault="005B125D" w:rsidP="005B125D"/>
    <w:p w14:paraId="2406CD10" w14:textId="77777777" w:rsidR="005B125D" w:rsidRDefault="005B125D" w:rsidP="005B125D">
      <w:pPr>
        <w:keepNext/>
        <w:jc w:val="center"/>
      </w:pPr>
      <w:r>
        <w:rPr>
          <w:noProof/>
        </w:rPr>
        <w:drawing>
          <wp:inline distT="0" distB="0" distL="0" distR="0" wp14:anchorId="16A8E47E" wp14:editId="5A7A3F23">
            <wp:extent cx="4200525" cy="1571625"/>
            <wp:effectExtent l="0" t="0" r="9525" b="9525"/>
            <wp:docPr id="1745038045" name="Imagem 4" descr="Uma imagem com texto, captura de ecrã, fil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38045" name="Imagem 4" descr="Uma imagem com texto, captura de ecrã, file, Tipo de letra&#10;&#10;Descrição gerad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00525" cy="1571625"/>
                    </a:xfrm>
                    <a:prstGeom prst="rect">
                      <a:avLst/>
                    </a:prstGeom>
                    <a:noFill/>
                    <a:ln>
                      <a:noFill/>
                    </a:ln>
                  </pic:spPr>
                </pic:pic>
              </a:graphicData>
            </a:graphic>
          </wp:inline>
        </w:drawing>
      </w:r>
    </w:p>
    <w:p w14:paraId="33F591EA" w14:textId="47B1298E" w:rsidR="005B125D" w:rsidRPr="00607B07" w:rsidRDefault="005B125D" w:rsidP="005B125D">
      <w:pPr>
        <w:pStyle w:val="Legenda"/>
      </w:pPr>
      <w:bookmarkStart w:id="29" w:name="_Toc176903424"/>
      <w:r>
        <w:t xml:space="preserve">Figura </w:t>
      </w:r>
      <w:r>
        <w:fldChar w:fldCharType="begin"/>
      </w:r>
      <w:r>
        <w:instrText xml:space="preserve"> SEQ Figura \* ARABIC </w:instrText>
      </w:r>
      <w:r>
        <w:fldChar w:fldCharType="separate"/>
      </w:r>
      <w:r w:rsidR="000D3267">
        <w:rPr>
          <w:noProof/>
        </w:rPr>
        <w:t>7</w:t>
      </w:r>
      <w:r>
        <w:fldChar w:fldCharType="end"/>
      </w:r>
      <w:r>
        <w:t xml:space="preserve"> – SSD Listar Reuniões</w:t>
      </w:r>
      <w:bookmarkEnd w:id="29"/>
    </w:p>
    <w:p w14:paraId="6EEB9333" w14:textId="77777777" w:rsidR="005B125D" w:rsidRDefault="005B125D" w:rsidP="005B125D"/>
    <w:p w14:paraId="5E7AF985" w14:textId="77777777" w:rsidR="005B125D" w:rsidRDefault="005B125D" w:rsidP="005B125D"/>
    <w:p w14:paraId="2EC35608" w14:textId="77777777" w:rsidR="005B125D" w:rsidRDefault="005B125D" w:rsidP="005B125D">
      <w:pPr>
        <w:pStyle w:val="Cabealho4"/>
      </w:pPr>
      <w:r>
        <w:t>Criar Reunião</w:t>
      </w:r>
    </w:p>
    <w:p w14:paraId="16C84E45" w14:textId="77777777" w:rsidR="005B125D" w:rsidRDefault="005B125D" w:rsidP="005B125D">
      <w:pPr>
        <w:ind w:firstLine="567"/>
      </w:pPr>
      <w:r>
        <w:t>O utilizador que efetuou previamente o login para poder efetuar esta e outras funcionalidades da aplicação, dá início ao processo de criação de uma nova reunião. O sistema exige que o utilizador insira os dados necessários. Após o utilizador ter inserido os dados, o sistema valida os dados e informa-o sobre o sucesso da operação.</w:t>
      </w:r>
    </w:p>
    <w:p w14:paraId="1D6F6CFC" w14:textId="77777777" w:rsidR="005B125D" w:rsidRPr="002C4C72" w:rsidRDefault="005B125D" w:rsidP="005B125D"/>
    <w:p w14:paraId="56B4B0B3" w14:textId="77777777" w:rsidR="005B125D" w:rsidRDefault="005B125D" w:rsidP="005B125D">
      <w:pPr>
        <w:keepNext/>
        <w:jc w:val="center"/>
      </w:pPr>
      <w:r>
        <w:rPr>
          <w:noProof/>
        </w:rPr>
        <w:lastRenderedPageBreak/>
        <w:drawing>
          <wp:inline distT="0" distB="0" distL="0" distR="0" wp14:anchorId="40682236" wp14:editId="1ED50FDD">
            <wp:extent cx="3943350" cy="2505075"/>
            <wp:effectExtent l="0" t="0" r="0" b="9525"/>
            <wp:docPr id="187405711" name="Imagem 5" descr="Uma imagem com texto, captura de ecrã, fil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5711" name="Imagem 5" descr="Uma imagem com texto, captura de ecrã, file, Tipo de letra&#10;&#10;Descrição gerad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43350" cy="2505075"/>
                    </a:xfrm>
                    <a:prstGeom prst="rect">
                      <a:avLst/>
                    </a:prstGeom>
                    <a:noFill/>
                    <a:ln>
                      <a:noFill/>
                    </a:ln>
                  </pic:spPr>
                </pic:pic>
              </a:graphicData>
            </a:graphic>
          </wp:inline>
        </w:drawing>
      </w:r>
    </w:p>
    <w:p w14:paraId="6CEBA2DC" w14:textId="54B846B7" w:rsidR="005B125D" w:rsidRPr="00026E1D" w:rsidRDefault="005B125D" w:rsidP="005B125D">
      <w:pPr>
        <w:pStyle w:val="Legenda"/>
      </w:pPr>
      <w:bookmarkStart w:id="30" w:name="_Toc176903425"/>
      <w:r>
        <w:t xml:space="preserve">Figura </w:t>
      </w:r>
      <w:r>
        <w:fldChar w:fldCharType="begin"/>
      </w:r>
      <w:r>
        <w:instrText xml:space="preserve"> SEQ Figura \* ARABIC </w:instrText>
      </w:r>
      <w:r>
        <w:fldChar w:fldCharType="separate"/>
      </w:r>
      <w:r w:rsidR="000D3267">
        <w:rPr>
          <w:noProof/>
        </w:rPr>
        <w:t>8</w:t>
      </w:r>
      <w:r>
        <w:fldChar w:fldCharType="end"/>
      </w:r>
      <w:r>
        <w:t xml:space="preserve"> – SSD Criar Reunião</w:t>
      </w:r>
      <w:bookmarkEnd w:id="30"/>
    </w:p>
    <w:p w14:paraId="26D3B7FA" w14:textId="77777777" w:rsidR="005B125D" w:rsidRDefault="005B125D" w:rsidP="005B125D"/>
    <w:p w14:paraId="2345B495" w14:textId="77777777" w:rsidR="005B125D" w:rsidRDefault="005B125D" w:rsidP="005B125D"/>
    <w:p w14:paraId="442D8BE6" w14:textId="77777777" w:rsidR="005B125D" w:rsidRDefault="005B125D" w:rsidP="005B125D">
      <w:pPr>
        <w:pStyle w:val="Cabealho4"/>
      </w:pPr>
      <w:r>
        <w:t>Editar Reunião</w:t>
      </w:r>
    </w:p>
    <w:p w14:paraId="225CD33E" w14:textId="77777777" w:rsidR="005B125D" w:rsidRDefault="005B125D" w:rsidP="005B125D">
      <w:pPr>
        <w:ind w:firstLine="567"/>
      </w:pPr>
      <w:r>
        <w:t xml:space="preserve">O utilizador que efetuou previamente o </w:t>
      </w:r>
      <w:r w:rsidRPr="002E375B">
        <w:rPr>
          <w:i/>
          <w:iCs/>
        </w:rPr>
        <w:t>login</w:t>
      </w:r>
      <w:r>
        <w:t xml:space="preserve"> para poder efetuar esta e outras funcionalidades da aplicação, dá início ao processo de edição de uma reunião. O sistema lista todas as reuniões que foram anteriormente marcadas pelo utilizador para que o mesmo possa escolher uma delas para ser editada. Após a escolha da reunião, o sistema exige os dados necessários para a edição da mesma. Após o utilizador ter editado os dados necessários, o sistema valida os dados e informa-o sobre o sucesso da operação.</w:t>
      </w:r>
    </w:p>
    <w:p w14:paraId="5E20BF73" w14:textId="77777777" w:rsidR="005B125D" w:rsidRPr="002C4C72" w:rsidRDefault="005B125D" w:rsidP="005B125D"/>
    <w:p w14:paraId="295D7506" w14:textId="77777777" w:rsidR="005B125D" w:rsidRDefault="005B125D" w:rsidP="005B125D">
      <w:pPr>
        <w:keepNext/>
        <w:jc w:val="center"/>
      </w:pPr>
      <w:r>
        <w:rPr>
          <w:noProof/>
        </w:rPr>
        <w:lastRenderedPageBreak/>
        <w:drawing>
          <wp:inline distT="0" distB="0" distL="0" distR="0" wp14:anchorId="5C852E62" wp14:editId="6ECE5C36">
            <wp:extent cx="3943350" cy="3352800"/>
            <wp:effectExtent l="0" t="0" r="0" b="0"/>
            <wp:docPr id="416034165" name="Imagem 7" descr="Uma imagem com texto, captura de ecrã, fil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34165" name="Imagem 7" descr="Uma imagem com texto, captura de ecrã, file, Tipo de letra&#10;&#10;Descrição gerad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43350" cy="3352800"/>
                    </a:xfrm>
                    <a:prstGeom prst="rect">
                      <a:avLst/>
                    </a:prstGeom>
                    <a:noFill/>
                    <a:ln>
                      <a:noFill/>
                    </a:ln>
                  </pic:spPr>
                </pic:pic>
              </a:graphicData>
            </a:graphic>
          </wp:inline>
        </w:drawing>
      </w:r>
    </w:p>
    <w:p w14:paraId="015F1D48" w14:textId="5B57ABEE" w:rsidR="005B125D" w:rsidRPr="004824BE" w:rsidRDefault="005B125D" w:rsidP="005B125D">
      <w:pPr>
        <w:pStyle w:val="Legenda"/>
      </w:pPr>
      <w:bookmarkStart w:id="31" w:name="_Toc176903426"/>
      <w:r>
        <w:t xml:space="preserve">Figura </w:t>
      </w:r>
      <w:r>
        <w:fldChar w:fldCharType="begin"/>
      </w:r>
      <w:r>
        <w:instrText xml:space="preserve"> SEQ Figura \* ARABIC </w:instrText>
      </w:r>
      <w:r>
        <w:fldChar w:fldCharType="separate"/>
      </w:r>
      <w:r w:rsidR="000D3267">
        <w:rPr>
          <w:noProof/>
        </w:rPr>
        <w:t>9</w:t>
      </w:r>
      <w:r>
        <w:fldChar w:fldCharType="end"/>
      </w:r>
      <w:r>
        <w:t xml:space="preserve"> – SSD Editar Reunião</w:t>
      </w:r>
      <w:bookmarkEnd w:id="31"/>
    </w:p>
    <w:p w14:paraId="38F30C2D" w14:textId="77777777" w:rsidR="005B125D" w:rsidRDefault="005B125D" w:rsidP="005B125D"/>
    <w:p w14:paraId="5F26FCF4" w14:textId="77777777" w:rsidR="005B125D" w:rsidRDefault="005B125D" w:rsidP="005B125D"/>
    <w:p w14:paraId="75C30370" w14:textId="77777777" w:rsidR="005B125D" w:rsidRDefault="005B125D" w:rsidP="005B125D">
      <w:pPr>
        <w:pStyle w:val="Cabealho4"/>
      </w:pPr>
      <w:r>
        <w:t>Eliminar Reunião</w:t>
      </w:r>
    </w:p>
    <w:p w14:paraId="5567E7FB" w14:textId="77777777" w:rsidR="005B125D" w:rsidRDefault="005B125D" w:rsidP="005B125D">
      <w:pPr>
        <w:ind w:firstLine="567"/>
      </w:pPr>
      <w:r>
        <w:t xml:space="preserve">O utilizador que efetuou previamente o </w:t>
      </w:r>
      <w:r w:rsidRPr="002E375B">
        <w:rPr>
          <w:i/>
          <w:iCs/>
        </w:rPr>
        <w:t>login</w:t>
      </w:r>
      <w:r>
        <w:t xml:space="preserve"> para poder efetuar esta e outras funcionalidades, dá início ao processo de eliminação de uma reunião. O sistema lista todas as reuniões que foram anteriormente marcadas pelo utilizador para que o mesmo possa escolher a reunião que irá ser eliminada. Após a escolha da reunião, o sistema pergunta ao utilizador, através de um pop-up na aplicação, se ele deseja eliminar essa reunião. Caso a resposta seja afirmativa, o sistema apaga a reunião. Independentemente da resposta do utilizador, o mesmo é informado sobre o sucesso da operação.</w:t>
      </w:r>
    </w:p>
    <w:p w14:paraId="0E3B719C" w14:textId="77777777" w:rsidR="005B125D" w:rsidRPr="002C4C72" w:rsidRDefault="005B125D" w:rsidP="005B125D"/>
    <w:p w14:paraId="198236F4" w14:textId="77777777" w:rsidR="005B125D" w:rsidRDefault="005B125D" w:rsidP="005B125D">
      <w:pPr>
        <w:keepNext/>
        <w:jc w:val="center"/>
      </w:pPr>
      <w:r>
        <w:rPr>
          <w:noProof/>
        </w:rPr>
        <w:lastRenderedPageBreak/>
        <w:drawing>
          <wp:inline distT="0" distB="0" distL="0" distR="0" wp14:anchorId="577C7B5F" wp14:editId="7DB47607">
            <wp:extent cx="3943350" cy="3352800"/>
            <wp:effectExtent l="0" t="0" r="0" b="0"/>
            <wp:docPr id="1584354719" name="Imagem 8" descr="Uma imagem com texto, captura de ecrã, fil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54719" name="Imagem 8" descr="Uma imagem com texto, captura de ecrã, file, Tipo de letra&#10;&#10;Descrição gerad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43350" cy="3352800"/>
                    </a:xfrm>
                    <a:prstGeom prst="rect">
                      <a:avLst/>
                    </a:prstGeom>
                    <a:noFill/>
                    <a:ln>
                      <a:noFill/>
                    </a:ln>
                  </pic:spPr>
                </pic:pic>
              </a:graphicData>
            </a:graphic>
          </wp:inline>
        </w:drawing>
      </w:r>
    </w:p>
    <w:p w14:paraId="3382FAD8" w14:textId="464DB622" w:rsidR="005B125D" w:rsidRPr="00B6157C" w:rsidRDefault="005B125D" w:rsidP="005B125D">
      <w:pPr>
        <w:pStyle w:val="Legenda"/>
      </w:pPr>
      <w:bookmarkStart w:id="32" w:name="_Toc176903427"/>
      <w:r>
        <w:t xml:space="preserve">Figura </w:t>
      </w:r>
      <w:r>
        <w:fldChar w:fldCharType="begin"/>
      </w:r>
      <w:r>
        <w:instrText xml:space="preserve"> SEQ Figura \* ARABIC </w:instrText>
      </w:r>
      <w:r>
        <w:fldChar w:fldCharType="separate"/>
      </w:r>
      <w:r w:rsidR="000D3267">
        <w:rPr>
          <w:noProof/>
        </w:rPr>
        <w:t>10</w:t>
      </w:r>
      <w:r>
        <w:fldChar w:fldCharType="end"/>
      </w:r>
      <w:r>
        <w:t xml:space="preserve"> – SSD Eliminar Reunião</w:t>
      </w:r>
      <w:bookmarkEnd w:id="32"/>
    </w:p>
    <w:p w14:paraId="4C739775" w14:textId="1C8FE7C7" w:rsidR="00BD450F" w:rsidRDefault="00BD450F" w:rsidP="005B125D"/>
    <w:p w14:paraId="76DB4B60" w14:textId="77777777" w:rsidR="000D3267" w:rsidRDefault="000D3267" w:rsidP="005B125D"/>
    <w:p w14:paraId="1B950ED3" w14:textId="0DB6B88F" w:rsidR="007B3DDF" w:rsidRDefault="005B125D" w:rsidP="005B125D">
      <w:pPr>
        <w:pStyle w:val="Cabealho2"/>
      </w:pPr>
      <w:bookmarkStart w:id="33" w:name="_Toc176903896"/>
      <w:r>
        <w:t>Desenho da solução</w:t>
      </w:r>
      <w:bookmarkEnd w:id="33"/>
    </w:p>
    <w:p w14:paraId="5DDCF405" w14:textId="7D74057D" w:rsidR="00EB118A" w:rsidRDefault="00087F6D" w:rsidP="00087F6D">
      <w:pPr>
        <w:ind w:firstLine="567"/>
      </w:pPr>
      <w:r>
        <w:t xml:space="preserve">Na figura </w:t>
      </w:r>
      <w:r w:rsidR="000D3267">
        <w:t>11</w:t>
      </w:r>
      <w:r w:rsidR="00B8101B">
        <w:t xml:space="preserve"> </w:t>
      </w:r>
      <w:r>
        <w:t xml:space="preserve">está representado o diagrama ER da base de dados. A reunião é constituída pelo seu id que é automaticamente atribuído pela base de dados aquando da sua criação, sendo uma </w:t>
      </w:r>
      <w:r w:rsidRPr="00B2448C">
        <w:rPr>
          <w:i/>
          <w:iCs/>
        </w:rPr>
        <w:t>primary key</w:t>
      </w:r>
      <w:r>
        <w:t xml:space="preserve"> e assumindo um valor único. A reunião também possui um assunto e organizador que são do tipo </w:t>
      </w:r>
      <w:r w:rsidRPr="007300FA">
        <w:rPr>
          <w:i/>
          <w:iCs/>
        </w:rPr>
        <w:t>string</w:t>
      </w:r>
      <w:r>
        <w:t xml:space="preserve">, a data, o horário de começo e horário de fim que são variáveis do tipo </w:t>
      </w:r>
      <w:r w:rsidRPr="007300FA">
        <w:rPr>
          <w:i/>
          <w:iCs/>
        </w:rPr>
        <w:t>data</w:t>
      </w:r>
      <w:r>
        <w:t xml:space="preserve">, o open é do tipo </w:t>
      </w:r>
      <w:r w:rsidRPr="007300FA">
        <w:rPr>
          <w:i/>
          <w:iCs/>
        </w:rPr>
        <w:t>string</w:t>
      </w:r>
      <w:r>
        <w:t xml:space="preserve"> e serve para verificar se a reunião vai ser pública ou privada. O room_id é uma </w:t>
      </w:r>
      <w:r w:rsidRPr="00034C87">
        <w:rPr>
          <w:i/>
          <w:iCs/>
        </w:rPr>
        <w:t>foreign key</w:t>
      </w:r>
      <w:r>
        <w:t xml:space="preserve"> que devolve o id da sala onde a reunião vai ser realizada.</w:t>
      </w:r>
    </w:p>
    <w:p w14:paraId="511D4CA2" w14:textId="77777777" w:rsidR="007B3DDF" w:rsidRDefault="007B3DDF" w:rsidP="00B21FDF">
      <w:pPr>
        <w:ind w:firstLine="567"/>
      </w:pPr>
      <w:r>
        <w:t xml:space="preserve">A sala possui um id que é uma </w:t>
      </w:r>
      <w:r w:rsidRPr="00F2572B">
        <w:rPr>
          <w:i/>
          <w:iCs/>
        </w:rPr>
        <w:t>primary key</w:t>
      </w:r>
      <w:r>
        <w:t xml:space="preserve"> foi automaticamente atribuído pela base de dados aquando da sua inserção na base de dados e que é único. A sala também possui um nome, designação e email que são variáveis do tipo </w:t>
      </w:r>
      <w:r w:rsidRPr="007300FA">
        <w:rPr>
          <w:i/>
          <w:iCs/>
        </w:rPr>
        <w:t>string</w:t>
      </w:r>
      <w:r>
        <w:t>.</w:t>
      </w:r>
    </w:p>
    <w:p w14:paraId="5B511847" w14:textId="6C11D1D1" w:rsidR="007B3DDF" w:rsidRDefault="007B3DDF" w:rsidP="007B3DDF">
      <w:pPr>
        <w:ind w:firstLine="567"/>
      </w:pPr>
      <w:r>
        <w:t>Existe uma relação de um para muitos entre a sala e a reunião pois uma sala pode albergar várias reuniões e uma reunião é marcada apenas numa determinada sala.</w:t>
      </w:r>
    </w:p>
    <w:p w14:paraId="75124EEB" w14:textId="77777777" w:rsidR="002E375B" w:rsidRPr="004C4BBB" w:rsidRDefault="002E375B" w:rsidP="005B645A">
      <w:pPr>
        <w:rPr>
          <w:u w:val="single"/>
        </w:rPr>
      </w:pPr>
    </w:p>
    <w:p w14:paraId="0D697132" w14:textId="77777777" w:rsidR="00704B6B" w:rsidRDefault="009A0516" w:rsidP="00704B6B">
      <w:pPr>
        <w:keepNext/>
      </w:pPr>
      <w:r>
        <w:rPr>
          <w:noProof/>
        </w:rPr>
        <w:lastRenderedPageBreak/>
        <w:drawing>
          <wp:inline distT="0" distB="0" distL="0" distR="0" wp14:anchorId="23B5A57D" wp14:editId="2E8C38B6">
            <wp:extent cx="5114925" cy="1581150"/>
            <wp:effectExtent l="0" t="0" r="9525" b="0"/>
            <wp:docPr id="857509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14925" cy="1581150"/>
                    </a:xfrm>
                    <a:prstGeom prst="rect">
                      <a:avLst/>
                    </a:prstGeom>
                    <a:noFill/>
                    <a:ln>
                      <a:noFill/>
                    </a:ln>
                  </pic:spPr>
                </pic:pic>
              </a:graphicData>
            </a:graphic>
          </wp:inline>
        </w:drawing>
      </w:r>
    </w:p>
    <w:p w14:paraId="408A62FB" w14:textId="55461707" w:rsidR="002E375B" w:rsidRDefault="00704B6B" w:rsidP="00704B6B">
      <w:pPr>
        <w:pStyle w:val="Legenda"/>
      </w:pPr>
      <w:bookmarkStart w:id="34" w:name="_Toc176903428"/>
      <w:r>
        <w:t xml:space="preserve">Figura </w:t>
      </w:r>
      <w:r>
        <w:fldChar w:fldCharType="begin"/>
      </w:r>
      <w:r>
        <w:instrText xml:space="preserve"> SEQ Figura \* ARABIC </w:instrText>
      </w:r>
      <w:r>
        <w:fldChar w:fldCharType="separate"/>
      </w:r>
      <w:r w:rsidR="000D3267">
        <w:rPr>
          <w:noProof/>
        </w:rPr>
        <w:t>11</w:t>
      </w:r>
      <w:r>
        <w:fldChar w:fldCharType="end"/>
      </w:r>
      <w:r>
        <w:rPr>
          <w:noProof/>
        </w:rPr>
        <w:t xml:space="preserve"> </w:t>
      </w:r>
      <w:r w:rsidR="00C7765C">
        <w:t>–</w:t>
      </w:r>
      <w:r>
        <w:rPr>
          <w:noProof/>
        </w:rPr>
        <w:t xml:space="preserve"> Diagrama ER da base de dados</w:t>
      </w:r>
      <w:bookmarkEnd w:id="34"/>
    </w:p>
    <w:p w14:paraId="62EED062" w14:textId="77777777" w:rsidR="00DD0220" w:rsidRDefault="00DD0220" w:rsidP="005B645A"/>
    <w:p w14:paraId="395BDBBC" w14:textId="0FDB380D" w:rsidR="000377AD" w:rsidRDefault="007B3DDF" w:rsidP="000377AD">
      <w:pPr>
        <w:ind w:firstLine="567"/>
      </w:pPr>
      <w:r>
        <w:t xml:space="preserve">A figura </w:t>
      </w:r>
      <w:r w:rsidR="000D3267">
        <w:t>12</w:t>
      </w:r>
      <w:r>
        <w:t xml:space="preserve"> é uma representação da base de dados Mongo DB onde são armazenados os dados. A base de dados possui 2 coleções distintas que são a lista de reuniões e a lista de salas. A coleção das salas foi criada aquando da criação da base de dados pois as suas informações não vão ser alteradas e já existiam anteriormente em outra API. A coleção das reuniões irá armazenar as salas que forem adicionadas ou editadas na aplicação.</w:t>
      </w:r>
    </w:p>
    <w:p w14:paraId="4AA29335" w14:textId="77777777" w:rsidR="00D5284C" w:rsidRDefault="00D5284C" w:rsidP="005B645A"/>
    <w:p w14:paraId="6CD9C8DA" w14:textId="77777777" w:rsidR="00FE76DE" w:rsidRDefault="009067FA" w:rsidP="00FE76DE">
      <w:pPr>
        <w:keepNext/>
      </w:pPr>
      <w:r w:rsidRPr="009067FA">
        <w:rPr>
          <w:noProof/>
        </w:rPr>
        <w:drawing>
          <wp:inline distT="0" distB="0" distL="0" distR="0" wp14:anchorId="57B03667" wp14:editId="524F81B0">
            <wp:extent cx="5278120" cy="1965325"/>
            <wp:effectExtent l="0" t="0" r="0" b="0"/>
            <wp:docPr id="1722253929" name="Imagem 1" descr="Uma imagem com texto, captura de ecrã, software,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53929" name="Imagem 1" descr="Uma imagem com texto, captura de ecrã, software, número&#10;&#10;Descrição gerada automaticamente"/>
                    <pic:cNvPicPr/>
                  </pic:nvPicPr>
                  <pic:blipFill>
                    <a:blip r:embed="rId55"/>
                    <a:stretch>
                      <a:fillRect/>
                    </a:stretch>
                  </pic:blipFill>
                  <pic:spPr>
                    <a:xfrm>
                      <a:off x="0" y="0"/>
                      <a:ext cx="5278120" cy="1965325"/>
                    </a:xfrm>
                    <a:prstGeom prst="rect">
                      <a:avLst/>
                    </a:prstGeom>
                  </pic:spPr>
                </pic:pic>
              </a:graphicData>
            </a:graphic>
          </wp:inline>
        </w:drawing>
      </w:r>
    </w:p>
    <w:p w14:paraId="6EF79807" w14:textId="53C8B8E4" w:rsidR="000377AD" w:rsidRDefault="00FE76DE" w:rsidP="00B12BEA">
      <w:pPr>
        <w:pStyle w:val="Legenda"/>
        <w:rPr>
          <w:noProof/>
        </w:rPr>
      </w:pPr>
      <w:bookmarkStart w:id="35" w:name="_Toc176903429"/>
      <w:r>
        <w:t xml:space="preserve">Figura </w:t>
      </w:r>
      <w:r>
        <w:fldChar w:fldCharType="begin"/>
      </w:r>
      <w:r>
        <w:instrText xml:space="preserve"> SEQ Figura \* ARABIC </w:instrText>
      </w:r>
      <w:r>
        <w:fldChar w:fldCharType="separate"/>
      </w:r>
      <w:r w:rsidR="000D3267">
        <w:rPr>
          <w:noProof/>
        </w:rPr>
        <w:t>12</w:t>
      </w:r>
      <w:r>
        <w:fldChar w:fldCharType="end"/>
      </w:r>
      <w:r>
        <w:rPr>
          <w:noProof/>
        </w:rPr>
        <w:t xml:space="preserve"> </w:t>
      </w:r>
      <w:r w:rsidR="00C7765C">
        <w:t>–</w:t>
      </w:r>
      <w:r>
        <w:rPr>
          <w:noProof/>
        </w:rPr>
        <w:t xml:space="preserve"> Base de dados Mongo DB</w:t>
      </w:r>
      <w:bookmarkEnd w:id="35"/>
    </w:p>
    <w:p w14:paraId="3583D053" w14:textId="6C8F2321" w:rsidR="00FA1D32" w:rsidRDefault="00FA1D32" w:rsidP="000377AD">
      <w:pPr>
        <w:ind w:firstLine="567"/>
      </w:pPr>
      <w:r>
        <w:t>Os diagramas de componentes e a vista física vão ser exibidos e explicados para que se possa entender a estrutura do projeto.</w:t>
      </w:r>
    </w:p>
    <w:p w14:paraId="1F711D8D" w14:textId="0CB8DA7D" w:rsidR="00FA1D32" w:rsidRDefault="008D0ADA" w:rsidP="000377AD">
      <w:pPr>
        <w:ind w:firstLine="567"/>
      </w:pPr>
      <w:r>
        <w:t xml:space="preserve">Na figura </w:t>
      </w:r>
      <w:r w:rsidR="000D3267">
        <w:t>13</w:t>
      </w:r>
      <w:r>
        <w:t xml:space="preserve">, encontra-se representado o diagrama de vista lógica de nível 1. O componente PESTI representa o projeto todo que requer a API do Azure AD que foi responsável pela criação do login através do </w:t>
      </w:r>
      <w:r w:rsidRPr="00E55DA1">
        <w:rPr>
          <w:i/>
          <w:iCs/>
        </w:rPr>
        <w:t>Microsoft 365</w:t>
      </w:r>
      <w:r>
        <w:t xml:space="preserve"> para que o utilizador que já possui conta na organização, neste caso o UI1, possa aceder à aplicação.</w:t>
      </w:r>
    </w:p>
    <w:p w14:paraId="54C2E3ED" w14:textId="77777777" w:rsidR="00FA1D32" w:rsidRDefault="00FA1D32" w:rsidP="000377AD">
      <w:pPr>
        <w:ind w:firstLine="567"/>
      </w:pPr>
    </w:p>
    <w:p w14:paraId="76D81996" w14:textId="4EF91E31" w:rsidR="00FA1D32" w:rsidRDefault="00EB0EE6" w:rsidP="000377AD">
      <w:pPr>
        <w:ind w:firstLine="567"/>
      </w:pPr>
      <w:r>
        <w:rPr>
          <w:noProof/>
        </w:rPr>
        <w:lastRenderedPageBreak/>
        <mc:AlternateContent>
          <mc:Choice Requires="wps">
            <w:drawing>
              <wp:anchor distT="0" distB="0" distL="114300" distR="114300" simplePos="0" relativeHeight="252342273" behindDoc="0" locked="0" layoutInCell="1" allowOverlap="1" wp14:anchorId="46082A26" wp14:editId="1A2263BC">
                <wp:simplePos x="0" y="0"/>
                <wp:positionH relativeFrom="column">
                  <wp:posOffset>0</wp:posOffset>
                </wp:positionH>
                <wp:positionV relativeFrom="paragraph">
                  <wp:posOffset>3314065</wp:posOffset>
                </wp:positionV>
                <wp:extent cx="3028950" cy="635"/>
                <wp:effectExtent l="0" t="0" r="0" b="0"/>
                <wp:wrapSquare wrapText="bothSides"/>
                <wp:docPr id="1247866960" name="Caixa de texto 1"/>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14:paraId="4F8C2876" w14:textId="56DB05D1" w:rsidR="00EB0EE6" w:rsidRPr="00581C92" w:rsidRDefault="00EB0EE6" w:rsidP="00EB0EE6">
                            <w:pPr>
                              <w:pStyle w:val="Legenda"/>
                              <w:rPr>
                                <w:rFonts w:cs="Calibri"/>
                              </w:rPr>
                            </w:pPr>
                            <w:bookmarkStart w:id="36" w:name="_Toc176903430"/>
                            <w:r>
                              <w:t xml:space="preserve">Figura </w:t>
                            </w:r>
                            <w:r>
                              <w:fldChar w:fldCharType="begin"/>
                            </w:r>
                            <w:r>
                              <w:instrText xml:space="preserve"> SEQ Figura \* ARABIC </w:instrText>
                            </w:r>
                            <w:r>
                              <w:fldChar w:fldCharType="separate"/>
                            </w:r>
                            <w:r w:rsidR="000D3267">
                              <w:rPr>
                                <w:noProof/>
                              </w:rPr>
                              <w:t>13</w:t>
                            </w:r>
                            <w:r>
                              <w:fldChar w:fldCharType="end"/>
                            </w:r>
                            <w:r>
                              <w:t xml:space="preserve"> - Diagrama de vista lógica de nível 1</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82A26" id="_x0000_s1029" type="#_x0000_t202" style="position:absolute;left:0;text-align:left;margin-left:0;margin-top:260.95pt;width:238.5pt;height:.05pt;z-index:2523422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ElGQIAAD8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" stroked="f">
                <v:textbox style="mso-fit-shape-to-text:t" inset="0,0,0,0">
                  <w:txbxContent>
                    <w:p w14:paraId="4F8C2876" w14:textId="56DB05D1" w:rsidR="00EB0EE6" w:rsidRPr="00581C92" w:rsidRDefault="00EB0EE6" w:rsidP="00EB0EE6">
                      <w:pPr>
                        <w:pStyle w:val="Legenda"/>
                        <w:rPr>
                          <w:rFonts w:cs="Calibri"/>
                        </w:rPr>
                      </w:pPr>
                      <w:bookmarkStart w:id="37" w:name="_Toc176903430"/>
                      <w:r>
                        <w:t xml:space="preserve">Figura </w:t>
                      </w:r>
                      <w:r>
                        <w:fldChar w:fldCharType="begin"/>
                      </w:r>
                      <w:r>
                        <w:instrText xml:space="preserve"> SEQ Figura \* ARABIC </w:instrText>
                      </w:r>
                      <w:r>
                        <w:fldChar w:fldCharType="separate"/>
                      </w:r>
                      <w:r w:rsidR="000D3267">
                        <w:rPr>
                          <w:noProof/>
                        </w:rPr>
                        <w:t>13</w:t>
                      </w:r>
                      <w:r>
                        <w:fldChar w:fldCharType="end"/>
                      </w:r>
                      <w:r>
                        <w:t xml:space="preserve"> - Diagrama de vista lógica de nível 1</w:t>
                      </w:r>
                      <w:bookmarkEnd w:id="37"/>
                    </w:p>
                  </w:txbxContent>
                </v:textbox>
                <w10:wrap type="square"/>
              </v:shape>
            </w:pict>
          </mc:Fallback>
        </mc:AlternateContent>
      </w:r>
      <w:r w:rsidRPr="00EB0EE6">
        <w:rPr>
          <w:noProof/>
        </w:rPr>
        <w:drawing>
          <wp:anchor distT="0" distB="0" distL="114300" distR="114300" simplePos="0" relativeHeight="252340225" behindDoc="0" locked="0" layoutInCell="1" allowOverlap="1" wp14:anchorId="3D95164A" wp14:editId="213DD4F1">
            <wp:simplePos x="0" y="0"/>
            <wp:positionH relativeFrom="margin">
              <wp:align>left</wp:align>
            </wp:positionH>
            <wp:positionV relativeFrom="paragraph">
              <wp:posOffset>8890</wp:posOffset>
            </wp:positionV>
            <wp:extent cx="3029373" cy="3248478"/>
            <wp:effectExtent l="0" t="0" r="0" b="0"/>
            <wp:wrapSquare wrapText="bothSides"/>
            <wp:docPr id="62138348" name="Imagem 1" descr="Uma imagem com texto, captura de ecrã, diagram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8348" name="Imagem 1" descr="Uma imagem com texto, captura de ecrã, diagrama, design&#10;&#10;Descrição gerada automaticamente"/>
                    <pic:cNvPicPr/>
                  </pic:nvPicPr>
                  <pic:blipFill>
                    <a:blip r:embed="rId56"/>
                    <a:stretch>
                      <a:fillRect/>
                    </a:stretch>
                  </pic:blipFill>
                  <pic:spPr>
                    <a:xfrm>
                      <a:off x="0" y="0"/>
                      <a:ext cx="3029373" cy="3248478"/>
                    </a:xfrm>
                    <a:prstGeom prst="rect">
                      <a:avLst/>
                    </a:prstGeom>
                  </pic:spPr>
                </pic:pic>
              </a:graphicData>
            </a:graphic>
          </wp:anchor>
        </w:drawing>
      </w:r>
    </w:p>
    <w:p w14:paraId="3C2D92A6" w14:textId="77777777" w:rsidR="00FA1D32" w:rsidRDefault="00FA1D32" w:rsidP="000377AD">
      <w:pPr>
        <w:ind w:firstLine="567"/>
      </w:pPr>
    </w:p>
    <w:p w14:paraId="65C91C08" w14:textId="77777777" w:rsidR="00FA1D32" w:rsidRDefault="00FA1D32" w:rsidP="000377AD">
      <w:pPr>
        <w:ind w:firstLine="567"/>
      </w:pPr>
    </w:p>
    <w:p w14:paraId="505F0960" w14:textId="77777777" w:rsidR="00FA1D32" w:rsidRDefault="00FA1D32" w:rsidP="000377AD">
      <w:pPr>
        <w:ind w:firstLine="567"/>
      </w:pPr>
    </w:p>
    <w:p w14:paraId="785530E0" w14:textId="77777777" w:rsidR="00FA1D32" w:rsidRDefault="00FA1D32" w:rsidP="000377AD">
      <w:pPr>
        <w:ind w:firstLine="567"/>
      </w:pPr>
    </w:p>
    <w:p w14:paraId="141A1A30" w14:textId="77777777" w:rsidR="00FA1D32" w:rsidRDefault="00FA1D32" w:rsidP="000377AD">
      <w:pPr>
        <w:ind w:firstLine="567"/>
      </w:pPr>
    </w:p>
    <w:p w14:paraId="5A50D0E7" w14:textId="77777777" w:rsidR="00FA1D32" w:rsidRDefault="00FA1D32" w:rsidP="000377AD">
      <w:pPr>
        <w:ind w:firstLine="567"/>
      </w:pPr>
    </w:p>
    <w:p w14:paraId="4968F6E8" w14:textId="77777777" w:rsidR="00FA1D32" w:rsidRDefault="00FA1D32" w:rsidP="000377AD">
      <w:pPr>
        <w:ind w:firstLine="567"/>
      </w:pPr>
    </w:p>
    <w:p w14:paraId="3A572639" w14:textId="77777777" w:rsidR="00FA1D32" w:rsidRDefault="00FA1D32" w:rsidP="000377AD">
      <w:pPr>
        <w:ind w:firstLine="567"/>
      </w:pPr>
    </w:p>
    <w:p w14:paraId="1F08ED39" w14:textId="77777777" w:rsidR="00FA1D32" w:rsidRDefault="00FA1D32" w:rsidP="000377AD">
      <w:pPr>
        <w:ind w:firstLine="567"/>
      </w:pPr>
    </w:p>
    <w:p w14:paraId="29999448" w14:textId="77777777" w:rsidR="00EB0EE6" w:rsidRDefault="00EB0EE6" w:rsidP="000377AD">
      <w:pPr>
        <w:ind w:firstLine="567"/>
      </w:pPr>
    </w:p>
    <w:p w14:paraId="07B3CCAF" w14:textId="77777777" w:rsidR="00EB0EE6" w:rsidRDefault="00EB0EE6" w:rsidP="000377AD">
      <w:pPr>
        <w:ind w:firstLine="567"/>
      </w:pPr>
    </w:p>
    <w:p w14:paraId="503E987E" w14:textId="7D8711F5" w:rsidR="001E2954" w:rsidRDefault="001E2954" w:rsidP="001E2954">
      <w:pPr>
        <w:ind w:firstLine="567"/>
      </w:pPr>
      <w:r>
        <w:t xml:space="preserve">Na figura </w:t>
      </w:r>
      <w:r w:rsidR="000D3267">
        <w:t>14</w:t>
      </w:r>
      <w:r>
        <w:t xml:space="preserve">, encontra-se representado o diagrama de vista lógica de nível 2. O componente PESTI representa o projeto todo contém pastas que são a </w:t>
      </w:r>
      <w:r w:rsidRPr="002807C5">
        <w:rPr>
          <w:i/>
          <w:iCs/>
        </w:rPr>
        <w:t>dashboard</w:t>
      </w:r>
      <w:r>
        <w:t xml:space="preserve">, </w:t>
      </w:r>
      <w:r w:rsidRPr="002807C5">
        <w:rPr>
          <w:i/>
          <w:iCs/>
        </w:rPr>
        <w:t>ui</w:t>
      </w:r>
      <w:r>
        <w:t xml:space="preserve">, </w:t>
      </w:r>
      <w:r w:rsidRPr="002807C5">
        <w:rPr>
          <w:i/>
          <w:iCs/>
        </w:rPr>
        <w:t>lib</w:t>
      </w:r>
      <w:r>
        <w:t xml:space="preserve"> </w:t>
      </w:r>
      <w:r w:rsidR="002807C5">
        <w:t xml:space="preserve">e </w:t>
      </w:r>
      <w:r>
        <w:t xml:space="preserve">a </w:t>
      </w:r>
      <w:r w:rsidRPr="002807C5">
        <w:rPr>
          <w:i/>
          <w:iCs/>
        </w:rPr>
        <w:t>api</w:t>
      </w:r>
      <w:r>
        <w:t>.</w:t>
      </w:r>
      <w:r w:rsidR="006F589C">
        <w:t xml:space="preserve"> A </w:t>
      </w:r>
      <w:r w:rsidR="002807C5">
        <w:t xml:space="preserve">pasta </w:t>
      </w:r>
      <w:r w:rsidR="006F589C" w:rsidRPr="002807C5">
        <w:rPr>
          <w:i/>
          <w:iCs/>
        </w:rPr>
        <w:t>dashboard</w:t>
      </w:r>
      <w:r w:rsidR="005A5979">
        <w:t xml:space="preserve"> </w:t>
      </w:r>
      <w:r w:rsidR="002807C5">
        <w:t>que representa as diferentes páginas do projeto</w:t>
      </w:r>
      <w:r w:rsidR="005A5979">
        <w:t xml:space="preserve"> requer</w:t>
      </w:r>
      <w:r>
        <w:t xml:space="preserve"> a API do Azure AD que foi responsável pela criação do login através do </w:t>
      </w:r>
      <w:r w:rsidRPr="00E55DA1">
        <w:rPr>
          <w:i/>
          <w:iCs/>
        </w:rPr>
        <w:t>Microsoft 365</w:t>
      </w:r>
      <w:r>
        <w:t xml:space="preserve"> para que o utilizador que já possui conta na organização, neste caso o UI1, possa aceder à aplicação.</w:t>
      </w:r>
    </w:p>
    <w:p w14:paraId="41480012" w14:textId="6C7A0CF6" w:rsidR="00AD4547" w:rsidRDefault="00AD4547" w:rsidP="001E2954">
      <w:pPr>
        <w:ind w:firstLine="567"/>
      </w:pPr>
      <w:r>
        <w:t xml:space="preserve">A pasta </w:t>
      </w:r>
      <w:r w:rsidRPr="00436473">
        <w:rPr>
          <w:i/>
          <w:iCs/>
        </w:rPr>
        <w:t>api</w:t>
      </w:r>
      <w:r w:rsidR="000E08DD">
        <w:t xml:space="preserve">, que representa o </w:t>
      </w:r>
      <w:r w:rsidR="000E08DD" w:rsidRPr="000E08DD">
        <w:rPr>
          <w:i/>
          <w:iCs/>
        </w:rPr>
        <w:t>backend</w:t>
      </w:r>
      <w:r w:rsidR="000E08DD">
        <w:t xml:space="preserve"> da aplicação,</w:t>
      </w:r>
      <w:r>
        <w:t xml:space="preserve"> armazena as informações sobre as salas e as reuniões</w:t>
      </w:r>
      <w:r w:rsidR="00AF1C76">
        <w:t xml:space="preserve"> provenientes da base de dados</w:t>
      </w:r>
      <w:r w:rsidR="007F0C78">
        <w:t xml:space="preserve"> </w:t>
      </w:r>
      <w:r w:rsidR="00F17E35">
        <w:t xml:space="preserve">em APIs separadas que vão requeridas pela pasta </w:t>
      </w:r>
      <w:r w:rsidR="00F17E35" w:rsidRPr="008064FC">
        <w:rPr>
          <w:i/>
          <w:iCs/>
        </w:rPr>
        <w:t>lib</w:t>
      </w:r>
      <w:r w:rsidR="00F17E35">
        <w:t xml:space="preserve"> onde os dados vão ser tratados para serem exibidos nas páginas da aplicação.</w:t>
      </w:r>
      <w:r w:rsidR="008064FC">
        <w:t xml:space="preserve"> A pasta </w:t>
      </w:r>
      <w:r w:rsidR="008064FC" w:rsidRPr="005D79FE">
        <w:rPr>
          <w:i/>
          <w:iCs/>
        </w:rPr>
        <w:t>ui</w:t>
      </w:r>
      <w:r w:rsidR="008064FC">
        <w:t xml:space="preserve"> trata da disposição dos vários componentes da página</w:t>
      </w:r>
      <w:r w:rsidR="00A96A8E">
        <w:t xml:space="preserve"> e por vezes vão utilizar os dados definidos na pasta </w:t>
      </w:r>
      <w:r w:rsidR="00A96A8E" w:rsidRPr="005D79FE">
        <w:rPr>
          <w:i/>
          <w:iCs/>
        </w:rPr>
        <w:t>lib</w:t>
      </w:r>
      <w:r w:rsidR="00A96A8E">
        <w:t>.</w:t>
      </w:r>
      <w:r w:rsidR="005D79FE">
        <w:t xml:space="preserve"> Os dados da pasta </w:t>
      </w:r>
      <w:r w:rsidR="005D79FE" w:rsidRPr="005D79FE">
        <w:rPr>
          <w:i/>
          <w:iCs/>
        </w:rPr>
        <w:t>lib</w:t>
      </w:r>
      <w:r w:rsidR="005D79FE">
        <w:t xml:space="preserve"> por vezes são encaminhados diretamente para as páginas da aplicação.</w:t>
      </w:r>
    </w:p>
    <w:p w14:paraId="45BD0005" w14:textId="77777777" w:rsidR="001E2954" w:rsidRDefault="001E2954" w:rsidP="000377AD">
      <w:pPr>
        <w:ind w:firstLine="567"/>
      </w:pPr>
    </w:p>
    <w:p w14:paraId="3BB0908B" w14:textId="77777777" w:rsidR="001E2954" w:rsidRDefault="001E2954" w:rsidP="000377AD">
      <w:pPr>
        <w:ind w:firstLine="567"/>
      </w:pPr>
    </w:p>
    <w:p w14:paraId="1DCA7E8A" w14:textId="77777777" w:rsidR="001E2954" w:rsidRDefault="001E2954" w:rsidP="000377AD">
      <w:pPr>
        <w:ind w:firstLine="567"/>
      </w:pPr>
    </w:p>
    <w:p w14:paraId="4FAD5D58" w14:textId="77777777" w:rsidR="001E2954" w:rsidRDefault="001E2954" w:rsidP="000377AD">
      <w:pPr>
        <w:ind w:firstLine="567"/>
      </w:pPr>
    </w:p>
    <w:p w14:paraId="3D26D630" w14:textId="77777777" w:rsidR="00C87F2C" w:rsidRDefault="00C87F2C" w:rsidP="007D51CD"/>
    <w:p w14:paraId="4372267E" w14:textId="4B64575F" w:rsidR="00C87F2C" w:rsidRDefault="00C87F2C" w:rsidP="00590586">
      <w:pPr>
        <w:ind w:firstLine="567"/>
      </w:pPr>
      <w:r>
        <w:rPr>
          <w:noProof/>
        </w:rPr>
        <w:lastRenderedPageBreak/>
        <mc:AlternateContent>
          <mc:Choice Requires="wps">
            <w:drawing>
              <wp:anchor distT="0" distB="0" distL="114300" distR="114300" simplePos="0" relativeHeight="252346369" behindDoc="0" locked="0" layoutInCell="1" allowOverlap="1" wp14:anchorId="20154131" wp14:editId="2655B119">
                <wp:simplePos x="0" y="0"/>
                <wp:positionH relativeFrom="margin">
                  <wp:align>right</wp:align>
                </wp:positionH>
                <wp:positionV relativeFrom="paragraph">
                  <wp:posOffset>4972050</wp:posOffset>
                </wp:positionV>
                <wp:extent cx="5278120" cy="635"/>
                <wp:effectExtent l="0" t="0" r="0" b="0"/>
                <wp:wrapSquare wrapText="bothSides"/>
                <wp:docPr id="692375520"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236F5FAA" w14:textId="42C03B35" w:rsidR="006F589C" w:rsidRPr="002B24E8" w:rsidRDefault="006F589C" w:rsidP="006F589C">
                            <w:pPr>
                              <w:pStyle w:val="Legenda"/>
                              <w:rPr>
                                <w:rFonts w:cs="Calibri"/>
                              </w:rPr>
                            </w:pPr>
                            <w:bookmarkStart w:id="38" w:name="_Toc176903431"/>
                            <w:r>
                              <w:t xml:space="preserve">Figura </w:t>
                            </w:r>
                            <w:r>
                              <w:fldChar w:fldCharType="begin"/>
                            </w:r>
                            <w:r>
                              <w:instrText xml:space="preserve"> SEQ Figura \* ARABIC </w:instrText>
                            </w:r>
                            <w:r>
                              <w:fldChar w:fldCharType="separate"/>
                            </w:r>
                            <w:r w:rsidR="000D3267">
                              <w:rPr>
                                <w:noProof/>
                              </w:rPr>
                              <w:t>14</w:t>
                            </w:r>
                            <w:r>
                              <w:fldChar w:fldCharType="end"/>
                            </w:r>
                            <w:r>
                              <w:t xml:space="preserve"> - Diagrama de vista lógica de nível 2</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54131" id="_x0000_s1030" type="#_x0000_t202" style="position:absolute;left:0;text-align:left;margin-left:364.4pt;margin-top:391.5pt;width:415.6pt;height:.05pt;z-index:25234636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GqSGgIAAD8EAAAOAAAAZHJzL2Uyb0RvYy54bWysU8Fu2zAMvQ/YPwi6L06yt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" stroked="f">
                <v:textbox style="mso-fit-shape-to-text:t" inset="0,0,0,0">
                  <w:txbxContent>
                    <w:p w14:paraId="236F5FAA" w14:textId="42C03B35" w:rsidR="006F589C" w:rsidRPr="002B24E8" w:rsidRDefault="006F589C" w:rsidP="006F589C">
                      <w:pPr>
                        <w:pStyle w:val="Legenda"/>
                        <w:rPr>
                          <w:rFonts w:cs="Calibri"/>
                        </w:rPr>
                      </w:pPr>
                      <w:bookmarkStart w:id="39" w:name="_Toc176903431"/>
                      <w:r>
                        <w:t xml:space="preserve">Figura </w:t>
                      </w:r>
                      <w:r>
                        <w:fldChar w:fldCharType="begin"/>
                      </w:r>
                      <w:r>
                        <w:instrText xml:space="preserve"> SEQ Figura \* ARABIC </w:instrText>
                      </w:r>
                      <w:r>
                        <w:fldChar w:fldCharType="separate"/>
                      </w:r>
                      <w:r w:rsidR="000D3267">
                        <w:rPr>
                          <w:noProof/>
                        </w:rPr>
                        <w:t>14</w:t>
                      </w:r>
                      <w:r>
                        <w:fldChar w:fldCharType="end"/>
                      </w:r>
                      <w:r>
                        <w:t xml:space="preserve"> - Diagrama de vista lógica de nível 2</w:t>
                      </w:r>
                      <w:bookmarkEnd w:id="39"/>
                    </w:p>
                  </w:txbxContent>
                </v:textbox>
                <w10:wrap type="square" anchorx="margin"/>
              </v:shape>
            </w:pict>
          </mc:Fallback>
        </mc:AlternateContent>
      </w:r>
      <w:r w:rsidRPr="00590586">
        <w:rPr>
          <w:noProof/>
        </w:rPr>
        <w:drawing>
          <wp:anchor distT="0" distB="0" distL="114300" distR="114300" simplePos="0" relativeHeight="252356609" behindDoc="0" locked="0" layoutInCell="1" allowOverlap="1" wp14:anchorId="794CF2D2" wp14:editId="728D89A6">
            <wp:simplePos x="0" y="0"/>
            <wp:positionH relativeFrom="margin">
              <wp:align>right</wp:align>
            </wp:positionH>
            <wp:positionV relativeFrom="paragraph">
              <wp:posOffset>0</wp:posOffset>
            </wp:positionV>
            <wp:extent cx="5278120" cy="4815840"/>
            <wp:effectExtent l="0" t="0" r="0" b="3810"/>
            <wp:wrapSquare wrapText="bothSides"/>
            <wp:docPr id="227595196" name="Imagem 1" descr="Uma imagem com texto, diagrama, Esque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95196" name="Imagem 1" descr="Uma imagem com texto, diagrama, Esquema, file&#10;&#10;Descrição gerada automaticamente"/>
                    <pic:cNvPicPr/>
                  </pic:nvPicPr>
                  <pic:blipFill>
                    <a:blip r:embed="rId57"/>
                    <a:stretch>
                      <a:fillRect/>
                    </a:stretch>
                  </pic:blipFill>
                  <pic:spPr>
                    <a:xfrm>
                      <a:off x="0" y="0"/>
                      <a:ext cx="5278120" cy="4815840"/>
                    </a:xfrm>
                    <a:prstGeom prst="rect">
                      <a:avLst/>
                    </a:prstGeom>
                  </pic:spPr>
                </pic:pic>
              </a:graphicData>
            </a:graphic>
          </wp:anchor>
        </w:drawing>
      </w:r>
    </w:p>
    <w:p w14:paraId="632654D4" w14:textId="66D23164" w:rsidR="0050610E" w:rsidRDefault="00C87F2C" w:rsidP="00590586">
      <w:pPr>
        <w:ind w:firstLine="567"/>
      </w:pPr>
      <w:r>
        <w:t xml:space="preserve">Na figura </w:t>
      </w:r>
      <w:r w:rsidR="000D3267">
        <w:t>15</w:t>
      </w:r>
      <w:r>
        <w:t xml:space="preserve">, </w:t>
      </w:r>
      <w:r w:rsidR="00F50B2D">
        <w:t xml:space="preserve">temos um diagrama de vista lógica de nível 2 alternativo. </w:t>
      </w:r>
      <w:r w:rsidR="0050610E">
        <w:t>Tendo em conta que o</w:t>
      </w:r>
      <w:r w:rsidR="009D6BE0">
        <w:t xml:space="preserve"> processo de </w:t>
      </w:r>
      <w:r w:rsidR="009D6BE0" w:rsidRPr="00FD3188">
        <w:rPr>
          <w:i/>
          <w:iCs/>
        </w:rPr>
        <w:t>login</w:t>
      </w:r>
      <w:r w:rsidR="009D6BE0">
        <w:t xml:space="preserve"> foi abordado vagamente no diagrama de vista lógica de nível 1</w:t>
      </w:r>
      <w:r w:rsidR="0078236E">
        <w:t xml:space="preserve"> e que o </w:t>
      </w:r>
      <w:r w:rsidR="00A622E4">
        <w:t xml:space="preserve">utilizador precisa de efetuar </w:t>
      </w:r>
      <w:r w:rsidR="00A622E4" w:rsidRPr="00DE5BAE">
        <w:rPr>
          <w:i/>
          <w:iCs/>
        </w:rPr>
        <w:t>login</w:t>
      </w:r>
      <w:r w:rsidR="00A622E4">
        <w:t xml:space="preserve"> com as credenciais da organização para </w:t>
      </w:r>
      <w:r w:rsidR="00896EB4">
        <w:t xml:space="preserve">poder ter acesso às funcionalidades da </w:t>
      </w:r>
      <w:r w:rsidR="002C6F84">
        <w:t xml:space="preserve">aplicação, foi elaborado um diagrama de vista lógica de nível 2 </w:t>
      </w:r>
      <w:r w:rsidR="00121276">
        <w:t xml:space="preserve">que irá salientar a importância do </w:t>
      </w:r>
      <w:r w:rsidR="00121276" w:rsidRPr="00DE5BAE">
        <w:rPr>
          <w:i/>
          <w:iCs/>
        </w:rPr>
        <w:t>login</w:t>
      </w:r>
      <w:r w:rsidR="001E0C6B">
        <w:t>, analisando</w:t>
      </w:r>
      <w:r w:rsidR="00A11D96">
        <w:t xml:space="preserve"> assim</w:t>
      </w:r>
      <w:r w:rsidR="001E0C6B">
        <w:t xml:space="preserve"> todo</w:t>
      </w:r>
      <w:r w:rsidR="00121276">
        <w:t xml:space="preserve"> o processo d</w:t>
      </w:r>
      <w:r w:rsidR="00A11D96">
        <w:t xml:space="preserve">o </w:t>
      </w:r>
      <w:r w:rsidR="00A11D96" w:rsidRPr="00DE5BAE">
        <w:rPr>
          <w:i/>
          <w:iCs/>
        </w:rPr>
        <w:t>login</w:t>
      </w:r>
      <w:r w:rsidR="00A11D96">
        <w:t xml:space="preserve"> mais detalhadamente e de uma forma mais ampla que no diagrama de vista lógica de nível 1.</w:t>
      </w:r>
    </w:p>
    <w:p w14:paraId="091D7C22" w14:textId="0AEC114A" w:rsidR="00C87F2C" w:rsidRPr="00DA4E82" w:rsidRDefault="00F24E32" w:rsidP="004A41D8">
      <w:pPr>
        <w:ind w:firstLine="567"/>
      </w:pPr>
      <w:r>
        <w:t xml:space="preserve">A pasta </w:t>
      </w:r>
      <w:r w:rsidRPr="00F24E32">
        <w:rPr>
          <w:i/>
          <w:iCs/>
        </w:rPr>
        <w:t>“/api/auth/nextauth”</w:t>
      </w:r>
      <w:r w:rsidR="007D506E">
        <w:t xml:space="preserve"> que está localizada no </w:t>
      </w:r>
      <w:r w:rsidR="007D506E" w:rsidRPr="007D506E">
        <w:rPr>
          <w:i/>
          <w:iCs/>
        </w:rPr>
        <w:t>backend</w:t>
      </w:r>
      <w:r>
        <w:t xml:space="preserve"> </w:t>
      </w:r>
      <w:r w:rsidR="00DB4249">
        <w:t xml:space="preserve">contém um ficheiro onde estão as informações necessárias para o </w:t>
      </w:r>
      <w:r w:rsidR="00DB4249" w:rsidRPr="00DB4249">
        <w:rPr>
          <w:i/>
          <w:iCs/>
        </w:rPr>
        <w:t>login</w:t>
      </w:r>
      <w:r w:rsidR="00DB4249">
        <w:t xml:space="preserve"> </w:t>
      </w:r>
      <w:r w:rsidR="00165A19">
        <w:t xml:space="preserve">e que é </w:t>
      </w:r>
      <w:r w:rsidR="00363E8E">
        <w:t xml:space="preserve">requerido da API do Azure AD onde foram criadas essas configurações. </w:t>
      </w:r>
      <w:r w:rsidR="002746DE">
        <w:t xml:space="preserve">A pasta </w:t>
      </w:r>
      <w:r w:rsidR="002746DE" w:rsidRPr="002746DE">
        <w:rPr>
          <w:i/>
          <w:iCs/>
        </w:rPr>
        <w:t>dashboard</w:t>
      </w:r>
      <w:r w:rsidR="002746DE">
        <w:t xml:space="preserve"> representa as páginas da aplicação</w:t>
      </w:r>
      <w:r w:rsidR="00136EDF">
        <w:t xml:space="preserve"> e o utilizador necessita de inserir as suas credenciais para poder aceder às mesmas</w:t>
      </w:r>
      <w:r w:rsidR="00DA4E82">
        <w:t>. Para esse efeito, esta pasta</w:t>
      </w:r>
      <w:r w:rsidR="002746DE">
        <w:t xml:space="preserve"> requer a informação </w:t>
      </w:r>
      <w:r w:rsidR="002D1A1E">
        <w:t xml:space="preserve">a partir da API </w:t>
      </w:r>
      <w:r w:rsidR="00DA4E82">
        <w:rPr>
          <w:i/>
          <w:iCs/>
        </w:rPr>
        <w:t>login.</w:t>
      </w:r>
    </w:p>
    <w:p w14:paraId="07F2F51C" w14:textId="66203542" w:rsidR="00C87F2C" w:rsidRDefault="00C129CD" w:rsidP="00590586">
      <w:pPr>
        <w:ind w:firstLine="567"/>
      </w:pPr>
      <w:r>
        <w:rPr>
          <w:noProof/>
        </w:rPr>
        <w:lastRenderedPageBreak/>
        <mc:AlternateContent>
          <mc:Choice Requires="wps">
            <w:drawing>
              <wp:anchor distT="0" distB="0" distL="114300" distR="114300" simplePos="0" relativeHeight="252372993" behindDoc="0" locked="0" layoutInCell="1" allowOverlap="1" wp14:anchorId="7CA81ECE" wp14:editId="542F12C7">
                <wp:simplePos x="0" y="0"/>
                <wp:positionH relativeFrom="column">
                  <wp:posOffset>0</wp:posOffset>
                </wp:positionH>
                <wp:positionV relativeFrom="paragraph">
                  <wp:posOffset>5906135</wp:posOffset>
                </wp:positionV>
                <wp:extent cx="3390900" cy="635"/>
                <wp:effectExtent l="0" t="0" r="0" b="0"/>
                <wp:wrapSquare wrapText="bothSides"/>
                <wp:docPr id="1254082673" name="Caixa de texto 1"/>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14:paraId="2D448920" w14:textId="30215BA3" w:rsidR="00C129CD" w:rsidRPr="00451F64" w:rsidRDefault="00C129CD" w:rsidP="00C129CD">
                            <w:pPr>
                              <w:pStyle w:val="Legenda"/>
                              <w:rPr>
                                <w:rFonts w:cs="Calibri"/>
                              </w:rPr>
                            </w:pPr>
                            <w:bookmarkStart w:id="40" w:name="_Toc176903432"/>
                            <w:r>
                              <w:t xml:space="preserve">Figura </w:t>
                            </w:r>
                            <w:r>
                              <w:fldChar w:fldCharType="begin"/>
                            </w:r>
                            <w:r>
                              <w:instrText xml:space="preserve"> SEQ Figura \* ARABIC </w:instrText>
                            </w:r>
                            <w:r>
                              <w:fldChar w:fldCharType="separate"/>
                            </w:r>
                            <w:r w:rsidR="000D3267">
                              <w:rPr>
                                <w:noProof/>
                              </w:rPr>
                              <w:t>15</w:t>
                            </w:r>
                            <w:r>
                              <w:fldChar w:fldCharType="end"/>
                            </w:r>
                            <w:r>
                              <w:t xml:space="preserve"> - Diagrama de vista lógica de nível 2 alternativo</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81ECE" id="_x0000_s1031" type="#_x0000_t202" style="position:absolute;left:0;text-align:left;margin-left:0;margin-top:465.05pt;width:267pt;height:.05pt;z-index:2523729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" stroked="f">
                <v:textbox style="mso-fit-shape-to-text:t" inset="0,0,0,0">
                  <w:txbxContent>
                    <w:p w14:paraId="2D448920" w14:textId="30215BA3" w:rsidR="00C129CD" w:rsidRPr="00451F64" w:rsidRDefault="00C129CD" w:rsidP="00C129CD">
                      <w:pPr>
                        <w:pStyle w:val="Legenda"/>
                        <w:rPr>
                          <w:rFonts w:cs="Calibri"/>
                        </w:rPr>
                      </w:pPr>
                      <w:bookmarkStart w:id="41" w:name="_Toc176903432"/>
                      <w:r>
                        <w:t xml:space="preserve">Figura </w:t>
                      </w:r>
                      <w:r>
                        <w:fldChar w:fldCharType="begin"/>
                      </w:r>
                      <w:r>
                        <w:instrText xml:space="preserve"> SEQ Figura \* ARABIC </w:instrText>
                      </w:r>
                      <w:r>
                        <w:fldChar w:fldCharType="separate"/>
                      </w:r>
                      <w:r w:rsidR="000D3267">
                        <w:rPr>
                          <w:noProof/>
                        </w:rPr>
                        <w:t>15</w:t>
                      </w:r>
                      <w:r>
                        <w:fldChar w:fldCharType="end"/>
                      </w:r>
                      <w:r>
                        <w:t xml:space="preserve"> - Diagrama de vista lógica de nível 2 alternativo</w:t>
                      </w:r>
                      <w:bookmarkEnd w:id="41"/>
                    </w:p>
                  </w:txbxContent>
                </v:textbox>
                <w10:wrap type="square"/>
              </v:shape>
            </w:pict>
          </mc:Fallback>
        </mc:AlternateContent>
      </w:r>
      <w:r w:rsidRPr="00C129CD">
        <w:rPr>
          <w:noProof/>
        </w:rPr>
        <w:drawing>
          <wp:anchor distT="0" distB="0" distL="114300" distR="114300" simplePos="0" relativeHeight="252370945" behindDoc="0" locked="0" layoutInCell="1" allowOverlap="1" wp14:anchorId="435F4C31" wp14:editId="59B9369A">
            <wp:simplePos x="0" y="0"/>
            <wp:positionH relativeFrom="margin">
              <wp:align>left</wp:align>
            </wp:positionH>
            <wp:positionV relativeFrom="paragraph">
              <wp:posOffset>0</wp:posOffset>
            </wp:positionV>
            <wp:extent cx="3391373" cy="5849166"/>
            <wp:effectExtent l="0" t="0" r="0" b="0"/>
            <wp:wrapSquare wrapText="bothSides"/>
            <wp:docPr id="687343893" name="Imagem 1" descr="Uma imagem com texto, diagrama, captura de ecrã, Esque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43893" name="Imagem 1" descr="Uma imagem com texto, diagrama, captura de ecrã, Esquema&#10;&#10;Descrição gerada automaticamente"/>
                    <pic:cNvPicPr/>
                  </pic:nvPicPr>
                  <pic:blipFill>
                    <a:blip r:embed="rId58"/>
                    <a:stretch>
                      <a:fillRect/>
                    </a:stretch>
                  </pic:blipFill>
                  <pic:spPr>
                    <a:xfrm>
                      <a:off x="0" y="0"/>
                      <a:ext cx="3391373" cy="5849166"/>
                    </a:xfrm>
                    <a:prstGeom prst="rect">
                      <a:avLst/>
                    </a:prstGeom>
                  </pic:spPr>
                </pic:pic>
              </a:graphicData>
            </a:graphic>
          </wp:anchor>
        </w:drawing>
      </w:r>
    </w:p>
    <w:p w14:paraId="5B574F8D" w14:textId="44453EB3" w:rsidR="00C87F2C" w:rsidRDefault="00C87F2C" w:rsidP="00590586">
      <w:pPr>
        <w:ind w:firstLine="567"/>
      </w:pPr>
    </w:p>
    <w:p w14:paraId="1B70A72B" w14:textId="7BC097A4" w:rsidR="00C87F2C" w:rsidRDefault="00C87F2C" w:rsidP="00590586">
      <w:pPr>
        <w:ind w:firstLine="567"/>
      </w:pPr>
    </w:p>
    <w:p w14:paraId="4173801C" w14:textId="77777777" w:rsidR="00C87F2C" w:rsidRDefault="00C87F2C" w:rsidP="00590586">
      <w:pPr>
        <w:ind w:firstLine="567"/>
      </w:pPr>
    </w:p>
    <w:p w14:paraId="48391277" w14:textId="77777777" w:rsidR="00C129CD" w:rsidRDefault="00C129CD" w:rsidP="00590586">
      <w:pPr>
        <w:ind w:firstLine="567"/>
      </w:pPr>
    </w:p>
    <w:p w14:paraId="469ECC5A" w14:textId="77777777" w:rsidR="00C129CD" w:rsidRDefault="00C129CD" w:rsidP="00590586">
      <w:pPr>
        <w:ind w:firstLine="567"/>
      </w:pPr>
    </w:p>
    <w:p w14:paraId="3F1A0AF1" w14:textId="77777777" w:rsidR="00C129CD" w:rsidRDefault="00C129CD" w:rsidP="00590586">
      <w:pPr>
        <w:ind w:firstLine="567"/>
      </w:pPr>
    </w:p>
    <w:p w14:paraId="7CA55483" w14:textId="77777777" w:rsidR="00C129CD" w:rsidRDefault="00C129CD" w:rsidP="00590586">
      <w:pPr>
        <w:ind w:firstLine="567"/>
      </w:pPr>
    </w:p>
    <w:p w14:paraId="667F7156" w14:textId="77777777" w:rsidR="00C129CD" w:rsidRDefault="00C129CD" w:rsidP="00590586">
      <w:pPr>
        <w:ind w:firstLine="567"/>
      </w:pPr>
    </w:p>
    <w:p w14:paraId="2807F5DE" w14:textId="77777777" w:rsidR="00C129CD" w:rsidRDefault="00C129CD" w:rsidP="00590586">
      <w:pPr>
        <w:ind w:firstLine="567"/>
      </w:pPr>
    </w:p>
    <w:p w14:paraId="69E56D91" w14:textId="77777777" w:rsidR="00C129CD" w:rsidRDefault="00C129CD" w:rsidP="00590586">
      <w:pPr>
        <w:ind w:firstLine="567"/>
      </w:pPr>
    </w:p>
    <w:p w14:paraId="750712CF" w14:textId="77777777" w:rsidR="00C129CD" w:rsidRDefault="00C129CD" w:rsidP="00590586">
      <w:pPr>
        <w:ind w:firstLine="567"/>
      </w:pPr>
    </w:p>
    <w:p w14:paraId="092B5123" w14:textId="77777777" w:rsidR="00C129CD" w:rsidRDefault="00C129CD" w:rsidP="00590586">
      <w:pPr>
        <w:ind w:firstLine="567"/>
      </w:pPr>
    </w:p>
    <w:p w14:paraId="38AABD15" w14:textId="77777777" w:rsidR="00C129CD" w:rsidRDefault="00C129CD" w:rsidP="00590586">
      <w:pPr>
        <w:ind w:firstLine="567"/>
      </w:pPr>
    </w:p>
    <w:p w14:paraId="5F8DA7AF" w14:textId="77777777" w:rsidR="00C129CD" w:rsidRDefault="00C129CD" w:rsidP="00590586">
      <w:pPr>
        <w:ind w:firstLine="567"/>
      </w:pPr>
    </w:p>
    <w:p w14:paraId="7CB72B3B" w14:textId="77777777" w:rsidR="00C129CD" w:rsidRDefault="00C129CD" w:rsidP="00590586">
      <w:pPr>
        <w:ind w:firstLine="567"/>
      </w:pPr>
    </w:p>
    <w:p w14:paraId="6B857D46" w14:textId="77777777" w:rsidR="00C129CD" w:rsidRDefault="00C129CD" w:rsidP="00590586">
      <w:pPr>
        <w:ind w:firstLine="567"/>
      </w:pPr>
    </w:p>
    <w:p w14:paraId="275CF454" w14:textId="77777777" w:rsidR="00C129CD" w:rsidRDefault="00C129CD" w:rsidP="00590586">
      <w:pPr>
        <w:ind w:firstLine="567"/>
      </w:pPr>
    </w:p>
    <w:p w14:paraId="49EA68D7" w14:textId="77777777" w:rsidR="00C129CD" w:rsidRDefault="00C129CD" w:rsidP="00590586">
      <w:pPr>
        <w:ind w:firstLine="567"/>
      </w:pPr>
    </w:p>
    <w:p w14:paraId="1C6084A4" w14:textId="77777777" w:rsidR="00C129CD" w:rsidRDefault="00C129CD" w:rsidP="00590586">
      <w:pPr>
        <w:ind w:firstLine="567"/>
      </w:pPr>
    </w:p>
    <w:p w14:paraId="34F0EEF6" w14:textId="69EE127C" w:rsidR="00210B67" w:rsidRDefault="002D7F00" w:rsidP="00590586">
      <w:pPr>
        <w:ind w:firstLine="567"/>
      </w:pPr>
      <w:r>
        <w:t xml:space="preserve">Na figura </w:t>
      </w:r>
      <w:r w:rsidR="000D3267">
        <w:t>16</w:t>
      </w:r>
      <w:r>
        <w:t xml:space="preserve">, encontra-se representado o diagrama de vista lógica de nível 3. O componente PESTI representa o projeto todo contém pastas que são a </w:t>
      </w:r>
      <w:r w:rsidRPr="002807C5">
        <w:rPr>
          <w:i/>
          <w:iCs/>
        </w:rPr>
        <w:t>dashboard</w:t>
      </w:r>
      <w:r>
        <w:t xml:space="preserve">, </w:t>
      </w:r>
      <w:r w:rsidRPr="002807C5">
        <w:rPr>
          <w:i/>
          <w:iCs/>
        </w:rPr>
        <w:t>ui</w:t>
      </w:r>
      <w:r>
        <w:t xml:space="preserve">, </w:t>
      </w:r>
      <w:r w:rsidRPr="002807C5">
        <w:rPr>
          <w:i/>
          <w:iCs/>
        </w:rPr>
        <w:t>lib</w:t>
      </w:r>
      <w:r>
        <w:t xml:space="preserve"> e a </w:t>
      </w:r>
      <w:r w:rsidRPr="002807C5">
        <w:rPr>
          <w:i/>
          <w:iCs/>
        </w:rPr>
        <w:t>api</w:t>
      </w:r>
      <w:r>
        <w:t xml:space="preserve">. A pasta </w:t>
      </w:r>
      <w:r w:rsidRPr="002807C5">
        <w:rPr>
          <w:i/>
          <w:iCs/>
        </w:rPr>
        <w:t>dashboard</w:t>
      </w:r>
      <w:r>
        <w:t xml:space="preserve"> que representa as diferentes páginas do projeto requer a API do Azure AD que foi responsável pela criação do login através do </w:t>
      </w:r>
      <w:r w:rsidRPr="00E55DA1">
        <w:rPr>
          <w:i/>
          <w:iCs/>
        </w:rPr>
        <w:t>Microsoft 365</w:t>
      </w:r>
      <w:r>
        <w:t xml:space="preserve"> para que o utilizador que já possui conta na organização, neste caso o UI1, possa aceder à aplicação.</w:t>
      </w:r>
      <w:r w:rsidR="00210B67">
        <w:t xml:space="preserve"> A pasta </w:t>
      </w:r>
      <w:r w:rsidR="00210B67" w:rsidRPr="00210B67">
        <w:rPr>
          <w:i/>
          <w:iCs/>
        </w:rPr>
        <w:t>dashboard</w:t>
      </w:r>
      <w:r w:rsidR="00210B67">
        <w:t xml:space="preserve"> contém as pastas </w:t>
      </w:r>
      <w:r w:rsidR="00210B67" w:rsidRPr="00210B67">
        <w:rPr>
          <w:i/>
          <w:iCs/>
        </w:rPr>
        <w:t>(overview)</w:t>
      </w:r>
      <w:r w:rsidR="00210B67">
        <w:t xml:space="preserve"> e appointments que representam as secções do </w:t>
      </w:r>
      <w:r w:rsidR="00210B67" w:rsidRPr="00210B67">
        <w:rPr>
          <w:i/>
          <w:iCs/>
        </w:rPr>
        <w:t>dashboard</w:t>
      </w:r>
      <w:r w:rsidR="00210B67">
        <w:t xml:space="preserve"> onde estão representadas </w:t>
      </w:r>
      <w:r w:rsidR="00833047">
        <w:t>as salas e as reuniões</w:t>
      </w:r>
      <w:r w:rsidR="007047BE">
        <w:t>.</w:t>
      </w:r>
    </w:p>
    <w:p w14:paraId="44543696" w14:textId="77777777" w:rsidR="00E00E50" w:rsidRDefault="002D7F00" w:rsidP="002D7F00">
      <w:pPr>
        <w:ind w:firstLine="567"/>
      </w:pPr>
      <w:r>
        <w:lastRenderedPageBreak/>
        <w:t xml:space="preserve">A pasta </w:t>
      </w:r>
      <w:r w:rsidRPr="00436473">
        <w:rPr>
          <w:i/>
          <w:iCs/>
        </w:rPr>
        <w:t>api</w:t>
      </w:r>
      <w:r>
        <w:t xml:space="preserve"> </w:t>
      </w:r>
      <w:r w:rsidR="007047BE">
        <w:t xml:space="preserve">contém 2 pastas que são a </w:t>
      </w:r>
      <w:r w:rsidR="007047BE" w:rsidRPr="007047BE">
        <w:rPr>
          <w:i/>
          <w:iCs/>
        </w:rPr>
        <w:t>rooms</w:t>
      </w:r>
      <w:r w:rsidR="007047BE">
        <w:t xml:space="preserve"> e a </w:t>
      </w:r>
      <w:r w:rsidR="007047BE" w:rsidRPr="007047BE">
        <w:rPr>
          <w:i/>
          <w:iCs/>
        </w:rPr>
        <w:t>appointments</w:t>
      </w:r>
      <w:r w:rsidR="007047BE">
        <w:t xml:space="preserve"> que representam as respetivas APIs</w:t>
      </w:r>
      <w:r w:rsidR="00E00E50">
        <w:t>, onde estão armazenados separadamente os dados relativos às salas e às reuniões,</w:t>
      </w:r>
      <w:r w:rsidR="007047BE">
        <w:t xml:space="preserve"> </w:t>
      </w:r>
      <w:r>
        <w:t xml:space="preserve">que vão requeridas pela pasta </w:t>
      </w:r>
      <w:r w:rsidRPr="008064FC">
        <w:rPr>
          <w:i/>
          <w:iCs/>
        </w:rPr>
        <w:t>lib</w:t>
      </w:r>
      <w:r>
        <w:t xml:space="preserve"> onde os dados vão ser tratados para serem exibidos nas páginas da aplicação. </w:t>
      </w:r>
    </w:p>
    <w:p w14:paraId="12241B10" w14:textId="1385D996" w:rsidR="002D7F00" w:rsidRDefault="002D7F00" w:rsidP="002D7F00">
      <w:pPr>
        <w:ind w:firstLine="567"/>
      </w:pPr>
      <w:r>
        <w:t xml:space="preserve">A pasta </w:t>
      </w:r>
      <w:r w:rsidRPr="005D79FE">
        <w:rPr>
          <w:i/>
          <w:iCs/>
        </w:rPr>
        <w:t>ui</w:t>
      </w:r>
      <w:r>
        <w:t xml:space="preserve"> trata da disposição dos vários componentes da página e por vezes vão utilizar os dados definidos na pasta </w:t>
      </w:r>
      <w:r w:rsidRPr="005D79FE">
        <w:rPr>
          <w:i/>
          <w:iCs/>
        </w:rPr>
        <w:t>lib</w:t>
      </w:r>
      <w:r>
        <w:t xml:space="preserve">. Os dados da pasta </w:t>
      </w:r>
      <w:r w:rsidRPr="005D79FE">
        <w:rPr>
          <w:i/>
          <w:iCs/>
        </w:rPr>
        <w:t>lib</w:t>
      </w:r>
      <w:r>
        <w:t xml:space="preserve"> por vezes são encaminhados diretamente para as páginas da aplicação.</w:t>
      </w:r>
      <w:r w:rsidR="00C87AC6">
        <w:t xml:space="preserve"> A pasta ui apresenta 2 pastas que são a </w:t>
      </w:r>
      <w:r w:rsidR="00C87AC6" w:rsidRPr="009773FC">
        <w:rPr>
          <w:i/>
          <w:iCs/>
        </w:rPr>
        <w:t>rooms</w:t>
      </w:r>
      <w:r w:rsidR="00C87AC6">
        <w:t xml:space="preserve"> e a </w:t>
      </w:r>
      <w:r w:rsidR="00C87AC6" w:rsidRPr="009773FC">
        <w:rPr>
          <w:i/>
          <w:iCs/>
        </w:rPr>
        <w:t>appointments</w:t>
      </w:r>
      <w:r w:rsidR="00C87AC6">
        <w:t xml:space="preserve"> </w:t>
      </w:r>
      <w:r w:rsidR="00212C67">
        <w:t xml:space="preserve">que podem utilizar os dados vindo da pasta </w:t>
      </w:r>
      <w:r w:rsidR="00212C67" w:rsidRPr="00212C67">
        <w:rPr>
          <w:i/>
          <w:iCs/>
        </w:rPr>
        <w:t>lib</w:t>
      </w:r>
      <w:r w:rsidR="00212C67">
        <w:t xml:space="preserve"> </w:t>
      </w:r>
      <w:r w:rsidR="00C87AC6">
        <w:t xml:space="preserve">que representam </w:t>
      </w:r>
      <w:r w:rsidR="0051691C">
        <w:t>a disposição dos itens nas páginas associadas à</w:t>
      </w:r>
      <w:r w:rsidR="009773FC">
        <w:t xml:space="preserve">s salas e às reuniões respetivamente. </w:t>
      </w:r>
    </w:p>
    <w:p w14:paraId="37BFF5B4" w14:textId="50FCB462" w:rsidR="00212C67" w:rsidRDefault="009B15B1" w:rsidP="002D7F00">
      <w:pPr>
        <w:ind w:firstLine="567"/>
      </w:pPr>
      <w:r>
        <w:rPr>
          <w:noProof/>
        </w:rPr>
        <mc:AlternateContent>
          <mc:Choice Requires="wps">
            <w:drawing>
              <wp:anchor distT="0" distB="0" distL="114300" distR="114300" simplePos="0" relativeHeight="252354561" behindDoc="0" locked="0" layoutInCell="1" allowOverlap="1" wp14:anchorId="3A8EAF6B" wp14:editId="7B24CA2D">
                <wp:simplePos x="0" y="0"/>
                <wp:positionH relativeFrom="margin">
                  <wp:align>right</wp:align>
                </wp:positionH>
                <wp:positionV relativeFrom="paragraph">
                  <wp:posOffset>5779135</wp:posOffset>
                </wp:positionV>
                <wp:extent cx="5278120" cy="635"/>
                <wp:effectExtent l="0" t="0" r="0" b="0"/>
                <wp:wrapSquare wrapText="bothSides"/>
                <wp:docPr id="1273173796"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2E9218F6" w14:textId="0C423E4D" w:rsidR="00132351" w:rsidRPr="00977A7A" w:rsidRDefault="00132351" w:rsidP="00132351">
                            <w:pPr>
                              <w:pStyle w:val="Legenda"/>
                              <w:rPr>
                                <w:rFonts w:cs="Calibri"/>
                              </w:rPr>
                            </w:pPr>
                            <w:bookmarkStart w:id="42" w:name="_Toc176903433"/>
                            <w:r>
                              <w:t xml:space="preserve">Figura </w:t>
                            </w:r>
                            <w:r>
                              <w:fldChar w:fldCharType="begin"/>
                            </w:r>
                            <w:r>
                              <w:instrText xml:space="preserve"> SEQ Figura \* ARABIC </w:instrText>
                            </w:r>
                            <w:r>
                              <w:fldChar w:fldCharType="separate"/>
                            </w:r>
                            <w:r w:rsidR="000D3267">
                              <w:rPr>
                                <w:noProof/>
                              </w:rPr>
                              <w:t>16</w:t>
                            </w:r>
                            <w:r>
                              <w:fldChar w:fldCharType="end"/>
                            </w:r>
                            <w:r>
                              <w:t xml:space="preserve"> - Diagrama de vista lógica de nível 3</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EAF6B" id="_x0000_s1032" type="#_x0000_t202" style="position:absolute;left:0;text-align:left;margin-left:364.4pt;margin-top:455.05pt;width:415.6pt;height:.05pt;z-index:252354561;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yPYGQIAAD8EAAAOAAAAZHJzL2Uyb0RvYy54bWysU01v2zAMvQ/YfxB0X5xkaFc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N/NPdbE4uSb7bjz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" stroked="f">
                <v:textbox style="mso-fit-shape-to-text:t" inset="0,0,0,0">
                  <w:txbxContent>
                    <w:p w14:paraId="2E9218F6" w14:textId="0C423E4D" w:rsidR="00132351" w:rsidRPr="00977A7A" w:rsidRDefault="00132351" w:rsidP="00132351">
                      <w:pPr>
                        <w:pStyle w:val="Legenda"/>
                        <w:rPr>
                          <w:rFonts w:cs="Calibri"/>
                        </w:rPr>
                      </w:pPr>
                      <w:bookmarkStart w:id="43" w:name="_Toc176903433"/>
                      <w:r>
                        <w:t xml:space="preserve">Figura </w:t>
                      </w:r>
                      <w:r>
                        <w:fldChar w:fldCharType="begin"/>
                      </w:r>
                      <w:r>
                        <w:instrText xml:space="preserve"> SEQ Figura \* ARABIC </w:instrText>
                      </w:r>
                      <w:r>
                        <w:fldChar w:fldCharType="separate"/>
                      </w:r>
                      <w:r w:rsidR="000D3267">
                        <w:rPr>
                          <w:noProof/>
                        </w:rPr>
                        <w:t>16</w:t>
                      </w:r>
                      <w:r>
                        <w:fldChar w:fldCharType="end"/>
                      </w:r>
                      <w:r>
                        <w:t xml:space="preserve"> - Diagrama de vista lógica de nível 3</w:t>
                      </w:r>
                      <w:bookmarkEnd w:id="43"/>
                    </w:p>
                  </w:txbxContent>
                </v:textbox>
                <w10:wrap type="square" anchorx="margin"/>
              </v:shape>
            </w:pict>
          </mc:Fallback>
        </mc:AlternateContent>
      </w:r>
      <w:r w:rsidRPr="009B15B1">
        <w:rPr>
          <w:noProof/>
        </w:rPr>
        <w:drawing>
          <wp:anchor distT="0" distB="0" distL="114300" distR="114300" simplePos="0" relativeHeight="252358657" behindDoc="0" locked="0" layoutInCell="1" allowOverlap="1" wp14:anchorId="76257A6B" wp14:editId="050D6951">
            <wp:simplePos x="0" y="0"/>
            <wp:positionH relativeFrom="margin">
              <wp:align>right</wp:align>
            </wp:positionH>
            <wp:positionV relativeFrom="paragraph">
              <wp:posOffset>852805</wp:posOffset>
            </wp:positionV>
            <wp:extent cx="5278120" cy="4874260"/>
            <wp:effectExtent l="0" t="0" r="0" b="2540"/>
            <wp:wrapSquare wrapText="bothSides"/>
            <wp:docPr id="464785956" name="Imagem 1" descr="Uma imagem com texto, diagrama, Esque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85956" name="Imagem 1" descr="Uma imagem com texto, diagrama, Esquema, esquemático&#10;&#10;Descrição gerada automaticamente"/>
                    <pic:cNvPicPr/>
                  </pic:nvPicPr>
                  <pic:blipFill>
                    <a:blip r:embed="rId59"/>
                    <a:stretch>
                      <a:fillRect/>
                    </a:stretch>
                  </pic:blipFill>
                  <pic:spPr>
                    <a:xfrm>
                      <a:off x="0" y="0"/>
                      <a:ext cx="5278120" cy="4874260"/>
                    </a:xfrm>
                    <a:prstGeom prst="rect">
                      <a:avLst/>
                    </a:prstGeom>
                  </pic:spPr>
                </pic:pic>
              </a:graphicData>
            </a:graphic>
          </wp:anchor>
        </w:drawing>
      </w:r>
      <w:r w:rsidR="00212C67">
        <w:t xml:space="preserve">Os dados da pasta </w:t>
      </w:r>
      <w:r w:rsidR="00212C67" w:rsidRPr="00B113C7">
        <w:rPr>
          <w:i/>
          <w:iCs/>
        </w:rPr>
        <w:t>ui</w:t>
      </w:r>
      <w:r w:rsidR="00212C67">
        <w:t xml:space="preserve"> podem ser utilizados </w:t>
      </w:r>
      <w:r w:rsidR="00B113C7">
        <w:t xml:space="preserve">individualmente em cada uma das pastas dentro da pasta </w:t>
      </w:r>
      <w:r w:rsidR="00B113C7" w:rsidRPr="00B113C7">
        <w:rPr>
          <w:i/>
          <w:iCs/>
        </w:rPr>
        <w:t>dashboard</w:t>
      </w:r>
      <w:r w:rsidR="00B113C7">
        <w:t xml:space="preserve"> ou em toda a pasta, aparecendo a disposição definida em todas as páginas.</w:t>
      </w:r>
    </w:p>
    <w:p w14:paraId="0614A198" w14:textId="6D27D9C4" w:rsidR="00B93EF7" w:rsidRDefault="00955814" w:rsidP="002D7F00">
      <w:pPr>
        <w:ind w:firstLine="567"/>
      </w:pPr>
      <w:r>
        <w:lastRenderedPageBreak/>
        <w:t>Na figura 1</w:t>
      </w:r>
      <w:r w:rsidR="000D3267">
        <w:t>7</w:t>
      </w:r>
      <w:r>
        <w:t>, temos um diagrama</w:t>
      </w:r>
      <w:r w:rsidR="00325931">
        <w:t xml:space="preserve"> de vista lógica de nível 3 alternativo</w:t>
      </w:r>
      <w:r w:rsidR="00A5788E">
        <w:t>. Este diagrama foi adotado pois também é importante analisar em maior detalhe e de forma mais ampla todo o processo de obtenção dos dados</w:t>
      </w:r>
      <w:r w:rsidR="0056406F">
        <w:t xml:space="preserve"> a partir da base de dados</w:t>
      </w:r>
      <w:r w:rsidR="00F655CD">
        <w:t xml:space="preserve">, passando pelas </w:t>
      </w:r>
      <w:r w:rsidR="00DE5BAE">
        <w:t>respetivas</w:t>
      </w:r>
      <w:r w:rsidR="00F655CD">
        <w:t xml:space="preserve"> APIs e terminando </w:t>
      </w:r>
      <w:r w:rsidR="00DE5BAE">
        <w:t xml:space="preserve">no </w:t>
      </w:r>
      <w:r w:rsidR="00DE5BAE" w:rsidRPr="00FD3188">
        <w:rPr>
          <w:i/>
          <w:iCs/>
        </w:rPr>
        <w:t>frontend</w:t>
      </w:r>
      <w:r w:rsidR="00DE5BAE">
        <w:t>, onde vão ser mostrados na aplicação</w:t>
      </w:r>
      <w:r w:rsidR="0015419C">
        <w:t xml:space="preserve"> e sem o qual </w:t>
      </w:r>
      <w:r w:rsidR="00521C54">
        <w:t xml:space="preserve">a aplicação não teria o seu </w:t>
      </w:r>
      <w:r w:rsidR="00C63EBE">
        <w:t>propósito</w:t>
      </w:r>
      <w:r w:rsidR="00DE5BAE">
        <w:t>.</w:t>
      </w:r>
      <w:r w:rsidR="004F5066">
        <w:t xml:space="preserve"> O facto d</w:t>
      </w:r>
      <w:r w:rsidR="00BA263E">
        <w:t>a obtenção de dados a partir da base de dados ter</w:t>
      </w:r>
      <w:r w:rsidR="004F5066">
        <w:t xml:space="preserve"> sido analisada de forma mais superficial </w:t>
      </w:r>
      <w:r w:rsidR="00BA263E">
        <w:t xml:space="preserve">em um dos diagramas de vista lógica de nível 2 também influenciou a decisão. </w:t>
      </w:r>
    </w:p>
    <w:p w14:paraId="66A7A430" w14:textId="1ADB48AB" w:rsidR="004A41D8" w:rsidRDefault="00DE4CB8" w:rsidP="002D7F00">
      <w:pPr>
        <w:ind w:firstLine="567"/>
      </w:pPr>
      <w:r>
        <w:t>Neste diagrama começa por ser</w:t>
      </w:r>
      <w:r w:rsidR="00955814">
        <w:t xml:space="preserve"> retratad</w:t>
      </w:r>
      <w:r w:rsidR="00521455">
        <w:t xml:space="preserve">a a base de dados </w:t>
      </w:r>
      <w:r w:rsidR="00325931">
        <w:t xml:space="preserve">como uma pasta onde estão armazenados os dados </w:t>
      </w:r>
      <w:r w:rsidR="003E1908">
        <w:t xml:space="preserve">e </w:t>
      </w:r>
      <w:r w:rsidR="002F1DC7">
        <w:t xml:space="preserve">que fornece esses dados à pasta do mongodb que estabelece </w:t>
      </w:r>
      <w:r w:rsidR="009033A0">
        <w:t xml:space="preserve">a conexão à base de dados para que depois a pasta api possa utilizar </w:t>
      </w:r>
      <w:r w:rsidR="003062E1">
        <w:t xml:space="preserve">esses dados. </w:t>
      </w:r>
    </w:p>
    <w:p w14:paraId="1106B3EF" w14:textId="424FDB09" w:rsidR="009B15B1" w:rsidRPr="00E9299E" w:rsidRDefault="003062E1" w:rsidP="002D7F00">
      <w:pPr>
        <w:ind w:firstLine="567"/>
      </w:pPr>
      <w:r>
        <w:t xml:space="preserve">Na pasta model são definidos </w:t>
      </w:r>
      <w:r w:rsidR="00A9766F">
        <w:t>o formato das reuniões e das salas a serem tratadas nas respetivas APIs</w:t>
      </w:r>
      <w:r w:rsidR="00521C54">
        <w:t xml:space="preserve">, onde serão requeridos os dados da pasta model relativos ao formato </w:t>
      </w:r>
      <w:r w:rsidR="00C63EBE">
        <w:t>das instâncias de reuniões e salas para serem listados na API</w:t>
      </w:r>
      <w:r w:rsidR="00A9766F">
        <w:t xml:space="preserve">. Posteriormente, a pasta api comunica com </w:t>
      </w:r>
      <w:r w:rsidR="000A63FF">
        <w:t xml:space="preserve">a API </w:t>
      </w:r>
      <w:r w:rsidR="00592C1B">
        <w:t>que representa o frontend que se chama api</w:t>
      </w:r>
      <w:r w:rsidR="000A63FF">
        <w:t xml:space="preserve"> </w:t>
      </w:r>
      <w:r w:rsidR="00592C1B">
        <w:t>para</w:t>
      </w:r>
      <w:r w:rsidR="000A63FF">
        <w:t xml:space="preserve"> pode enviar e receber informações sobre as reuniões e salas. Esta abordagem também foi considerada pois </w:t>
      </w:r>
      <w:r w:rsidR="00E9299E">
        <w:t xml:space="preserve">o tratamento dos dados no </w:t>
      </w:r>
      <w:r w:rsidR="00E9299E" w:rsidRPr="00E9299E">
        <w:rPr>
          <w:i/>
          <w:iCs/>
        </w:rPr>
        <w:t>backend</w:t>
      </w:r>
      <w:r w:rsidR="000A63FF">
        <w:t xml:space="preserve"> </w:t>
      </w:r>
      <w:r w:rsidR="00E9299E">
        <w:t xml:space="preserve">e na base de dados é essencial para o funcionamento correto da aplicação no </w:t>
      </w:r>
      <w:r w:rsidR="00E9299E" w:rsidRPr="00E9299E">
        <w:rPr>
          <w:i/>
          <w:iCs/>
        </w:rPr>
        <w:t>frontend</w:t>
      </w:r>
      <w:r w:rsidR="00E9299E">
        <w:t>.</w:t>
      </w:r>
    </w:p>
    <w:p w14:paraId="6ABD0D1D" w14:textId="33786B1B" w:rsidR="001E2954" w:rsidRDefault="003E1908" w:rsidP="003E1908">
      <w:r w:rsidRPr="003E1908">
        <w:rPr>
          <w:noProof/>
        </w:rPr>
        <w:drawing>
          <wp:anchor distT="0" distB="0" distL="114300" distR="114300" simplePos="0" relativeHeight="252364801" behindDoc="0" locked="0" layoutInCell="1" allowOverlap="1" wp14:anchorId="29F51F63" wp14:editId="655155B4">
            <wp:simplePos x="0" y="0"/>
            <wp:positionH relativeFrom="margin">
              <wp:align>right</wp:align>
            </wp:positionH>
            <wp:positionV relativeFrom="paragraph">
              <wp:posOffset>0</wp:posOffset>
            </wp:positionV>
            <wp:extent cx="5278120" cy="3084195"/>
            <wp:effectExtent l="0" t="0" r="0" b="1905"/>
            <wp:wrapSquare wrapText="bothSides"/>
            <wp:docPr id="776350817" name="Imagem 1" descr="Uma imagem com texto, diagrama, Esquem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50817" name="Imagem 1" descr="Uma imagem com texto, diagrama, Esquema, captura de ecrã&#10;&#10;Descrição gerada automaticamente"/>
                    <pic:cNvPicPr/>
                  </pic:nvPicPr>
                  <pic:blipFill>
                    <a:blip r:embed="rId60"/>
                    <a:stretch>
                      <a:fillRect/>
                    </a:stretch>
                  </pic:blipFill>
                  <pic:spPr>
                    <a:xfrm>
                      <a:off x="0" y="0"/>
                      <a:ext cx="5278120" cy="3084195"/>
                    </a:xfrm>
                    <a:prstGeom prst="rect">
                      <a:avLst/>
                    </a:prstGeom>
                  </pic:spPr>
                </pic:pic>
              </a:graphicData>
            </a:graphic>
          </wp:anchor>
        </w:drawing>
      </w:r>
      <w:r w:rsidR="008D1E47">
        <w:rPr>
          <w:noProof/>
        </w:rPr>
        <mc:AlternateContent>
          <mc:Choice Requires="wps">
            <w:drawing>
              <wp:anchor distT="0" distB="0" distL="114300" distR="114300" simplePos="0" relativeHeight="252362753" behindDoc="0" locked="0" layoutInCell="1" allowOverlap="1" wp14:anchorId="138C6002" wp14:editId="6D5E270F">
                <wp:simplePos x="0" y="0"/>
                <wp:positionH relativeFrom="margin">
                  <wp:align>right</wp:align>
                </wp:positionH>
                <wp:positionV relativeFrom="paragraph">
                  <wp:posOffset>3159760</wp:posOffset>
                </wp:positionV>
                <wp:extent cx="5278120" cy="635"/>
                <wp:effectExtent l="0" t="0" r="0" b="0"/>
                <wp:wrapSquare wrapText="bothSides"/>
                <wp:docPr id="337470792"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4DCCC464" w14:textId="065AB104" w:rsidR="008D1E47" w:rsidRPr="00326D3D" w:rsidRDefault="008D1E47" w:rsidP="008D1E47">
                            <w:pPr>
                              <w:pStyle w:val="Legenda"/>
                              <w:rPr>
                                <w:rFonts w:cs="Calibri"/>
                              </w:rPr>
                            </w:pPr>
                            <w:bookmarkStart w:id="44" w:name="_Toc176903434"/>
                            <w:r>
                              <w:t xml:space="preserve">Figura </w:t>
                            </w:r>
                            <w:r>
                              <w:fldChar w:fldCharType="begin"/>
                            </w:r>
                            <w:r>
                              <w:instrText xml:space="preserve"> SEQ Figura \* ARABIC </w:instrText>
                            </w:r>
                            <w:r>
                              <w:fldChar w:fldCharType="separate"/>
                            </w:r>
                            <w:r w:rsidR="000D3267">
                              <w:rPr>
                                <w:noProof/>
                              </w:rPr>
                              <w:t>17</w:t>
                            </w:r>
                            <w:r>
                              <w:fldChar w:fldCharType="end"/>
                            </w:r>
                            <w:r>
                              <w:t xml:space="preserve"> - Diagrama alternativo de vista lógica de nível 3</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C6002" id="_x0000_s1033" type="#_x0000_t202" style="position:absolute;left:0;text-align:left;margin-left:364.4pt;margin-top:248.8pt;width:415.6pt;height:.05pt;z-index:252362753;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" stroked="f">
                <v:textbox style="mso-fit-shape-to-text:t" inset="0,0,0,0">
                  <w:txbxContent>
                    <w:p w14:paraId="4DCCC464" w14:textId="065AB104" w:rsidR="008D1E47" w:rsidRPr="00326D3D" w:rsidRDefault="008D1E47" w:rsidP="008D1E47">
                      <w:pPr>
                        <w:pStyle w:val="Legenda"/>
                        <w:rPr>
                          <w:rFonts w:cs="Calibri"/>
                        </w:rPr>
                      </w:pPr>
                      <w:bookmarkStart w:id="45" w:name="_Toc176903434"/>
                      <w:r>
                        <w:t xml:space="preserve">Figura </w:t>
                      </w:r>
                      <w:r>
                        <w:fldChar w:fldCharType="begin"/>
                      </w:r>
                      <w:r>
                        <w:instrText xml:space="preserve"> SEQ Figura \* ARABIC </w:instrText>
                      </w:r>
                      <w:r>
                        <w:fldChar w:fldCharType="separate"/>
                      </w:r>
                      <w:r w:rsidR="000D3267">
                        <w:rPr>
                          <w:noProof/>
                        </w:rPr>
                        <w:t>17</w:t>
                      </w:r>
                      <w:r>
                        <w:fldChar w:fldCharType="end"/>
                      </w:r>
                      <w:r>
                        <w:t xml:space="preserve"> - Diagrama alternativo de vista lógica de nível 3</w:t>
                      </w:r>
                      <w:bookmarkEnd w:id="45"/>
                    </w:p>
                  </w:txbxContent>
                </v:textbox>
                <w10:wrap type="square" anchorx="margin"/>
              </v:shape>
            </w:pict>
          </mc:Fallback>
        </mc:AlternateContent>
      </w:r>
    </w:p>
    <w:p w14:paraId="1BD0800B" w14:textId="7EF8790E" w:rsidR="008D1E47" w:rsidRDefault="000377AD" w:rsidP="00C63EBE">
      <w:pPr>
        <w:ind w:firstLine="567"/>
      </w:pPr>
      <w:r>
        <w:lastRenderedPageBreak/>
        <w:t xml:space="preserve">Na figura </w:t>
      </w:r>
      <w:r w:rsidR="00E9299E">
        <w:t>1</w:t>
      </w:r>
      <w:r w:rsidR="000D3267">
        <w:t>8</w:t>
      </w:r>
      <w:r>
        <w:t xml:space="preserve"> temos o diagrama da vista física do projeto. A base de dados está albergada em uma base de dados MongoDB que se encontra online e cujo número de porta é 27017 que o padrão. As APIs comunicam com a base de dados através de requisições HTTP e encontram no caminho </w:t>
      </w:r>
      <w:r w:rsidRPr="000E6DCC">
        <w:rPr>
          <w:i/>
          <w:iCs/>
        </w:rPr>
        <w:t>“/app/api”</w:t>
      </w:r>
      <w:r>
        <w:t xml:space="preserve"> dentro do projeto com </w:t>
      </w:r>
      <w:r w:rsidRPr="000E6DCC">
        <w:rPr>
          <w:i/>
          <w:iCs/>
        </w:rPr>
        <w:t>“/rooms”</w:t>
      </w:r>
      <w:r>
        <w:t xml:space="preserve"> para as salas e </w:t>
      </w:r>
      <w:r w:rsidRPr="000E6DCC">
        <w:rPr>
          <w:i/>
          <w:iCs/>
        </w:rPr>
        <w:t>“/appointments”</w:t>
      </w:r>
      <w:r>
        <w:t xml:space="preserve"> para as reuniões, sendo esses caminhos utilizados no URL. O frontend do projeto que se encontra em várias pastas dentro da pasta raiz </w:t>
      </w:r>
      <w:r w:rsidRPr="000E6DCC">
        <w:rPr>
          <w:i/>
          <w:iCs/>
        </w:rPr>
        <w:t>“/app”</w:t>
      </w:r>
      <w:r>
        <w:t xml:space="preserve"> também comunica com os endpoints das APIs através de requisições HTTP para obter e tratar dos dados lá armazenados e listá-los nas tabelas de salas e reuniões ou para enviar requisições HTTP com novos dados para as APIs. O frontend encontra-se no URL localhost:3000, embora existam mais ramificações para cada caso de uso.</w:t>
      </w:r>
    </w:p>
    <w:p w14:paraId="4C1A61F7" w14:textId="70B7812C" w:rsidR="008D1E47" w:rsidRDefault="00386FFF" w:rsidP="000377AD">
      <w:r>
        <w:rPr>
          <w:noProof/>
        </w:rPr>
        <mc:AlternateContent>
          <mc:Choice Requires="wps">
            <w:drawing>
              <wp:anchor distT="0" distB="0" distL="114300" distR="114300" simplePos="0" relativeHeight="252350465" behindDoc="0" locked="0" layoutInCell="1" allowOverlap="1" wp14:anchorId="6964078B" wp14:editId="19975144">
                <wp:simplePos x="0" y="0"/>
                <wp:positionH relativeFrom="margin">
                  <wp:align>right</wp:align>
                </wp:positionH>
                <wp:positionV relativeFrom="paragraph">
                  <wp:posOffset>4414520</wp:posOffset>
                </wp:positionV>
                <wp:extent cx="5278120" cy="635"/>
                <wp:effectExtent l="0" t="0" r="0" b="0"/>
                <wp:wrapSquare wrapText="bothSides"/>
                <wp:docPr id="651458878"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1FC3A1A0" w14:textId="72093A39" w:rsidR="00161B9A" w:rsidRPr="001F016A" w:rsidRDefault="00161B9A" w:rsidP="00161B9A">
                            <w:pPr>
                              <w:pStyle w:val="Legenda"/>
                              <w:rPr>
                                <w:rFonts w:cs="Calibri"/>
                              </w:rPr>
                            </w:pPr>
                            <w:bookmarkStart w:id="46" w:name="_Toc176903435"/>
                            <w:r>
                              <w:t xml:space="preserve">Figura </w:t>
                            </w:r>
                            <w:r>
                              <w:fldChar w:fldCharType="begin"/>
                            </w:r>
                            <w:r>
                              <w:instrText xml:space="preserve"> SEQ Figura \* ARABIC </w:instrText>
                            </w:r>
                            <w:r>
                              <w:fldChar w:fldCharType="separate"/>
                            </w:r>
                            <w:r w:rsidR="000D3267">
                              <w:rPr>
                                <w:noProof/>
                              </w:rPr>
                              <w:t>18</w:t>
                            </w:r>
                            <w:r>
                              <w:fldChar w:fldCharType="end"/>
                            </w:r>
                            <w:r>
                              <w:t xml:space="preserve"> - Diagrama de vista física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4078B" id="_x0000_s1034" type="#_x0000_t202" style="position:absolute;left:0;text-align:left;margin-left:364.4pt;margin-top:347.6pt;width:415.6pt;height:.05pt;z-index:25235046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Kz0GgIAAD8EAAAOAAAAZHJzL2Uyb0RvYy54bWysU8Fu2zAMvQ/YPwi6L04ytCu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" stroked="f">
                <v:textbox style="mso-fit-shape-to-text:t" inset="0,0,0,0">
                  <w:txbxContent>
                    <w:p w14:paraId="1FC3A1A0" w14:textId="72093A39" w:rsidR="00161B9A" w:rsidRPr="001F016A" w:rsidRDefault="00161B9A" w:rsidP="00161B9A">
                      <w:pPr>
                        <w:pStyle w:val="Legenda"/>
                        <w:rPr>
                          <w:rFonts w:cs="Calibri"/>
                        </w:rPr>
                      </w:pPr>
                      <w:bookmarkStart w:id="47" w:name="_Toc176903435"/>
                      <w:r>
                        <w:t xml:space="preserve">Figura </w:t>
                      </w:r>
                      <w:r>
                        <w:fldChar w:fldCharType="begin"/>
                      </w:r>
                      <w:r>
                        <w:instrText xml:space="preserve"> SEQ Figura \* ARABIC </w:instrText>
                      </w:r>
                      <w:r>
                        <w:fldChar w:fldCharType="separate"/>
                      </w:r>
                      <w:r w:rsidR="000D3267">
                        <w:rPr>
                          <w:noProof/>
                        </w:rPr>
                        <w:t>18</w:t>
                      </w:r>
                      <w:r>
                        <w:fldChar w:fldCharType="end"/>
                      </w:r>
                      <w:r>
                        <w:t xml:space="preserve"> - Diagrama de vista física</w:t>
                      </w:r>
                      <w:bookmarkEnd w:id="47"/>
                    </w:p>
                  </w:txbxContent>
                </v:textbox>
                <w10:wrap type="square" anchorx="margin"/>
              </v:shape>
            </w:pict>
          </mc:Fallback>
        </mc:AlternateContent>
      </w:r>
      <w:r w:rsidRPr="00161B9A">
        <w:rPr>
          <w:noProof/>
        </w:rPr>
        <w:drawing>
          <wp:anchor distT="0" distB="0" distL="114300" distR="114300" simplePos="0" relativeHeight="252348417" behindDoc="0" locked="0" layoutInCell="1" allowOverlap="1" wp14:anchorId="72A7913F" wp14:editId="179BFB42">
            <wp:simplePos x="0" y="0"/>
            <wp:positionH relativeFrom="margin">
              <wp:align>right</wp:align>
            </wp:positionH>
            <wp:positionV relativeFrom="paragraph">
              <wp:posOffset>0</wp:posOffset>
            </wp:positionV>
            <wp:extent cx="5278120" cy="4270375"/>
            <wp:effectExtent l="0" t="0" r="0" b="0"/>
            <wp:wrapSquare wrapText="bothSides"/>
            <wp:docPr id="675926924" name="Imagem 1" descr="Uma imagem com texto, diagrama, captura de ecrã,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26924" name="Imagem 1" descr="Uma imagem com texto, diagrama, captura de ecrã, Retângulo&#10;&#10;Descrição gerada automaticamente"/>
                    <pic:cNvPicPr/>
                  </pic:nvPicPr>
                  <pic:blipFill>
                    <a:blip r:embed="rId61"/>
                    <a:stretch>
                      <a:fillRect/>
                    </a:stretch>
                  </pic:blipFill>
                  <pic:spPr>
                    <a:xfrm>
                      <a:off x="0" y="0"/>
                      <a:ext cx="5278120" cy="4270375"/>
                    </a:xfrm>
                    <a:prstGeom prst="rect">
                      <a:avLst/>
                    </a:prstGeom>
                  </pic:spPr>
                </pic:pic>
              </a:graphicData>
            </a:graphic>
          </wp:anchor>
        </w:drawing>
      </w:r>
    </w:p>
    <w:p w14:paraId="1F8B9B6C" w14:textId="3BBD6700" w:rsidR="00D0153E" w:rsidRDefault="00A805E5" w:rsidP="004457CF">
      <w:pPr>
        <w:ind w:firstLine="567"/>
      </w:pPr>
      <w:r>
        <w:t>Na figura 1</w:t>
      </w:r>
      <w:r w:rsidR="000D3267">
        <w:t>9</w:t>
      </w:r>
      <w:r>
        <w:t>, temos um diagrama de vista física alternativo que é idêntico ao diagrama da figura 1</w:t>
      </w:r>
      <w:r w:rsidR="000D3267">
        <w:t>8</w:t>
      </w:r>
      <w:r>
        <w:t xml:space="preserve"> embora com uma diferença em que </w:t>
      </w:r>
      <w:r w:rsidR="00386FFF">
        <w:t xml:space="preserve">estão incluídos componentes relacionados com o </w:t>
      </w:r>
      <w:r w:rsidR="00386FFF" w:rsidRPr="00386FFF">
        <w:rPr>
          <w:i/>
          <w:iCs/>
        </w:rPr>
        <w:t>login</w:t>
      </w:r>
      <w:r w:rsidR="00386FFF">
        <w:t xml:space="preserve">. </w:t>
      </w:r>
      <w:r w:rsidR="00B947C9">
        <w:t xml:space="preserve">A parte relacionada com o login foi adicionada </w:t>
      </w:r>
      <w:r w:rsidR="0038250E">
        <w:t>pois é necessário que o utilizador já registado na organização efetue login para poder ter acesso às funcionalidades da aplicação</w:t>
      </w:r>
      <w:r w:rsidR="004457CF">
        <w:t xml:space="preserve"> </w:t>
      </w:r>
      <w:r w:rsidR="004457CF">
        <w:lastRenderedPageBreak/>
        <w:t xml:space="preserve">e para que tudo o resto, ou seja, a </w:t>
      </w:r>
      <w:r w:rsidR="00965DB0">
        <w:t>aquisição de dados provenientes da base de dados</w:t>
      </w:r>
      <w:r w:rsidR="00D0153E">
        <w:t xml:space="preserve"> e o seu subsequente tratamento</w:t>
      </w:r>
      <w:r w:rsidR="00965DB0">
        <w:t xml:space="preserve"> </w:t>
      </w:r>
      <w:r w:rsidR="00D0153E">
        <w:t>para</w:t>
      </w:r>
      <w:r w:rsidR="00B77F3C">
        <w:t xml:space="preserve"> que</w:t>
      </w:r>
      <w:r w:rsidR="00D0153E">
        <w:t xml:space="preserve"> se</w:t>
      </w:r>
      <w:r w:rsidR="00B77F3C">
        <w:t>jam</w:t>
      </w:r>
      <w:r w:rsidR="00D0153E">
        <w:t xml:space="preserve"> most</w:t>
      </w:r>
      <w:r w:rsidR="00B77F3C">
        <w:t>r</w:t>
      </w:r>
      <w:r w:rsidR="00D0153E">
        <w:t xml:space="preserve">ados na aplicação </w:t>
      </w:r>
      <w:r w:rsidR="00965DB0">
        <w:t xml:space="preserve">e a alteração dos dados existentes e </w:t>
      </w:r>
      <w:r w:rsidR="00B77F3C">
        <w:t>o seu envio</w:t>
      </w:r>
      <w:r w:rsidR="00965DB0">
        <w:t xml:space="preserve"> </w:t>
      </w:r>
      <w:r w:rsidR="00D0153E">
        <w:t xml:space="preserve">para a base de dados </w:t>
      </w:r>
      <w:r w:rsidR="00B77F3C">
        <w:t>aconteça</w:t>
      </w:r>
      <w:r w:rsidR="0038250E">
        <w:t>.</w:t>
      </w:r>
    </w:p>
    <w:p w14:paraId="0197F74A" w14:textId="2243D693" w:rsidR="008D1E47" w:rsidRPr="009817F3" w:rsidRDefault="0038250E" w:rsidP="004457CF">
      <w:pPr>
        <w:ind w:firstLine="567"/>
      </w:pPr>
      <w:r>
        <w:t xml:space="preserve"> </w:t>
      </w:r>
      <w:r w:rsidR="00DC51DC">
        <w:t xml:space="preserve">As configurações do </w:t>
      </w:r>
      <w:r w:rsidR="00DC51DC" w:rsidRPr="00DC51DC">
        <w:rPr>
          <w:i/>
          <w:iCs/>
        </w:rPr>
        <w:t>login</w:t>
      </w:r>
      <w:r w:rsidR="00DC51DC">
        <w:t xml:space="preserve"> foram criadas </w:t>
      </w:r>
      <w:r w:rsidR="00DC51DC" w:rsidRPr="00DC51DC">
        <w:rPr>
          <w:i/>
          <w:iCs/>
        </w:rPr>
        <w:t>online</w:t>
      </w:r>
      <w:r w:rsidR="00DC51DC">
        <w:t xml:space="preserve"> em uma API do Azure AD cuja porta é a 443 e comunica</w:t>
      </w:r>
      <w:r w:rsidR="009817F3">
        <w:t xml:space="preserve"> via HTTPS, que permite a comunicação segura,</w:t>
      </w:r>
      <w:r w:rsidR="00DC51DC">
        <w:t xml:space="preserve"> com</w:t>
      </w:r>
      <w:r w:rsidR="002F7627">
        <w:t xml:space="preserve"> um ficheiro dentro da pasta </w:t>
      </w:r>
      <w:r w:rsidR="002F7627" w:rsidRPr="00347704">
        <w:rPr>
          <w:i/>
          <w:iCs/>
        </w:rPr>
        <w:t>“/app/api/auth</w:t>
      </w:r>
      <w:r w:rsidR="00347704" w:rsidRPr="00347704">
        <w:rPr>
          <w:i/>
          <w:iCs/>
        </w:rPr>
        <w:t>/nextauth”</w:t>
      </w:r>
      <w:r w:rsidR="00347704">
        <w:t xml:space="preserve"> onde se encontram as configurações que permitam o </w:t>
      </w:r>
      <w:r w:rsidR="00347704" w:rsidRPr="009817F3">
        <w:rPr>
          <w:i/>
          <w:iCs/>
        </w:rPr>
        <w:t>login</w:t>
      </w:r>
      <w:r w:rsidR="009C1DB4">
        <w:t xml:space="preserve"> por aquele utilizador específico que se encontra registado na organização. Esse </w:t>
      </w:r>
      <w:r w:rsidR="00173318">
        <w:t xml:space="preserve">componente está ligado à pasta </w:t>
      </w:r>
      <w:r w:rsidR="00173318" w:rsidRPr="0018060A">
        <w:rPr>
          <w:i/>
          <w:iCs/>
        </w:rPr>
        <w:t>“/app/dashboard”</w:t>
      </w:r>
      <w:r w:rsidR="00173318">
        <w:t xml:space="preserve"> pois permite a </w:t>
      </w:r>
      <w:r w:rsidR="0018060A">
        <w:t>navegação pelas páginas que utilizam os outros componentes para obter e enviar informações para as APIs e base de dados</w:t>
      </w:r>
      <w:r w:rsidR="00C87F2C">
        <w:t xml:space="preserve">, após o </w:t>
      </w:r>
      <w:r w:rsidR="00C87F2C" w:rsidRPr="00C87F2C">
        <w:rPr>
          <w:i/>
          <w:iCs/>
        </w:rPr>
        <w:t>login</w:t>
      </w:r>
      <w:r w:rsidR="00C87F2C">
        <w:t xml:space="preserve"> bem-sucedido.</w:t>
      </w:r>
    </w:p>
    <w:p w14:paraId="2887B5E7" w14:textId="77777777" w:rsidR="00543109" w:rsidRDefault="00543109" w:rsidP="000377AD"/>
    <w:p w14:paraId="39220798" w14:textId="4843DC17" w:rsidR="00543109" w:rsidRDefault="00543109" w:rsidP="000377AD">
      <w:r>
        <w:rPr>
          <w:noProof/>
        </w:rPr>
        <mc:AlternateContent>
          <mc:Choice Requires="wps">
            <w:drawing>
              <wp:anchor distT="0" distB="0" distL="114300" distR="114300" simplePos="0" relativeHeight="252368897" behindDoc="0" locked="0" layoutInCell="1" allowOverlap="1" wp14:anchorId="6E5F3CC3" wp14:editId="5D870911">
                <wp:simplePos x="0" y="0"/>
                <wp:positionH relativeFrom="column">
                  <wp:posOffset>0</wp:posOffset>
                </wp:positionH>
                <wp:positionV relativeFrom="paragraph">
                  <wp:posOffset>3152775</wp:posOffset>
                </wp:positionV>
                <wp:extent cx="5278120" cy="635"/>
                <wp:effectExtent l="0" t="0" r="0" b="0"/>
                <wp:wrapSquare wrapText="bothSides"/>
                <wp:docPr id="304101590"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710E8FD2" w14:textId="0157E4E7" w:rsidR="00543109" w:rsidRPr="000B6A5A" w:rsidRDefault="00543109" w:rsidP="00543109">
                            <w:pPr>
                              <w:pStyle w:val="Legenda"/>
                              <w:rPr>
                                <w:rFonts w:cs="Calibri"/>
                              </w:rPr>
                            </w:pPr>
                            <w:bookmarkStart w:id="48" w:name="_Toc176903436"/>
                            <w:r>
                              <w:t xml:space="preserve">Figura </w:t>
                            </w:r>
                            <w:r>
                              <w:fldChar w:fldCharType="begin"/>
                            </w:r>
                            <w:r>
                              <w:instrText xml:space="preserve"> SEQ Figura \* ARABIC </w:instrText>
                            </w:r>
                            <w:r>
                              <w:fldChar w:fldCharType="separate"/>
                            </w:r>
                            <w:r w:rsidR="000D3267">
                              <w:rPr>
                                <w:noProof/>
                              </w:rPr>
                              <w:t>19</w:t>
                            </w:r>
                            <w:r>
                              <w:fldChar w:fldCharType="end"/>
                            </w:r>
                            <w:r>
                              <w:t xml:space="preserve"> - Diagrama de vista física alternativo</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F3CC3" id="_x0000_s1035" type="#_x0000_t202" style="position:absolute;left:0;text-align:left;margin-left:0;margin-top:248.25pt;width:415.6pt;height:.05pt;z-index:2523688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4jR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NPNbE4hSbHrj1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" stroked="f">
                <v:textbox style="mso-fit-shape-to-text:t" inset="0,0,0,0">
                  <w:txbxContent>
                    <w:p w14:paraId="710E8FD2" w14:textId="0157E4E7" w:rsidR="00543109" w:rsidRPr="000B6A5A" w:rsidRDefault="00543109" w:rsidP="00543109">
                      <w:pPr>
                        <w:pStyle w:val="Legenda"/>
                        <w:rPr>
                          <w:rFonts w:cs="Calibri"/>
                        </w:rPr>
                      </w:pPr>
                      <w:bookmarkStart w:id="49" w:name="_Toc176903436"/>
                      <w:r>
                        <w:t xml:space="preserve">Figura </w:t>
                      </w:r>
                      <w:r>
                        <w:fldChar w:fldCharType="begin"/>
                      </w:r>
                      <w:r>
                        <w:instrText xml:space="preserve"> SEQ Figura \* ARABIC </w:instrText>
                      </w:r>
                      <w:r>
                        <w:fldChar w:fldCharType="separate"/>
                      </w:r>
                      <w:r w:rsidR="000D3267">
                        <w:rPr>
                          <w:noProof/>
                        </w:rPr>
                        <w:t>19</w:t>
                      </w:r>
                      <w:r>
                        <w:fldChar w:fldCharType="end"/>
                      </w:r>
                      <w:r>
                        <w:t xml:space="preserve"> - Diagrama de vista física alternativo</w:t>
                      </w:r>
                      <w:bookmarkEnd w:id="49"/>
                    </w:p>
                  </w:txbxContent>
                </v:textbox>
                <w10:wrap type="square"/>
              </v:shape>
            </w:pict>
          </mc:Fallback>
        </mc:AlternateContent>
      </w:r>
      <w:r w:rsidRPr="00543109">
        <w:rPr>
          <w:noProof/>
        </w:rPr>
        <w:drawing>
          <wp:anchor distT="0" distB="0" distL="114300" distR="114300" simplePos="0" relativeHeight="252366849" behindDoc="0" locked="0" layoutInCell="1" allowOverlap="1" wp14:anchorId="23D0BC84" wp14:editId="58513283">
            <wp:simplePos x="0" y="0"/>
            <wp:positionH relativeFrom="margin">
              <wp:align>right</wp:align>
            </wp:positionH>
            <wp:positionV relativeFrom="paragraph">
              <wp:posOffset>0</wp:posOffset>
            </wp:positionV>
            <wp:extent cx="5278120" cy="3095625"/>
            <wp:effectExtent l="0" t="0" r="0" b="9525"/>
            <wp:wrapSquare wrapText="bothSides"/>
            <wp:docPr id="763328758" name="Imagem 1" descr="Uma imagem com texto, captura de ecrã, diagram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28758" name="Imagem 1" descr="Uma imagem com texto, captura de ecrã, diagrama, Retângulo&#10;&#10;Descrição gerada automaticamente"/>
                    <pic:cNvPicPr/>
                  </pic:nvPicPr>
                  <pic:blipFill>
                    <a:blip r:embed="rId62"/>
                    <a:stretch>
                      <a:fillRect/>
                    </a:stretch>
                  </pic:blipFill>
                  <pic:spPr>
                    <a:xfrm>
                      <a:off x="0" y="0"/>
                      <a:ext cx="5278120" cy="3095625"/>
                    </a:xfrm>
                    <a:prstGeom prst="rect">
                      <a:avLst/>
                    </a:prstGeom>
                  </pic:spPr>
                </pic:pic>
              </a:graphicData>
            </a:graphic>
          </wp:anchor>
        </w:drawing>
      </w:r>
    </w:p>
    <w:p w14:paraId="4A6D3F4F" w14:textId="77777777" w:rsidR="00543109" w:rsidRDefault="00543109" w:rsidP="000377AD"/>
    <w:p w14:paraId="3AF3D1F7" w14:textId="77777777" w:rsidR="00543109" w:rsidRDefault="00543109" w:rsidP="000377AD"/>
    <w:p w14:paraId="071CE38E" w14:textId="77777777" w:rsidR="00543109" w:rsidRDefault="00543109" w:rsidP="000377AD"/>
    <w:p w14:paraId="42623767" w14:textId="77777777" w:rsidR="00543109" w:rsidRDefault="00543109" w:rsidP="000377AD"/>
    <w:p w14:paraId="0D64F3D0" w14:textId="77777777" w:rsidR="00543109" w:rsidRDefault="00543109" w:rsidP="000377AD"/>
    <w:p w14:paraId="1771E012" w14:textId="77777777" w:rsidR="00B216F6" w:rsidRPr="00BB2511" w:rsidRDefault="00B216F6" w:rsidP="00BB2511"/>
    <w:p w14:paraId="1D7491CF" w14:textId="6A7CE190" w:rsidR="00B27DFB" w:rsidRDefault="00687E61" w:rsidP="00687E61">
      <w:pPr>
        <w:pStyle w:val="Cabealho1"/>
      </w:pPr>
      <w:bookmarkStart w:id="50" w:name="_Toc176903897"/>
      <w:r>
        <w:lastRenderedPageBreak/>
        <w:t>Implementação</w:t>
      </w:r>
      <w:r w:rsidR="003433FD">
        <w:t xml:space="preserve"> da </w:t>
      </w:r>
      <w:r w:rsidR="00B27DFB">
        <w:t>Solução</w:t>
      </w:r>
      <w:bookmarkEnd w:id="50"/>
      <w:r w:rsidR="00B27DFB">
        <w:t xml:space="preserve"> </w:t>
      </w:r>
    </w:p>
    <w:p w14:paraId="79E6078D" w14:textId="2C1D86C4" w:rsidR="001E7F04" w:rsidRDefault="00A376D1" w:rsidP="008304DD">
      <w:pPr>
        <w:ind w:firstLine="567"/>
      </w:pPr>
      <w:r>
        <w:t xml:space="preserve">Neste capítulo será </w:t>
      </w:r>
      <w:r w:rsidR="00DC17B2">
        <w:t>apresentada uma descrição da forma como foi aplicada a solução final</w:t>
      </w:r>
      <w:r w:rsidR="00B132E8">
        <w:t>, tendo como base o design apresentado no capítulo anterior</w:t>
      </w:r>
      <w:r w:rsidR="00764F83">
        <w:t>.</w:t>
      </w:r>
      <w:r w:rsidR="00897A8C">
        <w:t xml:space="preserve"> </w:t>
      </w:r>
      <w:r w:rsidR="001C0140">
        <w:t>Também será abordada a forma como a</w:t>
      </w:r>
      <w:r w:rsidR="00897A8C">
        <w:t xml:space="preserve">s tecnologias </w:t>
      </w:r>
      <w:r w:rsidR="001C0140">
        <w:t>discutidas</w:t>
      </w:r>
      <w:r w:rsidR="00897A8C">
        <w:t xml:space="preserve"> no capítulo do Estado da Arte </w:t>
      </w:r>
      <w:r w:rsidR="001C0140">
        <w:t>foram implementadas no projeto.</w:t>
      </w:r>
    </w:p>
    <w:p w14:paraId="7F9EE01A" w14:textId="25255E61" w:rsidR="001E7F04" w:rsidRDefault="00764F83" w:rsidP="0026088F">
      <w:pPr>
        <w:ind w:firstLine="567"/>
      </w:pPr>
      <w:r>
        <w:t xml:space="preserve">Os testes como forma de garantir o correto funcionamento </w:t>
      </w:r>
      <w:r w:rsidR="008304DD">
        <w:t>do website também serão abordados.</w:t>
      </w:r>
    </w:p>
    <w:p w14:paraId="634A05C9" w14:textId="77777777" w:rsidR="0026088F" w:rsidRPr="00554805" w:rsidRDefault="0026088F" w:rsidP="0026088F">
      <w:pPr>
        <w:ind w:firstLine="567"/>
      </w:pPr>
    </w:p>
    <w:p w14:paraId="59EAAA7F" w14:textId="356F1DBF" w:rsidR="0026088F" w:rsidRDefault="00233852" w:rsidP="00554805">
      <w:pPr>
        <w:pStyle w:val="Cabealho2"/>
      </w:pPr>
      <w:bookmarkStart w:id="51" w:name="_Toc176903898"/>
      <w:r>
        <w:t xml:space="preserve">Descrição </w:t>
      </w:r>
      <w:r w:rsidR="006559E1">
        <w:t>da implementação</w:t>
      </w:r>
      <w:bookmarkEnd w:id="51"/>
    </w:p>
    <w:p w14:paraId="135A4A1A" w14:textId="16D3BDAE" w:rsidR="00887E74" w:rsidRDefault="001E361D" w:rsidP="005C21EC">
      <w:pPr>
        <w:ind w:firstLine="567"/>
      </w:pPr>
      <w:r>
        <w:t xml:space="preserve">O projeto descrito neste relatório foi realizado com recurso às linguagens </w:t>
      </w:r>
      <w:r w:rsidRPr="007310A8">
        <w:rPr>
          <w:i/>
          <w:iCs/>
        </w:rPr>
        <w:t>JavaScript</w:t>
      </w:r>
      <w:r>
        <w:t xml:space="preserve"> no </w:t>
      </w:r>
      <w:r w:rsidRPr="001E361D">
        <w:rPr>
          <w:i/>
          <w:iCs/>
        </w:rPr>
        <w:t>backend</w:t>
      </w:r>
      <w:r>
        <w:t xml:space="preserve"> e </w:t>
      </w:r>
      <w:r w:rsidR="000857FF" w:rsidRPr="007310A8">
        <w:rPr>
          <w:i/>
          <w:iCs/>
        </w:rPr>
        <w:t>Typescript</w:t>
      </w:r>
      <w:r w:rsidR="000857FF">
        <w:t xml:space="preserve"> no </w:t>
      </w:r>
      <w:r w:rsidR="000857FF" w:rsidRPr="000857FF">
        <w:rPr>
          <w:i/>
          <w:iCs/>
        </w:rPr>
        <w:t>frontend</w:t>
      </w:r>
      <w:r w:rsidR="00E55A00">
        <w:t xml:space="preserve">, ao </w:t>
      </w:r>
      <w:r w:rsidR="00E55A00" w:rsidRPr="0074788F">
        <w:rPr>
          <w:i/>
          <w:iCs/>
        </w:rPr>
        <w:t>Next.js</w:t>
      </w:r>
      <w:r w:rsidR="00E55A00">
        <w:t xml:space="preserve"> que é uma framework do </w:t>
      </w:r>
      <w:r w:rsidR="00E55A00" w:rsidRPr="007310A8">
        <w:rPr>
          <w:i/>
          <w:iCs/>
        </w:rPr>
        <w:t>React</w:t>
      </w:r>
      <w:r w:rsidR="0024798D">
        <w:t xml:space="preserve"> e ao MongoDB que serviu para a criação da base de dados</w:t>
      </w:r>
      <w:r w:rsidR="000857FF">
        <w:t>.</w:t>
      </w:r>
      <w:r w:rsidR="00EC59E3">
        <w:t xml:space="preserve"> </w:t>
      </w:r>
      <w:r w:rsidR="004270A5">
        <w:t xml:space="preserve">Para se adquirirem conhecimentos sobre o </w:t>
      </w:r>
      <w:r w:rsidR="004270A5" w:rsidRPr="007310A8">
        <w:rPr>
          <w:i/>
          <w:iCs/>
        </w:rPr>
        <w:t>Next.js</w:t>
      </w:r>
      <w:r w:rsidR="004270A5">
        <w:t xml:space="preserve"> foi efetuado um tutorial</w:t>
      </w:r>
      <w:r w:rsidR="00C21EAA">
        <w:t xml:space="preserve"> </w:t>
      </w:r>
      <w:sdt>
        <w:sdtPr>
          <w:rPr>
            <w:color w:val="000000"/>
          </w:rPr>
          <w:tag w:val="MENDELEY_CITATION_v3_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"/>
          <w:id w:val="-1370523696"/>
          <w:placeholder>
            <w:docPart w:val="DefaultPlaceholder_-1854013440"/>
          </w:placeholder>
        </w:sdtPr>
        <w:sdtContent>
          <w:r w:rsidR="00F64C0C" w:rsidRPr="00F64C0C">
            <w:rPr>
              <w:color w:val="000000"/>
            </w:rPr>
            <w:t>[12]</w:t>
          </w:r>
        </w:sdtContent>
      </w:sdt>
      <w:r w:rsidR="00C21EAA">
        <w:t xml:space="preserve"> que serviu de base para o projeto embora com as respetivas adaptações necessárias para os requisitos pedidos pela organização.</w:t>
      </w:r>
    </w:p>
    <w:p w14:paraId="69A9F0D7" w14:textId="77777777" w:rsidR="00C21EAA" w:rsidRDefault="00C21EAA" w:rsidP="005C21EC">
      <w:pPr>
        <w:ind w:firstLine="567"/>
      </w:pPr>
    </w:p>
    <w:p w14:paraId="1A7E4493" w14:textId="3840C6D0" w:rsidR="00D2132C" w:rsidRDefault="00887E74" w:rsidP="00887E74">
      <w:pPr>
        <w:pStyle w:val="Cabealho3"/>
      </w:pPr>
      <w:r>
        <w:t>Base de dados</w:t>
      </w:r>
    </w:p>
    <w:p w14:paraId="23BC0767" w14:textId="5DC41802" w:rsidR="004130F7" w:rsidRPr="000857FF" w:rsidRDefault="00FD465E" w:rsidP="00554805">
      <w:r w:rsidRPr="00FF01D7">
        <w:rPr>
          <w:noProof/>
        </w:rPr>
        <w:drawing>
          <wp:anchor distT="0" distB="0" distL="114300" distR="114300" simplePos="0" relativeHeight="251722753" behindDoc="0" locked="0" layoutInCell="1" allowOverlap="1" wp14:anchorId="6FCF1522" wp14:editId="418D9C35">
            <wp:simplePos x="0" y="0"/>
            <wp:positionH relativeFrom="margin">
              <wp:align>left</wp:align>
            </wp:positionH>
            <wp:positionV relativeFrom="paragraph">
              <wp:posOffset>257175</wp:posOffset>
            </wp:positionV>
            <wp:extent cx="2695951" cy="1114581"/>
            <wp:effectExtent l="0" t="0" r="0" b="9525"/>
            <wp:wrapSquare wrapText="bothSides"/>
            <wp:docPr id="940943454" name="Imagem 1" descr="Uma imagem com texto, Tipo de letra, captura de ecrã,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43454" name="Imagem 1" descr="Uma imagem com texto, Tipo de letra, captura de ecrã, branco&#10;&#10;Descrição gerada automaticamente"/>
                    <pic:cNvPicPr/>
                  </pic:nvPicPr>
                  <pic:blipFill>
                    <a:blip r:embed="rId63"/>
                    <a:stretch>
                      <a:fillRect/>
                    </a:stretch>
                  </pic:blipFill>
                  <pic:spPr>
                    <a:xfrm>
                      <a:off x="0" y="0"/>
                      <a:ext cx="2695951" cy="1114581"/>
                    </a:xfrm>
                    <a:prstGeom prst="rect">
                      <a:avLst/>
                    </a:prstGeom>
                  </pic:spPr>
                </pic:pic>
              </a:graphicData>
            </a:graphic>
          </wp:anchor>
        </w:drawing>
      </w:r>
    </w:p>
    <w:p w14:paraId="05D06F0A" w14:textId="0527AA7C" w:rsidR="00A306D5" w:rsidRDefault="00A306D5" w:rsidP="00554805"/>
    <w:p w14:paraId="4D37DF6C" w14:textId="77777777" w:rsidR="00A306D5" w:rsidRDefault="00A306D5" w:rsidP="00554805"/>
    <w:p w14:paraId="76667AA6" w14:textId="77777777" w:rsidR="00A306D5" w:rsidRDefault="00A306D5" w:rsidP="00554805"/>
    <w:p w14:paraId="2E079C02" w14:textId="303EF2B9" w:rsidR="00A306D5" w:rsidRDefault="00824027" w:rsidP="00554805">
      <w:r>
        <w:rPr>
          <w:noProof/>
        </w:rPr>
        <mc:AlternateContent>
          <mc:Choice Requires="wps">
            <w:drawing>
              <wp:anchor distT="0" distB="0" distL="114300" distR="114300" simplePos="0" relativeHeight="251724801" behindDoc="0" locked="0" layoutInCell="1" allowOverlap="1" wp14:anchorId="1E0BA2A8" wp14:editId="242F6A53">
                <wp:simplePos x="0" y="0"/>
                <wp:positionH relativeFrom="margin">
                  <wp:align>left</wp:align>
                </wp:positionH>
                <wp:positionV relativeFrom="paragraph">
                  <wp:posOffset>90170</wp:posOffset>
                </wp:positionV>
                <wp:extent cx="3228975" cy="635"/>
                <wp:effectExtent l="0" t="0" r="9525" b="0"/>
                <wp:wrapSquare wrapText="bothSides"/>
                <wp:docPr id="270183684" name="Caixa de texto 1"/>
                <wp:cNvGraphicFramePr/>
                <a:graphic xmlns:a="http://schemas.openxmlformats.org/drawingml/2006/main">
                  <a:graphicData uri="http://schemas.microsoft.com/office/word/2010/wordprocessingShape">
                    <wps:wsp>
                      <wps:cNvSpPr txBox="1"/>
                      <wps:spPr>
                        <a:xfrm>
                          <a:off x="0" y="0"/>
                          <a:ext cx="3228975" cy="635"/>
                        </a:xfrm>
                        <a:prstGeom prst="rect">
                          <a:avLst/>
                        </a:prstGeom>
                        <a:solidFill>
                          <a:prstClr val="white"/>
                        </a:solidFill>
                        <a:ln>
                          <a:noFill/>
                        </a:ln>
                      </wps:spPr>
                      <wps:txbx>
                        <w:txbxContent>
                          <w:p w14:paraId="0885753A" w14:textId="4A062D5B" w:rsidR="00824027" w:rsidRPr="001940CC" w:rsidRDefault="00824027" w:rsidP="00824027">
                            <w:pPr>
                              <w:pStyle w:val="Legenda"/>
                              <w:rPr>
                                <w:rFonts w:cs="Calibri"/>
                              </w:rPr>
                            </w:pPr>
                            <w:bookmarkStart w:id="52" w:name="_Toc176903437"/>
                            <w:r>
                              <w:t xml:space="preserve">Figura </w:t>
                            </w:r>
                            <w:r>
                              <w:fldChar w:fldCharType="begin"/>
                            </w:r>
                            <w:r>
                              <w:instrText xml:space="preserve"> SEQ Figura \* ARABIC </w:instrText>
                            </w:r>
                            <w:r>
                              <w:fldChar w:fldCharType="separate"/>
                            </w:r>
                            <w:r w:rsidR="000D3267">
                              <w:rPr>
                                <w:noProof/>
                              </w:rPr>
                              <w:t>20</w:t>
                            </w:r>
                            <w:r>
                              <w:fldChar w:fldCharType="end"/>
                            </w:r>
                            <w:r>
                              <w:t xml:space="preserve"> </w:t>
                            </w:r>
                            <w:r w:rsidR="00FD465E">
                              <w:t>–</w:t>
                            </w:r>
                            <w:r>
                              <w:t xml:space="preserve"> Esquema da base de dados no MongoD</w:t>
                            </w:r>
                            <w:r w:rsidR="00E5710B">
                              <w:t>B</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0BA2A8" id="_x0000_s1036" type="#_x0000_t202" style="position:absolute;left:0;text-align:left;margin-left:0;margin-top:7.1pt;width:254.25pt;height:.05pt;z-index:251724801;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GXqGgIAAEAEAAAOAAAAZHJzL2Uyb0RvYy54bWysU8Fu2zAMvQ/YPwi6L05StO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" stroked="f">
                <v:textbox style="mso-fit-shape-to-text:t" inset="0,0,0,0">
                  <w:txbxContent>
                    <w:p w14:paraId="0885753A" w14:textId="4A062D5B" w:rsidR="00824027" w:rsidRPr="001940CC" w:rsidRDefault="00824027" w:rsidP="00824027">
                      <w:pPr>
                        <w:pStyle w:val="Legenda"/>
                        <w:rPr>
                          <w:rFonts w:cs="Calibri"/>
                        </w:rPr>
                      </w:pPr>
                      <w:bookmarkStart w:id="53" w:name="_Toc176903437"/>
                      <w:r>
                        <w:t xml:space="preserve">Figura </w:t>
                      </w:r>
                      <w:r>
                        <w:fldChar w:fldCharType="begin"/>
                      </w:r>
                      <w:r>
                        <w:instrText xml:space="preserve"> SEQ Figura \* ARABIC </w:instrText>
                      </w:r>
                      <w:r>
                        <w:fldChar w:fldCharType="separate"/>
                      </w:r>
                      <w:r w:rsidR="000D3267">
                        <w:rPr>
                          <w:noProof/>
                        </w:rPr>
                        <w:t>20</w:t>
                      </w:r>
                      <w:r>
                        <w:fldChar w:fldCharType="end"/>
                      </w:r>
                      <w:r>
                        <w:t xml:space="preserve"> </w:t>
                      </w:r>
                      <w:r w:rsidR="00FD465E">
                        <w:t>–</w:t>
                      </w:r>
                      <w:r>
                        <w:t xml:space="preserve"> Esquema da base de dados no MongoD</w:t>
                      </w:r>
                      <w:r w:rsidR="00E5710B">
                        <w:t>B</w:t>
                      </w:r>
                      <w:bookmarkEnd w:id="53"/>
                    </w:p>
                  </w:txbxContent>
                </v:textbox>
                <w10:wrap type="square" anchorx="margin"/>
              </v:shape>
            </w:pict>
          </mc:Fallback>
        </mc:AlternateContent>
      </w:r>
    </w:p>
    <w:p w14:paraId="47BDEE01" w14:textId="77777777" w:rsidR="00000556" w:rsidRDefault="00000556" w:rsidP="00554805"/>
    <w:p w14:paraId="36F67268" w14:textId="5A592068" w:rsidR="00A306D5" w:rsidRDefault="00B85868" w:rsidP="00000556">
      <w:pPr>
        <w:ind w:firstLine="567"/>
      </w:pPr>
      <w:r w:rsidRPr="003A2788">
        <w:rPr>
          <w:i/>
          <w:iCs/>
        </w:rPr>
        <w:t>Sample_appointments</w:t>
      </w:r>
      <w:r w:rsidR="003A2788">
        <w:t xml:space="preserve"> </w:t>
      </w:r>
      <w:r w:rsidRPr="00555102">
        <w:t>representa o nome</w:t>
      </w:r>
      <w:r w:rsidR="00555102" w:rsidRPr="00555102">
        <w:t xml:space="preserve"> da base de dados do Mongo </w:t>
      </w:r>
      <w:r w:rsidR="00555102">
        <w:t xml:space="preserve">DB. </w:t>
      </w:r>
      <w:r w:rsidR="00555102" w:rsidRPr="003A2788">
        <w:rPr>
          <w:i/>
          <w:iCs/>
        </w:rPr>
        <w:t>Appointments</w:t>
      </w:r>
      <w:r w:rsidR="003D4AAC">
        <w:t xml:space="preserve"> é uma coleção onde estão armazenados todos </w:t>
      </w:r>
      <w:r w:rsidR="00000556">
        <w:t>as reuniões</w:t>
      </w:r>
      <w:r w:rsidR="003D4AAC">
        <w:t xml:space="preserve"> </w:t>
      </w:r>
      <w:r w:rsidR="00000556">
        <w:t>enquanto</w:t>
      </w:r>
      <w:r w:rsidR="003D4AAC">
        <w:t xml:space="preserve"> </w:t>
      </w:r>
      <w:r w:rsidR="003D4AAC" w:rsidRPr="003A2788">
        <w:rPr>
          <w:i/>
          <w:iCs/>
        </w:rPr>
        <w:t>rooms</w:t>
      </w:r>
      <w:r w:rsidR="003D4AAC">
        <w:t xml:space="preserve"> é a outra coleção onde está arm</w:t>
      </w:r>
      <w:r w:rsidR="00000556">
        <w:t>azenada a lista de salas.</w:t>
      </w:r>
    </w:p>
    <w:p w14:paraId="1D596250" w14:textId="2970A918" w:rsidR="00BA67E2" w:rsidRPr="00555102" w:rsidRDefault="00FD465E" w:rsidP="00BA67E2">
      <w:r>
        <w:rPr>
          <w:noProof/>
        </w:rPr>
        <w:lastRenderedPageBreak/>
        <mc:AlternateContent>
          <mc:Choice Requires="wps">
            <w:drawing>
              <wp:anchor distT="0" distB="0" distL="114300" distR="114300" simplePos="0" relativeHeight="251728897" behindDoc="0" locked="0" layoutInCell="1" allowOverlap="1" wp14:anchorId="6213B3F7" wp14:editId="03323740">
                <wp:simplePos x="0" y="0"/>
                <wp:positionH relativeFrom="column">
                  <wp:posOffset>0</wp:posOffset>
                </wp:positionH>
                <wp:positionV relativeFrom="paragraph">
                  <wp:posOffset>2152650</wp:posOffset>
                </wp:positionV>
                <wp:extent cx="3733800" cy="635"/>
                <wp:effectExtent l="0" t="0" r="0" b="0"/>
                <wp:wrapSquare wrapText="bothSides"/>
                <wp:docPr id="506221562" name="Caixa de texto 1"/>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580C22AC" w14:textId="55101AE2" w:rsidR="00FD465E" w:rsidRPr="00E32B09" w:rsidRDefault="00FD465E" w:rsidP="00FD465E">
                            <w:pPr>
                              <w:pStyle w:val="Legenda"/>
                              <w:rPr>
                                <w:rFonts w:cs="Calibri"/>
                              </w:rPr>
                            </w:pPr>
                            <w:bookmarkStart w:id="54" w:name="_Toc176903438"/>
                            <w:r>
                              <w:t xml:space="preserve">Figura </w:t>
                            </w:r>
                            <w:r>
                              <w:fldChar w:fldCharType="begin"/>
                            </w:r>
                            <w:r>
                              <w:instrText xml:space="preserve"> SEQ Figura \* ARABIC </w:instrText>
                            </w:r>
                            <w:r>
                              <w:fldChar w:fldCharType="separate"/>
                            </w:r>
                            <w:r w:rsidR="000D3267">
                              <w:rPr>
                                <w:noProof/>
                              </w:rPr>
                              <w:t>21</w:t>
                            </w:r>
                            <w:r>
                              <w:fldChar w:fldCharType="end"/>
                            </w:r>
                            <w:r>
                              <w:t xml:space="preserve"> – Exemplo de reunião na base de dados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3B3F7" id="_x0000_s1037" type="#_x0000_t202" style="position:absolute;left:0;text-align:left;margin-left:0;margin-top:169.5pt;width:294pt;height:.05pt;z-index:2517288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" stroked="f">
                <v:textbox style="mso-fit-shape-to-text:t" inset="0,0,0,0">
                  <w:txbxContent>
                    <w:p w14:paraId="580C22AC" w14:textId="55101AE2" w:rsidR="00FD465E" w:rsidRPr="00E32B09" w:rsidRDefault="00FD465E" w:rsidP="00FD465E">
                      <w:pPr>
                        <w:pStyle w:val="Legenda"/>
                        <w:rPr>
                          <w:rFonts w:cs="Calibri"/>
                        </w:rPr>
                      </w:pPr>
                      <w:bookmarkStart w:id="55" w:name="_Toc176903438"/>
                      <w:r>
                        <w:t xml:space="preserve">Figura </w:t>
                      </w:r>
                      <w:r>
                        <w:fldChar w:fldCharType="begin"/>
                      </w:r>
                      <w:r>
                        <w:instrText xml:space="preserve"> SEQ Figura \* ARABIC </w:instrText>
                      </w:r>
                      <w:r>
                        <w:fldChar w:fldCharType="separate"/>
                      </w:r>
                      <w:r w:rsidR="000D3267">
                        <w:rPr>
                          <w:noProof/>
                        </w:rPr>
                        <w:t>21</w:t>
                      </w:r>
                      <w:r>
                        <w:fldChar w:fldCharType="end"/>
                      </w:r>
                      <w:r>
                        <w:t xml:space="preserve"> – Exemplo de reunião na base de dados</w:t>
                      </w:r>
                      <w:bookmarkEnd w:id="55"/>
                    </w:p>
                  </w:txbxContent>
                </v:textbox>
                <w10:wrap type="square"/>
              </v:shape>
            </w:pict>
          </mc:Fallback>
        </mc:AlternateContent>
      </w:r>
      <w:r w:rsidRPr="00FD465E">
        <w:rPr>
          <w:noProof/>
        </w:rPr>
        <w:drawing>
          <wp:anchor distT="0" distB="0" distL="114300" distR="114300" simplePos="0" relativeHeight="251726849" behindDoc="0" locked="0" layoutInCell="1" allowOverlap="1" wp14:anchorId="22A309B4" wp14:editId="26363BC0">
            <wp:simplePos x="0" y="0"/>
            <wp:positionH relativeFrom="column">
              <wp:posOffset>0</wp:posOffset>
            </wp:positionH>
            <wp:positionV relativeFrom="paragraph">
              <wp:posOffset>333375</wp:posOffset>
            </wp:positionV>
            <wp:extent cx="3734321" cy="1762371"/>
            <wp:effectExtent l="0" t="0" r="0" b="9525"/>
            <wp:wrapSquare wrapText="bothSides"/>
            <wp:docPr id="924500613"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00613" name="Imagem 1" descr="Uma imagem com texto, captura de ecrã, Tipo de letra&#10;&#10;Descrição gerada automaticamente"/>
                    <pic:cNvPicPr/>
                  </pic:nvPicPr>
                  <pic:blipFill>
                    <a:blip r:embed="rId64"/>
                    <a:stretch>
                      <a:fillRect/>
                    </a:stretch>
                  </pic:blipFill>
                  <pic:spPr>
                    <a:xfrm>
                      <a:off x="0" y="0"/>
                      <a:ext cx="3734321" cy="1762371"/>
                    </a:xfrm>
                    <a:prstGeom prst="rect">
                      <a:avLst/>
                    </a:prstGeom>
                  </pic:spPr>
                </pic:pic>
              </a:graphicData>
            </a:graphic>
          </wp:anchor>
        </w:drawing>
      </w:r>
    </w:p>
    <w:p w14:paraId="0B0BB0B6" w14:textId="77777777" w:rsidR="00A306D5" w:rsidRPr="00555102" w:rsidRDefault="00A306D5" w:rsidP="00554805"/>
    <w:p w14:paraId="5CEF403B" w14:textId="77777777" w:rsidR="00A306D5" w:rsidRPr="00555102" w:rsidRDefault="00A306D5" w:rsidP="00554805"/>
    <w:p w14:paraId="67D666A1" w14:textId="77777777" w:rsidR="00A306D5" w:rsidRDefault="00A306D5" w:rsidP="00554805"/>
    <w:p w14:paraId="6840C89E" w14:textId="77777777" w:rsidR="00000556" w:rsidRDefault="00000556" w:rsidP="00554805"/>
    <w:p w14:paraId="4D7C1FB5" w14:textId="77777777" w:rsidR="00000556" w:rsidRDefault="00000556" w:rsidP="00554805"/>
    <w:p w14:paraId="4DC5F1DC" w14:textId="77777777" w:rsidR="00000556" w:rsidRDefault="00000556" w:rsidP="00554805"/>
    <w:p w14:paraId="23E8B1EA" w14:textId="77777777" w:rsidR="009A4793" w:rsidRDefault="009A4793" w:rsidP="00554805"/>
    <w:p w14:paraId="3FEC52D9" w14:textId="4D7BDA03" w:rsidR="00000556" w:rsidRDefault="00E85EFF" w:rsidP="00882B27">
      <w:pPr>
        <w:ind w:firstLine="567"/>
      </w:pPr>
      <w:r>
        <w:t xml:space="preserve">Relativamente </w:t>
      </w:r>
      <w:r w:rsidR="00E9051B">
        <w:t>à reunião temos as seguintes variáveis:</w:t>
      </w:r>
    </w:p>
    <w:p w14:paraId="465F398F" w14:textId="77777777" w:rsidR="00882B27" w:rsidRDefault="00882B27" w:rsidP="00882B27">
      <w:pPr>
        <w:pStyle w:val="PargrafodaLista"/>
        <w:numPr>
          <w:ilvl w:val="0"/>
          <w:numId w:val="26"/>
        </w:numPr>
      </w:pPr>
      <w:r>
        <w:t xml:space="preserve">_id: esta variável é criada automaticamente pela base de dados quando uma reunião é criada e é do tipo </w:t>
      </w:r>
      <w:r w:rsidRPr="00B3350F">
        <w:rPr>
          <w:i/>
          <w:iCs/>
        </w:rPr>
        <w:t>ObjectId</w:t>
      </w:r>
      <w:r>
        <w:t>;</w:t>
      </w:r>
    </w:p>
    <w:p w14:paraId="233705AC" w14:textId="77777777" w:rsidR="00882B27" w:rsidRDefault="00882B27" w:rsidP="00882B27">
      <w:pPr>
        <w:pStyle w:val="PargrafodaLista"/>
        <w:numPr>
          <w:ilvl w:val="0"/>
          <w:numId w:val="26"/>
        </w:numPr>
      </w:pPr>
      <w:r>
        <w:t xml:space="preserve">subject: é uma variável do tipo </w:t>
      </w:r>
      <w:r w:rsidRPr="00E13A4C">
        <w:rPr>
          <w:i/>
          <w:iCs/>
        </w:rPr>
        <w:t>String</w:t>
      </w:r>
      <w:r>
        <w:t xml:space="preserve"> e representa o assunto da reunião;</w:t>
      </w:r>
    </w:p>
    <w:p w14:paraId="5ACDF44D" w14:textId="77777777" w:rsidR="00882B27" w:rsidRDefault="00882B27" w:rsidP="00882B27">
      <w:pPr>
        <w:pStyle w:val="PargrafodaLista"/>
        <w:numPr>
          <w:ilvl w:val="0"/>
          <w:numId w:val="26"/>
        </w:numPr>
      </w:pPr>
      <w:r>
        <w:t xml:space="preserve">organizer: é uma variável do tipo </w:t>
      </w:r>
      <w:r w:rsidRPr="00E13A4C">
        <w:rPr>
          <w:i/>
          <w:iCs/>
        </w:rPr>
        <w:t>String</w:t>
      </w:r>
      <w:r>
        <w:t xml:space="preserve"> e representa o nome do organizador da reunião;</w:t>
      </w:r>
    </w:p>
    <w:p w14:paraId="2A220544" w14:textId="77777777" w:rsidR="00882B27" w:rsidRDefault="00882B27" w:rsidP="00882B27">
      <w:pPr>
        <w:pStyle w:val="PargrafodaLista"/>
        <w:numPr>
          <w:ilvl w:val="0"/>
          <w:numId w:val="26"/>
        </w:numPr>
      </w:pPr>
      <w:r>
        <w:t xml:space="preserve">date: é uma variável do tipo </w:t>
      </w:r>
      <w:r w:rsidRPr="00B3350F">
        <w:rPr>
          <w:i/>
          <w:iCs/>
        </w:rPr>
        <w:t>Date</w:t>
      </w:r>
      <w:r>
        <w:t>, encontra-se no formato ISO e representa a data da reunião;</w:t>
      </w:r>
    </w:p>
    <w:p w14:paraId="7630CCA1" w14:textId="0D4C847E" w:rsidR="00882B27" w:rsidRDefault="00882B27" w:rsidP="00882B27">
      <w:pPr>
        <w:pStyle w:val="PargrafodaLista"/>
        <w:numPr>
          <w:ilvl w:val="0"/>
          <w:numId w:val="26"/>
        </w:numPr>
      </w:pPr>
      <w:r>
        <w:t xml:space="preserve">start: é uma variável do tipo </w:t>
      </w:r>
      <w:r w:rsidRPr="00B3350F">
        <w:rPr>
          <w:i/>
          <w:iCs/>
        </w:rPr>
        <w:t>Date</w:t>
      </w:r>
      <w:r w:rsidR="00772D1B">
        <w:t>, encontra-se no formato ISO e representa a hora do início da reunião;</w:t>
      </w:r>
    </w:p>
    <w:p w14:paraId="0871249F" w14:textId="2922FC67" w:rsidR="00B24B79" w:rsidRDefault="00882B27" w:rsidP="00554805">
      <w:pPr>
        <w:pStyle w:val="PargrafodaLista"/>
        <w:numPr>
          <w:ilvl w:val="0"/>
          <w:numId w:val="26"/>
        </w:numPr>
      </w:pPr>
      <w:r>
        <w:t>end:</w:t>
      </w:r>
      <w:r w:rsidR="00772D1B">
        <w:t xml:space="preserve"> é uma variável do tipo </w:t>
      </w:r>
      <w:r w:rsidR="00772D1B" w:rsidRPr="00B3350F">
        <w:rPr>
          <w:i/>
          <w:iCs/>
        </w:rPr>
        <w:t>Date</w:t>
      </w:r>
      <w:r w:rsidR="00772D1B">
        <w:t>, encontra-se no formato ISSO e representa a hora do fim da reunião;</w:t>
      </w:r>
    </w:p>
    <w:p w14:paraId="748A14A8" w14:textId="49959E93" w:rsidR="00882B27" w:rsidRDefault="00882B27" w:rsidP="00554805">
      <w:pPr>
        <w:pStyle w:val="PargrafodaLista"/>
        <w:numPr>
          <w:ilvl w:val="0"/>
          <w:numId w:val="26"/>
        </w:numPr>
      </w:pPr>
      <w:r>
        <w:t>open:</w:t>
      </w:r>
      <w:r w:rsidR="00772D1B">
        <w:t xml:space="preserve"> é uma variável do tipo </w:t>
      </w:r>
      <w:r w:rsidR="00772D1B" w:rsidRPr="00B3350F">
        <w:rPr>
          <w:i/>
          <w:iCs/>
        </w:rPr>
        <w:t>Strin</w:t>
      </w:r>
      <w:r w:rsidR="00FF7677" w:rsidRPr="00B3350F">
        <w:rPr>
          <w:i/>
          <w:iCs/>
        </w:rPr>
        <w:t>g</w:t>
      </w:r>
      <w:r w:rsidR="00FF7677">
        <w:t>;</w:t>
      </w:r>
    </w:p>
    <w:p w14:paraId="0E8F8220" w14:textId="5672B41E" w:rsidR="00882B27" w:rsidRDefault="00882B27" w:rsidP="00554805">
      <w:pPr>
        <w:pStyle w:val="PargrafodaLista"/>
        <w:numPr>
          <w:ilvl w:val="0"/>
          <w:numId w:val="26"/>
        </w:numPr>
      </w:pPr>
      <w:r>
        <w:t>room_id:</w:t>
      </w:r>
      <w:r w:rsidR="00FF7677">
        <w:t xml:space="preserve"> é uma variável do tipo </w:t>
      </w:r>
      <w:r w:rsidR="00FF7677" w:rsidRPr="00B3350F">
        <w:rPr>
          <w:i/>
          <w:iCs/>
        </w:rPr>
        <w:t>ObjectId</w:t>
      </w:r>
      <w:r w:rsidR="00FF7677">
        <w:t xml:space="preserve"> que </w:t>
      </w:r>
      <w:r w:rsidR="00983C8F">
        <w:t xml:space="preserve">representa </w:t>
      </w:r>
      <w:r w:rsidR="00633AC8">
        <w:t>o id da sala na qual a reunião vai ser realizada.</w:t>
      </w:r>
    </w:p>
    <w:p w14:paraId="72881DA8" w14:textId="77777777" w:rsidR="00633AC8" w:rsidRDefault="00633AC8" w:rsidP="00633AC8"/>
    <w:p w14:paraId="2260B56B" w14:textId="35E4F0AE" w:rsidR="00633AC8" w:rsidRDefault="00633AC8" w:rsidP="00BC58DE">
      <w:pPr>
        <w:ind w:firstLine="567"/>
      </w:pPr>
      <w:r>
        <w:t xml:space="preserve">O start e o end são variáveis do tipo </w:t>
      </w:r>
      <w:r w:rsidR="00B3350F" w:rsidRPr="003F3C33">
        <w:rPr>
          <w:i/>
          <w:iCs/>
        </w:rPr>
        <w:t>D</w:t>
      </w:r>
      <w:r w:rsidRPr="003F3C33">
        <w:rPr>
          <w:i/>
          <w:iCs/>
        </w:rPr>
        <w:t>ate</w:t>
      </w:r>
      <w:r w:rsidR="00332D5B">
        <w:t xml:space="preserve"> para se poder comparar as 2 variáveis aquando da criação de uma reunião e verificar-se </w:t>
      </w:r>
      <w:r w:rsidR="00BC58DE">
        <w:t>se a hora do end é posterior à hora do start.</w:t>
      </w:r>
    </w:p>
    <w:p w14:paraId="01AF402B" w14:textId="3B99E6FF" w:rsidR="00B24B79" w:rsidRDefault="00605876" w:rsidP="00554805">
      <w:r>
        <w:rPr>
          <w:noProof/>
        </w:rPr>
        <w:lastRenderedPageBreak/>
        <mc:AlternateContent>
          <mc:Choice Requires="wps">
            <w:drawing>
              <wp:anchor distT="0" distB="0" distL="114300" distR="114300" simplePos="0" relativeHeight="251732993" behindDoc="0" locked="0" layoutInCell="1" allowOverlap="1" wp14:anchorId="0B653C2E" wp14:editId="2B7CED47">
                <wp:simplePos x="0" y="0"/>
                <wp:positionH relativeFrom="column">
                  <wp:posOffset>0</wp:posOffset>
                </wp:positionH>
                <wp:positionV relativeFrom="paragraph">
                  <wp:posOffset>1390015</wp:posOffset>
                </wp:positionV>
                <wp:extent cx="3419475" cy="635"/>
                <wp:effectExtent l="0" t="0" r="0" b="0"/>
                <wp:wrapSquare wrapText="bothSides"/>
                <wp:docPr id="608018480" name="Caixa de texto 1"/>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7B907590" w14:textId="3E63F10E" w:rsidR="00605876" w:rsidRPr="00C750E5" w:rsidRDefault="00605876" w:rsidP="00605876">
                            <w:pPr>
                              <w:pStyle w:val="Legenda"/>
                              <w:rPr>
                                <w:rFonts w:cs="Calibri"/>
                              </w:rPr>
                            </w:pPr>
                            <w:bookmarkStart w:id="56" w:name="_Toc176903439"/>
                            <w:r>
                              <w:t xml:space="preserve">Figura </w:t>
                            </w:r>
                            <w:r>
                              <w:fldChar w:fldCharType="begin"/>
                            </w:r>
                            <w:r>
                              <w:instrText xml:space="preserve"> SEQ Figura \* ARABIC </w:instrText>
                            </w:r>
                            <w:r>
                              <w:fldChar w:fldCharType="separate"/>
                            </w:r>
                            <w:r w:rsidR="000D3267">
                              <w:rPr>
                                <w:noProof/>
                              </w:rPr>
                              <w:t>22</w:t>
                            </w:r>
                            <w:r>
                              <w:fldChar w:fldCharType="end"/>
                            </w:r>
                            <w:r>
                              <w:t xml:space="preserve"> </w:t>
                            </w:r>
                            <w:r w:rsidR="00F22526">
                              <w:t xml:space="preserve">– </w:t>
                            </w:r>
                            <w:r>
                              <w:t>Exemplo de sala na base de dados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53C2E" id="_x0000_s1038" type="#_x0000_t202" style="position:absolute;left:0;text-align:left;margin-left:0;margin-top:109.45pt;width:269.25pt;height:.05pt;z-index:2517329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" stroked="f">
                <v:textbox style="mso-fit-shape-to-text:t" inset="0,0,0,0">
                  <w:txbxContent>
                    <w:p w14:paraId="7B907590" w14:textId="3E63F10E" w:rsidR="00605876" w:rsidRPr="00C750E5" w:rsidRDefault="00605876" w:rsidP="00605876">
                      <w:pPr>
                        <w:pStyle w:val="Legenda"/>
                        <w:rPr>
                          <w:rFonts w:cs="Calibri"/>
                        </w:rPr>
                      </w:pPr>
                      <w:bookmarkStart w:id="57" w:name="_Toc176903439"/>
                      <w:r>
                        <w:t xml:space="preserve">Figura </w:t>
                      </w:r>
                      <w:r>
                        <w:fldChar w:fldCharType="begin"/>
                      </w:r>
                      <w:r>
                        <w:instrText xml:space="preserve"> SEQ Figura \* ARABIC </w:instrText>
                      </w:r>
                      <w:r>
                        <w:fldChar w:fldCharType="separate"/>
                      </w:r>
                      <w:r w:rsidR="000D3267">
                        <w:rPr>
                          <w:noProof/>
                        </w:rPr>
                        <w:t>22</w:t>
                      </w:r>
                      <w:r>
                        <w:fldChar w:fldCharType="end"/>
                      </w:r>
                      <w:r>
                        <w:t xml:space="preserve"> </w:t>
                      </w:r>
                      <w:r w:rsidR="00F22526">
                        <w:t xml:space="preserve">– </w:t>
                      </w:r>
                      <w:r>
                        <w:t>Exemplo de sala na base de dados</w:t>
                      </w:r>
                      <w:bookmarkEnd w:id="57"/>
                    </w:p>
                  </w:txbxContent>
                </v:textbox>
                <w10:wrap type="square"/>
              </v:shape>
            </w:pict>
          </mc:Fallback>
        </mc:AlternateContent>
      </w:r>
      <w:r w:rsidRPr="00605876">
        <w:rPr>
          <w:noProof/>
        </w:rPr>
        <w:drawing>
          <wp:anchor distT="0" distB="0" distL="114300" distR="114300" simplePos="0" relativeHeight="251730945" behindDoc="0" locked="0" layoutInCell="1" allowOverlap="1" wp14:anchorId="6A8DB63A" wp14:editId="3CCF42E1">
            <wp:simplePos x="0" y="0"/>
            <wp:positionH relativeFrom="column">
              <wp:posOffset>0</wp:posOffset>
            </wp:positionH>
            <wp:positionV relativeFrom="paragraph">
              <wp:posOffset>256540</wp:posOffset>
            </wp:positionV>
            <wp:extent cx="3419952" cy="1076475"/>
            <wp:effectExtent l="0" t="0" r="9525" b="9525"/>
            <wp:wrapSquare wrapText="bothSides"/>
            <wp:docPr id="1482866562"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66562" name="Imagem 1" descr="Uma imagem com texto, Tipo de letra, captura de ecrã&#10;&#10;Descrição gerada automaticamente"/>
                    <pic:cNvPicPr/>
                  </pic:nvPicPr>
                  <pic:blipFill>
                    <a:blip r:embed="rId65"/>
                    <a:stretch>
                      <a:fillRect/>
                    </a:stretch>
                  </pic:blipFill>
                  <pic:spPr>
                    <a:xfrm>
                      <a:off x="0" y="0"/>
                      <a:ext cx="3419952" cy="1076475"/>
                    </a:xfrm>
                    <a:prstGeom prst="rect">
                      <a:avLst/>
                    </a:prstGeom>
                  </pic:spPr>
                </pic:pic>
              </a:graphicData>
            </a:graphic>
          </wp:anchor>
        </w:drawing>
      </w:r>
    </w:p>
    <w:p w14:paraId="3E4DB6E5" w14:textId="77777777" w:rsidR="00B24B79" w:rsidRDefault="00B24B79" w:rsidP="00554805"/>
    <w:p w14:paraId="0D73866C" w14:textId="77777777" w:rsidR="00B24B79" w:rsidRDefault="00B24B79" w:rsidP="00554805"/>
    <w:p w14:paraId="11810B8B" w14:textId="77777777" w:rsidR="00B24B79" w:rsidRDefault="00B24B79" w:rsidP="00554805"/>
    <w:p w14:paraId="29732947" w14:textId="77777777" w:rsidR="00B24B79" w:rsidRDefault="00B24B79" w:rsidP="00554805"/>
    <w:p w14:paraId="12DE0137" w14:textId="77777777" w:rsidR="00B24B79" w:rsidRDefault="00B24B79" w:rsidP="00554805"/>
    <w:p w14:paraId="02359F92" w14:textId="331F0F3C" w:rsidR="00B24B79" w:rsidRDefault="00563547" w:rsidP="00563547">
      <w:pPr>
        <w:ind w:firstLine="567"/>
      </w:pPr>
      <w:r>
        <w:t>Relativamente à sala na base de dados temos as seguintes variáveis:</w:t>
      </w:r>
    </w:p>
    <w:p w14:paraId="07A78042" w14:textId="01DBEF9A" w:rsidR="00563547" w:rsidRDefault="008B1CD7" w:rsidP="00563547">
      <w:pPr>
        <w:pStyle w:val="PargrafodaLista"/>
        <w:numPr>
          <w:ilvl w:val="0"/>
          <w:numId w:val="27"/>
        </w:numPr>
      </w:pPr>
      <w:r>
        <w:t xml:space="preserve">_id: esta variável foi criada automaticamente aquando da inserção das salas na base de dados e é do tipo </w:t>
      </w:r>
      <w:r w:rsidRPr="00B3350F">
        <w:rPr>
          <w:i/>
          <w:iCs/>
        </w:rPr>
        <w:t>ObjectId</w:t>
      </w:r>
      <w:r>
        <w:t>;</w:t>
      </w:r>
    </w:p>
    <w:p w14:paraId="5E6900CC" w14:textId="77777777" w:rsidR="008B1CD7" w:rsidRDefault="008B1CD7" w:rsidP="00563547">
      <w:pPr>
        <w:pStyle w:val="PargrafodaLista"/>
        <w:numPr>
          <w:ilvl w:val="0"/>
          <w:numId w:val="27"/>
        </w:numPr>
      </w:pPr>
      <w:r>
        <w:t xml:space="preserve">name: é uma variável do tipo </w:t>
      </w:r>
      <w:r w:rsidRPr="0074788F">
        <w:rPr>
          <w:i/>
          <w:iCs/>
        </w:rPr>
        <w:t>String</w:t>
      </w:r>
      <w:r>
        <w:t xml:space="preserve"> e representa o nome da sala;</w:t>
      </w:r>
    </w:p>
    <w:p w14:paraId="20564B18" w14:textId="4373F0DC" w:rsidR="009C4F21" w:rsidRDefault="008B1CD7" w:rsidP="00563547">
      <w:pPr>
        <w:pStyle w:val="PargrafodaLista"/>
        <w:numPr>
          <w:ilvl w:val="0"/>
          <w:numId w:val="27"/>
        </w:numPr>
      </w:pPr>
      <w:r>
        <w:t xml:space="preserve">roomAlias: é uma variável do tipo </w:t>
      </w:r>
      <w:r w:rsidRPr="0074788F">
        <w:rPr>
          <w:i/>
          <w:iCs/>
        </w:rPr>
        <w:t>String</w:t>
      </w:r>
      <w:r>
        <w:t xml:space="preserve"> e representa </w:t>
      </w:r>
      <w:r w:rsidR="00785B9E">
        <w:t>o identificador da sala;</w:t>
      </w:r>
    </w:p>
    <w:p w14:paraId="6B9FF739" w14:textId="5BB25ABE" w:rsidR="008B1CD7" w:rsidRDefault="009C4F21" w:rsidP="00563547">
      <w:pPr>
        <w:pStyle w:val="PargrafodaLista"/>
        <w:numPr>
          <w:ilvl w:val="0"/>
          <w:numId w:val="27"/>
        </w:numPr>
      </w:pPr>
      <w:r>
        <w:t xml:space="preserve">email: é uma variável do tipo </w:t>
      </w:r>
      <w:r w:rsidRPr="0074788F">
        <w:rPr>
          <w:i/>
          <w:iCs/>
        </w:rPr>
        <w:t>String</w:t>
      </w:r>
      <w:r>
        <w:t xml:space="preserve"> e representa o email associado à sala.</w:t>
      </w:r>
      <w:r w:rsidR="008B1CD7">
        <w:t xml:space="preserve"> </w:t>
      </w:r>
    </w:p>
    <w:p w14:paraId="093AAE62" w14:textId="77777777" w:rsidR="00CE226C" w:rsidRDefault="00CE226C" w:rsidP="00CE226C"/>
    <w:p w14:paraId="334C3D61" w14:textId="58D10DF9" w:rsidR="00CE226C" w:rsidRDefault="00CE226C" w:rsidP="002B61E6">
      <w:pPr>
        <w:ind w:firstLine="720"/>
      </w:pPr>
      <w:r>
        <w:t>As salas já existiam em uma outra API e portanto já estavam definidas</w:t>
      </w:r>
      <w:r w:rsidR="002B61E6">
        <w:t>, não vão ser alteradas</w:t>
      </w:r>
      <w:r>
        <w:t>.</w:t>
      </w:r>
      <w:r w:rsidR="002B61E6">
        <w:t xml:space="preserve"> O seu </w:t>
      </w:r>
      <w:r w:rsidR="00911423">
        <w:t>_</w:t>
      </w:r>
      <w:r w:rsidR="002B61E6">
        <w:t xml:space="preserve">id vai ser utilizado para ser associado </w:t>
      </w:r>
      <w:r w:rsidR="00911423">
        <w:t>às reuniões.</w:t>
      </w:r>
    </w:p>
    <w:p w14:paraId="0AD4E3C3" w14:textId="77777777" w:rsidR="00B24B79" w:rsidRDefault="00B24B79" w:rsidP="00554805"/>
    <w:p w14:paraId="3CFEE1C1" w14:textId="07A561B5" w:rsidR="00B24B79" w:rsidRDefault="0009776D" w:rsidP="0009776D">
      <w:pPr>
        <w:pStyle w:val="Cabealho3"/>
      </w:pPr>
      <w:r>
        <w:t>Conexão à base de dados e API</w:t>
      </w:r>
    </w:p>
    <w:p w14:paraId="12F44B83" w14:textId="11E043F0" w:rsidR="00B24B79" w:rsidRDefault="00631E2E" w:rsidP="00F1693F">
      <w:pPr>
        <w:ind w:firstLine="567"/>
      </w:pPr>
      <w:r>
        <w:t xml:space="preserve">Para </w:t>
      </w:r>
      <w:r w:rsidR="001A231E">
        <w:t>que as operações CRUD se reflitam na base de dado</w:t>
      </w:r>
      <w:r w:rsidR="003B296B">
        <w:t>s, foi necessário criar uma conexão à base de dados</w:t>
      </w:r>
      <w:r w:rsidR="00B25D80">
        <w:t xml:space="preserve"> no </w:t>
      </w:r>
      <w:r w:rsidR="00B25D80" w:rsidRPr="0074788F">
        <w:rPr>
          <w:i/>
          <w:iCs/>
        </w:rPr>
        <w:t>Visual Studio Code</w:t>
      </w:r>
      <w:r w:rsidR="00B25D80">
        <w:t xml:space="preserve">. </w:t>
      </w:r>
      <w:r w:rsidR="006B79BB">
        <w:t>Para isso, foi necessário</w:t>
      </w:r>
      <w:r w:rsidR="00343506">
        <w:t xml:space="preserve"> conectar e</w:t>
      </w:r>
      <w:r w:rsidR="006B79BB">
        <w:t xml:space="preserve"> inserir a </w:t>
      </w:r>
      <w:r w:rsidR="006B79BB" w:rsidRPr="0074788F">
        <w:rPr>
          <w:i/>
          <w:iCs/>
        </w:rPr>
        <w:t>string</w:t>
      </w:r>
      <w:r w:rsidR="006B79BB">
        <w:t xml:space="preserve"> de conexão. </w:t>
      </w:r>
    </w:p>
    <w:p w14:paraId="751E5BE5" w14:textId="06C3A086" w:rsidR="00B24B79" w:rsidRDefault="005C21EC" w:rsidP="00554805">
      <w:r w:rsidRPr="007529CC">
        <w:rPr>
          <w:noProof/>
        </w:rPr>
        <w:lastRenderedPageBreak/>
        <w:drawing>
          <wp:anchor distT="0" distB="0" distL="114300" distR="114300" simplePos="0" relativeHeight="251735041" behindDoc="0" locked="0" layoutInCell="1" allowOverlap="1" wp14:anchorId="3817F9FC" wp14:editId="32C35868">
            <wp:simplePos x="0" y="0"/>
            <wp:positionH relativeFrom="margin">
              <wp:align>left</wp:align>
            </wp:positionH>
            <wp:positionV relativeFrom="paragraph">
              <wp:posOffset>17145</wp:posOffset>
            </wp:positionV>
            <wp:extent cx="4371975" cy="5906135"/>
            <wp:effectExtent l="0" t="0" r="9525" b="0"/>
            <wp:wrapSquare wrapText="bothSides"/>
            <wp:docPr id="2070899251" name="Imagem 1" descr="Uma imagem com texto, captura de ecrã, softwar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99251" name="Imagem 1" descr="Uma imagem com texto, captura de ecrã, software, Página web&#10;&#10;Descrição gerada automaticamente"/>
                    <pic:cNvPicPr/>
                  </pic:nvPicPr>
                  <pic:blipFill>
                    <a:blip r:embed="rId66"/>
                    <a:stretch>
                      <a:fillRect/>
                    </a:stretch>
                  </pic:blipFill>
                  <pic:spPr>
                    <a:xfrm>
                      <a:off x="0" y="0"/>
                      <a:ext cx="4371975" cy="5906135"/>
                    </a:xfrm>
                    <a:prstGeom prst="rect">
                      <a:avLst/>
                    </a:prstGeom>
                  </pic:spPr>
                </pic:pic>
              </a:graphicData>
            </a:graphic>
          </wp:anchor>
        </w:drawing>
      </w:r>
    </w:p>
    <w:p w14:paraId="449BD156" w14:textId="77777777" w:rsidR="00B24B79" w:rsidRDefault="00B24B79" w:rsidP="00554805"/>
    <w:p w14:paraId="19C2F455" w14:textId="77777777" w:rsidR="00B24B79" w:rsidRDefault="00B24B79" w:rsidP="00554805"/>
    <w:p w14:paraId="70B47BA1" w14:textId="77777777" w:rsidR="00B24B79" w:rsidRDefault="00B24B79" w:rsidP="00554805"/>
    <w:p w14:paraId="7ADC3726" w14:textId="77777777" w:rsidR="00B24B79" w:rsidRDefault="00B24B79" w:rsidP="00554805"/>
    <w:p w14:paraId="47FD4322" w14:textId="77777777" w:rsidR="00B24B79" w:rsidRDefault="00B24B79" w:rsidP="00554805"/>
    <w:p w14:paraId="15464BF6" w14:textId="77777777" w:rsidR="00B24B79" w:rsidRDefault="00B24B79" w:rsidP="00554805"/>
    <w:p w14:paraId="68E18353" w14:textId="77777777" w:rsidR="00B24B79" w:rsidRDefault="00B24B79" w:rsidP="00554805"/>
    <w:p w14:paraId="4B3B1CB3" w14:textId="77777777" w:rsidR="00B24B79" w:rsidRDefault="00B24B79" w:rsidP="00554805"/>
    <w:p w14:paraId="22216696" w14:textId="77777777" w:rsidR="00000556" w:rsidRDefault="00000556" w:rsidP="00554805"/>
    <w:p w14:paraId="599A4E69" w14:textId="77777777" w:rsidR="00000556" w:rsidRDefault="00000556" w:rsidP="00554805"/>
    <w:p w14:paraId="7C0C9DF8" w14:textId="77777777" w:rsidR="00000556" w:rsidRDefault="00000556" w:rsidP="00554805"/>
    <w:p w14:paraId="779333EF" w14:textId="77777777" w:rsidR="00000556" w:rsidRDefault="00000556" w:rsidP="00554805"/>
    <w:p w14:paraId="01F8D99C" w14:textId="77777777" w:rsidR="00000556" w:rsidRDefault="00000556" w:rsidP="00554805"/>
    <w:p w14:paraId="5A4FB95D" w14:textId="77777777" w:rsidR="0009776D" w:rsidRDefault="0009776D" w:rsidP="00554805"/>
    <w:p w14:paraId="3A0E0459" w14:textId="77777777" w:rsidR="0009776D" w:rsidRDefault="0009776D" w:rsidP="00554805"/>
    <w:p w14:paraId="5871F5EF" w14:textId="77777777" w:rsidR="0009776D" w:rsidRDefault="0009776D" w:rsidP="00554805"/>
    <w:p w14:paraId="483C898C" w14:textId="77777777" w:rsidR="0009776D" w:rsidRDefault="0009776D" w:rsidP="00554805"/>
    <w:p w14:paraId="5686447E" w14:textId="19F1DA5F" w:rsidR="0009776D" w:rsidRDefault="005C21EC" w:rsidP="00554805">
      <w:r>
        <w:rPr>
          <w:noProof/>
        </w:rPr>
        <mc:AlternateContent>
          <mc:Choice Requires="wps">
            <w:drawing>
              <wp:anchor distT="0" distB="0" distL="114300" distR="114300" simplePos="0" relativeHeight="251737089" behindDoc="0" locked="0" layoutInCell="1" allowOverlap="1" wp14:anchorId="2B372795" wp14:editId="6E532FFF">
                <wp:simplePos x="0" y="0"/>
                <wp:positionH relativeFrom="margin">
                  <wp:align>left</wp:align>
                </wp:positionH>
                <wp:positionV relativeFrom="paragraph">
                  <wp:posOffset>80645</wp:posOffset>
                </wp:positionV>
                <wp:extent cx="4371975" cy="635"/>
                <wp:effectExtent l="0" t="0" r="9525" b="0"/>
                <wp:wrapSquare wrapText="bothSides"/>
                <wp:docPr id="343144441" name="Caixa de texto 1"/>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4399E022" w14:textId="64FC0FBE" w:rsidR="00210CD1" w:rsidRPr="00296F1A" w:rsidRDefault="00210CD1" w:rsidP="00210CD1">
                            <w:pPr>
                              <w:pStyle w:val="Legenda"/>
                              <w:rPr>
                                <w:rFonts w:cs="Calibri"/>
                              </w:rPr>
                            </w:pPr>
                            <w:bookmarkStart w:id="58" w:name="_Toc176903440"/>
                            <w:r>
                              <w:t xml:space="preserve">Figura </w:t>
                            </w:r>
                            <w:r>
                              <w:fldChar w:fldCharType="begin"/>
                            </w:r>
                            <w:r>
                              <w:instrText xml:space="preserve"> SEQ Figura \* ARABIC </w:instrText>
                            </w:r>
                            <w:r>
                              <w:fldChar w:fldCharType="separate"/>
                            </w:r>
                            <w:r w:rsidR="000D3267">
                              <w:rPr>
                                <w:noProof/>
                              </w:rPr>
                              <w:t>23</w:t>
                            </w:r>
                            <w:r>
                              <w:fldChar w:fldCharType="end"/>
                            </w:r>
                            <w:r>
                              <w:t xml:space="preserve"> - Conexão à base de dados no Visual Studio Code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72795" id="_x0000_s1039" type="#_x0000_t202" style="position:absolute;left:0;text-align:left;margin-left:0;margin-top:6.35pt;width:344.25pt;height:.05pt;z-index:25173708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" stroked="f">
                <v:textbox style="mso-fit-shape-to-text:t" inset="0,0,0,0">
                  <w:txbxContent>
                    <w:p w14:paraId="4399E022" w14:textId="64FC0FBE" w:rsidR="00210CD1" w:rsidRPr="00296F1A" w:rsidRDefault="00210CD1" w:rsidP="00210CD1">
                      <w:pPr>
                        <w:pStyle w:val="Legenda"/>
                        <w:rPr>
                          <w:rFonts w:cs="Calibri"/>
                        </w:rPr>
                      </w:pPr>
                      <w:bookmarkStart w:id="59" w:name="_Toc176903440"/>
                      <w:r>
                        <w:t xml:space="preserve">Figura </w:t>
                      </w:r>
                      <w:r>
                        <w:fldChar w:fldCharType="begin"/>
                      </w:r>
                      <w:r>
                        <w:instrText xml:space="preserve"> SEQ Figura \* ARABIC </w:instrText>
                      </w:r>
                      <w:r>
                        <w:fldChar w:fldCharType="separate"/>
                      </w:r>
                      <w:r w:rsidR="000D3267">
                        <w:rPr>
                          <w:noProof/>
                        </w:rPr>
                        <w:t>23</w:t>
                      </w:r>
                      <w:r>
                        <w:fldChar w:fldCharType="end"/>
                      </w:r>
                      <w:r>
                        <w:t xml:space="preserve"> - Conexão à base de dados no Visual Studio Code</w:t>
                      </w:r>
                      <w:bookmarkEnd w:id="59"/>
                    </w:p>
                  </w:txbxContent>
                </v:textbox>
                <w10:wrap type="square" anchorx="margin"/>
              </v:shape>
            </w:pict>
          </mc:Fallback>
        </mc:AlternateContent>
      </w:r>
    </w:p>
    <w:p w14:paraId="3EF2D263" w14:textId="08654067" w:rsidR="0009776D" w:rsidRDefault="0009776D" w:rsidP="00554805"/>
    <w:p w14:paraId="340F4F3C" w14:textId="2B01203C" w:rsidR="0009776D" w:rsidRDefault="008451DB" w:rsidP="00F1693F">
      <w:pPr>
        <w:ind w:firstLine="567"/>
      </w:pPr>
      <w:r>
        <w:t xml:space="preserve">Quando a conexão é realizada com sucesso, aparece </w:t>
      </w:r>
      <w:r w:rsidR="00AD66F2">
        <w:t>uma representação da base de dados</w:t>
      </w:r>
      <w:r w:rsidR="00056493">
        <w:t xml:space="preserve"> na aplicação. Esta conexão deve estar ligada quando a aplicação é executada para que potenciais operações CRUD que sejam realizadas, </w:t>
      </w:r>
      <w:r w:rsidR="00F1693F">
        <w:t>apareçam na base de dados.</w:t>
      </w:r>
    </w:p>
    <w:p w14:paraId="7DBA0DC1" w14:textId="77777777" w:rsidR="00F1693F" w:rsidRDefault="00F1693F" w:rsidP="00554805"/>
    <w:p w14:paraId="71F9A48C" w14:textId="28237D1A" w:rsidR="00F1693F" w:rsidRDefault="005C21EC" w:rsidP="00554805">
      <w:r w:rsidRPr="00F1693F">
        <w:rPr>
          <w:noProof/>
        </w:rPr>
        <w:lastRenderedPageBreak/>
        <w:drawing>
          <wp:anchor distT="0" distB="0" distL="114300" distR="114300" simplePos="0" relativeHeight="251739137" behindDoc="0" locked="0" layoutInCell="1" allowOverlap="1" wp14:anchorId="7BC027D1" wp14:editId="1487960A">
            <wp:simplePos x="0" y="0"/>
            <wp:positionH relativeFrom="margin">
              <wp:align>left</wp:align>
            </wp:positionH>
            <wp:positionV relativeFrom="paragraph">
              <wp:posOffset>0</wp:posOffset>
            </wp:positionV>
            <wp:extent cx="2724530" cy="2162477"/>
            <wp:effectExtent l="0" t="0" r="0" b="9525"/>
            <wp:wrapSquare wrapText="bothSides"/>
            <wp:docPr id="174134772"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4772" name="Imagem 1" descr="Uma imagem com texto, captura de ecrã, Tipo de letra&#10;&#10;Descrição gerada automaticamente"/>
                    <pic:cNvPicPr/>
                  </pic:nvPicPr>
                  <pic:blipFill>
                    <a:blip r:embed="rId67"/>
                    <a:stretch>
                      <a:fillRect/>
                    </a:stretch>
                  </pic:blipFill>
                  <pic:spPr>
                    <a:xfrm>
                      <a:off x="0" y="0"/>
                      <a:ext cx="2724530" cy="2162477"/>
                    </a:xfrm>
                    <a:prstGeom prst="rect">
                      <a:avLst/>
                    </a:prstGeom>
                  </pic:spPr>
                </pic:pic>
              </a:graphicData>
            </a:graphic>
          </wp:anchor>
        </w:drawing>
      </w:r>
    </w:p>
    <w:p w14:paraId="26D0C0CE" w14:textId="79A09AD8" w:rsidR="00F1693F" w:rsidRDefault="00F1693F" w:rsidP="00554805"/>
    <w:p w14:paraId="6B208A5A" w14:textId="77777777" w:rsidR="00AD66F2" w:rsidRDefault="00AD66F2" w:rsidP="00554805"/>
    <w:p w14:paraId="76B3BC9E" w14:textId="77777777" w:rsidR="00AD66F2" w:rsidRDefault="00AD66F2" w:rsidP="00554805"/>
    <w:p w14:paraId="1BC896E6" w14:textId="77777777" w:rsidR="00AD66F2" w:rsidRDefault="00AD66F2" w:rsidP="00554805"/>
    <w:p w14:paraId="23DEDDC3" w14:textId="77777777" w:rsidR="00AD66F2" w:rsidRDefault="00AD66F2" w:rsidP="00554805"/>
    <w:p w14:paraId="670DFB67" w14:textId="74830A16" w:rsidR="00AD66F2" w:rsidRDefault="005C21EC" w:rsidP="00554805">
      <w:r>
        <w:rPr>
          <w:noProof/>
        </w:rPr>
        <mc:AlternateContent>
          <mc:Choice Requires="wps">
            <w:drawing>
              <wp:anchor distT="0" distB="0" distL="114300" distR="114300" simplePos="0" relativeHeight="251741185" behindDoc="0" locked="0" layoutInCell="1" allowOverlap="1" wp14:anchorId="2715CF2A" wp14:editId="6226DE4F">
                <wp:simplePos x="0" y="0"/>
                <wp:positionH relativeFrom="margin">
                  <wp:align>left</wp:align>
                </wp:positionH>
                <wp:positionV relativeFrom="paragraph">
                  <wp:posOffset>311785</wp:posOffset>
                </wp:positionV>
                <wp:extent cx="2724150" cy="635"/>
                <wp:effectExtent l="0" t="0" r="0" b="0"/>
                <wp:wrapSquare wrapText="bothSides"/>
                <wp:docPr id="1654944852" name="Caixa de texto 1"/>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2890E514" w14:textId="241C994E" w:rsidR="00F1693F" w:rsidRPr="000F5F73" w:rsidRDefault="00F1693F" w:rsidP="00F1693F">
                            <w:pPr>
                              <w:pStyle w:val="Legenda"/>
                              <w:rPr>
                                <w:rFonts w:cs="Calibri"/>
                              </w:rPr>
                            </w:pPr>
                            <w:bookmarkStart w:id="60" w:name="_Toc176903441"/>
                            <w:r>
                              <w:t xml:space="preserve">Figura </w:t>
                            </w:r>
                            <w:r>
                              <w:fldChar w:fldCharType="begin"/>
                            </w:r>
                            <w:r>
                              <w:instrText xml:space="preserve"> SEQ Figura \* ARABIC </w:instrText>
                            </w:r>
                            <w:r>
                              <w:fldChar w:fldCharType="separate"/>
                            </w:r>
                            <w:r w:rsidR="000D3267">
                              <w:rPr>
                                <w:noProof/>
                              </w:rPr>
                              <w:t>24</w:t>
                            </w:r>
                            <w:r>
                              <w:fldChar w:fldCharType="end"/>
                            </w:r>
                            <w:r>
                              <w:t xml:space="preserve"> - Base de dados na aplicação</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5CF2A" id="_x0000_s1040" type="#_x0000_t202" style="position:absolute;left:0;text-align:left;margin-left:0;margin-top:24.55pt;width:214.5pt;height:.05pt;z-index:251741185;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DDNGgIAAEAEAAAOAAAAZHJzL2Uyb0RvYy54bWysU8Fu2zAMvQ/YPwi6L06yti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" stroked="f">
                <v:textbox style="mso-fit-shape-to-text:t" inset="0,0,0,0">
                  <w:txbxContent>
                    <w:p w14:paraId="2890E514" w14:textId="241C994E" w:rsidR="00F1693F" w:rsidRPr="000F5F73" w:rsidRDefault="00F1693F" w:rsidP="00F1693F">
                      <w:pPr>
                        <w:pStyle w:val="Legenda"/>
                        <w:rPr>
                          <w:rFonts w:cs="Calibri"/>
                        </w:rPr>
                      </w:pPr>
                      <w:bookmarkStart w:id="61" w:name="_Toc176903441"/>
                      <w:r>
                        <w:t xml:space="preserve">Figura </w:t>
                      </w:r>
                      <w:r>
                        <w:fldChar w:fldCharType="begin"/>
                      </w:r>
                      <w:r>
                        <w:instrText xml:space="preserve"> SEQ Figura \* ARABIC </w:instrText>
                      </w:r>
                      <w:r>
                        <w:fldChar w:fldCharType="separate"/>
                      </w:r>
                      <w:r w:rsidR="000D3267">
                        <w:rPr>
                          <w:noProof/>
                        </w:rPr>
                        <w:t>24</w:t>
                      </w:r>
                      <w:r>
                        <w:fldChar w:fldCharType="end"/>
                      </w:r>
                      <w:r>
                        <w:t xml:space="preserve"> - Base de dados na aplicação</w:t>
                      </w:r>
                      <w:bookmarkEnd w:id="61"/>
                    </w:p>
                  </w:txbxContent>
                </v:textbox>
                <w10:wrap type="square" anchorx="margin"/>
              </v:shape>
            </w:pict>
          </mc:Fallback>
        </mc:AlternateContent>
      </w:r>
    </w:p>
    <w:p w14:paraId="6897C127" w14:textId="77777777" w:rsidR="00AD66F2" w:rsidRDefault="00AD66F2" w:rsidP="00554805"/>
    <w:p w14:paraId="1F13804D" w14:textId="3139E1EF" w:rsidR="00130FC2" w:rsidRDefault="00B52193" w:rsidP="007E2B70">
      <w:pPr>
        <w:ind w:firstLine="567"/>
      </w:pPr>
      <w:r>
        <w:t xml:space="preserve">A </w:t>
      </w:r>
      <w:r w:rsidRPr="0074788F">
        <w:rPr>
          <w:i/>
          <w:iCs/>
        </w:rPr>
        <w:t>string</w:t>
      </w:r>
      <w:r>
        <w:t xml:space="preserve"> de conexão</w:t>
      </w:r>
      <w:r w:rsidR="00DE30FD">
        <w:t xml:space="preserve">, que está armazenada numa pasta secreta chamada </w:t>
      </w:r>
      <w:r w:rsidR="005F4F0B">
        <w:t>.env,</w:t>
      </w:r>
      <w:r>
        <w:t xml:space="preserve"> irá ser u</w:t>
      </w:r>
      <w:r w:rsidR="007E2B70">
        <w:t xml:space="preserve">tilizada </w:t>
      </w:r>
      <w:r>
        <w:t xml:space="preserve">para conectar a aplicação à base de dados </w:t>
      </w:r>
      <w:r w:rsidR="007E2B70">
        <w:t>e possui a seguinte estrutura:</w:t>
      </w:r>
    </w:p>
    <w:p w14:paraId="2015013D" w14:textId="60115523" w:rsidR="007E2B70" w:rsidRDefault="007E2B70" w:rsidP="007E2B70">
      <w:pPr>
        <w:pStyle w:val="PargrafodaLista"/>
        <w:numPr>
          <w:ilvl w:val="0"/>
          <w:numId w:val="28"/>
        </w:numPr>
      </w:pPr>
      <w:r>
        <w:t>Nome de utilizador</w:t>
      </w:r>
      <w:r w:rsidR="00DD123D">
        <w:t xml:space="preserve"> do MongoDB</w:t>
      </w:r>
      <w:r>
        <w:t xml:space="preserve"> que está representado por </w:t>
      </w:r>
      <w:r w:rsidR="00DD123D">
        <w:t>diogoferreira;</w:t>
      </w:r>
    </w:p>
    <w:p w14:paraId="483F249D" w14:textId="2D101DB0" w:rsidR="00DD123D" w:rsidRDefault="00DD123D" w:rsidP="007E2B70">
      <w:pPr>
        <w:pStyle w:val="PargrafodaLista"/>
        <w:numPr>
          <w:ilvl w:val="0"/>
          <w:numId w:val="28"/>
        </w:numPr>
      </w:pPr>
      <w:r w:rsidRPr="0074788F">
        <w:rPr>
          <w:i/>
          <w:iCs/>
        </w:rPr>
        <w:t>Password</w:t>
      </w:r>
      <w:r>
        <w:t xml:space="preserve"> do MongoDB qu</w:t>
      </w:r>
      <w:r w:rsidR="00A22CAB">
        <w:t xml:space="preserve">e vem a seguir </w:t>
      </w:r>
      <w:r w:rsidR="00D828DE">
        <w:t xml:space="preserve">em que o @ da </w:t>
      </w:r>
      <w:r w:rsidR="00D828DE" w:rsidRPr="0074788F">
        <w:rPr>
          <w:i/>
          <w:iCs/>
        </w:rPr>
        <w:t>password</w:t>
      </w:r>
      <w:r w:rsidR="00D828DE">
        <w:t xml:space="preserve"> aparece representado como %40 por causa da </w:t>
      </w:r>
      <w:r w:rsidR="000263C4">
        <w:t>codificação de URL;</w:t>
      </w:r>
    </w:p>
    <w:p w14:paraId="3415A7CB" w14:textId="5433F231" w:rsidR="000263C4" w:rsidRDefault="000263C4" w:rsidP="007E2B70">
      <w:pPr>
        <w:pStyle w:val="PargrafodaLista"/>
        <w:numPr>
          <w:ilvl w:val="0"/>
          <w:numId w:val="28"/>
        </w:numPr>
      </w:pPr>
      <w:r>
        <w:t xml:space="preserve">O nome do </w:t>
      </w:r>
      <w:r w:rsidRPr="0074788F">
        <w:rPr>
          <w:i/>
          <w:iCs/>
        </w:rPr>
        <w:t>cluster</w:t>
      </w:r>
      <w:r>
        <w:t xml:space="preserve"> que aparece no site </w:t>
      </w:r>
      <w:r w:rsidR="001373A2">
        <w:t>onde se encontra a base de dados;</w:t>
      </w:r>
    </w:p>
    <w:p w14:paraId="68D473A7" w14:textId="0584E978" w:rsidR="001D732A" w:rsidRDefault="001D732A" w:rsidP="001D732A">
      <w:pPr>
        <w:pStyle w:val="PargrafodaLista"/>
        <w:numPr>
          <w:ilvl w:val="0"/>
          <w:numId w:val="28"/>
        </w:numPr>
      </w:pPr>
      <w:r>
        <w:t xml:space="preserve">A seguir à barra final aparece o nome da base de dados que neste caso é </w:t>
      </w:r>
      <w:r w:rsidRPr="0074788F">
        <w:rPr>
          <w:i/>
          <w:iCs/>
        </w:rPr>
        <w:t>sample_appointment</w:t>
      </w:r>
      <w:r>
        <w:t>;</w:t>
      </w:r>
    </w:p>
    <w:p w14:paraId="4F696C64" w14:textId="067F5F14" w:rsidR="00AD66F2" w:rsidRDefault="00130FC2" w:rsidP="00554805">
      <w:r>
        <w:rPr>
          <w:noProof/>
        </w:rPr>
        <mc:AlternateContent>
          <mc:Choice Requires="wps">
            <w:drawing>
              <wp:anchor distT="0" distB="0" distL="114300" distR="114300" simplePos="0" relativeHeight="251745281" behindDoc="0" locked="0" layoutInCell="1" allowOverlap="1" wp14:anchorId="0FAEC74A" wp14:editId="39D7EF5F">
                <wp:simplePos x="0" y="0"/>
                <wp:positionH relativeFrom="column">
                  <wp:posOffset>0</wp:posOffset>
                </wp:positionH>
                <wp:positionV relativeFrom="paragraph">
                  <wp:posOffset>1108075</wp:posOffset>
                </wp:positionV>
                <wp:extent cx="5278120" cy="635"/>
                <wp:effectExtent l="0" t="0" r="0" b="0"/>
                <wp:wrapSquare wrapText="bothSides"/>
                <wp:docPr id="1582795028"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20CF2061" w14:textId="3B72A0F4" w:rsidR="00130FC2" w:rsidRPr="00A4101D" w:rsidRDefault="00130FC2" w:rsidP="00130FC2">
                            <w:pPr>
                              <w:pStyle w:val="Legenda"/>
                              <w:rPr>
                                <w:rFonts w:cs="Calibri"/>
                              </w:rPr>
                            </w:pPr>
                            <w:bookmarkStart w:id="62" w:name="_Toc176903442"/>
                            <w:r>
                              <w:t xml:space="preserve">Figura </w:t>
                            </w:r>
                            <w:r>
                              <w:fldChar w:fldCharType="begin"/>
                            </w:r>
                            <w:r>
                              <w:instrText xml:space="preserve"> SEQ Figura \* ARABIC </w:instrText>
                            </w:r>
                            <w:r>
                              <w:fldChar w:fldCharType="separate"/>
                            </w:r>
                            <w:r w:rsidR="000D3267">
                              <w:rPr>
                                <w:noProof/>
                              </w:rPr>
                              <w:t>25</w:t>
                            </w:r>
                            <w:r>
                              <w:fldChar w:fldCharType="end"/>
                            </w:r>
                            <w:r>
                              <w:t xml:space="preserve"> - String de conexão</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EC74A" id="_x0000_s1041" type="#_x0000_t202" style="position:absolute;left:0;text-align:left;margin-left:0;margin-top:87.25pt;width:415.6pt;height:.05pt;z-index:2517452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KZHGQIAAEAEAAAOAAAAZHJzL2Uyb0RvYy54bWysU8Fu2zAMvQ/YPwi6L04ytCu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Nm/uluNqeQpNjtx5u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" stroked="f">
                <v:textbox style="mso-fit-shape-to-text:t" inset="0,0,0,0">
                  <w:txbxContent>
                    <w:p w14:paraId="20CF2061" w14:textId="3B72A0F4" w:rsidR="00130FC2" w:rsidRPr="00A4101D" w:rsidRDefault="00130FC2" w:rsidP="00130FC2">
                      <w:pPr>
                        <w:pStyle w:val="Legenda"/>
                        <w:rPr>
                          <w:rFonts w:cs="Calibri"/>
                        </w:rPr>
                      </w:pPr>
                      <w:bookmarkStart w:id="63" w:name="_Toc176903442"/>
                      <w:r>
                        <w:t xml:space="preserve">Figura </w:t>
                      </w:r>
                      <w:r>
                        <w:fldChar w:fldCharType="begin"/>
                      </w:r>
                      <w:r>
                        <w:instrText xml:space="preserve"> SEQ Figura \* ARABIC </w:instrText>
                      </w:r>
                      <w:r>
                        <w:fldChar w:fldCharType="separate"/>
                      </w:r>
                      <w:r w:rsidR="000D3267">
                        <w:rPr>
                          <w:noProof/>
                        </w:rPr>
                        <w:t>25</w:t>
                      </w:r>
                      <w:r>
                        <w:fldChar w:fldCharType="end"/>
                      </w:r>
                      <w:r>
                        <w:t xml:space="preserve"> - String de conexão</w:t>
                      </w:r>
                      <w:bookmarkEnd w:id="63"/>
                    </w:p>
                  </w:txbxContent>
                </v:textbox>
                <w10:wrap type="square"/>
              </v:shape>
            </w:pict>
          </mc:Fallback>
        </mc:AlternateContent>
      </w:r>
      <w:r w:rsidRPr="00130FC2">
        <w:rPr>
          <w:noProof/>
        </w:rPr>
        <w:drawing>
          <wp:anchor distT="0" distB="0" distL="114300" distR="114300" simplePos="0" relativeHeight="251743233" behindDoc="0" locked="0" layoutInCell="1" allowOverlap="1" wp14:anchorId="57DEB596" wp14:editId="5BB0066D">
            <wp:simplePos x="0" y="0"/>
            <wp:positionH relativeFrom="column">
              <wp:posOffset>0</wp:posOffset>
            </wp:positionH>
            <wp:positionV relativeFrom="paragraph">
              <wp:posOffset>333375</wp:posOffset>
            </wp:positionV>
            <wp:extent cx="5278120" cy="717550"/>
            <wp:effectExtent l="0" t="0" r="0" b="6350"/>
            <wp:wrapSquare wrapText="bothSides"/>
            <wp:docPr id="1122569639" name="Imagem 1" descr="Uma imagem com captura de ecrã, texto, Software de multimédi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69639" name="Imagem 1" descr="Uma imagem com captura de ecrã, texto, Software de multimédia, software&#10;&#10;Descrição gerada automaticamente"/>
                    <pic:cNvPicPr/>
                  </pic:nvPicPr>
                  <pic:blipFill>
                    <a:blip r:embed="rId68"/>
                    <a:stretch>
                      <a:fillRect/>
                    </a:stretch>
                  </pic:blipFill>
                  <pic:spPr>
                    <a:xfrm>
                      <a:off x="0" y="0"/>
                      <a:ext cx="5278120" cy="717550"/>
                    </a:xfrm>
                    <a:prstGeom prst="rect">
                      <a:avLst/>
                    </a:prstGeom>
                  </pic:spPr>
                </pic:pic>
              </a:graphicData>
            </a:graphic>
          </wp:anchor>
        </w:drawing>
      </w:r>
    </w:p>
    <w:p w14:paraId="484488A6" w14:textId="1EA4CC89" w:rsidR="00A85647" w:rsidRDefault="004451F6" w:rsidP="00D93995">
      <w:pPr>
        <w:ind w:firstLine="567"/>
      </w:pPr>
      <w:r>
        <w:t xml:space="preserve">A classe </w:t>
      </w:r>
      <w:r w:rsidRPr="0074788F">
        <w:rPr>
          <w:i/>
          <w:iCs/>
        </w:rPr>
        <w:t>mongodb.js</w:t>
      </w:r>
      <w:r>
        <w:t xml:space="preserve"> que se encontra em uma pasta própria com o mesmo nome possui a estr</w:t>
      </w:r>
      <w:r w:rsidR="00A85647">
        <w:t>utura</w:t>
      </w:r>
      <w:r w:rsidR="00D93995">
        <w:t xml:space="preserve"> que </w:t>
      </w:r>
      <w:r w:rsidR="007E01E8">
        <w:t>está</w:t>
      </w:r>
      <w:r w:rsidR="00D93995">
        <w:t xml:space="preserve"> </w:t>
      </w:r>
      <w:r w:rsidR="007E01E8">
        <w:t>representada</w:t>
      </w:r>
      <w:r w:rsidR="00D93995">
        <w:t xml:space="preserve"> </w:t>
      </w:r>
      <w:r w:rsidR="007E01E8">
        <w:t xml:space="preserve">na figura </w:t>
      </w:r>
      <w:r w:rsidR="00E5710B">
        <w:t>2</w:t>
      </w:r>
      <w:r w:rsidR="006B7585">
        <w:t>6</w:t>
      </w:r>
      <w:r w:rsidR="007E01E8">
        <w:t>.</w:t>
      </w:r>
    </w:p>
    <w:p w14:paraId="100CA926" w14:textId="77777777" w:rsidR="00AD66F2" w:rsidRDefault="00AD66F2" w:rsidP="00554805"/>
    <w:p w14:paraId="03F5C0DA" w14:textId="409DAD96" w:rsidR="00B95CE6" w:rsidRDefault="00B95CE6" w:rsidP="00214E27">
      <w:pPr>
        <w:ind w:firstLine="567"/>
        <w:rPr>
          <w:noProof/>
        </w:rPr>
      </w:pPr>
    </w:p>
    <w:p w14:paraId="01213FF9" w14:textId="77777777" w:rsidR="00B95CE6" w:rsidRDefault="00B95CE6" w:rsidP="00214E27">
      <w:pPr>
        <w:ind w:firstLine="567"/>
        <w:rPr>
          <w:noProof/>
        </w:rPr>
      </w:pPr>
    </w:p>
    <w:p w14:paraId="557FD21F" w14:textId="77777777" w:rsidR="00B95CE6" w:rsidRDefault="00B95CE6" w:rsidP="00214E27">
      <w:pPr>
        <w:ind w:firstLine="567"/>
        <w:rPr>
          <w:noProof/>
        </w:rPr>
      </w:pPr>
    </w:p>
    <w:p w14:paraId="37EDADA2" w14:textId="7EE38C4E" w:rsidR="00B95CE6" w:rsidRDefault="00B95CE6" w:rsidP="00214E27">
      <w:pPr>
        <w:ind w:firstLine="567"/>
        <w:rPr>
          <w:noProof/>
        </w:rPr>
      </w:pPr>
    </w:p>
    <w:p w14:paraId="6F7A8FD1" w14:textId="44AE8AF2" w:rsidR="00B95CE6" w:rsidRDefault="00B95CE6" w:rsidP="00214E27">
      <w:pPr>
        <w:ind w:firstLine="567"/>
        <w:rPr>
          <w:noProof/>
        </w:rPr>
      </w:pPr>
      <w:r w:rsidRPr="00B95CE6">
        <w:rPr>
          <w:noProof/>
        </w:rPr>
        <w:lastRenderedPageBreak/>
        <w:drawing>
          <wp:anchor distT="0" distB="0" distL="114300" distR="114300" simplePos="0" relativeHeight="252338177" behindDoc="0" locked="0" layoutInCell="1" allowOverlap="1" wp14:anchorId="0A46C7A8" wp14:editId="02F6FAEA">
            <wp:simplePos x="0" y="0"/>
            <wp:positionH relativeFrom="margin">
              <wp:align>left</wp:align>
            </wp:positionH>
            <wp:positionV relativeFrom="paragraph">
              <wp:posOffset>8890</wp:posOffset>
            </wp:positionV>
            <wp:extent cx="3762900" cy="2172003"/>
            <wp:effectExtent l="0" t="0" r="9525" b="0"/>
            <wp:wrapSquare wrapText="bothSides"/>
            <wp:docPr id="2129079352"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79352" name="Imagem 1" descr="Uma imagem com texto, captura de ecrã, Tipo de letra, file&#10;&#10;Descrição gerada automaticamente"/>
                    <pic:cNvPicPr/>
                  </pic:nvPicPr>
                  <pic:blipFill>
                    <a:blip r:embed="rId69"/>
                    <a:stretch>
                      <a:fillRect/>
                    </a:stretch>
                  </pic:blipFill>
                  <pic:spPr>
                    <a:xfrm>
                      <a:off x="0" y="0"/>
                      <a:ext cx="3762900" cy="2172003"/>
                    </a:xfrm>
                    <a:prstGeom prst="rect">
                      <a:avLst/>
                    </a:prstGeom>
                  </pic:spPr>
                </pic:pic>
              </a:graphicData>
            </a:graphic>
          </wp:anchor>
        </w:drawing>
      </w:r>
    </w:p>
    <w:p w14:paraId="3E6A7FAC" w14:textId="5C23C5F0" w:rsidR="00B95CE6" w:rsidRDefault="00B95CE6" w:rsidP="00214E27">
      <w:pPr>
        <w:ind w:firstLine="567"/>
        <w:rPr>
          <w:noProof/>
        </w:rPr>
      </w:pPr>
    </w:p>
    <w:p w14:paraId="154DC3D2" w14:textId="77777777" w:rsidR="00B95CE6" w:rsidRDefault="00B95CE6" w:rsidP="00214E27">
      <w:pPr>
        <w:ind w:firstLine="567"/>
        <w:rPr>
          <w:noProof/>
        </w:rPr>
      </w:pPr>
    </w:p>
    <w:p w14:paraId="294C42FD" w14:textId="0DAD902B" w:rsidR="00B95CE6" w:rsidRDefault="00B95CE6" w:rsidP="00214E27">
      <w:pPr>
        <w:ind w:firstLine="567"/>
        <w:rPr>
          <w:noProof/>
        </w:rPr>
      </w:pPr>
    </w:p>
    <w:p w14:paraId="79E785CB" w14:textId="2259C860" w:rsidR="00B95CE6" w:rsidRDefault="00B95CE6" w:rsidP="00214E27">
      <w:pPr>
        <w:ind w:firstLine="567"/>
        <w:rPr>
          <w:noProof/>
        </w:rPr>
      </w:pPr>
    </w:p>
    <w:p w14:paraId="4B0545B2" w14:textId="0CFBAB4B" w:rsidR="00B95CE6" w:rsidRDefault="00B95CE6" w:rsidP="00214E27">
      <w:pPr>
        <w:ind w:firstLine="567"/>
        <w:rPr>
          <w:noProof/>
        </w:rPr>
      </w:pPr>
    </w:p>
    <w:p w14:paraId="7A1E8C2F" w14:textId="75D766FE" w:rsidR="00B95CE6" w:rsidRDefault="00B95CE6" w:rsidP="00B95CE6">
      <w:pPr>
        <w:ind w:firstLine="567"/>
        <w:rPr>
          <w:noProof/>
        </w:rPr>
      </w:pPr>
      <w:r>
        <w:rPr>
          <w:noProof/>
        </w:rPr>
        <mc:AlternateContent>
          <mc:Choice Requires="wps">
            <w:drawing>
              <wp:anchor distT="0" distB="0" distL="114300" distR="114300" simplePos="0" relativeHeight="251749377" behindDoc="0" locked="0" layoutInCell="1" allowOverlap="1" wp14:anchorId="20B05CAE" wp14:editId="4290029B">
                <wp:simplePos x="0" y="0"/>
                <wp:positionH relativeFrom="margin">
                  <wp:align>right</wp:align>
                </wp:positionH>
                <wp:positionV relativeFrom="paragraph">
                  <wp:posOffset>398780</wp:posOffset>
                </wp:positionV>
                <wp:extent cx="5278120" cy="635"/>
                <wp:effectExtent l="0" t="0" r="0" b="0"/>
                <wp:wrapSquare wrapText="bothSides"/>
                <wp:docPr id="2029321823"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2B88A6C1" w14:textId="7038EC89" w:rsidR="00A85647" w:rsidRPr="00D62FD3" w:rsidRDefault="00A85647" w:rsidP="00A85647">
                            <w:pPr>
                              <w:pStyle w:val="Legenda"/>
                              <w:rPr>
                                <w:rFonts w:cs="Calibri"/>
                              </w:rPr>
                            </w:pPr>
                            <w:bookmarkStart w:id="64" w:name="_Toc176903443"/>
                            <w:r>
                              <w:t xml:space="preserve">Figura </w:t>
                            </w:r>
                            <w:r>
                              <w:fldChar w:fldCharType="begin"/>
                            </w:r>
                            <w:r>
                              <w:instrText xml:space="preserve"> SEQ Figura \* ARABIC </w:instrText>
                            </w:r>
                            <w:r>
                              <w:fldChar w:fldCharType="separate"/>
                            </w:r>
                            <w:r w:rsidR="000D3267">
                              <w:rPr>
                                <w:noProof/>
                              </w:rPr>
                              <w:t>26</w:t>
                            </w:r>
                            <w:r>
                              <w:fldChar w:fldCharType="end"/>
                            </w:r>
                            <w:r>
                              <w:t xml:space="preserve"> - Classe mongodb.js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05CAE" id="_x0000_s1042" type="#_x0000_t202" style="position:absolute;left:0;text-align:left;margin-left:364.4pt;margin-top:31.4pt;width:415.6pt;height:.05pt;z-index:251749377;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MsoGgIAAEAEAAAOAAAAZHJzL2Uyb0RvYy54bWysU8Fu2zAMvQ/YPwi6L04yNCu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t7MP93O5h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" stroked="f">
                <v:textbox style="mso-fit-shape-to-text:t" inset="0,0,0,0">
                  <w:txbxContent>
                    <w:p w14:paraId="2B88A6C1" w14:textId="7038EC89" w:rsidR="00A85647" w:rsidRPr="00D62FD3" w:rsidRDefault="00A85647" w:rsidP="00A85647">
                      <w:pPr>
                        <w:pStyle w:val="Legenda"/>
                        <w:rPr>
                          <w:rFonts w:cs="Calibri"/>
                        </w:rPr>
                      </w:pPr>
                      <w:bookmarkStart w:id="65" w:name="_Toc176903443"/>
                      <w:r>
                        <w:t xml:space="preserve">Figura </w:t>
                      </w:r>
                      <w:r>
                        <w:fldChar w:fldCharType="begin"/>
                      </w:r>
                      <w:r>
                        <w:instrText xml:space="preserve"> SEQ Figura \* ARABIC </w:instrText>
                      </w:r>
                      <w:r>
                        <w:fldChar w:fldCharType="separate"/>
                      </w:r>
                      <w:r w:rsidR="000D3267">
                        <w:rPr>
                          <w:noProof/>
                        </w:rPr>
                        <w:t>26</w:t>
                      </w:r>
                      <w:r>
                        <w:fldChar w:fldCharType="end"/>
                      </w:r>
                      <w:r>
                        <w:t xml:space="preserve"> - Classe mongodb.js</w:t>
                      </w:r>
                      <w:bookmarkEnd w:id="65"/>
                    </w:p>
                  </w:txbxContent>
                </v:textbox>
                <w10:wrap type="square" anchorx="margin"/>
              </v:shape>
            </w:pict>
          </mc:Fallback>
        </mc:AlternateContent>
      </w:r>
    </w:p>
    <w:p w14:paraId="7DEF7225" w14:textId="3AAF8217" w:rsidR="00D96DF4" w:rsidRDefault="00A85647" w:rsidP="00214E27">
      <w:pPr>
        <w:ind w:firstLine="567"/>
      </w:pPr>
      <w:r>
        <w:t xml:space="preserve">Esta classe </w:t>
      </w:r>
      <w:r w:rsidR="00956C2E">
        <w:t>recorre ao pacote “mongoose” que é uma biblioteca do Next.js</w:t>
      </w:r>
      <w:r w:rsidR="000828B9">
        <w:t xml:space="preserve"> para modelar bases de dados baseadas em MongoDB. </w:t>
      </w:r>
    </w:p>
    <w:p w14:paraId="1BB13555" w14:textId="672D3295" w:rsidR="00AD66F2" w:rsidRDefault="000828B9" w:rsidP="00C47982">
      <w:pPr>
        <w:ind w:firstLine="567"/>
      </w:pPr>
      <w:r>
        <w:t>De seguida</w:t>
      </w:r>
      <w:r w:rsidR="00D96DF4">
        <w:t>,</w:t>
      </w:r>
      <w:r>
        <w:t xml:space="preserve"> foi criada uma função assíncrona com o </w:t>
      </w:r>
      <w:r w:rsidR="005F4F0B">
        <w:t xml:space="preserve">nome </w:t>
      </w:r>
      <w:r w:rsidR="005F4F0B" w:rsidRPr="00267B11">
        <w:rPr>
          <w:i/>
          <w:iCs/>
        </w:rPr>
        <w:t>connectMongoDB</w:t>
      </w:r>
      <w:r>
        <w:t xml:space="preserve"> </w:t>
      </w:r>
      <w:r w:rsidR="00DE30FD">
        <w:t xml:space="preserve">que é responsável por estabelecer conexão com a base de dados através da </w:t>
      </w:r>
      <w:r w:rsidR="00DE30FD" w:rsidRPr="00267B11">
        <w:rPr>
          <w:i/>
          <w:iCs/>
        </w:rPr>
        <w:t>string</w:t>
      </w:r>
      <w:r w:rsidR="00DE30FD">
        <w:t xml:space="preserve"> de conexão definida como a constante </w:t>
      </w:r>
      <w:r w:rsidR="005F4F0B" w:rsidRPr="00267B11">
        <w:rPr>
          <w:i/>
          <w:iCs/>
        </w:rPr>
        <w:t>MONGODB_URI</w:t>
      </w:r>
      <w:r w:rsidR="005F4F0B">
        <w:t xml:space="preserve">. A função possui um </w:t>
      </w:r>
      <w:r w:rsidR="00186675">
        <w:t xml:space="preserve">bloco </w:t>
      </w:r>
      <w:r w:rsidR="009766A8" w:rsidRPr="00267B11">
        <w:rPr>
          <w:i/>
          <w:iCs/>
        </w:rPr>
        <w:t>try-catch</w:t>
      </w:r>
      <w:r w:rsidR="009766A8">
        <w:t xml:space="preserve"> </w:t>
      </w:r>
      <w:r w:rsidR="0031052B">
        <w:t xml:space="preserve">onde dentro do bloco try tenta estabelecer a conexão com a base de dados através </w:t>
      </w:r>
      <w:r w:rsidR="001A33B3">
        <w:t xml:space="preserve">da </w:t>
      </w:r>
      <w:r w:rsidR="001A33B3" w:rsidRPr="00267B11">
        <w:rPr>
          <w:i/>
          <w:iCs/>
        </w:rPr>
        <w:t>string</w:t>
      </w:r>
      <w:r w:rsidR="001A33B3">
        <w:t xml:space="preserve"> de conexão. Se for bem-sucedido, imprime o </w:t>
      </w:r>
      <w:r w:rsidR="001A33B3" w:rsidRPr="00267B11">
        <w:rPr>
          <w:i/>
          <w:iCs/>
        </w:rPr>
        <w:t>console.log</w:t>
      </w:r>
      <w:r w:rsidR="001A33B3">
        <w:t xml:space="preserve"> imediatamente abaixo no terminal durante a execução. Caso contrário, passa para o </w:t>
      </w:r>
      <w:r w:rsidR="001A33B3" w:rsidRPr="00267B11">
        <w:rPr>
          <w:i/>
          <w:iCs/>
        </w:rPr>
        <w:t>catch</w:t>
      </w:r>
      <w:r w:rsidR="00C47982">
        <w:t xml:space="preserve"> e o erro em questão é exibido no terminal.</w:t>
      </w:r>
      <w:r w:rsidR="001A33B3">
        <w:t xml:space="preserve"> </w:t>
      </w:r>
    </w:p>
    <w:p w14:paraId="162A727F" w14:textId="3A09C09C" w:rsidR="00AD66F2" w:rsidRDefault="008565E8" w:rsidP="00B95CE6">
      <w:pPr>
        <w:ind w:firstLine="567"/>
      </w:pPr>
      <w:r>
        <w:t>A função é exportada para que possa ser utilizada em outras classes.</w:t>
      </w:r>
      <w:r w:rsidR="00B34646">
        <w:rPr>
          <w:noProof/>
        </w:rPr>
        <mc:AlternateContent>
          <mc:Choice Requires="wps">
            <w:drawing>
              <wp:anchor distT="0" distB="0" distL="114300" distR="114300" simplePos="0" relativeHeight="251753473" behindDoc="0" locked="0" layoutInCell="1" allowOverlap="1" wp14:anchorId="3ED211EF" wp14:editId="13D02CCC">
                <wp:simplePos x="0" y="0"/>
                <wp:positionH relativeFrom="column">
                  <wp:posOffset>0</wp:posOffset>
                </wp:positionH>
                <wp:positionV relativeFrom="paragraph">
                  <wp:posOffset>971550</wp:posOffset>
                </wp:positionV>
                <wp:extent cx="2571750" cy="635"/>
                <wp:effectExtent l="0" t="0" r="0" b="0"/>
                <wp:wrapSquare wrapText="bothSides"/>
                <wp:docPr id="651094801" name="Caixa de texto 1"/>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6DAE43B0" w14:textId="55F705F4" w:rsidR="00B34646" w:rsidRPr="00CF7469" w:rsidRDefault="00B34646" w:rsidP="00B34646">
                            <w:pPr>
                              <w:pStyle w:val="Legenda"/>
                              <w:rPr>
                                <w:rFonts w:cs="Calibri"/>
                              </w:rPr>
                            </w:pPr>
                            <w:bookmarkStart w:id="66" w:name="_Toc176903444"/>
                            <w:r>
                              <w:t xml:space="preserve">Figura </w:t>
                            </w:r>
                            <w:r>
                              <w:fldChar w:fldCharType="begin"/>
                            </w:r>
                            <w:r>
                              <w:instrText xml:space="preserve"> SEQ Figura \* ARABIC </w:instrText>
                            </w:r>
                            <w:r>
                              <w:fldChar w:fldCharType="separate"/>
                            </w:r>
                            <w:r w:rsidR="000D3267">
                              <w:rPr>
                                <w:noProof/>
                              </w:rPr>
                              <w:t>27</w:t>
                            </w:r>
                            <w:r>
                              <w:fldChar w:fldCharType="end"/>
                            </w:r>
                            <w:r>
                              <w:t xml:space="preserve"> - Pasta model</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211EF" id="_x0000_s1043" type="#_x0000_t202" style="position:absolute;left:0;text-align:left;margin-left:0;margin-top:76.5pt;width:202.5pt;height:.05pt;z-index:2517534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" stroked="f">
                <v:textbox style="mso-fit-shape-to-text:t" inset="0,0,0,0">
                  <w:txbxContent>
                    <w:p w14:paraId="6DAE43B0" w14:textId="55F705F4" w:rsidR="00B34646" w:rsidRPr="00CF7469" w:rsidRDefault="00B34646" w:rsidP="00B34646">
                      <w:pPr>
                        <w:pStyle w:val="Legenda"/>
                        <w:rPr>
                          <w:rFonts w:cs="Calibri"/>
                        </w:rPr>
                      </w:pPr>
                      <w:bookmarkStart w:id="67" w:name="_Toc176903444"/>
                      <w:r>
                        <w:t xml:space="preserve">Figura </w:t>
                      </w:r>
                      <w:r>
                        <w:fldChar w:fldCharType="begin"/>
                      </w:r>
                      <w:r>
                        <w:instrText xml:space="preserve"> SEQ Figura \* ARABIC </w:instrText>
                      </w:r>
                      <w:r>
                        <w:fldChar w:fldCharType="separate"/>
                      </w:r>
                      <w:r w:rsidR="000D3267">
                        <w:rPr>
                          <w:noProof/>
                        </w:rPr>
                        <w:t>27</w:t>
                      </w:r>
                      <w:r>
                        <w:fldChar w:fldCharType="end"/>
                      </w:r>
                      <w:r>
                        <w:t xml:space="preserve"> - Pasta model</w:t>
                      </w:r>
                      <w:bookmarkEnd w:id="67"/>
                    </w:p>
                  </w:txbxContent>
                </v:textbox>
                <w10:wrap type="square"/>
              </v:shape>
            </w:pict>
          </mc:Fallback>
        </mc:AlternateContent>
      </w:r>
      <w:r w:rsidR="00B34646" w:rsidRPr="00B34646">
        <w:rPr>
          <w:noProof/>
        </w:rPr>
        <w:drawing>
          <wp:anchor distT="0" distB="0" distL="114300" distR="114300" simplePos="0" relativeHeight="251751425" behindDoc="0" locked="0" layoutInCell="1" allowOverlap="1" wp14:anchorId="6EE484BB" wp14:editId="4F4A6A17">
            <wp:simplePos x="0" y="0"/>
            <wp:positionH relativeFrom="column">
              <wp:posOffset>0</wp:posOffset>
            </wp:positionH>
            <wp:positionV relativeFrom="paragraph">
              <wp:posOffset>333375</wp:posOffset>
            </wp:positionV>
            <wp:extent cx="2572109" cy="581106"/>
            <wp:effectExtent l="0" t="0" r="0" b="9525"/>
            <wp:wrapSquare wrapText="bothSides"/>
            <wp:docPr id="768415947" name="Imagem 1" descr="Uma imagem com texto, Tipo de letr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15947" name="Imagem 1" descr="Uma imagem com texto, Tipo de letra, captura de ecrã, file&#10;&#10;Descrição gerada automaticamente"/>
                    <pic:cNvPicPr/>
                  </pic:nvPicPr>
                  <pic:blipFill>
                    <a:blip r:embed="rId70"/>
                    <a:stretch>
                      <a:fillRect/>
                    </a:stretch>
                  </pic:blipFill>
                  <pic:spPr>
                    <a:xfrm>
                      <a:off x="0" y="0"/>
                      <a:ext cx="2572109" cy="581106"/>
                    </a:xfrm>
                    <a:prstGeom prst="rect">
                      <a:avLst/>
                    </a:prstGeom>
                  </pic:spPr>
                </pic:pic>
              </a:graphicData>
            </a:graphic>
          </wp:anchor>
        </w:drawing>
      </w:r>
    </w:p>
    <w:p w14:paraId="4435CB16" w14:textId="77777777" w:rsidR="00AD66F2" w:rsidRDefault="00AD66F2" w:rsidP="00554805"/>
    <w:p w14:paraId="3F63B66F" w14:textId="77777777" w:rsidR="00AD66F2" w:rsidRDefault="00AD66F2" w:rsidP="00554805"/>
    <w:p w14:paraId="3DFEAAFB" w14:textId="77777777" w:rsidR="00B34646" w:rsidRDefault="00B34646" w:rsidP="00554805"/>
    <w:p w14:paraId="0211FAE1" w14:textId="07865A7E" w:rsidR="00B34646" w:rsidRDefault="00B34646" w:rsidP="00C50813">
      <w:pPr>
        <w:ind w:firstLine="567"/>
      </w:pPr>
      <w:r>
        <w:t xml:space="preserve">Na pasta </w:t>
      </w:r>
      <w:r w:rsidRPr="00267B11">
        <w:rPr>
          <w:i/>
          <w:iCs/>
        </w:rPr>
        <w:t>model</w:t>
      </w:r>
      <w:r>
        <w:t xml:space="preserve"> encontram-se 2 classes com o nome </w:t>
      </w:r>
      <w:r w:rsidR="004B4437">
        <w:t xml:space="preserve">das coleções na base de dados. Estas classes servem para </w:t>
      </w:r>
      <w:r w:rsidR="00F12DD7">
        <w:t>definir</w:t>
      </w:r>
      <w:r w:rsidR="00091A6E">
        <w:t xml:space="preserve"> separadamente</w:t>
      </w:r>
      <w:r w:rsidR="00F12DD7">
        <w:t xml:space="preserve"> modelos </w:t>
      </w:r>
      <w:r w:rsidR="00F12DD7" w:rsidRPr="00267B11">
        <w:rPr>
          <w:i/>
          <w:iCs/>
        </w:rPr>
        <w:t>Mongoose</w:t>
      </w:r>
      <w:r w:rsidR="00F12DD7">
        <w:t xml:space="preserve"> para as respetivas coleções </w:t>
      </w:r>
      <w:r w:rsidR="00C50813">
        <w:t xml:space="preserve">na base de dados. </w:t>
      </w:r>
    </w:p>
    <w:p w14:paraId="37030E5F" w14:textId="64AE06FF" w:rsidR="00AD66F2" w:rsidRDefault="00D43BBC" w:rsidP="00D43BBC">
      <w:pPr>
        <w:ind w:firstLine="567"/>
      </w:pPr>
      <w:r>
        <w:rPr>
          <w:noProof/>
        </w:rPr>
        <w:lastRenderedPageBreak/>
        <mc:AlternateContent>
          <mc:Choice Requires="wps">
            <w:drawing>
              <wp:anchor distT="0" distB="0" distL="114300" distR="114300" simplePos="0" relativeHeight="251757569" behindDoc="0" locked="0" layoutInCell="1" allowOverlap="1" wp14:anchorId="33B5E40E" wp14:editId="70869580">
                <wp:simplePos x="0" y="0"/>
                <wp:positionH relativeFrom="margin">
                  <wp:align>right</wp:align>
                </wp:positionH>
                <wp:positionV relativeFrom="paragraph">
                  <wp:posOffset>3371850</wp:posOffset>
                </wp:positionV>
                <wp:extent cx="5278120" cy="635"/>
                <wp:effectExtent l="0" t="0" r="0" b="0"/>
                <wp:wrapSquare wrapText="bothSides"/>
                <wp:docPr id="1609147631"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11E27538" w14:textId="1DCE36C2" w:rsidR="005478B0" w:rsidRPr="006012E5" w:rsidRDefault="005478B0" w:rsidP="005478B0">
                            <w:pPr>
                              <w:pStyle w:val="Legenda"/>
                              <w:rPr>
                                <w:rFonts w:cs="Calibri"/>
                              </w:rPr>
                            </w:pPr>
                            <w:bookmarkStart w:id="68" w:name="_Toc176903445"/>
                            <w:r>
                              <w:t xml:space="preserve">Figura </w:t>
                            </w:r>
                            <w:r>
                              <w:fldChar w:fldCharType="begin"/>
                            </w:r>
                            <w:r>
                              <w:instrText xml:space="preserve"> SEQ Figura \* ARABIC </w:instrText>
                            </w:r>
                            <w:r>
                              <w:fldChar w:fldCharType="separate"/>
                            </w:r>
                            <w:r w:rsidR="000D3267">
                              <w:rPr>
                                <w:noProof/>
                              </w:rPr>
                              <w:t>28</w:t>
                            </w:r>
                            <w:r>
                              <w:fldChar w:fldCharType="end"/>
                            </w:r>
                            <w:r>
                              <w:t xml:space="preserve"> - Appointment.js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5E40E" id="_x0000_s1044" type="#_x0000_t202" style="position:absolute;left:0;text-align:left;margin-left:364.4pt;margin-top:265.5pt;width:415.6pt;height:.05pt;z-index:25175756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0QEGgIAAEAEAAAOAAAAZHJzL2Uyb0RvYy54bWysU8Fu2zAMvQ/YPwi6L04ytCu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" stroked="f">
                <v:textbox style="mso-fit-shape-to-text:t" inset="0,0,0,0">
                  <w:txbxContent>
                    <w:p w14:paraId="11E27538" w14:textId="1DCE36C2" w:rsidR="005478B0" w:rsidRPr="006012E5" w:rsidRDefault="005478B0" w:rsidP="005478B0">
                      <w:pPr>
                        <w:pStyle w:val="Legenda"/>
                        <w:rPr>
                          <w:rFonts w:cs="Calibri"/>
                        </w:rPr>
                      </w:pPr>
                      <w:bookmarkStart w:id="69" w:name="_Toc176903445"/>
                      <w:r>
                        <w:t xml:space="preserve">Figura </w:t>
                      </w:r>
                      <w:r>
                        <w:fldChar w:fldCharType="begin"/>
                      </w:r>
                      <w:r>
                        <w:instrText xml:space="preserve"> SEQ Figura \* ARABIC </w:instrText>
                      </w:r>
                      <w:r>
                        <w:fldChar w:fldCharType="separate"/>
                      </w:r>
                      <w:r w:rsidR="000D3267">
                        <w:rPr>
                          <w:noProof/>
                        </w:rPr>
                        <w:t>28</w:t>
                      </w:r>
                      <w:r>
                        <w:fldChar w:fldCharType="end"/>
                      </w:r>
                      <w:r>
                        <w:t xml:space="preserve"> - Appointment.js</w:t>
                      </w:r>
                      <w:bookmarkEnd w:id="69"/>
                    </w:p>
                  </w:txbxContent>
                </v:textbox>
                <w10:wrap type="square" anchorx="margin"/>
              </v:shape>
            </w:pict>
          </mc:Fallback>
        </mc:AlternateContent>
      </w:r>
      <w:r w:rsidRPr="00D43BBC">
        <w:rPr>
          <w:noProof/>
        </w:rPr>
        <w:drawing>
          <wp:anchor distT="0" distB="0" distL="114300" distR="114300" simplePos="0" relativeHeight="252336129" behindDoc="0" locked="0" layoutInCell="1" allowOverlap="1" wp14:anchorId="6CC89CD3" wp14:editId="467AAAA5">
            <wp:simplePos x="0" y="0"/>
            <wp:positionH relativeFrom="margin">
              <wp:align>right</wp:align>
            </wp:positionH>
            <wp:positionV relativeFrom="paragraph">
              <wp:posOffset>0</wp:posOffset>
            </wp:positionV>
            <wp:extent cx="5278120" cy="3223895"/>
            <wp:effectExtent l="0" t="0" r="0" b="0"/>
            <wp:wrapSquare wrapText="bothSides"/>
            <wp:docPr id="886508281"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08281" name="Imagem 1" descr="Uma imagem com texto, captura de ecrã, Tipo de letra, número&#10;&#10;Descrição gerada automaticamente"/>
                    <pic:cNvPicPr/>
                  </pic:nvPicPr>
                  <pic:blipFill>
                    <a:blip r:embed="rId71"/>
                    <a:stretch>
                      <a:fillRect/>
                    </a:stretch>
                  </pic:blipFill>
                  <pic:spPr>
                    <a:xfrm>
                      <a:off x="0" y="0"/>
                      <a:ext cx="5278120" cy="3223895"/>
                    </a:xfrm>
                    <a:prstGeom prst="rect">
                      <a:avLst/>
                    </a:prstGeom>
                  </pic:spPr>
                </pic:pic>
              </a:graphicData>
            </a:graphic>
          </wp:anchor>
        </w:drawing>
      </w:r>
      <w:r w:rsidR="00091A6E">
        <w:t xml:space="preserve">O </w:t>
      </w:r>
      <w:r w:rsidR="00091A6E" w:rsidRPr="00267B11">
        <w:rPr>
          <w:i/>
          <w:iCs/>
        </w:rPr>
        <w:t>mongoose</w:t>
      </w:r>
      <w:r w:rsidR="00091A6E">
        <w:t xml:space="preserve"> e o </w:t>
      </w:r>
      <w:r w:rsidR="00091A6E" w:rsidRPr="00267B11">
        <w:rPr>
          <w:i/>
          <w:iCs/>
        </w:rPr>
        <w:t>Schema</w:t>
      </w:r>
      <w:r w:rsidR="008F1F1A">
        <w:t>,</w:t>
      </w:r>
      <w:r w:rsidR="00091A6E">
        <w:t xml:space="preserve"> que é </w:t>
      </w:r>
      <w:r w:rsidR="001D2F37">
        <w:t>um construtor</w:t>
      </w:r>
      <w:r w:rsidR="008F1F1A">
        <w:t>,</w:t>
      </w:r>
      <w:r w:rsidR="001D2F37">
        <w:t xml:space="preserve"> são utilizados para modelar bases de dados</w:t>
      </w:r>
      <w:r w:rsidR="008F1F1A">
        <w:t xml:space="preserve"> e facilitar as interações com o MongoDB em aplicação que utilizam </w:t>
      </w:r>
      <w:r w:rsidR="008F1F1A" w:rsidRPr="00267B11">
        <w:rPr>
          <w:i/>
          <w:iCs/>
        </w:rPr>
        <w:t>Node.js</w:t>
      </w:r>
      <w:r w:rsidR="000D5873">
        <w:t>.</w:t>
      </w:r>
    </w:p>
    <w:p w14:paraId="68BF3738" w14:textId="61590343" w:rsidR="000D5873" w:rsidRDefault="000D5873" w:rsidP="00CF36FA">
      <w:pPr>
        <w:ind w:firstLine="567"/>
      </w:pPr>
      <w:r>
        <w:t xml:space="preserve">Abaixo, foi criado um </w:t>
      </w:r>
      <w:r w:rsidR="00482F50">
        <w:t xml:space="preserve">esquema com o nome </w:t>
      </w:r>
      <w:r w:rsidR="00482F50" w:rsidRPr="00267B11">
        <w:rPr>
          <w:i/>
          <w:iCs/>
        </w:rPr>
        <w:t>AppointmentSchema</w:t>
      </w:r>
      <w:r w:rsidR="009D6CA5">
        <w:t xml:space="preserve"> que irá definir a estrutura da coleção na base de dados</w:t>
      </w:r>
      <w:r w:rsidR="00214036">
        <w:t xml:space="preserve">. Os campos são definidos pelo tipo da variável e </w:t>
      </w:r>
      <w:r w:rsidR="00EB5BEF">
        <w:t>pel</w:t>
      </w:r>
      <w:r w:rsidR="00214036">
        <w:t>a sua obrigatoriedade</w:t>
      </w:r>
      <w:r w:rsidR="00893C2C">
        <w:t xml:space="preserve">, representada pelo campo </w:t>
      </w:r>
      <w:r w:rsidR="00893C2C" w:rsidRPr="00267B11">
        <w:rPr>
          <w:i/>
          <w:iCs/>
        </w:rPr>
        <w:t>‘required’</w:t>
      </w:r>
      <w:r w:rsidR="00214036">
        <w:t>.</w:t>
      </w:r>
      <w:r w:rsidR="00EB5BEF">
        <w:t xml:space="preserve"> Na variável room_id</w:t>
      </w:r>
      <w:r w:rsidR="0000494A">
        <w:t xml:space="preserve">, que é do tipo </w:t>
      </w:r>
      <w:r w:rsidR="0000494A" w:rsidRPr="00267B11">
        <w:rPr>
          <w:i/>
          <w:iCs/>
        </w:rPr>
        <w:t>ObjectId</w:t>
      </w:r>
      <w:r w:rsidR="0000494A">
        <w:t>,</w:t>
      </w:r>
      <w:r w:rsidR="00EB5BEF">
        <w:t xml:space="preserve"> </w:t>
      </w:r>
      <w:r w:rsidR="0000494A">
        <w:t xml:space="preserve">foi feita referência à coleção </w:t>
      </w:r>
      <w:r w:rsidR="0000494A" w:rsidRPr="00267B11">
        <w:rPr>
          <w:i/>
          <w:iCs/>
        </w:rPr>
        <w:t>Room</w:t>
      </w:r>
      <w:r w:rsidR="00D3189E">
        <w:t xml:space="preserve"> e neste caso representará o id da sala em que a reunião vai ser realizada. Isto é </w:t>
      </w:r>
      <w:r w:rsidR="00520E30">
        <w:t>necessário</w:t>
      </w:r>
      <w:r w:rsidR="00D3189E">
        <w:t xml:space="preserve"> para que o nome dessa sala apareça </w:t>
      </w:r>
      <w:r w:rsidR="00520E30">
        <w:t>na tabela das reuniões como vai ser abordado.</w:t>
      </w:r>
    </w:p>
    <w:p w14:paraId="3EDA9CE7" w14:textId="37037DDB" w:rsidR="00520E30" w:rsidRDefault="00C86AD9" w:rsidP="00CF36FA">
      <w:pPr>
        <w:ind w:firstLine="567"/>
      </w:pPr>
      <w:r>
        <w:t>A primeira configuração adicional serve</w:t>
      </w:r>
      <w:r w:rsidR="00EC09EC">
        <w:t xml:space="preserve"> </w:t>
      </w:r>
      <w:r w:rsidR="0007338B">
        <w:t xml:space="preserve">para desativar a </w:t>
      </w:r>
      <w:r w:rsidR="00D92446">
        <w:t>criação</w:t>
      </w:r>
      <w:r w:rsidR="0007338B">
        <w:t xml:space="preserve"> </w:t>
      </w:r>
      <w:r w:rsidR="00D92446">
        <w:t>d</w:t>
      </w:r>
      <w:r w:rsidR="0007338B">
        <w:t xml:space="preserve">e uma chave de versão, representada por </w:t>
      </w:r>
      <w:r w:rsidR="00D92446">
        <w:t>‘</w:t>
      </w:r>
      <w:r w:rsidR="0007338B">
        <w:t>_v</w:t>
      </w:r>
      <w:r w:rsidR="00D92446">
        <w:t xml:space="preserve">’ e que aparece quando é criada uma reunião fora da base de dados quando </w:t>
      </w:r>
      <w:r>
        <w:t xml:space="preserve">a </w:t>
      </w:r>
      <w:r w:rsidRPr="00267B11">
        <w:rPr>
          <w:i/>
          <w:iCs/>
        </w:rPr>
        <w:t>versionKey</w:t>
      </w:r>
      <w:r>
        <w:t xml:space="preserve"> não está a false como aqui. A outra</w:t>
      </w:r>
      <w:r w:rsidR="002B71B8">
        <w:t xml:space="preserve"> especifica o nome da coleção do MongoDB onde os dados e as respetivas configurações serão armazenados. </w:t>
      </w:r>
    </w:p>
    <w:p w14:paraId="27E39837" w14:textId="78B8B56D" w:rsidR="00E64321" w:rsidRDefault="00A11954" w:rsidP="00CF36FA">
      <w:pPr>
        <w:ind w:firstLine="567"/>
      </w:pPr>
      <w:r>
        <w:t xml:space="preserve">O </w:t>
      </w:r>
      <w:r w:rsidRPr="00267B11">
        <w:rPr>
          <w:i/>
          <w:iCs/>
        </w:rPr>
        <w:t>Appointment</w:t>
      </w:r>
      <w:r>
        <w:t xml:space="preserve"> é definido como modelo </w:t>
      </w:r>
      <w:r w:rsidRPr="00267B11">
        <w:rPr>
          <w:i/>
          <w:iCs/>
        </w:rPr>
        <w:t>Mongoose</w:t>
      </w:r>
      <w:r>
        <w:t xml:space="preserve">. </w:t>
      </w:r>
      <w:r w:rsidR="00A94B07">
        <w:t xml:space="preserve">A existência </w:t>
      </w:r>
      <w:r w:rsidR="0017566F">
        <w:t xml:space="preserve">do modelo é verificada. Caso já exista, o existente é reutilizado. Caso contrário, </w:t>
      </w:r>
      <w:r w:rsidR="00E64321">
        <w:t xml:space="preserve">será </w:t>
      </w:r>
      <w:r w:rsidR="00CF36FA">
        <w:t>criado um</w:t>
      </w:r>
      <w:r w:rsidR="00E64321">
        <w:t xml:space="preserve"> modelo com base no esquema definido acima.</w:t>
      </w:r>
    </w:p>
    <w:p w14:paraId="4AD35673" w14:textId="667B33FC" w:rsidR="002B71B8" w:rsidRDefault="00E64321" w:rsidP="00CF36FA">
      <w:pPr>
        <w:ind w:firstLine="567"/>
      </w:pPr>
      <w:r>
        <w:t xml:space="preserve">O </w:t>
      </w:r>
      <w:r w:rsidRPr="00267B11">
        <w:rPr>
          <w:i/>
          <w:iCs/>
        </w:rPr>
        <w:t>Appointment</w:t>
      </w:r>
      <w:r>
        <w:t xml:space="preserve"> </w:t>
      </w:r>
      <w:r w:rsidR="00CF36FA">
        <w:t>é exportado para ser utilizado em outras partes da aplicação.</w:t>
      </w:r>
      <w:r w:rsidR="00A11954">
        <w:t xml:space="preserve"> </w:t>
      </w:r>
    </w:p>
    <w:p w14:paraId="1095E5AE" w14:textId="04FE4BDA" w:rsidR="005B29F7" w:rsidRDefault="00B950C5" w:rsidP="00B950C5">
      <w:pPr>
        <w:ind w:firstLine="567"/>
        <w:rPr>
          <w:noProof/>
        </w:rPr>
      </w:pPr>
      <w:r w:rsidRPr="00B950C5">
        <w:rPr>
          <w:noProof/>
        </w:rPr>
        <w:lastRenderedPageBreak/>
        <w:drawing>
          <wp:anchor distT="0" distB="0" distL="114300" distR="114300" simplePos="0" relativeHeight="252334081" behindDoc="0" locked="0" layoutInCell="1" allowOverlap="1" wp14:anchorId="3C744667" wp14:editId="675A1969">
            <wp:simplePos x="0" y="0"/>
            <wp:positionH relativeFrom="margin">
              <wp:align>right</wp:align>
            </wp:positionH>
            <wp:positionV relativeFrom="paragraph">
              <wp:posOffset>0</wp:posOffset>
            </wp:positionV>
            <wp:extent cx="5278120" cy="2863850"/>
            <wp:effectExtent l="0" t="0" r="0" b="0"/>
            <wp:wrapSquare wrapText="bothSides"/>
            <wp:docPr id="1425611304"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11304" name="Imagem 1" descr="Uma imagem com texto, captura de ecrã, Tipo de letra&#10;&#10;Descrição gerada automaticamente"/>
                    <pic:cNvPicPr/>
                  </pic:nvPicPr>
                  <pic:blipFill>
                    <a:blip r:embed="rId72"/>
                    <a:stretch>
                      <a:fillRect/>
                    </a:stretch>
                  </pic:blipFill>
                  <pic:spPr>
                    <a:xfrm>
                      <a:off x="0" y="0"/>
                      <a:ext cx="5278120" cy="2863850"/>
                    </a:xfrm>
                    <a:prstGeom prst="rect">
                      <a:avLst/>
                    </a:prstGeom>
                  </pic:spPr>
                </pic:pic>
              </a:graphicData>
            </a:graphic>
          </wp:anchor>
        </w:drawing>
      </w:r>
      <w:r w:rsidR="004263C0">
        <w:rPr>
          <w:noProof/>
        </w:rPr>
        <mc:AlternateContent>
          <mc:Choice Requires="wps">
            <w:drawing>
              <wp:anchor distT="0" distB="0" distL="114300" distR="114300" simplePos="0" relativeHeight="251761665" behindDoc="0" locked="0" layoutInCell="1" allowOverlap="1" wp14:anchorId="0F0FA4C0" wp14:editId="0AD1D6A4">
                <wp:simplePos x="0" y="0"/>
                <wp:positionH relativeFrom="column">
                  <wp:posOffset>0</wp:posOffset>
                </wp:positionH>
                <wp:positionV relativeFrom="paragraph">
                  <wp:posOffset>2859405</wp:posOffset>
                </wp:positionV>
                <wp:extent cx="5278120" cy="635"/>
                <wp:effectExtent l="0" t="0" r="0" b="0"/>
                <wp:wrapSquare wrapText="bothSides"/>
                <wp:docPr id="1242277343"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27852DF1" w14:textId="2F198811" w:rsidR="004263C0" w:rsidRPr="002B4AF4" w:rsidRDefault="004263C0" w:rsidP="004263C0">
                            <w:pPr>
                              <w:pStyle w:val="Legenda"/>
                              <w:rPr>
                                <w:rFonts w:cs="Calibri"/>
                              </w:rPr>
                            </w:pPr>
                            <w:bookmarkStart w:id="70" w:name="_Toc176903446"/>
                            <w:r>
                              <w:t xml:space="preserve">Figura </w:t>
                            </w:r>
                            <w:r>
                              <w:fldChar w:fldCharType="begin"/>
                            </w:r>
                            <w:r>
                              <w:instrText xml:space="preserve"> SEQ Figura \* ARABIC </w:instrText>
                            </w:r>
                            <w:r>
                              <w:fldChar w:fldCharType="separate"/>
                            </w:r>
                            <w:r w:rsidR="000D3267">
                              <w:rPr>
                                <w:noProof/>
                              </w:rPr>
                              <w:t>29</w:t>
                            </w:r>
                            <w:r>
                              <w:fldChar w:fldCharType="end"/>
                            </w:r>
                            <w:r>
                              <w:t xml:space="preserve"> - Room.js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FA4C0" id="_x0000_s1045" type="#_x0000_t202" style="position:absolute;left:0;text-align:left;margin-left:0;margin-top:225.15pt;width:415.6pt;height:.05pt;z-index:2517616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GAhGgIAAEAEAAAOAAAAZHJzL2Uyb0RvYy54bWysU8Fu2zAMvQ/YPwi6L04ytGu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a/mn25mcwpJil1/vIo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" stroked="f">
                <v:textbox style="mso-fit-shape-to-text:t" inset="0,0,0,0">
                  <w:txbxContent>
                    <w:p w14:paraId="27852DF1" w14:textId="2F198811" w:rsidR="004263C0" w:rsidRPr="002B4AF4" w:rsidRDefault="004263C0" w:rsidP="004263C0">
                      <w:pPr>
                        <w:pStyle w:val="Legenda"/>
                        <w:rPr>
                          <w:rFonts w:cs="Calibri"/>
                        </w:rPr>
                      </w:pPr>
                      <w:bookmarkStart w:id="71" w:name="_Toc176903446"/>
                      <w:r>
                        <w:t xml:space="preserve">Figura </w:t>
                      </w:r>
                      <w:r>
                        <w:fldChar w:fldCharType="begin"/>
                      </w:r>
                      <w:r>
                        <w:instrText xml:space="preserve"> SEQ Figura \* ARABIC </w:instrText>
                      </w:r>
                      <w:r>
                        <w:fldChar w:fldCharType="separate"/>
                      </w:r>
                      <w:r w:rsidR="000D3267">
                        <w:rPr>
                          <w:noProof/>
                        </w:rPr>
                        <w:t>29</w:t>
                      </w:r>
                      <w:r>
                        <w:fldChar w:fldCharType="end"/>
                      </w:r>
                      <w:r>
                        <w:t xml:space="preserve"> - Room.js</w:t>
                      </w:r>
                      <w:bookmarkEnd w:id="71"/>
                    </w:p>
                  </w:txbxContent>
                </v:textbox>
                <w10:wrap type="square"/>
              </v:shape>
            </w:pict>
          </mc:Fallback>
        </mc:AlternateContent>
      </w:r>
      <w:r w:rsidR="00B725D1">
        <w:t xml:space="preserve">Na classe </w:t>
      </w:r>
      <w:r w:rsidR="00B725D1" w:rsidRPr="009D2614">
        <w:rPr>
          <w:i/>
          <w:iCs/>
        </w:rPr>
        <w:t>Room.js</w:t>
      </w:r>
      <w:r w:rsidR="00B725D1">
        <w:t xml:space="preserve"> são aplicados os </w:t>
      </w:r>
      <w:r w:rsidR="00CE47F7">
        <w:t>mesmos princípios</w:t>
      </w:r>
      <w:r w:rsidR="00A60AA7">
        <w:t>, embora de uma forma mais simples</w:t>
      </w:r>
      <w:r w:rsidR="00331E86">
        <w:t xml:space="preserve"> </w:t>
      </w:r>
      <w:r w:rsidR="00715D15">
        <w:t xml:space="preserve">que é evidenciada pela ausência </w:t>
      </w:r>
      <w:r w:rsidR="00C96EA2">
        <w:t xml:space="preserve">de referências a outras coleções e </w:t>
      </w:r>
      <w:r w:rsidR="00715D15">
        <w:t>de configuraçõe</w:t>
      </w:r>
      <w:r w:rsidR="00722E90">
        <w:t>s adicionais</w:t>
      </w:r>
      <w:r w:rsidR="00A7743C">
        <w:t xml:space="preserve"> além da collection</w:t>
      </w:r>
      <w:r w:rsidR="00722E90">
        <w:t xml:space="preserve"> após a definição dos campos da sala</w:t>
      </w:r>
      <w:r w:rsidR="00B725D1">
        <w:t>.</w:t>
      </w:r>
      <w:r w:rsidR="00722E90">
        <w:t xml:space="preserve"> </w:t>
      </w:r>
      <w:r w:rsidR="000D3084">
        <w:t xml:space="preserve">Isto deve-se </w:t>
      </w:r>
      <w:r w:rsidR="00C96EA2">
        <w:t xml:space="preserve">ao facto de </w:t>
      </w:r>
      <w:r w:rsidR="007C26AB">
        <w:t>a lista das salas ser constante</w:t>
      </w:r>
      <w:r w:rsidR="009C7B6B">
        <w:t xml:space="preserve"> e não ser sujeita a operações CRUD tal como as reuniões.</w:t>
      </w:r>
    </w:p>
    <w:p w14:paraId="7777EEF2" w14:textId="63AC27DB" w:rsidR="008F1774" w:rsidRDefault="00BF602A" w:rsidP="008F1774">
      <w:r>
        <w:rPr>
          <w:noProof/>
        </w:rPr>
        <mc:AlternateContent>
          <mc:Choice Requires="wps">
            <w:drawing>
              <wp:anchor distT="0" distB="0" distL="114300" distR="114300" simplePos="0" relativeHeight="251765761" behindDoc="0" locked="0" layoutInCell="1" allowOverlap="1" wp14:anchorId="5E81E3BC" wp14:editId="312D21A7">
                <wp:simplePos x="0" y="0"/>
                <wp:positionH relativeFrom="column">
                  <wp:posOffset>0</wp:posOffset>
                </wp:positionH>
                <wp:positionV relativeFrom="paragraph">
                  <wp:posOffset>2018665</wp:posOffset>
                </wp:positionV>
                <wp:extent cx="2514600" cy="635"/>
                <wp:effectExtent l="0" t="0" r="0" b="0"/>
                <wp:wrapSquare wrapText="bothSides"/>
                <wp:docPr id="13422902" name="Caixa de texto 1"/>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61C4A76F" w14:textId="7A7F66AF" w:rsidR="00BF602A" w:rsidRPr="00434869" w:rsidRDefault="00BF602A" w:rsidP="00BF602A">
                            <w:pPr>
                              <w:pStyle w:val="Legenda"/>
                              <w:rPr>
                                <w:rFonts w:cs="Calibri"/>
                              </w:rPr>
                            </w:pPr>
                            <w:bookmarkStart w:id="72" w:name="_Toc176903447"/>
                            <w:r>
                              <w:t xml:space="preserve">Figura </w:t>
                            </w:r>
                            <w:r>
                              <w:fldChar w:fldCharType="begin"/>
                            </w:r>
                            <w:r>
                              <w:instrText xml:space="preserve"> SEQ Figura \* ARABIC </w:instrText>
                            </w:r>
                            <w:r>
                              <w:fldChar w:fldCharType="separate"/>
                            </w:r>
                            <w:r w:rsidR="000D3267">
                              <w:rPr>
                                <w:noProof/>
                              </w:rPr>
                              <w:t>30</w:t>
                            </w:r>
                            <w:r>
                              <w:fldChar w:fldCharType="end"/>
                            </w:r>
                            <w:r>
                              <w:t>- Pasta API com os ficheiros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1E3BC" id="_x0000_s1046" type="#_x0000_t202" style="position:absolute;left:0;text-align:left;margin-left:0;margin-top:158.95pt;width:198pt;height:.05pt;z-index:2517657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" stroked="f">
                <v:textbox style="mso-fit-shape-to-text:t" inset="0,0,0,0">
                  <w:txbxContent>
                    <w:p w14:paraId="61C4A76F" w14:textId="7A7F66AF" w:rsidR="00BF602A" w:rsidRPr="00434869" w:rsidRDefault="00BF602A" w:rsidP="00BF602A">
                      <w:pPr>
                        <w:pStyle w:val="Legenda"/>
                        <w:rPr>
                          <w:rFonts w:cs="Calibri"/>
                        </w:rPr>
                      </w:pPr>
                      <w:bookmarkStart w:id="73" w:name="_Toc176903447"/>
                      <w:r>
                        <w:t xml:space="preserve">Figura </w:t>
                      </w:r>
                      <w:r>
                        <w:fldChar w:fldCharType="begin"/>
                      </w:r>
                      <w:r>
                        <w:instrText xml:space="preserve"> SEQ Figura \* ARABIC </w:instrText>
                      </w:r>
                      <w:r>
                        <w:fldChar w:fldCharType="separate"/>
                      </w:r>
                      <w:r w:rsidR="000D3267">
                        <w:rPr>
                          <w:noProof/>
                        </w:rPr>
                        <w:t>30</w:t>
                      </w:r>
                      <w:r>
                        <w:fldChar w:fldCharType="end"/>
                      </w:r>
                      <w:r>
                        <w:t>- Pasta API com os ficheiros</w:t>
                      </w:r>
                      <w:bookmarkEnd w:id="73"/>
                    </w:p>
                  </w:txbxContent>
                </v:textbox>
                <w10:wrap type="square"/>
              </v:shape>
            </w:pict>
          </mc:Fallback>
        </mc:AlternateContent>
      </w:r>
      <w:r w:rsidR="008F1774" w:rsidRPr="008F1774">
        <w:rPr>
          <w:noProof/>
        </w:rPr>
        <w:drawing>
          <wp:anchor distT="0" distB="0" distL="114300" distR="114300" simplePos="0" relativeHeight="251763713" behindDoc="0" locked="0" layoutInCell="1" allowOverlap="1" wp14:anchorId="3794D701" wp14:editId="24994BF4">
            <wp:simplePos x="0" y="0"/>
            <wp:positionH relativeFrom="margin">
              <wp:align>left</wp:align>
            </wp:positionH>
            <wp:positionV relativeFrom="paragraph">
              <wp:posOffset>85090</wp:posOffset>
            </wp:positionV>
            <wp:extent cx="2514951" cy="1876687"/>
            <wp:effectExtent l="0" t="0" r="0" b="9525"/>
            <wp:wrapSquare wrapText="bothSides"/>
            <wp:docPr id="1421732055"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32055" name="Imagem 1" descr="Uma imagem com texto, captura de ecrã, Tipo de letra, número&#10;&#10;Descrição gerada automaticamente"/>
                    <pic:cNvPicPr/>
                  </pic:nvPicPr>
                  <pic:blipFill>
                    <a:blip r:embed="rId73"/>
                    <a:stretch>
                      <a:fillRect/>
                    </a:stretch>
                  </pic:blipFill>
                  <pic:spPr>
                    <a:xfrm>
                      <a:off x="0" y="0"/>
                      <a:ext cx="2514951" cy="1876687"/>
                    </a:xfrm>
                    <a:prstGeom prst="rect">
                      <a:avLst/>
                    </a:prstGeom>
                  </pic:spPr>
                </pic:pic>
              </a:graphicData>
            </a:graphic>
          </wp:anchor>
        </w:drawing>
      </w:r>
    </w:p>
    <w:p w14:paraId="16661311" w14:textId="77777777" w:rsidR="00BA7169" w:rsidRDefault="00BA7169" w:rsidP="009C7B6B">
      <w:pPr>
        <w:ind w:firstLine="567"/>
      </w:pPr>
    </w:p>
    <w:p w14:paraId="554C22C6" w14:textId="77777777" w:rsidR="00BA7169" w:rsidRDefault="00BA7169" w:rsidP="005B29F7"/>
    <w:p w14:paraId="5FFAD839" w14:textId="77777777" w:rsidR="00AD66F2" w:rsidRDefault="00AD66F2" w:rsidP="00554805"/>
    <w:p w14:paraId="73E21AAF" w14:textId="77777777" w:rsidR="00AD66F2" w:rsidRDefault="00AD66F2" w:rsidP="00554805"/>
    <w:p w14:paraId="356D2F47" w14:textId="77777777" w:rsidR="00A85647" w:rsidRDefault="00A85647" w:rsidP="00554805"/>
    <w:p w14:paraId="2765DDC7" w14:textId="77777777" w:rsidR="00A85647" w:rsidRDefault="00A85647" w:rsidP="00554805"/>
    <w:p w14:paraId="4AE2FF17" w14:textId="77777777" w:rsidR="00214E27" w:rsidRDefault="00214E27" w:rsidP="00D27821">
      <w:pPr>
        <w:ind w:firstLine="567"/>
      </w:pPr>
    </w:p>
    <w:p w14:paraId="3126C220" w14:textId="73597B7A" w:rsidR="00A52056" w:rsidRDefault="00A52056" w:rsidP="00D27821">
      <w:pPr>
        <w:ind w:firstLine="567"/>
      </w:pPr>
      <w:r>
        <w:t xml:space="preserve">A pasta </w:t>
      </w:r>
      <w:r w:rsidRPr="009D2614">
        <w:rPr>
          <w:i/>
          <w:iCs/>
        </w:rPr>
        <w:t>api</w:t>
      </w:r>
      <w:r>
        <w:t xml:space="preserve"> do projeto</w:t>
      </w:r>
      <w:r w:rsidR="00A6652C">
        <w:t xml:space="preserve"> serve de backend e</w:t>
      </w:r>
      <w:r>
        <w:t xml:space="preserve"> contém as operações CRUD para as reuniões, e no caso das salas, apenas </w:t>
      </w:r>
      <w:r w:rsidR="00D27821">
        <w:t xml:space="preserve">para </w:t>
      </w:r>
      <w:r>
        <w:t>as funçõ</w:t>
      </w:r>
      <w:r w:rsidR="00A34E05">
        <w:t>es do tipo GET</w:t>
      </w:r>
      <w:r w:rsidR="00A6652C">
        <w:t xml:space="preserve">. Esta pasta também serve de comunicação entre o </w:t>
      </w:r>
      <w:r w:rsidR="00A6652C" w:rsidRPr="009D2614">
        <w:rPr>
          <w:i/>
          <w:iCs/>
        </w:rPr>
        <w:t>frontend</w:t>
      </w:r>
      <w:r w:rsidR="00106A8A">
        <w:t xml:space="preserve">, </w:t>
      </w:r>
      <w:r w:rsidR="00CB393E">
        <w:t xml:space="preserve">que é </w:t>
      </w:r>
      <w:r w:rsidR="00106A8A">
        <w:t>onde serão tratados os requisitos funcionais,</w:t>
      </w:r>
      <w:r w:rsidR="00A6652C">
        <w:t xml:space="preserve"> e </w:t>
      </w:r>
      <w:r w:rsidR="00D27821">
        <w:t>a base de dados.</w:t>
      </w:r>
    </w:p>
    <w:p w14:paraId="489E487E" w14:textId="062F0186" w:rsidR="008D75E4" w:rsidRDefault="00CB393E" w:rsidP="008D75E4">
      <w:pPr>
        <w:ind w:firstLine="567"/>
      </w:pPr>
      <w:r>
        <w:t xml:space="preserve">Ambas as pastas </w:t>
      </w:r>
      <w:r w:rsidR="00364E59">
        <w:t xml:space="preserve">que se encontram </w:t>
      </w:r>
      <w:r>
        <w:t xml:space="preserve">dentro da pasta api contém </w:t>
      </w:r>
      <w:r w:rsidR="008324E9">
        <w:t>2 ficheiros</w:t>
      </w:r>
      <w:r w:rsidR="00364E59">
        <w:t xml:space="preserve"> chamados route.js</w:t>
      </w:r>
      <w:r w:rsidR="004D034A">
        <w:t xml:space="preserve"> que estão escritos em </w:t>
      </w:r>
      <w:r w:rsidR="004D034A" w:rsidRPr="009D2614">
        <w:rPr>
          <w:i/>
          <w:iCs/>
        </w:rPr>
        <w:t>JavaScript</w:t>
      </w:r>
      <w:r w:rsidR="008324E9">
        <w:t>.</w:t>
      </w:r>
      <w:r w:rsidR="004D034A">
        <w:t xml:space="preserve"> O ficheiro dentro da pasta </w:t>
      </w:r>
      <w:r w:rsidR="004D034A" w:rsidRPr="009D2614">
        <w:rPr>
          <w:i/>
          <w:iCs/>
        </w:rPr>
        <w:t>[id]</w:t>
      </w:r>
      <w:r w:rsidR="004D034A">
        <w:t xml:space="preserve"> que se encontra </w:t>
      </w:r>
      <w:r w:rsidR="004D034A">
        <w:lastRenderedPageBreak/>
        <w:t>dentro das pastas appointments e rooms</w:t>
      </w:r>
      <w:r w:rsidR="002051A9">
        <w:t xml:space="preserve"> serve para operações relacionadas com o </w:t>
      </w:r>
      <w:r w:rsidR="00743992">
        <w:t>tratamento</w:t>
      </w:r>
      <w:r w:rsidR="002051A9">
        <w:t xml:space="preserve"> de </w:t>
      </w:r>
      <w:r w:rsidR="00743992">
        <w:t xml:space="preserve">dados de uma reunião ou sala com um determinado id. O outro ficheiro serve </w:t>
      </w:r>
      <w:r w:rsidR="008D75E4" w:rsidRPr="008D75E4">
        <w:rPr>
          <w:noProof/>
        </w:rPr>
        <w:drawing>
          <wp:anchor distT="0" distB="0" distL="114300" distR="114300" simplePos="0" relativeHeight="252332033" behindDoc="0" locked="0" layoutInCell="1" allowOverlap="1" wp14:anchorId="4137B553" wp14:editId="1214A6F9">
            <wp:simplePos x="0" y="0"/>
            <wp:positionH relativeFrom="margin">
              <wp:align>right</wp:align>
            </wp:positionH>
            <wp:positionV relativeFrom="paragraph">
              <wp:posOffset>767080</wp:posOffset>
            </wp:positionV>
            <wp:extent cx="5278120" cy="3360420"/>
            <wp:effectExtent l="0" t="0" r="0" b="0"/>
            <wp:wrapSquare wrapText="bothSides"/>
            <wp:docPr id="1791023030"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23030" name="Imagem 1" descr="Uma imagem com texto, captura de ecrã, Tipo de letra&#10;&#10;Descrição gerada automaticamente"/>
                    <pic:cNvPicPr/>
                  </pic:nvPicPr>
                  <pic:blipFill>
                    <a:blip r:embed="rId74"/>
                    <a:stretch>
                      <a:fillRect/>
                    </a:stretch>
                  </pic:blipFill>
                  <pic:spPr>
                    <a:xfrm>
                      <a:off x="0" y="0"/>
                      <a:ext cx="5278120" cy="3360420"/>
                    </a:xfrm>
                    <a:prstGeom prst="rect">
                      <a:avLst/>
                    </a:prstGeom>
                  </pic:spPr>
                </pic:pic>
              </a:graphicData>
            </a:graphic>
          </wp:anchor>
        </w:drawing>
      </w:r>
      <w:r w:rsidR="008D75E4">
        <w:rPr>
          <w:noProof/>
        </w:rPr>
        <mc:AlternateContent>
          <mc:Choice Requires="wps">
            <w:drawing>
              <wp:anchor distT="0" distB="0" distL="114300" distR="114300" simplePos="0" relativeHeight="251769857" behindDoc="0" locked="0" layoutInCell="1" allowOverlap="1" wp14:anchorId="5B0B3553" wp14:editId="1C2E2BD9">
                <wp:simplePos x="0" y="0"/>
                <wp:positionH relativeFrom="margin">
                  <wp:align>right</wp:align>
                </wp:positionH>
                <wp:positionV relativeFrom="paragraph">
                  <wp:posOffset>4157980</wp:posOffset>
                </wp:positionV>
                <wp:extent cx="5278120" cy="635"/>
                <wp:effectExtent l="0" t="0" r="0" b="0"/>
                <wp:wrapSquare wrapText="bothSides"/>
                <wp:docPr id="1026980732"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4CEC2BD6" w14:textId="48DD0AD4" w:rsidR="00B42CF6" w:rsidRPr="00584F0B" w:rsidRDefault="00B42CF6" w:rsidP="00B42CF6">
                            <w:pPr>
                              <w:pStyle w:val="Legenda"/>
                              <w:rPr>
                                <w:rFonts w:cs="Calibri"/>
                              </w:rPr>
                            </w:pPr>
                            <w:bookmarkStart w:id="74" w:name="_Toc176903448"/>
                            <w:r>
                              <w:t xml:space="preserve">Figura </w:t>
                            </w:r>
                            <w:r>
                              <w:fldChar w:fldCharType="begin"/>
                            </w:r>
                            <w:r>
                              <w:instrText xml:space="preserve"> SEQ Figura \* ARABIC </w:instrText>
                            </w:r>
                            <w:r>
                              <w:fldChar w:fldCharType="separate"/>
                            </w:r>
                            <w:r w:rsidR="000D3267">
                              <w:rPr>
                                <w:noProof/>
                              </w:rPr>
                              <w:t>31</w:t>
                            </w:r>
                            <w:r>
                              <w:fldChar w:fldCharType="end"/>
                            </w:r>
                            <w:r>
                              <w:t xml:space="preserve"> – Ficheiro route.js no caminho "/api/appointments"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B3553" id="_x0000_s1047" type="#_x0000_t202" style="position:absolute;left:0;text-align:left;margin-left:364.4pt;margin-top:327.4pt;width:415.6pt;height:.05pt;z-index:251769857;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eqnGgIAAEAEAAAOAAAAZHJzL2Uyb0RvYy54bWysU8Fu2zAMvQ/YPwi6L04ytCu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" stroked="f">
                <v:textbox style="mso-fit-shape-to-text:t" inset="0,0,0,0">
                  <w:txbxContent>
                    <w:p w14:paraId="4CEC2BD6" w14:textId="48DD0AD4" w:rsidR="00B42CF6" w:rsidRPr="00584F0B" w:rsidRDefault="00B42CF6" w:rsidP="00B42CF6">
                      <w:pPr>
                        <w:pStyle w:val="Legenda"/>
                        <w:rPr>
                          <w:rFonts w:cs="Calibri"/>
                        </w:rPr>
                      </w:pPr>
                      <w:bookmarkStart w:id="75" w:name="_Toc176903448"/>
                      <w:r>
                        <w:t xml:space="preserve">Figura </w:t>
                      </w:r>
                      <w:r>
                        <w:fldChar w:fldCharType="begin"/>
                      </w:r>
                      <w:r>
                        <w:instrText xml:space="preserve"> SEQ Figura \* ARABIC </w:instrText>
                      </w:r>
                      <w:r>
                        <w:fldChar w:fldCharType="separate"/>
                      </w:r>
                      <w:r w:rsidR="000D3267">
                        <w:rPr>
                          <w:noProof/>
                        </w:rPr>
                        <w:t>31</w:t>
                      </w:r>
                      <w:r>
                        <w:fldChar w:fldCharType="end"/>
                      </w:r>
                      <w:r>
                        <w:t xml:space="preserve"> – Ficheiro route.js no caminho "/api/appointments"</w:t>
                      </w:r>
                      <w:bookmarkEnd w:id="75"/>
                    </w:p>
                  </w:txbxContent>
                </v:textbox>
                <w10:wrap type="square" anchorx="margin"/>
              </v:shape>
            </w:pict>
          </mc:Fallback>
        </mc:AlternateContent>
      </w:r>
      <w:r w:rsidR="00743992">
        <w:t xml:space="preserve">para operações </w:t>
      </w:r>
      <w:r w:rsidR="000B11A3">
        <w:t xml:space="preserve">relacionadas com a lista </w:t>
      </w:r>
      <w:r w:rsidR="00DE4D76">
        <w:t>de reuniões ou salas em geral.</w:t>
      </w:r>
    </w:p>
    <w:p w14:paraId="34114CFB" w14:textId="284177CF" w:rsidR="008D3760" w:rsidRDefault="005729F8" w:rsidP="00621D9A">
      <w:pPr>
        <w:ind w:firstLine="567"/>
      </w:pPr>
      <w:r>
        <w:t>O ficheiro representado n</w:t>
      </w:r>
      <w:r w:rsidR="000F1404">
        <w:t xml:space="preserve">a figura </w:t>
      </w:r>
      <w:r w:rsidR="006B7585">
        <w:t>31</w:t>
      </w:r>
      <w:r w:rsidR="00416E4D">
        <w:t xml:space="preserve"> </w:t>
      </w:r>
      <w:r w:rsidR="000F1404">
        <w:t xml:space="preserve">e </w:t>
      </w:r>
      <w:r w:rsidR="00416E4D">
        <w:t xml:space="preserve">que </w:t>
      </w:r>
      <w:r w:rsidR="000F1404">
        <w:t>se encontra</w:t>
      </w:r>
      <w:r w:rsidR="00416E4D">
        <w:t xml:space="preserve"> no caminho geral</w:t>
      </w:r>
      <w:r w:rsidR="00F3325B">
        <w:t xml:space="preserve"> contém as funç</w:t>
      </w:r>
      <w:r>
        <w:t xml:space="preserve">ões POST, GET e DELETE. </w:t>
      </w:r>
    </w:p>
    <w:p w14:paraId="35FDA962" w14:textId="07859D42" w:rsidR="00621D9A" w:rsidRDefault="00621D9A" w:rsidP="00621D9A">
      <w:pPr>
        <w:ind w:firstLine="567"/>
      </w:pPr>
      <w:r>
        <w:t xml:space="preserve">A função POST serve para </w:t>
      </w:r>
      <w:r w:rsidR="00A121AB">
        <w:t>criar uma</w:t>
      </w:r>
      <w:r w:rsidR="003A6182">
        <w:t xml:space="preserve"> reunião. </w:t>
      </w:r>
      <w:r w:rsidR="002C46EF">
        <w:t xml:space="preserve">Quando o cliente efetua uma requisição </w:t>
      </w:r>
      <w:r w:rsidR="00583CD8">
        <w:t xml:space="preserve">HTTP como POST, esses dados são geralmente recebidos no formato JSON. </w:t>
      </w:r>
      <w:r w:rsidR="00A121AB">
        <w:t xml:space="preserve">Na </w:t>
      </w:r>
      <w:r w:rsidR="00C14016">
        <w:t>primeira linha</w:t>
      </w:r>
      <w:r w:rsidR="00172EDD">
        <w:t xml:space="preserve">, </w:t>
      </w:r>
      <w:r w:rsidR="00583CD8">
        <w:t>essa requisição</w:t>
      </w:r>
      <w:r w:rsidR="00172EDD">
        <w:t xml:space="preserve"> é co</w:t>
      </w:r>
      <w:r w:rsidR="0010637B">
        <w:t xml:space="preserve">nvertida em um objeto </w:t>
      </w:r>
      <w:r w:rsidR="0010637B" w:rsidRPr="009D2614">
        <w:rPr>
          <w:i/>
          <w:iCs/>
        </w:rPr>
        <w:t>JavaScript</w:t>
      </w:r>
      <w:r w:rsidR="00671D8C">
        <w:t xml:space="preserve"> e só passa para a fase seguinte tal como evidenciado pela presença do </w:t>
      </w:r>
      <w:r w:rsidR="00671D8C" w:rsidRPr="00671D8C">
        <w:rPr>
          <w:i/>
          <w:iCs/>
        </w:rPr>
        <w:t>await</w:t>
      </w:r>
      <w:r w:rsidR="00671D8C">
        <w:t xml:space="preserve"> no código</w:t>
      </w:r>
      <w:r w:rsidR="0010637B">
        <w:t>.</w:t>
      </w:r>
      <w:r w:rsidR="00583CD8">
        <w:t xml:space="preserve"> </w:t>
      </w:r>
      <w:r w:rsidR="003F27DC">
        <w:t>Posteriormente, a ligação à base de dados é estabelecida</w:t>
      </w:r>
      <w:r w:rsidR="002E0DC7">
        <w:t xml:space="preserve">. Se a ligação for estabelecida, é iniciada </w:t>
      </w:r>
      <w:r w:rsidR="0046504B">
        <w:t xml:space="preserve">a criação de uma reunião no MongoDB e caso seja bem-sucedido, </w:t>
      </w:r>
      <w:r w:rsidR="00395F91">
        <w:t>é retornado uma resposta de código 201 ao cliente sobre o sucesso da operação.</w:t>
      </w:r>
    </w:p>
    <w:p w14:paraId="7E06E2DE" w14:textId="2EAB4361" w:rsidR="00395F91" w:rsidRDefault="00204CE4" w:rsidP="00621D9A">
      <w:pPr>
        <w:ind w:firstLine="567"/>
      </w:pPr>
      <w:r>
        <w:t>A função GET lista todas as reuniões</w:t>
      </w:r>
      <w:r w:rsidR="00593DC1">
        <w:t xml:space="preserve">. A função começa por </w:t>
      </w:r>
      <w:r w:rsidR="006D6F4C">
        <w:t xml:space="preserve">estabelecer a conexão à base de dados. De seguida, </w:t>
      </w:r>
      <w:r w:rsidR="008A3F73">
        <w:t>ele busca todos as instâncias que correspondem ao modelo Appointment</w:t>
      </w:r>
      <w:r w:rsidR="007C5782">
        <w:t xml:space="preserve"> e devolve a lista de reuniões em formato JSON </w:t>
      </w:r>
      <w:r w:rsidR="00EF13AF">
        <w:t xml:space="preserve">no caminho </w:t>
      </w:r>
      <w:r w:rsidR="00BD6EED">
        <w:t xml:space="preserve">correspondente às pastas </w:t>
      </w:r>
      <w:r w:rsidR="00BE1499">
        <w:t>existentes quando a aplicação é executada.</w:t>
      </w:r>
    </w:p>
    <w:p w14:paraId="4D113A14" w14:textId="2044F8D5" w:rsidR="00A85647" w:rsidRDefault="00214E27" w:rsidP="00554805">
      <w:r w:rsidRPr="00BD6EED">
        <w:rPr>
          <w:noProof/>
        </w:rPr>
        <w:lastRenderedPageBreak/>
        <w:drawing>
          <wp:anchor distT="0" distB="0" distL="114300" distR="114300" simplePos="0" relativeHeight="251771905" behindDoc="0" locked="0" layoutInCell="1" allowOverlap="1" wp14:anchorId="015914BE" wp14:editId="66D1DF07">
            <wp:simplePos x="0" y="0"/>
            <wp:positionH relativeFrom="margin">
              <wp:align>left</wp:align>
            </wp:positionH>
            <wp:positionV relativeFrom="paragraph">
              <wp:posOffset>0</wp:posOffset>
            </wp:positionV>
            <wp:extent cx="3962953" cy="4648849"/>
            <wp:effectExtent l="0" t="0" r="0" b="0"/>
            <wp:wrapSquare wrapText="bothSides"/>
            <wp:docPr id="1043632734"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32734" name="Imagem 1" descr="Uma imagem com texto, captura de ecrã, Tipo de letra, software&#10;&#10;Descrição gerada automaticamente"/>
                    <pic:cNvPicPr/>
                  </pic:nvPicPr>
                  <pic:blipFill>
                    <a:blip r:embed="rId75"/>
                    <a:stretch>
                      <a:fillRect/>
                    </a:stretch>
                  </pic:blipFill>
                  <pic:spPr>
                    <a:xfrm>
                      <a:off x="0" y="0"/>
                      <a:ext cx="3962953" cy="4648849"/>
                    </a:xfrm>
                    <a:prstGeom prst="rect">
                      <a:avLst/>
                    </a:prstGeom>
                  </pic:spPr>
                </pic:pic>
              </a:graphicData>
            </a:graphic>
          </wp:anchor>
        </w:drawing>
      </w:r>
    </w:p>
    <w:p w14:paraId="2EE5D733" w14:textId="126342A4" w:rsidR="00A85647" w:rsidRDefault="00A85647" w:rsidP="00554805"/>
    <w:p w14:paraId="57FAE8C3" w14:textId="77777777" w:rsidR="00A85647" w:rsidRDefault="00A85647" w:rsidP="00554805"/>
    <w:p w14:paraId="06C637DB" w14:textId="77777777" w:rsidR="00A85647" w:rsidRDefault="00A85647" w:rsidP="00554805"/>
    <w:p w14:paraId="674955DB" w14:textId="77777777" w:rsidR="00A85647" w:rsidRDefault="00A85647" w:rsidP="00554805"/>
    <w:p w14:paraId="67D1771E" w14:textId="77777777" w:rsidR="00A85647" w:rsidRDefault="00A85647" w:rsidP="00554805"/>
    <w:p w14:paraId="6B2A4EBB" w14:textId="77777777" w:rsidR="00A85647" w:rsidRDefault="00A85647" w:rsidP="00554805"/>
    <w:p w14:paraId="24EB32BC" w14:textId="77777777" w:rsidR="00A85647" w:rsidRDefault="00A85647" w:rsidP="00554805"/>
    <w:p w14:paraId="0D649E9F" w14:textId="77777777" w:rsidR="00A85647" w:rsidRDefault="00A85647" w:rsidP="00554805"/>
    <w:p w14:paraId="6DC1BE15" w14:textId="77777777" w:rsidR="00A85647" w:rsidRDefault="00A85647" w:rsidP="00554805"/>
    <w:p w14:paraId="6E6F57B0" w14:textId="77777777" w:rsidR="00A85647" w:rsidRDefault="00A85647" w:rsidP="00554805"/>
    <w:p w14:paraId="74114783" w14:textId="77777777" w:rsidR="00A85647" w:rsidRDefault="00A85647" w:rsidP="00554805"/>
    <w:p w14:paraId="7F2F6242" w14:textId="77777777" w:rsidR="00A85647" w:rsidRDefault="00A85647" w:rsidP="00554805"/>
    <w:p w14:paraId="17E0BD34" w14:textId="77777777" w:rsidR="00A85647" w:rsidRDefault="00A85647" w:rsidP="00554805"/>
    <w:p w14:paraId="4512D7FF" w14:textId="110AB762" w:rsidR="00A85647" w:rsidRDefault="00214E27" w:rsidP="00554805">
      <w:r>
        <w:rPr>
          <w:noProof/>
        </w:rPr>
        <mc:AlternateContent>
          <mc:Choice Requires="wps">
            <w:drawing>
              <wp:anchor distT="0" distB="0" distL="114300" distR="114300" simplePos="0" relativeHeight="251773953" behindDoc="0" locked="0" layoutInCell="1" allowOverlap="1" wp14:anchorId="376522E5" wp14:editId="6329E053">
                <wp:simplePos x="0" y="0"/>
                <wp:positionH relativeFrom="margin">
                  <wp:align>left</wp:align>
                </wp:positionH>
                <wp:positionV relativeFrom="paragraph">
                  <wp:posOffset>116205</wp:posOffset>
                </wp:positionV>
                <wp:extent cx="3962400" cy="635"/>
                <wp:effectExtent l="0" t="0" r="0" b="0"/>
                <wp:wrapSquare wrapText="bothSides"/>
                <wp:docPr id="1972771427" name="Caixa de texto 1"/>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18DE5CB5" w14:textId="79091D92" w:rsidR="00BE1499" w:rsidRPr="00967264" w:rsidRDefault="00BE1499" w:rsidP="00BE1499">
                            <w:pPr>
                              <w:pStyle w:val="Legenda"/>
                              <w:rPr>
                                <w:rFonts w:cs="Calibri"/>
                              </w:rPr>
                            </w:pPr>
                            <w:bookmarkStart w:id="76" w:name="_Toc176903449"/>
                            <w:r>
                              <w:t xml:space="preserve">Figura </w:t>
                            </w:r>
                            <w:r>
                              <w:fldChar w:fldCharType="begin"/>
                            </w:r>
                            <w:r>
                              <w:instrText xml:space="preserve"> SEQ Figura \* ARABIC </w:instrText>
                            </w:r>
                            <w:r>
                              <w:fldChar w:fldCharType="separate"/>
                            </w:r>
                            <w:r w:rsidR="000D3267">
                              <w:rPr>
                                <w:noProof/>
                              </w:rPr>
                              <w:t>32</w:t>
                            </w:r>
                            <w:r>
                              <w:fldChar w:fldCharType="end"/>
                            </w:r>
                            <w:r>
                              <w:t xml:space="preserve"> - Lista parcial de reuniões na </w:t>
                            </w:r>
                            <w:r w:rsidR="00663B6E">
                              <w:t>API</w:t>
                            </w:r>
                            <w:r w:rsidR="00180773">
                              <w:t xml:space="preserve"> das reuniões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522E5" id="_x0000_s1048" type="#_x0000_t202" style="position:absolute;left:0;text-align:left;margin-left:0;margin-top:9.15pt;width:312pt;height:.05pt;z-index:251773953;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0MhGwIAAEAEAAAOAAAAZHJzL2Uyb0RvYy54bWysU8Fu2zAMvQ/YPwi6L07SLd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" stroked="f">
                <v:textbox style="mso-fit-shape-to-text:t" inset="0,0,0,0">
                  <w:txbxContent>
                    <w:p w14:paraId="18DE5CB5" w14:textId="79091D92" w:rsidR="00BE1499" w:rsidRPr="00967264" w:rsidRDefault="00BE1499" w:rsidP="00BE1499">
                      <w:pPr>
                        <w:pStyle w:val="Legenda"/>
                        <w:rPr>
                          <w:rFonts w:cs="Calibri"/>
                        </w:rPr>
                      </w:pPr>
                      <w:bookmarkStart w:id="77" w:name="_Toc176903449"/>
                      <w:r>
                        <w:t xml:space="preserve">Figura </w:t>
                      </w:r>
                      <w:r>
                        <w:fldChar w:fldCharType="begin"/>
                      </w:r>
                      <w:r>
                        <w:instrText xml:space="preserve"> SEQ Figura \* ARABIC </w:instrText>
                      </w:r>
                      <w:r>
                        <w:fldChar w:fldCharType="separate"/>
                      </w:r>
                      <w:r w:rsidR="000D3267">
                        <w:rPr>
                          <w:noProof/>
                        </w:rPr>
                        <w:t>32</w:t>
                      </w:r>
                      <w:r>
                        <w:fldChar w:fldCharType="end"/>
                      </w:r>
                      <w:r>
                        <w:t xml:space="preserve"> - Lista parcial de reuniões na </w:t>
                      </w:r>
                      <w:r w:rsidR="00663B6E">
                        <w:t>API</w:t>
                      </w:r>
                      <w:r w:rsidR="00180773">
                        <w:t xml:space="preserve"> das reuniões</w:t>
                      </w:r>
                      <w:bookmarkEnd w:id="77"/>
                    </w:p>
                  </w:txbxContent>
                </v:textbox>
                <w10:wrap type="square" anchorx="margin"/>
              </v:shape>
            </w:pict>
          </mc:Fallback>
        </mc:AlternateContent>
      </w:r>
    </w:p>
    <w:p w14:paraId="144E5284" w14:textId="77777777" w:rsidR="00A85647" w:rsidRDefault="00A85647" w:rsidP="00554805"/>
    <w:p w14:paraId="5307C84C" w14:textId="6CADB1E3" w:rsidR="00BE1499" w:rsidRDefault="001747B0" w:rsidP="00CB0FF9">
      <w:pPr>
        <w:ind w:firstLine="567"/>
      </w:pPr>
      <w:r>
        <w:t xml:space="preserve">A função DELETE apaga uma determinada reunião da base de dados. </w:t>
      </w:r>
      <w:r w:rsidR="00907A0C">
        <w:t>Inicialmente,</w:t>
      </w:r>
      <w:r w:rsidR="00103F38">
        <w:t xml:space="preserve"> o id da reunião é extraído do URL da requisição</w:t>
      </w:r>
      <w:r w:rsidR="00181811">
        <w:t>. De seguida é estabelecida a ligação à base de dados</w:t>
      </w:r>
      <w:r w:rsidR="00CD5BB5">
        <w:t xml:space="preserve">. Depois de essa ligação estar estabelecida, </w:t>
      </w:r>
      <w:r w:rsidR="005C317C">
        <w:t xml:space="preserve">é efetuada uma filtragem </w:t>
      </w:r>
      <w:r w:rsidR="00896A76">
        <w:t xml:space="preserve">pelo id </w:t>
      </w:r>
      <w:r w:rsidR="006E0E80">
        <w:t>dentro da coleção d</w:t>
      </w:r>
      <w:r w:rsidR="00896A76">
        <w:t>as reuniões no MongoDB e quando for encontrado uma reunião com esse id, a mesma é apagada</w:t>
      </w:r>
      <w:r w:rsidR="00663B6E">
        <w:t>. Caso essa operação seja bem-sucedida, o utilizador recebe uma resposta</w:t>
      </w:r>
      <w:r w:rsidR="00CB0FF9">
        <w:t xml:space="preserve"> de código 200.</w:t>
      </w:r>
    </w:p>
    <w:p w14:paraId="7384FDD3" w14:textId="77777777" w:rsidR="00D649DB" w:rsidRDefault="00D649DB" w:rsidP="00214E27">
      <w:pPr>
        <w:ind w:firstLine="567"/>
        <w:rPr>
          <w:noProof/>
        </w:rPr>
      </w:pPr>
    </w:p>
    <w:p w14:paraId="3E5B5645" w14:textId="77777777" w:rsidR="00D649DB" w:rsidRDefault="00D649DB" w:rsidP="00214E27">
      <w:pPr>
        <w:ind w:firstLine="567"/>
        <w:rPr>
          <w:noProof/>
        </w:rPr>
      </w:pPr>
    </w:p>
    <w:p w14:paraId="7163B24A" w14:textId="77777777" w:rsidR="00D649DB" w:rsidRDefault="00D649DB" w:rsidP="00214E27">
      <w:pPr>
        <w:ind w:firstLine="567"/>
        <w:rPr>
          <w:noProof/>
        </w:rPr>
      </w:pPr>
    </w:p>
    <w:p w14:paraId="719E4C31" w14:textId="77777777" w:rsidR="00D649DB" w:rsidRDefault="00D649DB" w:rsidP="00214E27">
      <w:pPr>
        <w:ind w:firstLine="567"/>
        <w:rPr>
          <w:noProof/>
        </w:rPr>
      </w:pPr>
    </w:p>
    <w:p w14:paraId="79D62B9D" w14:textId="47D5C173" w:rsidR="000F1404" w:rsidRDefault="00547208" w:rsidP="00547208">
      <w:pPr>
        <w:ind w:firstLine="567"/>
        <w:rPr>
          <w:noProof/>
        </w:rPr>
      </w:pPr>
      <w:r>
        <w:rPr>
          <w:noProof/>
        </w:rPr>
        <w:lastRenderedPageBreak/>
        <mc:AlternateContent>
          <mc:Choice Requires="wps">
            <w:drawing>
              <wp:anchor distT="0" distB="0" distL="114300" distR="114300" simplePos="0" relativeHeight="251778049" behindDoc="0" locked="0" layoutInCell="1" allowOverlap="1" wp14:anchorId="10A7564C" wp14:editId="41B4666D">
                <wp:simplePos x="0" y="0"/>
                <wp:positionH relativeFrom="margin">
                  <wp:align>right</wp:align>
                </wp:positionH>
                <wp:positionV relativeFrom="paragraph">
                  <wp:posOffset>6097905</wp:posOffset>
                </wp:positionV>
                <wp:extent cx="5278120" cy="635"/>
                <wp:effectExtent l="0" t="0" r="0" b="0"/>
                <wp:wrapSquare wrapText="bothSides"/>
                <wp:docPr id="850035277"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1011BAE1" w14:textId="63AF0ECB" w:rsidR="000A2156" w:rsidRPr="000015B2" w:rsidRDefault="000A2156" w:rsidP="000A2156">
                            <w:pPr>
                              <w:pStyle w:val="Legenda"/>
                              <w:rPr>
                                <w:rFonts w:cs="Calibri"/>
                              </w:rPr>
                            </w:pPr>
                            <w:bookmarkStart w:id="78" w:name="_Toc176903450"/>
                            <w:r>
                              <w:t xml:space="preserve">Figura </w:t>
                            </w:r>
                            <w:r>
                              <w:fldChar w:fldCharType="begin"/>
                            </w:r>
                            <w:r>
                              <w:instrText xml:space="preserve"> SEQ Figura \* ARABIC </w:instrText>
                            </w:r>
                            <w:r>
                              <w:fldChar w:fldCharType="separate"/>
                            </w:r>
                            <w:r w:rsidR="000D3267">
                              <w:rPr>
                                <w:noProof/>
                              </w:rPr>
                              <w:t>33</w:t>
                            </w:r>
                            <w:r>
                              <w:fldChar w:fldCharType="end"/>
                            </w:r>
                            <w:r>
                              <w:t xml:space="preserve"> - Ficheiro route.js no caminho "/api/appointments/[id]”</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7564C" id="_x0000_s1049" type="#_x0000_t202" style="position:absolute;left:0;text-align:left;margin-left:364.4pt;margin-top:480.15pt;width:415.6pt;height:.05pt;z-index:25177804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qPtGwIAAEAEAAAOAAAAZHJzL2Uyb0RvYy54bWysU8Fu2zAMvQ/YPwi6L05StCu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" stroked="f">
                <v:textbox style="mso-fit-shape-to-text:t" inset="0,0,0,0">
                  <w:txbxContent>
                    <w:p w14:paraId="1011BAE1" w14:textId="63AF0ECB" w:rsidR="000A2156" w:rsidRPr="000015B2" w:rsidRDefault="000A2156" w:rsidP="000A2156">
                      <w:pPr>
                        <w:pStyle w:val="Legenda"/>
                        <w:rPr>
                          <w:rFonts w:cs="Calibri"/>
                        </w:rPr>
                      </w:pPr>
                      <w:bookmarkStart w:id="79" w:name="_Toc176903450"/>
                      <w:r>
                        <w:t xml:space="preserve">Figura </w:t>
                      </w:r>
                      <w:r>
                        <w:fldChar w:fldCharType="begin"/>
                      </w:r>
                      <w:r>
                        <w:instrText xml:space="preserve"> SEQ Figura \* ARABIC </w:instrText>
                      </w:r>
                      <w:r>
                        <w:fldChar w:fldCharType="separate"/>
                      </w:r>
                      <w:r w:rsidR="000D3267">
                        <w:rPr>
                          <w:noProof/>
                        </w:rPr>
                        <w:t>33</w:t>
                      </w:r>
                      <w:r>
                        <w:fldChar w:fldCharType="end"/>
                      </w:r>
                      <w:r>
                        <w:t xml:space="preserve"> - Ficheiro route.js no caminho "/api/appointments/[id]”</w:t>
                      </w:r>
                      <w:bookmarkEnd w:id="79"/>
                    </w:p>
                  </w:txbxContent>
                </v:textbox>
                <w10:wrap type="square" anchorx="margin"/>
              </v:shape>
            </w:pict>
          </mc:Fallback>
        </mc:AlternateContent>
      </w:r>
      <w:r w:rsidRPr="00547208">
        <w:rPr>
          <w:noProof/>
        </w:rPr>
        <w:drawing>
          <wp:anchor distT="0" distB="0" distL="114300" distR="114300" simplePos="0" relativeHeight="252329985" behindDoc="0" locked="0" layoutInCell="1" allowOverlap="1" wp14:anchorId="0EA31604" wp14:editId="399A8856">
            <wp:simplePos x="0" y="0"/>
            <wp:positionH relativeFrom="margin">
              <wp:align>right</wp:align>
            </wp:positionH>
            <wp:positionV relativeFrom="paragraph">
              <wp:posOffset>0</wp:posOffset>
            </wp:positionV>
            <wp:extent cx="5278120" cy="5972175"/>
            <wp:effectExtent l="0" t="0" r="0" b="9525"/>
            <wp:wrapSquare wrapText="bothSides"/>
            <wp:docPr id="1910082879"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82879" name="Imagem 1" descr="Uma imagem com texto, captura de ecrã, Tipo de letra, número&#10;&#10;Descrição gerada automaticamente"/>
                    <pic:cNvPicPr/>
                  </pic:nvPicPr>
                  <pic:blipFill>
                    <a:blip r:embed="rId76"/>
                    <a:stretch>
                      <a:fillRect/>
                    </a:stretch>
                  </pic:blipFill>
                  <pic:spPr>
                    <a:xfrm>
                      <a:off x="0" y="0"/>
                      <a:ext cx="5278120" cy="5972175"/>
                    </a:xfrm>
                    <a:prstGeom prst="rect">
                      <a:avLst/>
                    </a:prstGeom>
                  </pic:spPr>
                </pic:pic>
              </a:graphicData>
            </a:graphic>
          </wp:anchor>
        </w:drawing>
      </w:r>
      <w:r w:rsidR="000F1404">
        <w:t xml:space="preserve">O ficheiro representado na figura </w:t>
      </w:r>
      <w:r w:rsidR="00073CFF">
        <w:t>3</w:t>
      </w:r>
      <w:r w:rsidR="005514BE">
        <w:t>3</w:t>
      </w:r>
      <w:r w:rsidR="002203BD">
        <w:t xml:space="preserve"> serve para operações relacionadas com um id específico</w:t>
      </w:r>
      <w:r w:rsidR="0022600F">
        <w:t xml:space="preserve"> e</w:t>
      </w:r>
      <w:r w:rsidR="000F1404">
        <w:t xml:space="preserve"> contém as funções PUT e GET.</w:t>
      </w:r>
      <w:r w:rsidR="00BA0DE7">
        <w:t xml:space="preserve"> Estas funções recebem </w:t>
      </w:r>
      <w:r w:rsidR="000C372D">
        <w:t>o id como argumento</w:t>
      </w:r>
      <w:r w:rsidR="00BA0DE7">
        <w:t xml:space="preserve"> e por isso foram </w:t>
      </w:r>
      <w:r w:rsidR="0022600F">
        <w:t>criadas</w:t>
      </w:r>
      <w:r w:rsidR="00BA0DE7">
        <w:t xml:space="preserve"> em um ficheiro separado em uma pasta distinta.</w:t>
      </w:r>
      <w:r w:rsidR="000F1404">
        <w:t xml:space="preserve"> </w:t>
      </w:r>
    </w:p>
    <w:p w14:paraId="30884480" w14:textId="1A7F6E9D" w:rsidR="0022600F" w:rsidRDefault="0022600F" w:rsidP="000F1404">
      <w:pPr>
        <w:ind w:firstLine="567"/>
      </w:pPr>
      <w:r>
        <w:t>A função PUT serve para editar os campos de um</w:t>
      </w:r>
      <w:r w:rsidR="00312132">
        <w:t>a reuni</w:t>
      </w:r>
      <w:r w:rsidR="00C5257A">
        <w:t>ão existente e recebe o id como parâmetro</w:t>
      </w:r>
      <w:r w:rsidR="008C29B4">
        <w:t>, sendo extraído na primeira linha</w:t>
      </w:r>
      <w:r w:rsidR="00C5257A">
        <w:t xml:space="preserve">. </w:t>
      </w:r>
      <w:r w:rsidR="00AD6219">
        <w:t xml:space="preserve">A requisição JSON </w:t>
      </w:r>
      <w:r w:rsidR="00A53B65">
        <w:t xml:space="preserve">com os </w:t>
      </w:r>
      <w:r w:rsidR="00EE356A">
        <w:t xml:space="preserve">novos dados </w:t>
      </w:r>
      <w:r w:rsidR="00AD6219">
        <w:t>é recebid</w:t>
      </w:r>
      <w:r w:rsidR="00EE356A">
        <w:t>a</w:t>
      </w:r>
      <w:r w:rsidR="00AD6219">
        <w:t xml:space="preserve"> como argumento da função </w:t>
      </w:r>
      <w:r w:rsidR="00EE356A">
        <w:t xml:space="preserve">e </w:t>
      </w:r>
      <w:r w:rsidR="00AD6219">
        <w:t xml:space="preserve">é traduzida </w:t>
      </w:r>
      <w:r w:rsidR="00A53B65">
        <w:t xml:space="preserve">em </w:t>
      </w:r>
      <w:r w:rsidR="00A53B65" w:rsidRPr="004A07F1">
        <w:rPr>
          <w:i/>
          <w:iCs/>
        </w:rPr>
        <w:t>JavaScript</w:t>
      </w:r>
      <w:r w:rsidR="00EE356A">
        <w:t xml:space="preserve"> e os seus parâmetros são renomeados com</w:t>
      </w:r>
      <w:r w:rsidR="002B4F21">
        <w:t xml:space="preserve"> prefixo</w:t>
      </w:r>
      <w:r w:rsidR="00EE356A">
        <w:t xml:space="preserve"> </w:t>
      </w:r>
      <w:r w:rsidR="002B4F21" w:rsidRPr="004A07F1">
        <w:rPr>
          <w:i/>
          <w:iCs/>
        </w:rPr>
        <w:t>‘</w:t>
      </w:r>
      <w:r w:rsidR="00EE356A" w:rsidRPr="004A07F1">
        <w:rPr>
          <w:i/>
          <w:iCs/>
        </w:rPr>
        <w:t>new</w:t>
      </w:r>
      <w:r w:rsidR="002B4F21" w:rsidRPr="004A07F1">
        <w:rPr>
          <w:i/>
          <w:iCs/>
        </w:rPr>
        <w:t>’</w:t>
      </w:r>
      <w:r w:rsidR="002B4F21">
        <w:t xml:space="preserve"> para distinguir do que já existe.</w:t>
      </w:r>
      <w:r w:rsidR="00EE356A">
        <w:t xml:space="preserve"> </w:t>
      </w:r>
      <w:r w:rsidR="00F438B5">
        <w:t>Depois disso, é efetuada a conexão à base de dados</w:t>
      </w:r>
      <w:r w:rsidR="006A7808">
        <w:t xml:space="preserve"> e criado um objeto </w:t>
      </w:r>
      <w:r w:rsidR="006A7808" w:rsidRPr="004A07F1">
        <w:rPr>
          <w:i/>
          <w:iCs/>
        </w:rPr>
        <w:t>update</w:t>
      </w:r>
      <w:r w:rsidR="006A7808">
        <w:t xml:space="preserve"> onde se encontram os novos valores</w:t>
      </w:r>
      <w:r w:rsidR="00F438B5">
        <w:t xml:space="preserve">. </w:t>
      </w:r>
      <w:r w:rsidR="00042BFB">
        <w:t xml:space="preserve">A </w:t>
      </w:r>
      <w:r w:rsidR="00042BFB">
        <w:lastRenderedPageBreak/>
        <w:t xml:space="preserve">coleção das reuniões é percorrida </w:t>
      </w:r>
      <w:r w:rsidR="000C372D">
        <w:t xml:space="preserve">para que se possa encontrar pelo id </w:t>
      </w:r>
      <w:r w:rsidR="000F7A68">
        <w:t>a reunião a ser editada. Caso isso aconteça, a reunião em questão é editada com os dados atualizados e o utilizador é informado sobre o sucesso da operação com um código 200.</w:t>
      </w:r>
    </w:p>
    <w:p w14:paraId="63704877" w14:textId="27431905" w:rsidR="00A85647" w:rsidRDefault="00E47936" w:rsidP="00554805">
      <w:r>
        <w:rPr>
          <w:noProof/>
        </w:rPr>
        <mc:AlternateContent>
          <mc:Choice Requires="wps">
            <w:drawing>
              <wp:anchor distT="0" distB="0" distL="114300" distR="114300" simplePos="0" relativeHeight="251782145" behindDoc="0" locked="0" layoutInCell="1" allowOverlap="1" wp14:anchorId="73BD9B8A" wp14:editId="2D5D7BF8">
                <wp:simplePos x="0" y="0"/>
                <wp:positionH relativeFrom="column">
                  <wp:posOffset>0</wp:posOffset>
                </wp:positionH>
                <wp:positionV relativeFrom="paragraph">
                  <wp:posOffset>2536825</wp:posOffset>
                </wp:positionV>
                <wp:extent cx="5278120" cy="635"/>
                <wp:effectExtent l="0" t="0" r="0" b="0"/>
                <wp:wrapSquare wrapText="bothSides"/>
                <wp:docPr id="1403498087"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6C5A7D74" w14:textId="1621442B" w:rsidR="00E47936" w:rsidRPr="00B239C7" w:rsidRDefault="00E47936" w:rsidP="00E47936">
                            <w:pPr>
                              <w:pStyle w:val="Legenda"/>
                              <w:rPr>
                                <w:rFonts w:cs="Calibri"/>
                              </w:rPr>
                            </w:pPr>
                            <w:bookmarkStart w:id="80" w:name="_Toc176903451"/>
                            <w:r>
                              <w:t xml:space="preserve">Figura </w:t>
                            </w:r>
                            <w:r>
                              <w:fldChar w:fldCharType="begin"/>
                            </w:r>
                            <w:r>
                              <w:instrText xml:space="preserve"> SEQ Figura \* ARABIC </w:instrText>
                            </w:r>
                            <w:r>
                              <w:fldChar w:fldCharType="separate"/>
                            </w:r>
                            <w:r w:rsidR="000D3267">
                              <w:rPr>
                                <w:noProof/>
                              </w:rPr>
                              <w:t>34</w:t>
                            </w:r>
                            <w:r>
                              <w:fldChar w:fldCharType="end"/>
                            </w:r>
                            <w:r>
                              <w:t xml:space="preserve"> - API de uma reunião filtrada pelo id</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D9B8A" id="_x0000_s1050" type="#_x0000_t202" style="position:absolute;left:0;text-align:left;margin-left:0;margin-top:199.75pt;width:415.6pt;height:.05pt;z-index:2517821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FwWGwIAAEAEAAAOAAAAZHJzL2Uyb0RvYy54bWysU8Fu2zAMvQ/YPwi6L06yt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" stroked="f">
                <v:textbox style="mso-fit-shape-to-text:t" inset="0,0,0,0">
                  <w:txbxContent>
                    <w:p w14:paraId="6C5A7D74" w14:textId="1621442B" w:rsidR="00E47936" w:rsidRPr="00B239C7" w:rsidRDefault="00E47936" w:rsidP="00E47936">
                      <w:pPr>
                        <w:pStyle w:val="Legenda"/>
                        <w:rPr>
                          <w:rFonts w:cs="Calibri"/>
                        </w:rPr>
                      </w:pPr>
                      <w:bookmarkStart w:id="81" w:name="_Toc176903451"/>
                      <w:r>
                        <w:t xml:space="preserve">Figura </w:t>
                      </w:r>
                      <w:r>
                        <w:fldChar w:fldCharType="begin"/>
                      </w:r>
                      <w:r>
                        <w:instrText xml:space="preserve"> SEQ Figura \* ARABIC </w:instrText>
                      </w:r>
                      <w:r>
                        <w:fldChar w:fldCharType="separate"/>
                      </w:r>
                      <w:r w:rsidR="000D3267">
                        <w:rPr>
                          <w:noProof/>
                        </w:rPr>
                        <w:t>34</w:t>
                      </w:r>
                      <w:r>
                        <w:fldChar w:fldCharType="end"/>
                      </w:r>
                      <w:r>
                        <w:t xml:space="preserve"> - API de uma reunião filtrada pelo id</w:t>
                      </w:r>
                      <w:bookmarkEnd w:id="81"/>
                    </w:p>
                  </w:txbxContent>
                </v:textbox>
                <w10:wrap type="square"/>
              </v:shape>
            </w:pict>
          </mc:Fallback>
        </mc:AlternateContent>
      </w:r>
      <w:r w:rsidRPr="00E47936">
        <w:rPr>
          <w:noProof/>
        </w:rPr>
        <w:drawing>
          <wp:anchor distT="0" distB="0" distL="114300" distR="114300" simplePos="0" relativeHeight="251780097" behindDoc="0" locked="0" layoutInCell="1" allowOverlap="1" wp14:anchorId="557FF835" wp14:editId="2A9CC98A">
            <wp:simplePos x="0" y="0"/>
            <wp:positionH relativeFrom="column">
              <wp:posOffset>0</wp:posOffset>
            </wp:positionH>
            <wp:positionV relativeFrom="paragraph">
              <wp:posOffset>333375</wp:posOffset>
            </wp:positionV>
            <wp:extent cx="5278120" cy="2146300"/>
            <wp:effectExtent l="0" t="0" r="0" b="6350"/>
            <wp:wrapSquare wrapText="bothSides"/>
            <wp:docPr id="1693821380"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21380" name="Imagem 1" descr="Uma imagem com texto, captura de ecrã, software, Tipo de letra&#10;&#10;Descrição gerada automaticamente"/>
                    <pic:cNvPicPr/>
                  </pic:nvPicPr>
                  <pic:blipFill>
                    <a:blip r:embed="rId77"/>
                    <a:stretch>
                      <a:fillRect/>
                    </a:stretch>
                  </pic:blipFill>
                  <pic:spPr>
                    <a:xfrm>
                      <a:off x="0" y="0"/>
                      <a:ext cx="5278120" cy="2146300"/>
                    </a:xfrm>
                    <a:prstGeom prst="rect">
                      <a:avLst/>
                    </a:prstGeom>
                  </pic:spPr>
                </pic:pic>
              </a:graphicData>
            </a:graphic>
          </wp:anchor>
        </w:drawing>
      </w:r>
    </w:p>
    <w:p w14:paraId="6A30791F" w14:textId="197C4EB6" w:rsidR="00A85647" w:rsidRDefault="00ED3C73" w:rsidP="00692B01">
      <w:pPr>
        <w:ind w:firstLine="567"/>
      </w:pPr>
      <w:r>
        <w:t>A função GET serve para devolver uma reunião que possui um determinado id</w:t>
      </w:r>
      <w:r w:rsidR="00875444">
        <w:t xml:space="preserve"> e recebe esse mesmo id como parâmetro, sendo o mesmo extraído na primeira linha</w:t>
      </w:r>
      <w:r>
        <w:t>.</w:t>
      </w:r>
      <w:r w:rsidR="002A06DE">
        <w:t xml:space="preserve"> De seguida efetua a conexão à base de dados e </w:t>
      </w:r>
      <w:r w:rsidR="002A4019">
        <w:t xml:space="preserve">percorre a coleção das reuniões à procura </w:t>
      </w:r>
      <w:r w:rsidR="00A15216">
        <w:t>da reunião com aquele id. Se essa reunião for encontrada</w:t>
      </w:r>
      <w:r w:rsidR="00A0273E">
        <w:t xml:space="preserve">, a mesma é devolvida em formato JSON, tal como aparece na </w:t>
      </w:r>
      <w:r w:rsidR="00073CFF">
        <w:t>figura 31</w:t>
      </w:r>
      <w:r w:rsidR="00692B01">
        <w:t>.</w:t>
      </w:r>
    </w:p>
    <w:p w14:paraId="687AB138" w14:textId="7BE8499F" w:rsidR="00A85647" w:rsidRDefault="00587724" w:rsidP="00554805">
      <w:r w:rsidRPr="00587724">
        <w:rPr>
          <w:noProof/>
        </w:rPr>
        <w:drawing>
          <wp:anchor distT="0" distB="0" distL="114300" distR="114300" simplePos="0" relativeHeight="252327937" behindDoc="0" locked="0" layoutInCell="1" allowOverlap="1" wp14:anchorId="195D46FC" wp14:editId="211BFF32">
            <wp:simplePos x="0" y="0"/>
            <wp:positionH relativeFrom="margin">
              <wp:align>left</wp:align>
            </wp:positionH>
            <wp:positionV relativeFrom="paragraph">
              <wp:posOffset>85090</wp:posOffset>
            </wp:positionV>
            <wp:extent cx="3953427" cy="1619476"/>
            <wp:effectExtent l="0" t="0" r="9525" b="0"/>
            <wp:wrapSquare wrapText="bothSides"/>
            <wp:docPr id="1810283180"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83180" name="Imagem 1" descr="Uma imagem com texto, captura de ecrã, Tipo de letra, file&#10;&#10;Descrição gerada automaticamente"/>
                    <pic:cNvPicPr/>
                  </pic:nvPicPr>
                  <pic:blipFill>
                    <a:blip r:embed="rId78"/>
                    <a:stretch>
                      <a:fillRect/>
                    </a:stretch>
                  </pic:blipFill>
                  <pic:spPr>
                    <a:xfrm>
                      <a:off x="0" y="0"/>
                      <a:ext cx="3953427" cy="1619476"/>
                    </a:xfrm>
                    <a:prstGeom prst="rect">
                      <a:avLst/>
                    </a:prstGeom>
                  </pic:spPr>
                </pic:pic>
              </a:graphicData>
            </a:graphic>
          </wp:anchor>
        </w:drawing>
      </w:r>
    </w:p>
    <w:p w14:paraId="452EDDA6" w14:textId="77777777" w:rsidR="00F0235D" w:rsidRDefault="00F0235D" w:rsidP="00554805"/>
    <w:p w14:paraId="61571D17" w14:textId="77777777" w:rsidR="00F0235D" w:rsidRDefault="00F0235D" w:rsidP="00554805"/>
    <w:p w14:paraId="4112F76A" w14:textId="77777777" w:rsidR="00F0235D" w:rsidRDefault="00F0235D" w:rsidP="00554805"/>
    <w:p w14:paraId="1B608F9C" w14:textId="77777777" w:rsidR="00F0235D" w:rsidRDefault="00F0235D" w:rsidP="00554805"/>
    <w:p w14:paraId="4AD116C1" w14:textId="05211025" w:rsidR="00F0235D" w:rsidRDefault="00587724" w:rsidP="00554805">
      <w:r>
        <w:rPr>
          <w:noProof/>
        </w:rPr>
        <mc:AlternateContent>
          <mc:Choice Requires="wps">
            <w:drawing>
              <wp:anchor distT="0" distB="0" distL="114300" distR="114300" simplePos="0" relativeHeight="251786241" behindDoc="0" locked="0" layoutInCell="1" allowOverlap="1" wp14:anchorId="4090EA1A" wp14:editId="3B56770C">
                <wp:simplePos x="0" y="0"/>
                <wp:positionH relativeFrom="margin">
                  <wp:posOffset>76200</wp:posOffset>
                </wp:positionH>
                <wp:positionV relativeFrom="paragraph">
                  <wp:posOffset>159385</wp:posOffset>
                </wp:positionV>
                <wp:extent cx="4601210" cy="635"/>
                <wp:effectExtent l="0" t="0" r="8890" b="0"/>
                <wp:wrapSquare wrapText="bothSides"/>
                <wp:docPr id="440718756" name="Caixa de texto 1"/>
                <wp:cNvGraphicFramePr/>
                <a:graphic xmlns:a="http://schemas.openxmlformats.org/drawingml/2006/main">
                  <a:graphicData uri="http://schemas.microsoft.com/office/word/2010/wordprocessingShape">
                    <wps:wsp>
                      <wps:cNvSpPr txBox="1"/>
                      <wps:spPr>
                        <a:xfrm>
                          <a:off x="0" y="0"/>
                          <a:ext cx="4601210" cy="635"/>
                        </a:xfrm>
                        <a:prstGeom prst="rect">
                          <a:avLst/>
                        </a:prstGeom>
                        <a:solidFill>
                          <a:prstClr val="white"/>
                        </a:solidFill>
                        <a:ln>
                          <a:noFill/>
                        </a:ln>
                      </wps:spPr>
                      <wps:txbx>
                        <w:txbxContent>
                          <w:p w14:paraId="7D15E0CA" w14:textId="72F35719" w:rsidR="004368BA" w:rsidRPr="00B61599" w:rsidRDefault="004368BA" w:rsidP="004368BA">
                            <w:pPr>
                              <w:pStyle w:val="Legenda"/>
                              <w:rPr>
                                <w:rFonts w:cs="Calibri"/>
                              </w:rPr>
                            </w:pPr>
                            <w:bookmarkStart w:id="82" w:name="_Toc176903452"/>
                            <w:r>
                              <w:t xml:space="preserve">Figura </w:t>
                            </w:r>
                            <w:r>
                              <w:fldChar w:fldCharType="begin"/>
                            </w:r>
                            <w:r>
                              <w:instrText xml:space="preserve"> SEQ Figura \* ARABIC </w:instrText>
                            </w:r>
                            <w:r>
                              <w:fldChar w:fldCharType="separate"/>
                            </w:r>
                            <w:r w:rsidR="000D3267">
                              <w:rPr>
                                <w:noProof/>
                              </w:rPr>
                              <w:t>35</w:t>
                            </w:r>
                            <w:r>
                              <w:fldChar w:fldCharType="end"/>
                            </w:r>
                            <w:r>
                              <w:t xml:space="preserve"> - Ficheiro route.js no caminho "/api/rooms"</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0EA1A" id="_x0000_s1051" type="#_x0000_t202" style="position:absolute;left:0;text-align:left;margin-left:6pt;margin-top:12.55pt;width:362.3pt;height:.05pt;z-index:251786241;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" stroked="f">
                <v:textbox style="mso-fit-shape-to-text:t" inset="0,0,0,0">
                  <w:txbxContent>
                    <w:p w14:paraId="7D15E0CA" w14:textId="72F35719" w:rsidR="004368BA" w:rsidRPr="00B61599" w:rsidRDefault="004368BA" w:rsidP="004368BA">
                      <w:pPr>
                        <w:pStyle w:val="Legenda"/>
                        <w:rPr>
                          <w:rFonts w:cs="Calibri"/>
                        </w:rPr>
                      </w:pPr>
                      <w:bookmarkStart w:id="83" w:name="_Toc176903452"/>
                      <w:r>
                        <w:t xml:space="preserve">Figura </w:t>
                      </w:r>
                      <w:r>
                        <w:fldChar w:fldCharType="begin"/>
                      </w:r>
                      <w:r>
                        <w:instrText xml:space="preserve"> SEQ Figura \* ARABIC </w:instrText>
                      </w:r>
                      <w:r>
                        <w:fldChar w:fldCharType="separate"/>
                      </w:r>
                      <w:r w:rsidR="000D3267">
                        <w:rPr>
                          <w:noProof/>
                        </w:rPr>
                        <w:t>35</w:t>
                      </w:r>
                      <w:r>
                        <w:fldChar w:fldCharType="end"/>
                      </w:r>
                      <w:r>
                        <w:t xml:space="preserve"> - Ficheiro route.js no caminho "/api/rooms"</w:t>
                      </w:r>
                      <w:bookmarkEnd w:id="83"/>
                    </w:p>
                  </w:txbxContent>
                </v:textbox>
                <w10:wrap type="square" anchorx="margin"/>
              </v:shape>
            </w:pict>
          </mc:Fallback>
        </mc:AlternateContent>
      </w:r>
    </w:p>
    <w:p w14:paraId="1B3B6804" w14:textId="77777777" w:rsidR="00545182" w:rsidRDefault="00545182" w:rsidP="00554805"/>
    <w:p w14:paraId="42516B3D" w14:textId="1F98FF0F" w:rsidR="00545182" w:rsidRDefault="00C909C9" w:rsidP="000D07B2">
      <w:pPr>
        <w:ind w:firstLine="567"/>
      </w:pPr>
      <w:r>
        <w:t xml:space="preserve">O ficheiro representado na figura </w:t>
      </w:r>
      <w:r w:rsidR="00E5710B">
        <w:t>3</w:t>
      </w:r>
      <w:r w:rsidR="005514BE">
        <w:t>5</w:t>
      </w:r>
      <w:r>
        <w:t xml:space="preserve"> demonstra a função GET que serve para devolver a lista de todas as salas. No caso das salas, não termos mais operações de outro tipo além do </w:t>
      </w:r>
      <w:r w:rsidR="00593824">
        <w:t>GET em</w:t>
      </w:r>
      <w:r w:rsidR="007E1CDE">
        <w:t xml:space="preserve"> ambos os ficheiros</w:t>
      </w:r>
      <w:r>
        <w:t xml:space="preserve"> pois as mesmas não irão ser </w:t>
      </w:r>
      <w:r w:rsidR="00474392">
        <w:t>editadas nem eliminadas</w:t>
      </w:r>
      <w:r w:rsidR="00CF52F3">
        <w:t xml:space="preserve">, nem serão </w:t>
      </w:r>
      <w:r w:rsidR="0027793A">
        <w:t>criadas</w:t>
      </w:r>
      <w:r w:rsidR="00CF52F3">
        <w:t xml:space="preserve"> salas</w:t>
      </w:r>
      <w:r>
        <w:t xml:space="preserve"> e apenas serão consultadas</w:t>
      </w:r>
      <w:r w:rsidR="000D07B2">
        <w:t>.</w:t>
      </w:r>
    </w:p>
    <w:p w14:paraId="598CC3BA" w14:textId="20017922" w:rsidR="000D07B2" w:rsidRDefault="008E7AD5" w:rsidP="000D07B2">
      <w:r w:rsidRPr="00180773">
        <w:rPr>
          <w:noProof/>
        </w:rPr>
        <w:lastRenderedPageBreak/>
        <w:drawing>
          <wp:anchor distT="0" distB="0" distL="114300" distR="114300" simplePos="0" relativeHeight="251788289" behindDoc="0" locked="0" layoutInCell="1" allowOverlap="1" wp14:anchorId="5E62A495" wp14:editId="3A365893">
            <wp:simplePos x="0" y="0"/>
            <wp:positionH relativeFrom="margin">
              <wp:align>left</wp:align>
            </wp:positionH>
            <wp:positionV relativeFrom="paragraph">
              <wp:posOffset>0</wp:posOffset>
            </wp:positionV>
            <wp:extent cx="3991532" cy="4648849"/>
            <wp:effectExtent l="0" t="0" r="9525" b="0"/>
            <wp:wrapSquare wrapText="bothSides"/>
            <wp:docPr id="145364197" name="Imagem 1" descr="Uma imagem com texto, captura de ecrã, softwar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4197" name="Imagem 1" descr="Uma imagem com texto, captura de ecrã, software, ecrã&#10;&#10;Descrição gerada automaticamente"/>
                    <pic:cNvPicPr/>
                  </pic:nvPicPr>
                  <pic:blipFill>
                    <a:blip r:embed="rId79"/>
                    <a:stretch>
                      <a:fillRect/>
                    </a:stretch>
                  </pic:blipFill>
                  <pic:spPr>
                    <a:xfrm>
                      <a:off x="0" y="0"/>
                      <a:ext cx="3991532" cy="4648849"/>
                    </a:xfrm>
                    <a:prstGeom prst="rect">
                      <a:avLst/>
                    </a:prstGeom>
                  </pic:spPr>
                </pic:pic>
              </a:graphicData>
            </a:graphic>
          </wp:anchor>
        </w:drawing>
      </w:r>
    </w:p>
    <w:p w14:paraId="736572A8" w14:textId="77777777" w:rsidR="00545182" w:rsidRDefault="00545182" w:rsidP="00554805"/>
    <w:p w14:paraId="301C1EB7" w14:textId="77777777" w:rsidR="00545182" w:rsidRDefault="00545182" w:rsidP="00554805"/>
    <w:p w14:paraId="0B7A9C0E" w14:textId="77777777" w:rsidR="00545182" w:rsidRDefault="00545182" w:rsidP="00554805"/>
    <w:p w14:paraId="65854E3E" w14:textId="77777777" w:rsidR="00545182" w:rsidRDefault="00545182" w:rsidP="00554805"/>
    <w:p w14:paraId="07203B68" w14:textId="77777777" w:rsidR="00545182" w:rsidRDefault="00545182" w:rsidP="00554805"/>
    <w:p w14:paraId="542DE1C9" w14:textId="77777777" w:rsidR="00545182" w:rsidRDefault="00545182" w:rsidP="00554805"/>
    <w:p w14:paraId="02CEEE48" w14:textId="77777777" w:rsidR="00545182" w:rsidRDefault="00545182" w:rsidP="00554805"/>
    <w:p w14:paraId="5A4A6D9E" w14:textId="77777777" w:rsidR="00545182" w:rsidRDefault="00545182" w:rsidP="00554805"/>
    <w:p w14:paraId="76F66A72" w14:textId="77777777" w:rsidR="00545182" w:rsidRDefault="00545182" w:rsidP="00554805"/>
    <w:p w14:paraId="3EAF0B38" w14:textId="77777777" w:rsidR="00545182" w:rsidRDefault="00545182" w:rsidP="00554805"/>
    <w:p w14:paraId="2D93E1C9" w14:textId="77777777" w:rsidR="00545182" w:rsidRDefault="00545182" w:rsidP="00554805"/>
    <w:p w14:paraId="2BA332E1" w14:textId="77777777" w:rsidR="00545182" w:rsidRDefault="00545182" w:rsidP="00554805"/>
    <w:p w14:paraId="423D2B65" w14:textId="77777777" w:rsidR="00545182" w:rsidRDefault="00545182" w:rsidP="00554805"/>
    <w:p w14:paraId="02F82463" w14:textId="7390D009" w:rsidR="00545182" w:rsidRDefault="008E7AD5" w:rsidP="00554805">
      <w:r>
        <w:rPr>
          <w:noProof/>
        </w:rPr>
        <mc:AlternateContent>
          <mc:Choice Requires="wps">
            <w:drawing>
              <wp:anchor distT="0" distB="0" distL="114300" distR="114300" simplePos="0" relativeHeight="251790337" behindDoc="0" locked="0" layoutInCell="1" allowOverlap="1" wp14:anchorId="34800D1B" wp14:editId="1589DC70">
                <wp:simplePos x="0" y="0"/>
                <wp:positionH relativeFrom="margin">
                  <wp:align>left</wp:align>
                </wp:positionH>
                <wp:positionV relativeFrom="paragraph">
                  <wp:posOffset>105410</wp:posOffset>
                </wp:positionV>
                <wp:extent cx="3990975" cy="635"/>
                <wp:effectExtent l="0" t="0" r="9525" b="0"/>
                <wp:wrapSquare wrapText="bothSides"/>
                <wp:docPr id="300236714" name="Caixa de texto 1"/>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14:paraId="06C104C4" w14:textId="1F40D256" w:rsidR="00180773" w:rsidRPr="005774FE" w:rsidRDefault="00180773" w:rsidP="00180773">
                            <w:pPr>
                              <w:pStyle w:val="Legenda"/>
                              <w:rPr>
                                <w:rFonts w:cs="Calibri"/>
                              </w:rPr>
                            </w:pPr>
                            <w:bookmarkStart w:id="84" w:name="_Toc176903453"/>
                            <w:r>
                              <w:t xml:space="preserve">Figura </w:t>
                            </w:r>
                            <w:r>
                              <w:fldChar w:fldCharType="begin"/>
                            </w:r>
                            <w:r>
                              <w:instrText xml:space="preserve"> SEQ Figura \* ARABIC </w:instrText>
                            </w:r>
                            <w:r>
                              <w:fldChar w:fldCharType="separate"/>
                            </w:r>
                            <w:r w:rsidR="000D3267">
                              <w:rPr>
                                <w:noProof/>
                              </w:rPr>
                              <w:t>36</w:t>
                            </w:r>
                            <w:r>
                              <w:fldChar w:fldCharType="end"/>
                            </w:r>
                            <w:r>
                              <w:t xml:space="preserve"> - Lista parcial de salas na API das salas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00D1B" id="_x0000_s1052" type="#_x0000_t202" style="position:absolute;left:0;text-align:left;margin-left:0;margin-top:8.3pt;width:314.25pt;height:.05pt;z-index:251790337;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" stroked="f">
                <v:textbox style="mso-fit-shape-to-text:t" inset="0,0,0,0">
                  <w:txbxContent>
                    <w:p w14:paraId="06C104C4" w14:textId="1F40D256" w:rsidR="00180773" w:rsidRPr="005774FE" w:rsidRDefault="00180773" w:rsidP="00180773">
                      <w:pPr>
                        <w:pStyle w:val="Legenda"/>
                        <w:rPr>
                          <w:rFonts w:cs="Calibri"/>
                        </w:rPr>
                      </w:pPr>
                      <w:bookmarkStart w:id="85" w:name="_Toc176903453"/>
                      <w:r>
                        <w:t xml:space="preserve">Figura </w:t>
                      </w:r>
                      <w:r>
                        <w:fldChar w:fldCharType="begin"/>
                      </w:r>
                      <w:r>
                        <w:instrText xml:space="preserve"> SEQ Figura \* ARABIC </w:instrText>
                      </w:r>
                      <w:r>
                        <w:fldChar w:fldCharType="separate"/>
                      </w:r>
                      <w:r w:rsidR="000D3267">
                        <w:rPr>
                          <w:noProof/>
                        </w:rPr>
                        <w:t>36</w:t>
                      </w:r>
                      <w:r>
                        <w:fldChar w:fldCharType="end"/>
                      </w:r>
                      <w:r>
                        <w:t xml:space="preserve"> - Lista parcial de salas na API das salas</w:t>
                      </w:r>
                      <w:bookmarkEnd w:id="85"/>
                    </w:p>
                  </w:txbxContent>
                </v:textbox>
                <w10:wrap type="square" anchorx="margin"/>
              </v:shape>
            </w:pict>
          </mc:Fallback>
        </mc:AlternateContent>
      </w:r>
    </w:p>
    <w:p w14:paraId="1C4B2CD3" w14:textId="77777777" w:rsidR="00545182" w:rsidRDefault="00545182" w:rsidP="00554805"/>
    <w:p w14:paraId="1DFB5F75" w14:textId="2D5D6638" w:rsidR="003E1900" w:rsidRDefault="003E1900" w:rsidP="00476283">
      <w:pPr>
        <w:ind w:firstLine="567"/>
      </w:pPr>
      <w:r>
        <w:t xml:space="preserve">A função GET lista todas as salas. A função começa por estabelecer a conexão à base de dados. De seguida, ele busca todos as instâncias que correspondem ao modelo </w:t>
      </w:r>
      <w:r w:rsidRPr="00535E80">
        <w:rPr>
          <w:i/>
          <w:iCs/>
        </w:rPr>
        <w:t>Room</w:t>
      </w:r>
      <w:r>
        <w:t xml:space="preserve"> e devolve a lista de salas em formato JSON no caminho correspondente às pastas existentes quando a aplicação é executada</w:t>
      </w:r>
      <w:r w:rsidR="00CC0BF5">
        <w:t xml:space="preserve">, tal como aparece na figura </w:t>
      </w:r>
      <w:r w:rsidR="00E5710B">
        <w:t>3</w:t>
      </w:r>
      <w:r w:rsidR="005514BE">
        <w:t>6</w:t>
      </w:r>
      <w:r>
        <w:t>.</w:t>
      </w:r>
    </w:p>
    <w:p w14:paraId="7D94519D" w14:textId="77777777" w:rsidR="00D4493E" w:rsidRDefault="00D4493E" w:rsidP="00214E27">
      <w:pPr>
        <w:ind w:firstLine="567"/>
      </w:pPr>
    </w:p>
    <w:p w14:paraId="6BEA96CD" w14:textId="77777777" w:rsidR="00D4493E" w:rsidRDefault="00D4493E" w:rsidP="00214E27">
      <w:pPr>
        <w:ind w:firstLine="567"/>
      </w:pPr>
    </w:p>
    <w:p w14:paraId="4AED97B3" w14:textId="77777777" w:rsidR="00D4493E" w:rsidRDefault="00D4493E" w:rsidP="00214E27">
      <w:pPr>
        <w:ind w:firstLine="567"/>
      </w:pPr>
    </w:p>
    <w:p w14:paraId="4103CE62" w14:textId="77777777" w:rsidR="00D4493E" w:rsidRDefault="00D4493E" w:rsidP="00214E27">
      <w:pPr>
        <w:ind w:firstLine="567"/>
      </w:pPr>
    </w:p>
    <w:p w14:paraId="1698AE76" w14:textId="77777777" w:rsidR="00D4493E" w:rsidRDefault="00D4493E" w:rsidP="00214E27">
      <w:pPr>
        <w:ind w:firstLine="567"/>
      </w:pPr>
    </w:p>
    <w:p w14:paraId="29AA8B1B" w14:textId="41F14170" w:rsidR="00D4493E" w:rsidRDefault="00D4493E" w:rsidP="003B0D71">
      <w:pPr>
        <w:ind w:firstLine="567"/>
      </w:pPr>
      <w:r>
        <w:rPr>
          <w:noProof/>
        </w:rPr>
        <w:lastRenderedPageBreak/>
        <mc:AlternateContent>
          <mc:Choice Requires="wps">
            <w:drawing>
              <wp:anchor distT="0" distB="0" distL="114300" distR="114300" simplePos="0" relativeHeight="251798529" behindDoc="0" locked="0" layoutInCell="1" allowOverlap="1" wp14:anchorId="141D709A" wp14:editId="79F345AA">
                <wp:simplePos x="0" y="0"/>
                <wp:positionH relativeFrom="margin">
                  <wp:align>left</wp:align>
                </wp:positionH>
                <wp:positionV relativeFrom="paragraph">
                  <wp:posOffset>1955800</wp:posOffset>
                </wp:positionV>
                <wp:extent cx="5058410" cy="635"/>
                <wp:effectExtent l="0" t="0" r="8890" b="0"/>
                <wp:wrapSquare wrapText="bothSides"/>
                <wp:docPr id="6041643" name="Caixa de texto 1"/>
                <wp:cNvGraphicFramePr/>
                <a:graphic xmlns:a="http://schemas.openxmlformats.org/drawingml/2006/main">
                  <a:graphicData uri="http://schemas.microsoft.com/office/word/2010/wordprocessingShape">
                    <wps:wsp>
                      <wps:cNvSpPr txBox="1"/>
                      <wps:spPr>
                        <a:xfrm>
                          <a:off x="0" y="0"/>
                          <a:ext cx="5058410" cy="635"/>
                        </a:xfrm>
                        <a:prstGeom prst="rect">
                          <a:avLst/>
                        </a:prstGeom>
                        <a:solidFill>
                          <a:prstClr val="white"/>
                        </a:solidFill>
                        <a:ln>
                          <a:noFill/>
                        </a:ln>
                      </wps:spPr>
                      <wps:txbx>
                        <w:txbxContent>
                          <w:p w14:paraId="2211B543" w14:textId="6980B38B" w:rsidR="004774DE" w:rsidRPr="007D034C" w:rsidRDefault="004774DE" w:rsidP="004774DE">
                            <w:pPr>
                              <w:pStyle w:val="Legenda"/>
                              <w:rPr>
                                <w:rFonts w:cs="Calibri"/>
                              </w:rPr>
                            </w:pPr>
                            <w:bookmarkStart w:id="86" w:name="_Toc176903454"/>
                            <w:r>
                              <w:t xml:space="preserve">Figura </w:t>
                            </w:r>
                            <w:r>
                              <w:fldChar w:fldCharType="begin"/>
                            </w:r>
                            <w:r>
                              <w:instrText xml:space="preserve"> SEQ Figura \* ARABIC </w:instrText>
                            </w:r>
                            <w:r>
                              <w:fldChar w:fldCharType="separate"/>
                            </w:r>
                            <w:r w:rsidR="000D3267">
                              <w:rPr>
                                <w:noProof/>
                              </w:rPr>
                              <w:t>37</w:t>
                            </w:r>
                            <w:r>
                              <w:fldChar w:fldCharType="end"/>
                            </w:r>
                            <w:r>
                              <w:t xml:space="preserve"> – </w:t>
                            </w:r>
                            <w:r w:rsidR="001C056C">
                              <w:t>Ficheiro route.js no caminho "/api/rooms/[id]”</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D709A" id="_x0000_s1053" type="#_x0000_t202" style="position:absolute;left:0;text-align:left;margin-left:0;margin-top:154pt;width:398.3pt;height:.05pt;z-index:25179852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q8EGwIAAEA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" stroked="f">
                <v:textbox style="mso-fit-shape-to-text:t" inset="0,0,0,0">
                  <w:txbxContent>
                    <w:p w14:paraId="2211B543" w14:textId="6980B38B" w:rsidR="004774DE" w:rsidRPr="007D034C" w:rsidRDefault="004774DE" w:rsidP="004774DE">
                      <w:pPr>
                        <w:pStyle w:val="Legenda"/>
                        <w:rPr>
                          <w:rFonts w:cs="Calibri"/>
                        </w:rPr>
                      </w:pPr>
                      <w:bookmarkStart w:id="87" w:name="_Toc176903454"/>
                      <w:r>
                        <w:t xml:space="preserve">Figura </w:t>
                      </w:r>
                      <w:r>
                        <w:fldChar w:fldCharType="begin"/>
                      </w:r>
                      <w:r>
                        <w:instrText xml:space="preserve"> SEQ Figura \* ARABIC </w:instrText>
                      </w:r>
                      <w:r>
                        <w:fldChar w:fldCharType="separate"/>
                      </w:r>
                      <w:r w:rsidR="000D3267">
                        <w:rPr>
                          <w:noProof/>
                        </w:rPr>
                        <w:t>37</w:t>
                      </w:r>
                      <w:r>
                        <w:fldChar w:fldCharType="end"/>
                      </w:r>
                      <w:r>
                        <w:t xml:space="preserve"> – </w:t>
                      </w:r>
                      <w:r w:rsidR="001C056C">
                        <w:t>Ficheiro route.js no caminho "/api/rooms/[id]”</w:t>
                      </w:r>
                      <w:bookmarkEnd w:id="87"/>
                    </w:p>
                  </w:txbxContent>
                </v:textbox>
                <w10:wrap type="square" anchorx="margin"/>
              </v:shape>
            </w:pict>
          </mc:Fallback>
        </mc:AlternateContent>
      </w:r>
      <w:r w:rsidRPr="00D4493E">
        <w:rPr>
          <w:noProof/>
        </w:rPr>
        <w:drawing>
          <wp:anchor distT="0" distB="0" distL="114300" distR="114300" simplePos="0" relativeHeight="252325889" behindDoc="0" locked="0" layoutInCell="1" allowOverlap="1" wp14:anchorId="4A990C75" wp14:editId="50A94B70">
            <wp:simplePos x="0" y="0"/>
            <wp:positionH relativeFrom="margin">
              <wp:align>left</wp:align>
            </wp:positionH>
            <wp:positionV relativeFrom="paragraph">
              <wp:posOffset>0</wp:posOffset>
            </wp:positionV>
            <wp:extent cx="4953691" cy="1790950"/>
            <wp:effectExtent l="0" t="0" r="0" b="0"/>
            <wp:wrapSquare wrapText="bothSides"/>
            <wp:docPr id="784105239"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05239" name="Imagem 1" descr="Uma imagem com texto, captura de ecrã, Tipo de letra, número&#10;&#10;Descrição gerada automaticamente"/>
                    <pic:cNvPicPr/>
                  </pic:nvPicPr>
                  <pic:blipFill>
                    <a:blip r:embed="rId80"/>
                    <a:stretch>
                      <a:fillRect/>
                    </a:stretch>
                  </pic:blipFill>
                  <pic:spPr>
                    <a:xfrm>
                      <a:off x="0" y="0"/>
                      <a:ext cx="4953691" cy="1790950"/>
                    </a:xfrm>
                    <a:prstGeom prst="rect">
                      <a:avLst/>
                    </a:prstGeom>
                  </pic:spPr>
                </pic:pic>
              </a:graphicData>
            </a:graphic>
          </wp:anchor>
        </w:drawing>
      </w:r>
      <w:r w:rsidR="007E1CDE">
        <w:t xml:space="preserve">O ficheiro </w:t>
      </w:r>
      <w:r w:rsidR="00593824">
        <w:t xml:space="preserve">representado na figura </w:t>
      </w:r>
      <w:r w:rsidR="0036355C">
        <w:t>3</w:t>
      </w:r>
      <w:r w:rsidR="005514BE">
        <w:t>7</w:t>
      </w:r>
      <w:r w:rsidR="00593824">
        <w:t xml:space="preserve"> demonstra a função GET que neste caso serve para </w:t>
      </w:r>
      <w:r w:rsidR="00476283">
        <w:t>devolver uma sala que possui um id específico.</w:t>
      </w:r>
    </w:p>
    <w:p w14:paraId="757C5D0C" w14:textId="3FD81301" w:rsidR="008D03F8" w:rsidRDefault="00D4493E" w:rsidP="00D4493E">
      <w:pPr>
        <w:ind w:firstLine="567"/>
      </w:pPr>
      <w:r>
        <w:rPr>
          <w:noProof/>
        </w:rPr>
        <mc:AlternateContent>
          <mc:Choice Requires="wps">
            <w:drawing>
              <wp:anchor distT="0" distB="0" distL="114300" distR="114300" simplePos="0" relativeHeight="251794433" behindDoc="0" locked="0" layoutInCell="1" allowOverlap="1" wp14:anchorId="3D67D43F" wp14:editId="6CD987E3">
                <wp:simplePos x="0" y="0"/>
                <wp:positionH relativeFrom="margin">
                  <wp:align>right</wp:align>
                </wp:positionH>
                <wp:positionV relativeFrom="paragraph">
                  <wp:posOffset>3213735</wp:posOffset>
                </wp:positionV>
                <wp:extent cx="5278120" cy="635"/>
                <wp:effectExtent l="0" t="0" r="0" b="0"/>
                <wp:wrapSquare wrapText="bothSides"/>
                <wp:docPr id="937439273"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679414DB" w14:textId="20F96483" w:rsidR="00B13FF8" w:rsidRPr="007640AE" w:rsidRDefault="00B13FF8" w:rsidP="00B13FF8">
                            <w:pPr>
                              <w:pStyle w:val="Legenda"/>
                              <w:rPr>
                                <w:rFonts w:cs="Calibri"/>
                              </w:rPr>
                            </w:pPr>
                            <w:bookmarkStart w:id="88" w:name="_Toc176903455"/>
                            <w:r>
                              <w:t xml:space="preserve">Figura </w:t>
                            </w:r>
                            <w:r>
                              <w:fldChar w:fldCharType="begin"/>
                            </w:r>
                            <w:r>
                              <w:instrText xml:space="preserve"> SEQ Figura \* ARABIC </w:instrText>
                            </w:r>
                            <w:r>
                              <w:fldChar w:fldCharType="separate"/>
                            </w:r>
                            <w:r w:rsidR="000D3267">
                              <w:rPr>
                                <w:noProof/>
                              </w:rPr>
                              <w:t>38</w:t>
                            </w:r>
                            <w:r>
                              <w:fldChar w:fldCharType="end"/>
                            </w:r>
                            <w:r>
                              <w:t xml:space="preserve"> - </w:t>
                            </w:r>
                            <w:r w:rsidR="001C056C">
                              <w:t>API de uma sala filtrada pelo id</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67D43F" id="_x0000_s1054" type="#_x0000_t202" style="position:absolute;left:0;text-align:left;margin-left:364.4pt;margin-top:253.05pt;width:415.6pt;height:.05pt;z-index:251794433;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JpwGgIAAEAEAAAOAAAAZHJzL2Uyb0RvYy54bWysU8Fu2zAMvQ/YPwi6L04ytCu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" stroked="f">
                <v:textbox style="mso-fit-shape-to-text:t" inset="0,0,0,0">
                  <w:txbxContent>
                    <w:p w14:paraId="679414DB" w14:textId="20F96483" w:rsidR="00B13FF8" w:rsidRPr="007640AE" w:rsidRDefault="00B13FF8" w:rsidP="00B13FF8">
                      <w:pPr>
                        <w:pStyle w:val="Legenda"/>
                        <w:rPr>
                          <w:rFonts w:cs="Calibri"/>
                        </w:rPr>
                      </w:pPr>
                      <w:bookmarkStart w:id="89" w:name="_Toc176903455"/>
                      <w:r>
                        <w:t xml:space="preserve">Figura </w:t>
                      </w:r>
                      <w:r>
                        <w:fldChar w:fldCharType="begin"/>
                      </w:r>
                      <w:r>
                        <w:instrText xml:space="preserve"> SEQ Figura \* ARABIC </w:instrText>
                      </w:r>
                      <w:r>
                        <w:fldChar w:fldCharType="separate"/>
                      </w:r>
                      <w:r w:rsidR="000D3267">
                        <w:rPr>
                          <w:noProof/>
                        </w:rPr>
                        <w:t>38</w:t>
                      </w:r>
                      <w:r>
                        <w:fldChar w:fldCharType="end"/>
                      </w:r>
                      <w:r>
                        <w:t xml:space="preserve"> - </w:t>
                      </w:r>
                      <w:r w:rsidR="001C056C">
                        <w:t>API de uma sala filtrada pelo id</w:t>
                      </w:r>
                      <w:bookmarkEnd w:id="89"/>
                    </w:p>
                  </w:txbxContent>
                </v:textbox>
                <w10:wrap type="square" anchorx="margin"/>
              </v:shape>
            </w:pict>
          </mc:Fallback>
        </mc:AlternateContent>
      </w:r>
      <w:r w:rsidRPr="004774DE">
        <w:rPr>
          <w:noProof/>
        </w:rPr>
        <w:drawing>
          <wp:anchor distT="0" distB="0" distL="114300" distR="114300" simplePos="0" relativeHeight="251796481" behindDoc="0" locked="0" layoutInCell="1" allowOverlap="1" wp14:anchorId="741F81C4" wp14:editId="615B64C4">
            <wp:simplePos x="0" y="0"/>
            <wp:positionH relativeFrom="margin">
              <wp:align>left</wp:align>
            </wp:positionH>
            <wp:positionV relativeFrom="paragraph">
              <wp:posOffset>1402080</wp:posOffset>
            </wp:positionV>
            <wp:extent cx="5058410" cy="1771650"/>
            <wp:effectExtent l="0" t="0" r="8890" b="0"/>
            <wp:wrapSquare wrapText="bothSides"/>
            <wp:docPr id="454843032"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43032" name="Imagem 1" descr="Uma imagem com texto, captura de ecrã, Tipo de letra, software&#10;&#10;Descrição gerada automaticamente"/>
                    <pic:cNvPicPr/>
                  </pic:nvPicPr>
                  <pic:blipFill>
                    <a:blip r:embed="rId81"/>
                    <a:stretch>
                      <a:fillRect/>
                    </a:stretch>
                  </pic:blipFill>
                  <pic:spPr>
                    <a:xfrm>
                      <a:off x="0" y="0"/>
                      <a:ext cx="5058410" cy="1771650"/>
                    </a:xfrm>
                    <a:prstGeom prst="rect">
                      <a:avLst/>
                    </a:prstGeom>
                  </pic:spPr>
                </pic:pic>
              </a:graphicData>
            </a:graphic>
          </wp:anchor>
        </w:drawing>
      </w:r>
      <w:r w:rsidR="00701802">
        <w:t>A função GET serve para devolver uma reunião que possui um determinado id e recebe esse mesmo id como parâmetro, sendo o mesmo extraído na primeira linha. De seguida efetua a conexão à base de dados e percorre a coleção das salas à procura da sala com aquele id. Se essa sala for encontrada, a mesma é devolvida em formato JSON</w:t>
      </w:r>
      <w:r w:rsidR="00A272DA">
        <w:t xml:space="preserve"> no </w:t>
      </w:r>
      <w:r w:rsidR="00A272DA" w:rsidRPr="00A272DA">
        <w:rPr>
          <w:i/>
          <w:iCs/>
        </w:rPr>
        <w:t>endpoint</w:t>
      </w:r>
      <w:r w:rsidR="00A272DA">
        <w:t xml:space="preserve"> da API correspondente</w:t>
      </w:r>
      <w:r w:rsidR="00701802">
        <w:t xml:space="preserve">, tal como aparece na </w:t>
      </w:r>
      <w:r w:rsidR="003B0D71">
        <w:t>figura 3</w:t>
      </w:r>
      <w:r w:rsidR="005514BE">
        <w:t>8</w:t>
      </w:r>
      <w:r w:rsidR="003B0D71">
        <w:t>.</w:t>
      </w:r>
      <w:r w:rsidR="00701802">
        <w:t xml:space="preserve"> </w:t>
      </w:r>
    </w:p>
    <w:p w14:paraId="134F5BA7" w14:textId="762528C7" w:rsidR="008D03F8" w:rsidRDefault="005E0A1E" w:rsidP="008D03F8">
      <w:pPr>
        <w:pStyle w:val="Cabealho3"/>
      </w:pPr>
      <w:r>
        <w:rPr>
          <w:noProof/>
        </w:rPr>
        <w:lastRenderedPageBreak/>
        <mc:AlternateContent>
          <mc:Choice Requires="wps">
            <w:drawing>
              <wp:anchor distT="0" distB="0" distL="114300" distR="114300" simplePos="0" relativeHeight="252207105" behindDoc="0" locked="0" layoutInCell="1" allowOverlap="1" wp14:anchorId="0A9A56C1" wp14:editId="12038923">
                <wp:simplePos x="0" y="0"/>
                <wp:positionH relativeFrom="column">
                  <wp:posOffset>0</wp:posOffset>
                </wp:positionH>
                <wp:positionV relativeFrom="paragraph">
                  <wp:posOffset>3789045</wp:posOffset>
                </wp:positionV>
                <wp:extent cx="5278120" cy="635"/>
                <wp:effectExtent l="0" t="0" r="0" b="0"/>
                <wp:wrapSquare wrapText="bothSides"/>
                <wp:docPr id="683251996"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44389627" w14:textId="6F6E99ED" w:rsidR="005E0A1E" w:rsidRPr="00A4321F" w:rsidRDefault="005E0A1E" w:rsidP="005E0A1E">
                            <w:pPr>
                              <w:pStyle w:val="Legenda"/>
                              <w:rPr>
                                <w:rFonts w:ascii="Arial" w:hAnsi="Arial"/>
                                <w:b/>
                                <w:bCs/>
                              </w:rPr>
                            </w:pPr>
                            <w:bookmarkStart w:id="90" w:name="_Toc176903456"/>
                            <w:r>
                              <w:t xml:space="preserve">Figura </w:t>
                            </w:r>
                            <w:r>
                              <w:fldChar w:fldCharType="begin"/>
                            </w:r>
                            <w:r>
                              <w:instrText xml:space="preserve"> SEQ Figura \* ARABIC </w:instrText>
                            </w:r>
                            <w:r>
                              <w:fldChar w:fldCharType="separate"/>
                            </w:r>
                            <w:r w:rsidR="000D3267">
                              <w:rPr>
                                <w:noProof/>
                              </w:rPr>
                              <w:t>39</w:t>
                            </w:r>
                            <w:r>
                              <w:fldChar w:fldCharType="end"/>
                            </w:r>
                            <w:r>
                              <w:t xml:space="preserve"> - Fluxograma do login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A56C1" id="_x0000_s1055" type="#_x0000_t202" style="position:absolute;left:0;text-align:left;margin-left:0;margin-top:298.35pt;width:415.6pt;height:.05pt;z-index:2522071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75VGwIAAEA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" stroked="f">
                <v:textbox style="mso-fit-shape-to-text:t" inset="0,0,0,0">
                  <w:txbxContent>
                    <w:p w14:paraId="44389627" w14:textId="6F6E99ED" w:rsidR="005E0A1E" w:rsidRPr="00A4321F" w:rsidRDefault="005E0A1E" w:rsidP="005E0A1E">
                      <w:pPr>
                        <w:pStyle w:val="Legenda"/>
                        <w:rPr>
                          <w:rFonts w:ascii="Arial" w:hAnsi="Arial"/>
                          <w:b/>
                          <w:bCs/>
                        </w:rPr>
                      </w:pPr>
                      <w:bookmarkStart w:id="91" w:name="_Toc176903456"/>
                      <w:r>
                        <w:t xml:space="preserve">Figura </w:t>
                      </w:r>
                      <w:r>
                        <w:fldChar w:fldCharType="begin"/>
                      </w:r>
                      <w:r>
                        <w:instrText xml:space="preserve"> SEQ Figura \* ARABIC </w:instrText>
                      </w:r>
                      <w:r>
                        <w:fldChar w:fldCharType="separate"/>
                      </w:r>
                      <w:r w:rsidR="000D3267">
                        <w:rPr>
                          <w:noProof/>
                        </w:rPr>
                        <w:t>39</w:t>
                      </w:r>
                      <w:r>
                        <w:fldChar w:fldCharType="end"/>
                      </w:r>
                      <w:r>
                        <w:t xml:space="preserve"> - Fluxograma do login</w:t>
                      </w:r>
                      <w:bookmarkEnd w:id="91"/>
                    </w:p>
                  </w:txbxContent>
                </v:textbox>
                <w10:wrap type="square"/>
              </v:shape>
            </w:pict>
          </mc:Fallback>
        </mc:AlternateContent>
      </w:r>
      <w:r w:rsidRPr="005E0A1E">
        <w:rPr>
          <w:noProof/>
        </w:rPr>
        <w:drawing>
          <wp:anchor distT="0" distB="0" distL="114300" distR="114300" simplePos="0" relativeHeight="252205057" behindDoc="0" locked="0" layoutInCell="1" allowOverlap="1" wp14:anchorId="7B7B1C44" wp14:editId="7D4B7C87">
            <wp:simplePos x="0" y="0"/>
            <wp:positionH relativeFrom="margin">
              <wp:align>right</wp:align>
            </wp:positionH>
            <wp:positionV relativeFrom="paragraph">
              <wp:posOffset>269240</wp:posOffset>
            </wp:positionV>
            <wp:extent cx="5278120" cy="3462655"/>
            <wp:effectExtent l="0" t="0" r="0" b="4445"/>
            <wp:wrapSquare wrapText="bothSides"/>
            <wp:docPr id="2039649935" name="Imagem 1" descr="Uma imagem com texto, diagram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49935" name="Imagem 1" descr="Uma imagem com texto, diagrama, captura de ecrã, file&#10;&#10;Descrição gerada automaticamente"/>
                    <pic:cNvPicPr/>
                  </pic:nvPicPr>
                  <pic:blipFill>
                    <a:blip r:embed="rId82"/>
                    <a:stretch>
                      <a:fillRect/>
                    </a:stretch>
                  </pic:blipFill>
                  <pic:spPr>
                    <a:xfrm>
                      <a:off x="0" y="0"/>
                      <a:ext cx="5278120" cy="3462655"/>
                    </a:xfrm>
                    <a:prstGeom prst="rect">
                      <a:avLst/>
                    </a:prstGeom>
                  </pic:spPr>
                </pic:pic>
              </a:graphicData>
            </a:graphic>
          </wp:anchor>
        </w:drawing>
      </w:r>
      <w:r w:rsidR="008D03F8">
        <w:t>Login</w:t>
      </w:r>
    </w:p>
    <w:p w14:paraId="3DFE375A" w14:textId="314A7E41" w:rsidR="005C0B6D" w:rsidRPr="00674467" w:rsidRDefault="00C2012F" w:rsidP="00E55DA1">
      <w:pPr>
        <w:ind w:firstLine="567"/>
      </w:pPr>
      <w:r>
        <w:t>Na figura 3</w:t>
      </w:r>
      <w:r w:rsidR="005514BE">
        <w:t>9</w:t>
      </w:r>
      <w:r>
        <w:t xml:space="preserve">, temos o fluxograma que descreve a interação do utilizador </w:t>
      </w:r>
      <w:r w:rsidR="009D44C4">
        <w:t xml:space="preserve">na aplicação relativamente ao caso de uso do </w:t>
      </w:r>
      <w:r w:rsidR="009D44C4" w:rsidRPr="009D44C4">
        <w:rPr>
          <w:i/>
          <w:iCs/>
        </w:rPr>
        <w:t>logi</w:t>
      </w:r>
      <w:r w:rsidR="009D44C4">
        <w:rPr>
          <w:i/>
          <w:iCs/>
        </w:rPr>
        <w:t>n</w:t>
      </w:r>
      <w:r w:rsidR="009D44C4">
        <w:t xml:space="preserve">. O utilizador registado na organização efetua o login </w:t>
      </w:r>
      <w:r w:rsidR="00416714">
        <w:t xml:space="preserve">com as credenciais da organização </w:t>
      </w:r>
      <w:r w:rsidR="009D44C4">
        <w:t xml:space="preserve">recorrendo ao </w:t>
      </w:r>
      <w:r w:rsidR="009D44C4" w:rsidRPr="00416714">
        <w:rPr>
          <w:i/>
          <w:iCs/>
        </w:rPr>
        <w:t>Microsoft 365</w:t>
      </w:r>
      <w:r w:rsidR="00416714">
        <w:t xml:space="preserve">. </w:t>
      </w:r>
      <w:r w:rsidR="00BC43B2">
        <w:t>De seguida, o sistema verifica se as credenciais estão corretas. Se estiverem</w:t>
      </w:r>
      <w:r w:rsidR="004173D6">
        <w:t xml:space="preserve">, o utilizador passa a ter acesso à aplicação, sendo redirecionado para página inicial que é o </w:t>
      </w:r>
      <w:r w:rsidR="004173D6" w:rsidRPr="00E50531">
        <w:rPr>
          <w:i/>
          <w:iCs/>
        </w:rPr>
        <w:t>dashboard</w:t>
      </w:r>
      <w:r w:rsidR="004173D6">
        <w:t>.</w:t>
      </w:r>
      <w:r w:rsidR="003842AB">
        <w:t xml:space="preserve"> Caso contrário, é pedido ao utilizador que volte a inserir as suas credenciais de acesso.</w:t>
      </w:r>
    </w:p>
    <w:p w14:paraId="72A18351" w14:textId="01C08EB9" w:rsidR="00387A6B" w:rsidRDefault="00387A6B" w:rsidP="00E8190D">
      <w:pPr>
        <w:ind w:firstLine="567"/>
      </w:pPr>
      <w:r>
        <w:t>Foram criadas variáveis</w:t>
      </w:r>
      <w:r w:rsidR="007A3EF5">
        <w:t xml:space="preserve"> de ambiente</w:t>
      </w:r>
      <w:r w:rsidR="006B6DD6">
        <w:t xml:space="preserve"> no Azure</w:t>
      </w:r>
      <w:r>
        <w:t xml:space="preserve"> que permitissem efetuar o </w:t>
      </w:r>
      <w:r w:rsidRPr="002E277F">
        <w:rPr>
          <w:i/>
          <w:iCs/>
        </w:rPr>
        <w:t>login</w:t>
      </w:r>
      <w:r w:rsidR="00C13DCC">
        <w:t xml:space="preserve"> e inseridas no fiche</w:t>
      </w:r>
      <w:r w:rsidR="00072E87">
        <w:t>ir</w:t>
      </w:r>
      <w:r w:rsidR="00C13DCC">
        <w:t>o .env</w:t>
      </w:r>
      <w:r w:rsidR="00214CF5">
        <w:t xml:space="preserve">, tal como aparece na figura </w:t>
      </w:r>
      <w:r w:rsidR="005514BE">
        <w:t>40</w:t>
      </w:r>
      <w:r w:rsidR="00C13DCC">
        <w:t xml:space="preserve">. </w:t>
      </w:r>
    </w:p>
    <w:p w14:paraId="102CFD47" w14:textId="64974311" w:rsidR="008D03F8" w:rsidRDefault="00214CF5" w:rsidP="008D03F8">
      <w:r>
        <w:rPr>
          <w:noProof/>
        </w:rPr>
        <mc:AlternateContent>
          <mc:Choice Requires="wps">
            <w:drawing>
              <wp:anchor distT="0" distB="0" distL="114300" distR="114300" simplePos="0" relativeHeight="251936769" behindDoc="0" locked="0" layoutInCell="1" allowOverlap="1" wp14:anchorId="19F4C602" wp14:editId="67142F3E">
                <wp:simplePos x="0" y="0"/>
                <wp:positionH relativeFrom="column">
                  <wp:posOffset>0</wp:posOffset>
                </wp:positionH>
                <wp:positionV relativeFrom="paragraph">
                  <wp:posOffset>1085215</wp:posOffset>
                </wp:positionV>
                <wp:extent cx="4877435" cy="635"/>
                <wp:effectExtent l="0" t="0" r="0" b="0"/>
                <wp:wrapSquare wrapText="bothSides"/>
                <wp:docPr id="167103362" name="Caixa de texto 1"/>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44E83F2C" w14:textId="38E0EC8C" w:rsidR="00214CF5" w:rsidRPr="0015232A" w:rsidRDefault="00214CF5" w:rsidP="00214CF5">
                            <w:pPr>
                              <w:pStyle w:val="Legenda"/>
                              <w:rPr>
                                <w:rFonts w:cs="Calibri"/>
                              </w:rPr>
                            </w:pPr>
                            <w:bookmarkStart w:id="92" w:name="_Toc176903457"/>
                            <w:r>
                              <w:t xml:space="preserve">Figura </w:t>
                            </w:r>
                            <w:r>
                              <w:fldChar w:fldCharType="begin"/>
                            </w:r>
                            <w:r>
                              <w:instrText xml:space="preserve"> SEQ Figura \* ARABIC </w:instrText>
                            </w:r>
                            <w:r>
                              <w:fldChar w:fldCharType="separate"/>
                            </w:r>
                            <w:r w:rsidR="000D3267">
                              <w:rPr>
                                <w:noProof/>
                              </w:rPr>
                              <w:t>40</w:t>
                            </w:r>
                            <w:r>
                              <w:fldChar w:fldCharType="end"/>
                            </w:r>
                            <w:r>
                              <w:t xml:space="preserve"> - Variáveis no ficheiro .env para o login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4C602" id="_x0000_s1056" type="#_x0000_t202" style="position:absolute;left:0;text-align:left;margin-left:0;margin-top:85.45pt;width:384.05pt;height:.05pt;z-index:2519367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" stroked="f">
                <v:textbox style="mso-fit-shape-to-text:t" inset="0,0,0,0">
                  <w:txbxContent>
                    <w:p w14:paraId="44E83F2C" w14:textId="38E0EC8C" w:rsidR="00214CF5" w:rsidRPr="0015232A" w:rsidRDefault="00214CF5" w:rsidP="00214CF5">
                      <w:pPr>
                        <w:pStyle w:val="Legenda"/>
                        <w:rPr>
                          <w:rFonts w:cs="Calibri"/>
                        </w:rPr>
                      </w:pPr>
                      <w:bookmarkStart w:id="93" w:name="_Toc176903457"/>
                      <w:r>
                        <w:t xml:space="preserve">Figura </w:t>
                      </w:r>
                      <w:r>
                        <w:fldChar w:fldCharType="begin"/>
                      </w:r>
                      <w:r>
                        <w:instrText xml:space="preserve"> SEQ Figura \* ARABIC </w:instrText>
                      </w:r>
                      <w:r>
                        <w:fldChar w:fldCharType="separate"/>
                      </w:r>
                      <w:r w:rsidR="000D3267">
                        <w:rPr>
                          <w:noProof/>
                        </w:rPr>
                        <w:t>40</w:t>
                      </w:r>
                      <w:r>
                        <w:fldChar w:fldCharType="end"/>
                      </w:r>
                      <w:r>
                        <w:t xml:space="preserve"> - Variáveis no ficheiro .env para o login</w:t>
                      </w:r>
                      <w:bookmarkEnd w:id="93"/>
                    </w:p>
                  </w:txbxContent>
                </v:textbox>
                <w10:wrap type="square"/>
              </v:shape>
            </w:pict>
          </mc:Fallback>
        </mc:AlternateContent>
      </w:r>
      <w:r w:rsidRPr="00214CF5">
        <w:rPr>
          <w:noProof/>
        </w:rPr>
        <w:drawing>
          <wp:anchor distT="0" distB="0" distL="114300" distR="114300" simplePos="0" relativeHeight="251934721" behindDoc="0" locked="0" layoutInCell="1" allowOverlap="1" wp14:anchorId="0E447D6D" wp14:editId="2CF6E00A">
            <wp:simplePos x="0" y="0"/>
            <wp:positionH relativeFrom="margin">
              <wp:align>left</wp:align>
            </wp:positionH>
            <wp:positionV relativeFrom="paragraph">
              <wp:posOffset>85090</wp:posOffset>
            </wp:positionV>
            <wp:extent cx="4877481" cy="943107"/>
            <wp:effectExtent l="0" t="0" r="0" b="9525"/>
            <wp:wrapSquare wrapText="bothSides"/>
            <wp:docPr id="1685434153" name="Imagem 1" descr="Uma imagem com texto, Tipo de letra, captura de ecrã,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34153" name="Imagem 1" descr="Uma imagem com texto, Tipo de letra, captura de ecrã, número&#10;&#10;Descrição gerada automaticamente"/>
                    <pic:cNvPicPr/>
                  </pic:nvPicPr>
                  <pic:blipFill>
                    <a:blip r:embed="rId83"/>
                    <a:stretch>
                      <a:fillRect/>
                    </a:stretch>
                  </pic:blipFill>
                  <pic:spPr>
                    <a:xfrm>
                      <a:off x="0" y="0"/>
                      <a:ext cx="4877481" cy="943107"/>
                    </a:xfrm>
                    <a:prstGeom prst="rect">
                      <a:avLst/>
                    </a:prstGeom>
                  </pic:spPr>
                </pic:pic>
              </a:graphicData>
            </a:graphic>
          </wp:anchor>
        </w:drawing>
      </w:r>
    </w:p>
    <w:p w14:paraId="1771DEEA" w14:textId="77777777" w:rsidR="008D03F8" w:rsidRDefault="008D03F8" w:rsidP="008D03F8"/>
    <w:p w14:paraId="2CDC345C" w14:textId="77777777" w:rsidR="008D03F8" w:rsidRDefault="008D03F8" w:rsidP="008D03F8"/>
    <w:p w14:paraId="7D44FDC5" w14:textId="5954E535" w:rsidR="008D03F8" w:rsidRDefault="008D03F8" w:rsidP="008D03F8"/>
    <w:p w14:paraId="2B3CAA68" w14:textId="7A257838" w:rsidR="00882D0E" w:rsidRDefault="00882D0E" w:rsidP="002E6818">
      <w:pPr>
        <w:ind w:firstLine="567"/>
      </w:pPr>
      <w:r>
        <w:t xml:space="preserve">Foram criadas várias classes para se tratar do </w:t>
      </w:r>
      <w:r w:rsidRPr="002E277F">
        <w:rPr>
          <w:i/>
          <w:iCs/>
        </w:rPr>
        <w:t>login</w:t>
      </w:r>
      <w:r w:rsidR="00AC5EBF">
        <w:t>.</w:t>
      </w:r>
    </w:p>
    <w:p w14:paraId="7096B204" w14:textId="56CA8F2A" w:rsidR="00D131FB" w:rsidRDefault="006419F1" w:rsidP="008D03F8">
      <w:r w:rsidRPr="006419F1">
        <w:rPr>
          <w:noProof/>
        </w:rPr>
        <w:lastRenderedPageBreak/>
        <w:drawing>
          <wp:anchor distT="0" distB="0" distL="114300" distR="114300" simplePos="0" relativeHeight="251959297" behindDoc="0" locked="0" layoutInCell="1" allowOverlap="1" wp14:anchorId="489C8501" wp14:editId="28A7FC4A">
            <wp:simplePos x="0" y="0"/>
            <wp:positionH relativeFrom="margin">
              <wp:align>left</wp:align>
            </wp:positionH>
            <wp:positionV relativeFrom="paragraph">
              <wp:posOffset>8890</wp:posOffset>
            </wp:positionV>
            <wp:extent cx="3762900" cy="1609950"/>
            <wp:effectExtent l="0" t="0" r="0" b="9525"/>
            <wp:wrapSquare wrapText="bothSides"/>
            <wp:docPr id="867199153" name="Imagem 1" descr="Uma imagem com texto, captura de ecrã, Tipo de letra, logó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99153" name="Imagem 1" descr="Uma imagem com texto, captura de ecrã, Tipo de letra, logótipo&#10;&#10;Descrição gerada automaticamente"/>
                    <pic:cNvPicPr/>
                  </pic:nvPicPr>
                  <pic:blipFill>
                    <a:blip r:embed="rId84"/>
                    <a:stretch>
                      <a:fillRect/>
                    </a:stretch>
                  </pic:blipFill>
                  <pic:spPr>
                    <a:xfrm>
                      <a:off x="0" y="0"/>
                      <a:ext cx="3762900" cy="1609950"/>
                    </a:xfrm>
                    <a:prstGeom prst="rect">
                      <a:avLst/>
                    </a:prstGeom>
                  </pic:spPr>
                </pic:pic>
              </a:graphicData>
            </a:graphic>
          </wp:anchor>
        </w:drawing>
      </w:r>
      <w:r w:rsidRPr="006419F1">
        <w:rPr>
          <w:noProof/>
        </w:rPr>
        <w:t xml:space="preserve"> </w:t>
      </w:r>
    </w:p>
    <w:p w14:paraId="37FA6BF3" w14:textId="1F33E2D6" w:rsidR="002E6818" w:rsidRDefault="002E6818" w:rsidP="008D03F8"/>
    <w:p w14:paraId="06849073" w14:textId="49EE2C3D" w:rsidR="00D131FB" w:rsidRDefault="00D131FB" w:rsidP="002E6818">
      <w:pPr>
        <w:ind w:firstLine="567"/>
      </w:pPr>
    </w:p>
    <w:p w14:paraId="54B57CB0" w14:textId="4F5C1FE9" w:rsidR="00D131FB" w:rsidRDefault="00D131FB" w:rsidP="002E6818">
      <w:pPr>
        <w:ind w:firstLine="567"/>
      </w:pPr>
    </w:p>
    <w:p w14:paraId="4E3291BB" w14:textId="194059F1" w:rsidR="00D131FB" w:rsidRDefault="00D131FB" w:rsidP="002E6818">
      <w:pPr>
        <w:ind w:firstLine="567"/>
      </w:pPr>
    </w:p>
    <w:p w14:paraId="759BE58E" w14:textId="1DE34E81" w:rsidR="00D131FB" w:rsidRDefault="006419F1" w:rsidP="002E6818">
      <w:pPr>
        <w:ind w:firstLine="567"/>
      </w:pPr>
      <w:r>
        <w:rPr>
          <w:noProof/>
        </w:rPr>
        <mc:AlternateContent>
          <mc:Choice Requires="wps">
            <w:drawing>
              <wp:anchor distT="0" distB="0" distL="114300" distR="114300" simplePos="0" relativeHeight="251957249" behindDoc="0" locked="0" layoutInCell="1" allowOverlap="1" wp14:anchorId="6A2ABD7A" wp14:editId="42B7E903">
                <wp:simplePos x="0" y="0"/>
                <wp:positionH relativeFrom="margin">
                  <wp:align>left</wp:align>
                </wp:positionH>
                <wp:positionV relativeFrom="paragraph">
                  <wp:posOffset>81280</wp:posOffset>
                </wp:positionV>
                <wp:extent cx="4801235" cy="635"/>
                <wp:effectExtent l="0" t="0" r="0" b="0"/>
                <wp:wrapSquare wrapText="bothSides"/>
                <wp:docPr id="663745052" name="Caixa de texto 1"/>
                <wp:cNvGraphicFramePr/>
                <a:graphic xmlns:a="http://schemas.openxmlformats.org/drawingml/2006/main">
                  <a:graphicData uri="http://schemas.microsoft.com/office/word/2010/wordprocessingShape">
                    <wps:wsp>
                      <wps:cNvSpPr txBox="1"/>
                      <wps:spPr>
                        <a:xfrm>
                          <a:off x="0" y="0"/>
                          <a:ext cx="4801235" cy="635"/>
                        </a:xfrm>
                        <a:prstGeom prst="rect">
                          <a:avLst/>
                        </a:prstGeom>
                        <a:solidFill>
                          <a:prstClr val="white"/>
                        </a:solidFill>
                        <a:ln>
                          <a:noFill/>
                        </a:ln>
                      </wps:spPr>
                      <wps:txbx>
                        <w:txbxContent>
                          <w:p w14:paraId="3F89883E" w14:textId="6EC01F00" w:rsidR="00D131FB" w:rsidRPr="00EA5657" w:rsidRDefault="00D131FB" w:rsidP="00D131FB">
                            <w:pPr>
                              <w:pStyle w:val="Legenda"/>
                              <w:rPr>
                                <w:rFonts w:cs="Calibri"/>
                              </w:rPr>
                            </w:pPr>
                            <w:bookmarkStart w:id="94" w:name="_Toc176903458"/>
                            <w:r>
                              <w:t xml:space="preserve">Figura </w:t>
                            </w:r>
                            <w:r>
                              <w:fldChar w:fldCharType="begin"/>
                            </w:r>
                            <w:r>
                              <w:instrText xml:space="preserve"> SEQ Figura \* ARABIC </w:instrText>
                            </w:r>
                            <w:r>
                              <w:fldChar w:fldCharType="separate"/>
                            </w:r>
                            <w:r w:rsidR="000D3267">
                              <w:rPr>
                                <w:noProof/>
                              </w:rPr>
                              <w:t>41</w:t>
                            </w:r>
                            <w:r>
                              <w:fldChar w:fldCharType="end"/>
                            </w:r>
                            <w:r>
                              <w:t xml:space="preserve"> </w:t>
                            </w:r>
                            <w:r w:rsidR="006419F1">
                              <w:t>–</w:t>
                            </w:r>
                            <w:r>
                              <w:t xml:space="preserve"> </w:t>
                            </w:r>
                            <w:r w:rsidR="006419F1">
                              <w:t>Botão de login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ABD7A" id="_x0000_s1057" type="#_x0000_t202" style="position:absolute;left:0;text-align:left;margin-left:0;margin-top:6.4pt;width:378.05pt;height:.05pt;z-index:25195724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gIMGgIAAEAEAAAOAAAAZHJzL2Uyb0RvYy54bWysU8Fu2zAMvQ/YPwi6L07Sr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" stroked="f">
                <v:textbox style="mso-fit-shape-to-text:t" inset="0,0,0,0">
                  <w:txbxContent>
                    <w:p w14:paraId="3F89883E" w14:textId="6EC01F00" w:rsidR="00D131FB" w:rsidRPr="00EA5657" w:rsidRDefault="00D131FB" w:rsidP="00D131FB">
                      <w:pPr>
                        <w:pStyle w:val="Legenda"/>
                        <w:rPr>
                          <w:rFonts w:cs="Calibri"/>
                        </w:rPr>
                      </w:pPr>
                      <w:bookmarkStart w:id="95" w:name="_Toc176903458"/>
                      <w:r>
                        <w:t xml:space="preserve">Figura </w:t>
                      </w:r>
                      <w:r>
                        <w:fldChar w:fldCharType="begin"/>
                      </w:r>
                      <w:r>
                        <w:instrText xml:space="preserve"> SEQ Figura \* ARABIC </w:instrText>
                      </w:r>
                      <w:r>
                        <w:fldChar w:fldCharType="separate"/>
                      </w:r>
                      <w:r w:rsidR="000D3267">
                        <w:rPr>
                          <w:noProof/>
                        </w:rPr>
                        <w:t>41</w:t>
                      </w:r>
                      <w:r>
                        <w:fldChar w:fldCharType="end"/>
                      </w:r>
                      <w:r>
                        <w:t xml:space="preserve"> </w:t>
                      </w:r>
                      <w:r w:rsidR="006419F1">
                        <w:t>–</w:t>
                      </w:r>
                      <w:r>
                        <w:t xml:space="preserve"> </w:t>
                      </w:r>
                      <w:r w:rsidR="006419F1">
                        <w:t>Botão de login</w:t>
                      </w:r>
                      <w:bookmarkEnd w:id="95"/>
                    </w:p>
                  </w:txbxContent>
                </v:textbox>
                <w10:wrap type="square" anchorx="margin"/>
              </v:shape>
            </w:pict>
          </mc:Fallback>
        </mc:AlternateContent>
      </w:r>
    </w:p>
    <w:p w14:paraId="595E9FC3" w14:textId="635E4965" w:rsidR="006419F1" w:rsidRDefault="006419F1" w:rsidP="006419F1"/>
    <w:p w14:paraId="4C39D5BB" w14:textId="1FAC5408" w:rsidR="008D03F8" w:rsidRDefault="00AC5EBF" w:rsidP="00C2012F">
      <w:pPr>
        <w:ind w:firstLine="567"/>
      </w:pPr>
      <w:r>
        <w:t xml:space="preserve">A classe </w:t>
      </w:r>
      <w:r w:rsidR="00CD2B64" w:rsidRPr="002E277F">
        <w:rPr>
          <w:i/>
          <w:iCs/>
        </w:rPr>
        <w:t>page.tsx</w:t>
      </w:r>
      <w:r w:rsidR="006419F1">
        <w:t xml:space="preserve"> encontra-se</w:t>
      </w:r>
      <w:r w:rsidR="00CD2B64">
        <w:t xml:space="preserve"> no caminho </w:t>
      </w:r>
      <w:r w:rsidR="00CD2B64" w:rsidRPr="002E277F">
        <w:rPr>
          <w:i/>
          <w:iCs/>
        </w:rPr>
        <w:t>“/app”</w:t>
      </w:r>
      <w:r w:rsidR="00CD2B64">
        <w:t xml:space="preserve"> </w:t>
      </w:r>
      <w:r w:rsidR="006419F1">
        <w:t xml:space="preserve">e </w:t>
      </w:r>
      <w:r w:rsidR="00CD2B64">
        <w:t xml:space="preserve">possui um botão </w:t>
      </w:r>
      <w:r w:rsidR="002E6818">
        <w:t xml:space="preserve">de </w:t>
      </w:r>
      <w:r w:rsidR="00CD2B64">
        <w:t xml:space="preserve">login </w:t>
      </w:r>
      <w:r w:rsidR="002E6818">
        <w:t>com uma pequena descrição</w:t>
      </w:r>
      <w:r w:rsidR="005D2396">
        <w:t xml:space="preserve"> por cima</w:t>
      </w:r>
      <w:r w:rsidR="006419F1">
        <w:t xml:space="preserve">, tal como se encontra na figura </w:t>
      </w:r>
      <w:r w:rsidR="005514BE">
        <w:t>41</w:t>
      </w:r>
      <w:r w:rsidR="006419F1">
        <w:t>,</w:t>
      </w:r>
      <w:r w:rsidR="00F905ED">
        <w:t xml:space="preserve"> e o </w:t>
      </w:r>
      <w:r w:rsidR="00F905ED" w:rsidRPr="00871701">
        <w:rPr>
          <w:i/>
          <w:iCs/>
        </w:rPr>
        <w:t>login</w:t>
      </w:r>
      <w:r w:rsidR="00F905ED">
        <w:t xml:space="preserve"> será feito recorrendo ao </w:t>
      </w:r>
      <w:r w:rsidR="004625A5">
        <w:t xml:space="preserve">azure-ad e após o </w:t>
      </w:r>
      <w:r w:rsidR="004625A5" w:rsidRPr="002E277F">
        <w:rPr>
          <w:i/>
          <w:iCs/>
        </w:rPr>
        <w:t>login</w:t>
      </w:r>
      <w:r w:rsidR="004625A5">
        <w:t xml:space="preserve"> seremos redirecionados para o </w:t>
      </w:r>
      <w:r w:rsidR="004625A5" w:rsidRPr="00871701">
        <w:rPr>
          <w:i/>
          <w:iCs/>
        </w:rPr>
        <w:t>dashboard</w:t>
      </w:r>
      <w:r w:rsidR="004625A5">
        <w:t xml:space="preserve">. O </w:t>
      </w:r>
      <w:r w:rsidR="004625A5" w:rsidRPr="002E277F">
        <w:rPr>
          <w:i/>
          <w:iCs/>
        </w:rPr>
        <w:t>‘use client’</w:t>
      </w:r>
      <w:r w:rsidR="004625A5">
        <w:t xml:space="preserve"> significa que esta classe possui interação com o utilizador através de botões neste caso. </w:t>
      </w:r>
    </w:p>
    <w:p w14:paraId="01595703" w14:textId="72B26D83" w:rsidR="008D03F8" w:rsidRDefault="00D37399" w:rsidP="008D03F8">
      <w:r w:rsidRPr="00D37399">
        <w:rPr>
          <w:noProof/>
        </w:rPr>
        <w:drawing>
          <wp:anchor distT="0" distB="0" distL="114300" distR="114300" simplePos="0" relativeHeight="252323841" behindDoc="0" locked="0" layoutInCell="1" allowOverlap="1" wp14:anchorId="42202A88" wp14:editId="7B3FDCC4">
            <wp:simplePos x="0" y="0"/>
            <wp:positionH relativeFrom="margin">
              <wp:align>left</wp:align>
            </wp:positionH>
            <wp:positionV relativeFrom="paragraph">
              <wp:posOffset>85725</wp:posOffset>
            </wp:positionV>
            <wp:extent cx="3772426" cy="2381582"/>
            <wp:effectExtent l="0" t="0" r="0" b="0"/>
            <wp:wrapSquare wrapText="bothSides"/>
            <wp:docPr id="681713447"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13447" name="Imagem 1" descr="Uma imagem com texto, captura de ecrã, Tipo de letra, file&#10;&#10;Descrição gerada automaticamente"/>
                    <pic:cNvPicPr/>
                  </pic:nvPicPr>
                  <pic:blipFill>
                    <a:blip r:embed="rId85"/>
                    <a:stretch>
                      <a:fillRect/>
                    </a:stretch>
                  </pic:blipFill>
                  <pic:spPr>
                    <a:xfrm>
                      <a:off x="0" y="0"/>
                      <a:ext cx="3772426" cy="2381582"/>
                    </a:xfrm>
                    <a:prstGeom prst="rect">
                      <a:avLst/>
                    </a:prstGeom>
                  </pic:spPr>
                </pic:pic>
              </a:graphicData>
            </a:graphic>
          </wp:anchor>
        </w:drawing>
      </w:r>
    </w:p>
    <w:p w14:paraId="4D1C29CF" w14:textId="70739BAF" w:rsidR="008D03F8" w:rsidRDefault="008D03F8" w:rsidP="008D03F8"/>
    <w:p w14:paraId="6AE974C0" w14:textId="3B9F3B92" w:rsidR="008D03F8" w:rsidRDefault="008D03F8" w:rsidP="008D03F8"/>
    <w:p w14:paraId="002AF9D4" w14:textId="52AE82E9" w:rsidR="008D03F8" w:rsidRDefault="008D03F8" w:rsidP="008D03F8"/>
    <w:p w14:paraId="3708A82E" w14:textId="1FF6F5AA" w:rsidR="008D03F8" w:rsidRPr="008D03F8" w:rsidRDefault="008D03F8" w:rsidP="008D03F8"/>
    <w:p w14:paraId="415BD0F8" w14:textId="24FD890D" w:rsidR="00180773" w:rsidRDefault="00180773" w:rsidP="00554805"/>
    <w:p w14:paraId="3BAB2100" w14:textId="77777777" w:rsidR="00935686" w:rsidRDefault="00935686" w:rsidP="00554805"/>
    <w:p w14:paraId="715B55A5" w14:textId="1E288EFF" w:rsidR="00935686" w:rsidRDefault="003842AB" w:rsidP="00554805">
      <w:r>
        <w:rPr>
          <w:noProof/>
        </w:rPr>
        <mc:AlternateContent>
          <mc:Choice Requires="wps">
            <w:drawing>
              <wp:anchor distT="0" distB="0" distL="114300" distR="114300" simplePos="0" relativeHeight="251963393" behindDoc="0" locked="0" layoutInCell="1" allowOverlap="1" wp14:anchorId="555EA80B" wp14:editId="1502A162">
                <wp:simplePos x="0" y="0"/>
                <wp:positionH relativeFrom="margin">
                  <wp:align>left</wp:align>
                </wp:positionH>
                <wp:positionV relativeFrom="paragraph">
                  <wp:posOffset>160655</wp:posOffset>
                </wp:positionV>
                <wp:extent cx="3781425" cy="635"/>
                <wp:effectExtent l="0" t="0" r="9525" b="0"/>
                <wp:wrapSquare wrapText="bothSides"/>
                <wp:docPr id="638800174" name="Caixa de texto 1"/>
                <wp:cNvGraphicFramePr/>
                <a:graphic xmlns:a="http://schemas.openxmlformats.org/drawingml/2006/main">
                  <a:graphicData uri="http://schemas.microsoft.com/office/word/2010/wordprocessingShape">
                    <wps:wsp>
                      <wps:cNvSpPr txBox="1"/>
                      <wps:spPr>
                        <a:xfrm>
                          <a:off x="0" y="0"/>
                          <a:ext cx="3781425" cy="635"/>
                        </a:xfrm>
                        <a:prstGeom prst="rect">
                          <a:avLst/>
                        </a:prstGeom>
                        <a:solidFill>
                          <a:prstClr val="white"/>
                        </a:solidFill>
                        <a:ln>
                          <a:noFill/>
                        </a:ln>
                      </wps:spPr>
                      <wps:txbx>
                        <w:txbxContent>
                          <w:p w14:paraId="15846F17" w14:textId="02645B30" w:rsidR="00935686" w:rsidRPr="00F01121" w:rsidRDefault="00935686" w:rsidP="00935686">
                            <w:pPr>
                              <w:pStyle w:val="Legenda"/>
                              <w:rPr>
                                <w:rFonts w:cs="Calibri"/>
                              </w:rPr>
                            </w:pPr>
                            <w:bookmarkStart w:id="96" w:name="_Toc176903459"/>
                            <w:r>
                              <w:t xml:space="preserve">Figura </w:t>
                            </w:r>
                            <w:r>
                              <w:fldChar w:fldCharType="begin"/>
                            </w:r>
                            <w:r>
                              <w:instrText xml:space="preserve"> SEQ Figura \* ARABIC </w:instrText>
                            </w:r>
                            <w:r>
                              <w:fldChar w:fldCharType="separate"/>
                            </w:r>
                            <w:r w:rsidR="000D3267">
                              <w:rPr>
                                <w:noProof/>
                              </w:rPr>
                              <w:t>42</w:t>
                            </w:r>
                            <w:r>
                              <w:fldChar w:fldCharType="end"/>
                            </w:r>
                            <w:r>
                              <w:t xml:space="preserve"> - Ficheiro _app.js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EA80B" id="_x0000_s1058" type="#_x0000_t202" style="position:absolute;left:0;text-align:left;margin-left:0;margin-top:12.65pt;width:297.75pt;height:.05pt;z-index:251963393;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d5qGwIAAEA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" stroked="f">
                <v:textbox style="mso-fit-shape-to-text:t" inset="0,0,0,0">
                  <w:txbxContent>
                    <w:p w14:paraId="15846F17" w14:textId="02645B30" w:rsidR="00935686" w:rsidRPr="00F01121" w:rsidRDefault="00935686" w:rsidP="00935686">
                      <w:pPr>
                        <w:pStyle w:val="Legenda"/>
                        <w:rPr>
                          <w:rFonts w:cs="Calibri"/>
                        </w:rPr>
                      </w:pPr>
                      <w:bookmarkStart w:id="97" w:name="_Toc176903459"/>
                      <w:r>
                        <w:t xml:space="preserve">Figura </w:t>
                      </w:r>
                      <w:r>
                        <w:fldChar w:fldCharType="begin"/>
                      </w:r>
                      <w:r>
                        <w:instrText xml:space="preserve"> SEQ Figura \* ARABIC </w:instrText>
                      </w:r>
                      <w:r>
                        <w:fldChar w:fldCharType="separate"/>
                      </w:r>
                      <w:r w:rsidR="000D3267">
                        <w:rPr>
                          <w:noProof/>
                        </w:rPr>
                        <w:t>42</w:t>
                      </w:r>
                      <w:r>
                        <w:fldChar w:fldCharType="end"/>
                      </w:r>
                      <w:r>
                        <w:t xml:space="preserve"> - Ficheiro _app.js</w:t>
                      </w:r>
                      <w:bookmarkEnd w:id="97"/>
                    </w:p>
                  </w:txbxContent>
                </v:textbox>
                <w10:wrap type="square" anchorx="margin"/>
              </v:shape>
            </w:pict>
          </mc:Fallback>
        </mc:AlternateContent>
      </w:r>
    </w:p>
    <w:p w14:paraId="2A720BF6" w14:textId="77777777" w:rsidR="00935686" w:rsidRDefault="00935686" w:rsidP="00554805"/>
    <w:p w14:paraId="4496B0E0" w14:textId="52D8F4C3" w:rsidR="00180773" w:rsidRDefault="00935686" w:rsidP="000A253B">
      <w:pPr>
        <w:ind w:firstLine="567"/>
      </w:pPr>
      <w:r>
        <w:t xml:space="preserve">O ficheiro </w:t>
      </w:r>
      <w:r w:rsidRPr="002E277F">
        <w:rPr>
          <w:i/>
          <w:iCs/>
        </w:rPr>
        <w:t>_app.js</w:t>
      </w:r>
      <w:r>
        <w:t xml:space="preserve"> encontra-se na figura </w:t>
      </w:r>
      <w:r w:rsidR="005514BE">
        <w:t>42</w:t>
      </w:r>
      <w:r>
        <w:t xml:space="preserve"> e </w:t>
      </w:r>
      <w:r w:rsidR="008575F6">
        <w:t xml:space="preserve">o </w:t>
      </w:r>
      <w:r w:rsidR="008575F6" w:rsidRPr="002E277F">
        <w:rPr>
          <w:i/>
          <w:iCs/>
        </w:rPr>
        <w:t>SessionProvider</w:t>
      </w:r>
      <w:r w:rsidR="008575F6">
        <w:t xml:space="preserve"> serve para que qualquer componente dentro da aplicação utilize os </w:t>
      </w:r>
      <w:r w:rsidR="000A253B">
        <w:t>dados do utilizador.</w:t>
      </w:r>
    </w:p>
    <w:p w14:paraId="17857E4A" w14:textId="49FB8175" w:rsidR="000A253B" w:rsidRDefault="000A253B" w:rsidP="000A253B">
      <w:pPr>
        <w:ind w:firstLine="567"/>
        <w:rPr>
          <w:noProof/>
        </w:rPr>
      </w:pPr>
    </w:p>
    <w:p w14:paraId="06BE0C35" w14:textId="77777777" w:rsidR="00562C7D" w:rsidRDefault="00562C7D" w:rsidP="000A253B">
      <w:pPr>
        <w:ind w:firstLine="567"/>
        <w:rPr>
          <w:noProof/>
        </w:rPr>
      </w:pPr>
    </w:p>
    <w:p w14:paraId="0108BF2A" w14:textId="77777777" w:rsidR="00562C7D" w:rsidRDefault="00562C7D" w:rsidP="000A253B">
      <w:pPr>
        <w:ind w:firstLine="567"/>
        <w:rPr>
          <w:noProof/>
        </w:rPr>
      </w:pPr>
    </w:p>
    <w:p w14:paraId="05FDD97F" w14:textId="77777777" w:rsidR="00562C7D" w:rsidRDefault="00562C7D" w:rsidP="000A253B">
      <w:pPr>
        <w:ind w:firstLine="567"/>
        <w:rPr>
          <w:noProof/>
        </w:rPr>
      </w:pPr>
    </w:p>
    <w:p w14:paraId="2DDDE0A2" w14:textId="63D6C228" w:rsidR="00562C7D" w:rsidRDefault="00562C7D" w:rsidP="000A253B">
      <w:pPr>
        <w:ind w:firstLine="567"/>
        <w:rPr>
          <w:noProof/>
        </w:rPr>
      </w:pPr>
    </w:p>
    <w:p w14:paraId="6DBA18F0" w14:textId="21705C8D" w:rsidR="00562C7D" w:rsidRDefault="00562C7D" w:rsidP="000A253B">
      <w:pPr>
        <w:ind w:firstLine="567"/>
      </w:pPr>
      <w:r w:rsidRPr="00562C7D">
        <w:rPr>
          <w:noProof/>
        </w:rPr>
        <w:lastRenderedPageBreak/>
        <w:drawing>
          <wp:anchor distT="0" distB="0" distL="114300" distR="114300" simplePos="0" relativeHeight="252321793" behindDoc="0" locked="0" layoutInCell="1" allowOverlap="1" wp14:anchorId="6E9B42F2" wp14:editId="22C9612E">
            <wp:simplePos x="0" y="0"/>
            <wp:positionH relativeFrom="margin">
              <wp:align>left</wp:align>
            </wp:positionH>
            <wp:positionV relativeFrom="paragraph">
              <wp:posOffset>0</wp:posOffset>
            </wp:positionV>
            <wp:extent cx="4648849" cy="3448531"/>
            <wp:effectExtent l="0" t="0" r="0" b="0"/>
            <wp:wrapSquare wrapText="bothSides"/>
            <wp:docPr id="1985009343"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09343" name="Imagem 1" descr="Uma imagem com texto, captura de ecrã, Tipo de letra, número&#10;&#10;Descrição gerada automaticamente"/>
                    <pic:cNvPicPr/>
                  </pic:nvPicPr>
                  <pic:blipFill>
                    <a:blip r:embed="rId86"/>
                    <a:stretch>
                      <a:fillRect/>
                    </a:stretch>
                  </pic:blipFill>
                  <pic:spPr>
                    <a:xfrm>
                      <a:off x="0" y="0"/>
                      <a:ext cx="4648849" cy="3448531"/>
                    </a:xfrm>
                    <a:prstGeom prst="rect">
                      <a:avLst/>
                    </a:prstGeom>
                  </pic:spPr>
                </pic:pic>
              </a:graphicData>
            </a:graphic>
          </wp:anchor>
        </w:drawing>
      </w:r>
    </w:p>
    <w:p w14:paraId="2AE08312" w14:textId="77777777" w:rsidR="00CD7145" w:rsidRDefault="00CD7145" w:rsidP="000A253B">
      <w:pPr>
        <w:ind w:firstLine="567"/>
      </w:pPr>
    </w:p>
    <w:p w14:paraId="615FAD45" w14:textId="77777777" w:rsidR="00CD7145" w:rsidRDefault="00CD7145" w:rsidP="000A253B">
      <w:pPr>
        <w:ind w:firstLine="567"/>
      </w:pPr>
    </w:p>
    <w:p w14:paraId="0F45FE6E" w14:textId="77777777" w:rsidR="00CD7145" w:rsidRDefault="00CD7145" w:rsidP="000A253B">
      <w:pPr>
        <w:ind w:firstLine="567"/>
      </w:pPr>
    </w:p>
    <w:p w14:paraId="7939F82E" w14:textId="77777777" w:rsidR="00CD7145" w:rsidRDefault="00CD7145" w:rsidP="000A253B">
      <w:pPr>
        <w:ind w:firstLine="567"/>
      </w:pPr>
    </w:p>
    <w:p w14:paraId="668A3E03" w14:textId="4EAD952B" w:rsidR="00CD7145" w:rsidRDefault="00CD7145" w:rsidP="000A253B">
      <w:pPr>
        <w:ind w:firstLine="567"/>
      </w:pPr>
    </w:p>
    <w:p w14:paraId="417A6E23" w14:textId="77777777" w:rsidR="00CD7145" w:rsidRDefault="00CD7145" w:rsidP="000A253B">
      <w:pPr>
        <w:ind w:firstLine="567"/>
      </w:pPr>
    </w:p>
    <w:p w14:paraId="7B95F20B" w14:textId="19E368B0" w:rsidR="00CD7145" w:rsidRDefault="00CD7145" w:rsidP="000A253B">
      <w:pPr>
        <w:ind w:firstLine="567"/>
      </w:pPr>
    </w:p>
    <w:p w14:paraId="65C62DD4" w14:textId="358BCFA0" w:rsidR="00CD7145" w:rsidRDefault="00CD7145" w:rsidP="000A253B">
      <w:pPr>
        <w:ind w:firstLine="567"/>
      </w:pPr>
    </w:p>
    <w:p w14:paraId="668968A2" w14:textId="50CBB430" w:rsidR="00CD7145" w:rsidRDefault="00CD7145" w:rsidP="000A253B">
      <w:pPr>
        <w:ind w:firstLine="567"/>
      </w:pPr>
    </w:p>
    <w:p w14:paraId="06595C9D" w14:textId="198C4B52" w:rsidR="00CD7145" w:rsidRDefault="00CD7145" w:rsidP="000A253B">
      <w:pPr>
        <w:ind w:firstLine="567"/>
      </w:pPr>
    </w:p>
    <w:p w14:paraId="721A3454" w14:textId="50A25047" w:rsidR="00CD7145" w:rsidRDefault="00562C7D" w:rsidP="000A253B">
      <w:pPr>
        <w:ind w:firstLine="567"/>
      </w:pPr>
      <w:r>
        <w:rPr>
          <w:noProof/>
        </w:rPr>
        <mc:AlternateContent>
          <mc:Choice Requires="wps">
            <w:drawing>
              <wp:anchor distT="0" distB="0" distL="114300" distR="114300" simplePos="0" relativeHeight="251967489" behindDoc="0" locked="0" layoutInCell="1" allowOverlap="1" wp14:anchorId="5A93A93C" wp14:editId="7843B542">
                <wp:simplePos x="0" y="0"/>
                <wp:positionH relativeFrom="column">
                  <wp:posOffset>104775</wp:posOffset>
                </wp:positionH>
                <wp:positionV relativeFrom="paragraph">
                  <wp:posOffset>81915</wp:posOffset>
                </wp:positionV>
                <wp:extent cx="4620260" cy="635"/>
                <wp:effectExtent l="0" t="0" r="0" b="0"/>
                <wp:wrapSquare wrapText="bothSides"/>
                <wp:docPr id="1231867130" name="Caixa de texto 1"/>
                <wp:cNvGraphicFramePr/>
                <a:graphic xmlns:a="http://schemas.openxmlformats.org/drawingml/2006/main">
                  <a:graphicData uri="http://schemas.microsoft.com/office/word/2010/wordprocessingShape">
                    <wps:wsp>
                      <wps:cNvSpPr txBox="1"/>
                      <wps:spPr>
                        <a:xfrm>
                          <a:off x="0" y="0"/>
                          <a:ext cx="4620260" cy="635"/>
                        </a:xfrm>
                        <a:prstGeom prst="rect">
                          <a:avLst/>
                        </a:prstGeom>
                        <a:solidFill>
                          <a:prstClr val="white"/>
                        </a:solidFill>
                        <a:ln>
                          <a:noFill/>
                        </a:ln>
                      </wps:spPr>
                      <wps:txbx>
                        <w:txbxContent>
                          <w:p w14:paraId="3DF59721" w14:textId="3F4ADEF8" w:rsidR="00CD7145" w:rsidRPr="00DF43F6" w:rsidRDefault="00CD7145" w:rsidP="00CD7145">
                            <w:pPr>
                              <w:pStyle w:val="Legenda"/>
                              <w:rPr>
                                <w:rFonts w:cs="Calibri"/>
                              </w:rPr>
                            </w:pPr>
                            <w:bookmarkStart w:id="98" w:name="_Toc176903460"/>
                            <w:r>
                              <w:t xml:space="preserve">Figura </w:t>
                            </w:r>
                            <w:r>
                              <w:fldChar w:fldCharType="begin"/>
                            </w:r>
                            <w:r>
                              <w:instrText xml:space="preserve"> SEQ Figura \* ARABIC </w:instrText>
                            </w:r>
                            <w:r>
                              <w:fldChar w:fldCharType="separate"/>
                            </w:r>
                            <w:r w:rsidR="000D3267">
                              <w:rPr>
                                <w:noProof/>
                              </w:rPr>
                              <w:t>43</w:t>
                            </w:r>
                            <w:r>
                              <w:fldChar w:fldCharType="end"/>
                            </w:r>
                            <w:r>
                              <w:t xml:space="preserve"> - Classe route.js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3A93C" id="_x0000_s1059" type="#_x0000_t202" style="position:absolute;left:0;text-align:left;margin-left:8.25pt;margin-top:6.45pt;width:363.8pt;height:.05pt;z-index:2519674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St7GwIAAEA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" stroked="f">
                <v:textbox style="mso-fit-shape-to-text:t" inset="0,0,0,0">
                  <w:txbxContent>
                    <w:p w14:paraId="3DF59721" w14:textId="3F4ADEF8" w:rsidR="00CD7145" w:rsidRPr="00DF43F6" w:rsidRDefault="00CD7145" w:rsidP="00CD7145">
                      <w:pPr>
                        <w:pStyle w:val="Legenda"/>
                        <w:rPr>
                          <w:rFonts w:cs="Calibri"/>
                        </w:rPr>
                      </w:pPr>
                      <w:bookmarkStart w:id="99" w:name="_Toc176903460"/>
                      <w:r>
                        <w:t xml:space="preserve">Figura </w:t>
                      </w:r>
                      <w:r>
                        <w:fldChar w:fldCharType="begin"/>
                      </w:r>
                      <w:r>
                        <w:instrText xml:space="preserve"> SEQ Figura \* ARABIC </w:instrText>
                      </w:r>
                      <w:r>
                        <w:fldChar w:fldCharType="separate"/>
                      </w:r>
                      <w:r w:rsidR="000D3267">
                        <w:rPr>
                          <w:noProof/>
                        </w:rPr>
                        <w:t>43</w:t>
                      </w:r>
                      <w:r>
                        <w:fldChar w:fldCharType="end"/>
                      </w:r>
                      <w:r>
                        <w:t xml:space="preserve"> - Classe route.js</w:t>
                      </w:r>
                      <w:bookmarkEnd w:id="99"/>
                    </w:p>
                  </w:txbxContent>
                </v:textbox>
                <w10:wrap type="square"/>
              </v:shape>
            </w:pict>
          </mc:Fallback>
        </mc:AlternateContent>
      </w:r>
    </w:p>
    <w:p w14:paraId="12001936" w14:textId="77777777" w:rsidR="003842AB" w:rsidRDefault="003842AB" w:rsidP="000A253B">
      <w:pPr>
        <w:ind w:firstLine="567"/>
      </w:pPr>
    </w:p>
    <w:p w14:paraId="0165F88C" w14:textId="756B2F22" w:rsidR="000A253B" w:rsidRDefault="00E14C57" w:rsidP="000A253B">
      <w:pPr>
        <w:ind w:firstLine="567"/>
      </w:pPr>
      <w:r>
        <w:t xml:space="preserve">No route.ts, </w:t>
      </w:r>
      <w:r w:rsidR="00CD7145">
        <w:t xml:space="preserve">que esta na figura </w:t>
      </w:r>
      <w:r w:rsidR="005514BE">
        <w:t>43</w:t>
      </w:r>
      <w:r w:rsidR="00CD7145">
        <w:t xml:space="preserve"> e </w:t>
      </w:r>
      <w:r>
        <w:t xml:space="preserve">que se encontra no caminho </w:t>
      </w:r>
      <w:r w:rsidRPr="002E277F">
        <w:rPr>
          <w:i/>
          <w:iCs/>
        </w:rPr>
        <w:t>‘</w:t>
      </w:r>
      <w:r w:rsidR="008231DC" w:rsidRPr="002E277F">
        <w:rPr>
          <w:i/>
          <w:iCs/>
        </w:rPr>
        <w:t>/api/auth</w:t>
      </w:r>
      <w:r w:rsidR="00EF004B" w:rsidRPr="002E277F">
        <w:rPr>
          <w:i/>
          <w:iCs/>
        </w:rPr>
        <w:t>/[</w:t>
      </w:r>
      <w:r w:rsidR="008231DC" w:rsidRPr="002E277F">
        <w:rPr>
          <w:i/>
          <w:iCs/>
        </w:rPr>
        <w:t>…nextauth]’</w:t>
      </w:r>
      <w:r w:rsidR="008231DC">
        <w:t xml:space="preserve">, são definidos os provedores de </w:t>
      </w:r>
      <w:r w:rsidR="00480754">
        <w:t xml:space="preserve">autenticação, neste caso o Azure, </w:t>
      </w:r>
      <w:r w:rsidR="00E359BB">
        <w:t>e os outros obtidos a partir das variáveis de ambiente</w:t>
      </w:r>
      <w:r w:rsidR="000F3629">
        <w:t xml:space="preserve">. O caminho onde o </w:t>
      </w:r>
      <w:r w:rsidR="000F3629" w:rsidRPr="002E277F">
        <w:rPr>
          <w:i/>
          <w:iCs/>
        </w:rPr>
        <w:t>login</w:t>
      </w:r>
      <w:r w:rsidR="000F3629">
        <w:t xml:space="preserve"> será efetuado juntamente </w:t>
      </w:r>
      <w:r w:rsidR="009F5D08">
        <w:t xml:space="preserve">com </w:t>
      </w:r>
      <w:r w:rsidR="009F5D08" w:rsidRPr="002E277F">
        <w:rPr>
          <w:i/>
          <w:iCs/>
        </w:rPr>
        <w:t>handler</w:t>
      </w:r>
      <w:r w:rsidR="009F5D08">
        <w:t xml:space="preserve"> para as operações de </w:t>
      </w:r>
      <w:r w:rsidR="009F5D08" w:rsidRPr="002E277F">
        <w:rPr>
          <w:i/>
          <w:iCs/>
        </w:rPr>
        <w:t>login</w:t>
      </w:r>
      <w:r w:rsidR="009F5D08">
        <w:t xml:space="preserve"> e </w:t>
      </w:r>
      <w:r w:rsidR="009F5D08" w:rsidRPr="002E277F">
        <w:rPr>
          <w:i/>
          <w:iCs/>
        </w:rPr>
        <w:t>logout</w:t>
      </w:r>
      <w:r w:rsidR="009F5D08">
        <w:t xml:space="preserve"> também são definidos.</w:t>
      </w:r>
    </w:p>
    <w:p w14:paraId="70583068" w14:textId="762489FC" w:rsidR="008D04FA" w:rsidRDefault="008D04FA" w:rsidP="00FC03BE">
      <w:r>
        <w:rPr>
          <w:noProof/>
        </w:rPr>
        <mc:AlternateContent>
          <mc:Choice Requires="wps">
            <w:drawing>
              <wp:anchor distT="0" distB="0" distL="114300" distR="114300" simplePos="0" relativeHeight="251971585" behindDoc="0" locked="0" layoutInCell="1" allowOverlap="1" wp14:anchorId="72CE702C" wp14:editId="5F78DC74">
                <wp:simplePos x="0" y="0"/>
                <wp:positionH relativeFrom="column">
                  <wp:posOffset>0</wp:posOffset>
                </wp:positionH>
                <wp:positionV relativeFrom="paragraph">
                  <wp:posOffset>2771775</wp:posOffset>
                </wp:positionV>
                <wp:extent cx="3686175" cy="635"/>
                <wp:effectExtent l="0" t="0" r="0" b="0"/>
                <wp:wrapSquare wrapText="bothSides"/>
                <wp:docPr id="945228607" name="Caixa de texto 1"/>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47D0C5CE" w14:textId="2201A009" w:rsidR="008D04FA" w:rsidRPr="007364F5" w:rsidRDefault="008D04FA" w:rsidP="008D04FA">
                            <w:pPr>
                              <w:pStyle w:val="Legenda"/>
                              <w:rPr>
                                <w:rFonts w:cs="Calibri"/>
                              </w:rPr>
                            </w:pPr>
                            <w:bookmarkStart w:id="100" w:name="_Toc176903461"/>
                            <w:r>
                              <w:t xml:space="preserve">Figura </w:t>
                            </w:r>
                            <w:r>
                              <w:fldChar w:fldCharType="begin"/>
                            </w:r>
                            <w:r>
                              <w:instrText xml:space="preserve"> SEQ Figura \* ARABIC </w:instrText>
                            </w:r>
                            <w:r>
                              <w:fldChar w:fldCharType="separate"/>
                            </w:r>
                            <w:r w:rsidR="000D3267">
                              <w:rPr>
                                <w:noProof/>
                              </w:rPr>
                              <w:t>44</w:t>
                            </w:r>
                            <w:r>
                              <w:fldChar w:fldCharType="end"/>
                            </w:r>
                            <w:r>
                              <w:t xml:space="preserve"> - Login pela Microsoft</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E702C" id="_x0000_s1060" type="#_x0000_t202" style="position:absolute;left:0;text-align:left;margin-left:0;margin-top:218.25pt;width:290.25pt;height:.05pt;z-index:2519715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5ZLGwIAAEAEAAAOAAAAZHJzL2Uyb0RvYy54bWysU01v2zAMvQ/YfxB0X5y0a1YY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" stroked="f">
                <v:textbox style="mso-fit-shape-to-text:t" inset="0,0,0,0">
                  <w:txbxContent>
                    <w:p w14:paraId="47D0C5CE" w14:textId="2201A009" w:rsidR="008D04FA" w:rsidRPr="007364F5" w:rsidRDefault="008D04FA" w:rsidP="008D04FA">
                      <w:pPr>
                        <w:pStyle w:val="Legenda"/>
                        <w:rPr>
                          <w:rFonts w:cs="Calibri"/>
                        </w:rPr>
                      </w:pPr>
                      <w:bookmarkStart w:id="101" w:name="_Toc176903461"/>
                      <w:r>
                        <w:t xml:space="preserve">Figura </w:t>
                      </w:r>
                      <w:r>
                        <w:fldChar w:fldCharType="begin"/>
                      </w:r>
                      <w:r>
                        <w:instrText xml:space="preserve"> SEQ Figura \* ARABIC </w:instrText>
                      </w:r>
                      <w:r>
                        <w:fldChar w:fldCharType="separate"/>
                      </w:r>
                      <w:r w:rsidR="000D3267">
                        <w:rPr>
                          <w:noProof/>
                        </w:rPr>
                        <w:t>44</w:t>
                      </w:r>
                      <w:r>
                        <w:fldChar w:fldCharType="end"/>
                      </w:r>
                      <w:r>
                        <w:t xml:space="preserve"> - Login pela Microsoft</w:t>
                      </w:r>
                      <w:bookmarkEnd w:id="101"/>
                    </w:p>
                  </w:txbxContent>
                </v:textbox>
                <w10:wrap type="square"/>
              </v:shape>
            </w:pict>
          </mc:Fallback>
        </mc:AlternateContent>
      </w:r>
      <w:r w:rsidRPr="008D04FA">
        <w:rPr>
          <w:noProof/>
        </w:rPr>
        <w:drawing>
          <wp:anchor distT="0" distB="0" distL="114300" distR="114300" simplePos="0" relativeHeight="251969537" behindDoc="0" locked="0" layoutInCell="1" allowOverlap="1" wp14:anchorId="1A8CDFD6" wp14:editId="15FAE759">
            <wp:simplePos x="0" y="0"/>
            <wp:positionH relativeFrom="margin">
              <wp:align>left</wp:align>
            </wp:positionH>
            <wp:positionV relativeFrom="paragraph">
              <wp:posOffset>0</wp:posOffset>
            </wp:positionV>
            <wp:extent cx="3686689" cy="2715004"/>
            <wp:effectExtent l="0" t="0" r="0" b="9525"/>
            <wp:wrapSquare wrapText="bothSides"/>
            <wp:docPr id="96178805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88057" name="Imagem 1" descr="Uma imagem com texto, captura de ecrã, Tipo de letra&#10;&#10;Descrição gerada automaticamente"/>
                    <pic:cNvPicPr/>
                  </pic:nvPicPr>
                  <pic:blipFill>
                    <a:blip r:embed="rId87"/>
                    <a:stretch>
                      <a:fillRect/>
                    </a:stretch>
                  </pic:blipFill>
                  <pic:spPr>
                    <a:xfrm>
                      <a:off x="0" y="0"/>
                      <a:ext cx="3686689" cy="2715004"/>
                    </a:xfrm>
                    <a:prstGeom prst="rect">
                      <a:avLst/>
                    </a:prstGeom>
                  </pic:spPr>
                </pic:pic>
              </a:graphicData>
            </a:graphic>
          </wp:anchor>
        </w:drawing>
      </w:r>
    </w:p>
    <w:p w14:paraId="2A16C8A3" w14:textId="77777777" w:rsidR="008D04FA" w:rsidRDefault="008D04FA" w:rsidP="00FC03BE"/>
    <w:p w14:paraId="14C5E83C" w14:textId="77777777" w:rsidR="008D04FA" w:rsidRDefault="008D04FA" w:rsidP="00FC03BE"/>
    <w:p w14:paraId="31E07673" w14:textId="77777777" w:rsidR="008D04FA" w:rsidRDefault="008D04FA" w:rsidP="00FC03BE"/>
    <w:p w14:paraId="56EF618B" w14:textId="77777777" w:rsidR="008D04FA" w:rsidRDefault="008D04FA" w:rsidP="00FC03BE"/>
    <w:p w14:paraId="530A64C8" w14:textId="4DAD70AD" w:rsidR="008D04FA" w:rsidRDefault="008D04FA" w:rsidP="00FC03BE"/>
    <w:p w14:paraId="5240AC01" w14:textId="26D4C777" w:rsidR="008D04FA" w:rsidRDefault="008D04FA" w:rsidP="00FC03BE"/>
    <w:p w14:paraId="03F28FAE" w14:textId="7BFDE9B9" w:rsidR="008D04FA" w:rsidRDefault="008D04FA" w:rsidP="00FC03BE"/>
    <w:p w14:paraId="170E0D77" w14:textId="77777777" w:rsidR="008D04FA" w:rsidRDefault="008D04FA" w:rsidP="00FC03BE"/>
    <w:p w14:paraId="509A9DD5" w14:textId="77777777" w:rsidR="008D04FA" w:rsidRDefault="008D04FA" w:rsidP="00FC03BE"/>
    <w:p w14:paraId="59A369DB" w14:textId="19E91137" w:rsidR="00CD7145" w:rsidRDefault="00FC03BE" w:rsidP="008D04FA">
      <w:pPr>
        <w:ind w:firstLine="567"/>
      </w:pPr>
      <w:r>
        <w:lastRenderedPageBreak/>
        <w:t xml:space="preserve">Quando se carrega no botão de </w:t>
      </w:r>
      <w:r w:rsidRPr="002E277F">
        <w:rPr>
          <w:i/>
          <w:iCs/>
        </w:rPr>
        <w:t>login</w:t>
      </w:r>
      <w:r>
        <w:t xml:space="preserve">, somos redirecionados para uma página de </w:t>
      </w:r>
      <w:r w:rsidRPr="002E277F">
        <w:rPr>
          <w:i/>
          <w:iCs/>
        </w:rPr>
        <w:t>login</w:t>
      </w:r>
      <w:r>
        <w:t xml:space="preserve"> da </w:t>
      </w:r>
      <w:r w:rsidRPr="002E277F">
        <w:rPr>
          <w:i/>
          <w:iCs/>
        </w:rPr>
        <w:t>Microsoft</w:t>
      </w:r>
      <w:r>
        <w:t xml:space="preserve">, tal como aparece na figura </w:t>
      </w:r>
      <w:r w:rsidR="005514BE">
        <w:t>4</w:t>
      </w:r>
      <w:r w:rsidR="00FE39B3">
        <w:t>4</w:t>
      </w:r>
      <w:r>
        <w:t xml:space="preserve">. </w:t>
      </w:r>
    </w:p>
    <w:p w14:paraId="6043180D" w14:textId="7DFDDEEE" w:rsidR="000A253B" w:rsidRDefault="006158F3" w:rsidP="000A253B">
      <w:pPr>
        <w:ind w:firstLine="567"/>
      </w:pPr>
      <w:r w:rsidRPr="006158F3">
        <w:rPr>
          <w:noProof/>
        </w:rPr>
        <w:drawing>
          <wp:anchor distT="0" distB="0" distL="114300" distR="114300" simplePos="0" relativeHeight="252319745" behindDoc="0" locked="0" layoutInCell="1" allowOverlap="1" wp14:anchorId="0F5E4414" wp14:editId="7E32CFDA">
            <wp:simplePos x="0" y="0"/>
            <wp:positionH relativeFrom="margin">
              <wp:align>left</wp:align>
            </wp:positionH>
            <wp:positionV relativeFrom="paragraph">
              <wp:posOffset>85090</wp:posOffset>
            </wp:positionV>
            <wp:extent cx="4001058" cy="885949"/>
            <wp:effectExtent l="0" t="0" r="0" b="9525"/>
            <wp:wrapSquare wrapText="bothSides"/>
            <wp:docPr id="253843195" name="Imagem 1" descr="Uma imagem com texto, Tipo de letr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195" name="Imagem 1" descr="Uma imagem com texto, Tipo de letra, captura de ecrã, file&#10;&#10;Descrição gerada automaticamente"/>
                    <pic:cNvPicPr/>
                  </pic:nvPicPr>
                  <pic:blipFill>
                    <a:blip r:embed="rId88"/>
                    <a:stretch>
                      <a:fillRect/>
                    </a:stretch>
                  </pic:blipFill>
                  <pic:spPr>
                    <a:xfrm>
                      <a:off x="0" y="0"/>
                      <a:ext cx="4001058" cy="885949"/>
                    </a:xfrm>
                    <a:prstGeom prst="rect">
                      <a:avLst/>
                    </a:prstGeom>
                  </pic:spPr>
                </pic:pic>
              </a:graphicData>
            </a:graphic>
          </wp:anchor>
        </w:drawing>
      </w:r>
    </w:p>
    <w:p w14:paraId="28B46887" w14:textId="77777777" w:rsidR="000A253B" w:rsidRDefault="000A253B" w:rsidP="000A253B">
      <w:pPr>
        <w:ind w:firstLine="567"/>
      </w:pPr>
    </w:p>
    <w:p w14:paraId="1AA49DCA" w14:textId="5DE80340" w:rsidR="000A253B" w:rsidRDefault="003C22E2" w:rsidP="000A253B">
      <w:pPr>
        <w:ind w:firstLine="567"/>
      </w:pPr>
      <w:r>
        <w:rPr>
          <w:noProof/>
        </w:rPr>
        <mc:AlternateContent>
          <mc:Choice Requires="wps">
            <w:drawing>
              <wp:anchor distT="0" distB="0" distL="114300" distR="114300" simplePos="0" relativeHeight="251975681" behindDoc="0" locked="0" layoutInCell="1" allowOverlap="1" wp14:anchorId="247BE052" wp14:editId="28D18C83">
                <wp:simplePos x="0" y="0"/>
                <wp:positionH relativeFrom="margin">
                  <wp:align>left</wp:align>
                </wp:positionH>
                <wp:positionV relativeFrom="paragraph">
                  <wp:posOffset>306705</wp:posOffset>
                </wp:positionV>
                <wp:extent cx="3943350" cy="635"/>
                <wp:effectExtent l="0" t="0" r="0" b="0"/>
                <wp:wrapSquare wrapText="bothSides"/>
                <wp:docPr id="153531402" name="Caixa de texto 1"/>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14:paraId="7A80B1DB" w14:textId="1E3C08DD" w:rsidR="003C22E2" w:rsidRPr="007E7782" w:rsidRDefault="003C22E2" w:rsidP="003C22E2">
                            <w:pPr>
                              <w:pStyle w:val="Legenda"/>
                              <w:rPr>
                                <w:rFonts w:cs="Calibri"/>
                              </w:rPr>
                            </w:pPr>
                            <w:bookmarkStart w:id="102" w:name="_Toc176903462"/>
                            <w:r>
                              <w:t xml:space="preserve">Figura </w:t>
                            </w:r>
                            <w:r>
                              <w:fldChar w:fldCharType="begin"/>
                            </w:r>
                            <w:r>
                              <w:instrText xml:space="preserve"> SEQ Figura \* ARABIC </w:instrText>
                            </w:r>
                            <w:r>
                              <w:fldChar w:fldCharType="separate"/>
                            </w:r>
                            <w:r w:rsidR="000D3267">
                              <w:rPr>
                                <w:noProof/>
                              </w:rPr>
                              <w:t>45</w:t>
                            </w:r>
                            <w:r>
                              <w:fldChar w:fldCharType="end"/>
                            </w:r>
                            <w:r>
                              <w:t xml:space="preserve"> - Criação do botão de logout</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BE052" id="_x0000_s1061" type="#_x0000_t202" style="position:absolute;left:0;text-align:left;margin-left:0;margin-top:24.15pt;width:310.5pt;height:.05pt;z-index:251975681;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" stroked="f">
                <v:textbox style="mso-fit-shape-to-text:t" inset="0,0,0,0">
                  <w:txbxContent>
                    <w:p w14:paraId="7A80B1DB" w14:textId="1E3C08DD" w:rsidR="003C22E2" w:rsidRPr="007E7782" w:rsidRDefault="003C22E2" w:rsidP="003C22E2">
                      <w:pPr>
                        <w:pStyle w:val="Legenda"/>
                        <w:rPr>
                          <w:rFonts w:cs="Calibri"/>
                        </w:rPr>
                      </w:pPr>
                      <w:bookmarkStart w:id="103" w:name="_Toc176903462"/>
                      <w:r>
                        <w:t xml:space="preserve">Figura </w:t>
                      </w:r>
                      <w:r>
                        <w:fldChar w:fldCharType="begin"/>
                      </w:r>
                      <w:r>
                        <w:instrText xml:space="preserve"> SEQ Figura \* ARABIC </w:instrText>
                      </w:r>
                      <w:r>
                        <w:fldChar w:fldCharType="separate"/>
                      </w:r>
                      <w:r w:rsidR="000D3267">
                        <w:rPr>
                          <w:noProof/>
                        </w:rPr>
                        <w:t>45</w:t>
                      </w:r>
                      <w:r>
                        <w:fldChar w:fldCharType="end"/>
                      </w:r>
                      <w:r>
                        <w:t xml:space="preserve"> - Criação do botão de logout</w:t>
                      </w:r>
                      <w:bookmarkEnd w:id="103"/>
                    </w:p>
                  </w:txbxContent>
                </v:textbox>
                <w10:wrap type="square" anchorx="margin"/>
              </v:shape>
            </w:pict>
          </mc:Fallback>
        </mc:AlternateContent>
      </w:r>
    </w:p>
    <w:p w14:paraId="7A4C2B77" w14:textId="77777777" w:rsidR="003C22E2" w:rsidRDefault="003C22E2" w:rsidP="000A253B">
      <w:pPr>
        <w:ind w:firstLine="567"/>
      </w:pPr>
    </w:p>
    <w:p w14:paraId="4833632B" w14:textId="5A144DFA" w:rsidR="000A253B" w:rsidRDefault="0023078A" w:rsidP="00F27B94">
      <w:pPr>
        <w:ind w:firstLine="567"/>
      </w:pPr>
      <w:r>
        <w:t xml:space="preserve">Na classe </w:t>
      </w:r>
      <w:r w:rsidRPr="002E277F">
        <w:rPr>
          <w:i/>
          <w:iCs/>
        </w:rPr>
        <w:t>sidenav.tsx</w:t>
      </w:r>
      <w:r>
        <w:t xml:space="preserve"> que se encontra no caminho </w:t>
      </w:r>
      <w:r w:rsidRPr="002E277F">
        <w:rPr>
          <w:i/>
          <w:iCs/>
        </w:rPr>
        <w:t>“/ui/dashboard”</w:t>
      </w:r>
      <w:r>
        <w:t xml:space="preserve"> no projeto, é </w:t>
      </w:r>
      <w:r w:rsidR="001B78AD">
        <w:t xml:space="preserve">criado </w:t>
      </w:r>
      <w:r>
        <w:t xml:space="preserve">o botão de </w:t>
      </w:r>
      <w:r w:rsidRPr="002E277F">
        <w:rPr>
          <w:i/>
          <w:iCs/>
        </w:rPr>
        <w:t>logout</w:t>
      </w:r>
      <w:r>
        <w:t xml:space="preserve">, que quando é premido, </w:t>
      </w:r>
      <w:r w:rsidR="001B78AD">
        <w:t xml:space="preserve">envia-nos de volta para a página inicial onde se encontra o botão de </w:t>
      </w:r>
      <w:r w:rsidR="001B78AD" w:rsidRPr="002E277F">
        <w:rPr>
          <w:i/>
          <w:iCs/>
        </w:rPr>
        <w:t>login</w:t>
      </w:r>
      <w:r w:rsidR="001B78AD">
        <w:t>.</w:t>
      </w:r>
      <w:r w:rsidR="00EE1C9A">
        <w:t xml:space="preserve"> O botão de </w:t>
      </w:r>
      <w:r w:rsidR="00EE1C9A" w:rsidRPr="002E277F">
        <w:rPr>
          <w:i/>
          <w:iCs/>
        </w:rPr>
        <w:t>logout</w:t>
      </w:r>
      <w:r w:rsidR="00EE1C9A">
        <w:t xml:space="preserve"> aparece no canto inferior da </w:t>
      </w:r>
      <w:r w:rsidR="0016081D">
        <w:t>barra lateral de navegação.</w:t>
      </w:r>
    </w:p>
    <w:p w14:paraId="4CC94DFE" w14:textId="77777777" w:rsidR="000A253B" w:rsidRDefault="000A253B" w:rsidP="000A253B">
      <w:pPr>
        <w:ind w:firstLine="567"/>
      </w:pPr>
    </w:p>
    <w:p w14:paraId="1BC3C335" w14:textId="6C8A4B8D" w:rsidR="00180773" w:rsidRDefault="00180773" w:rsidP="00554805"/>
    <w:p w14:paraId="231B209A" w14:textId="77777777" w:rsidR="00B54043" w:rsidRDefault="008B789A" w:rsidP="008B789A">
      <w:pPr>
        <w:pStyle w:val="Cabealho3"/>
      </w:pPr>
      <w:r>
        <w:t>Listar informação sobre salas</w:t>
      </w:r>
    </w:p>
    <w:p w14:paraId="5A807A0A" w14:textId="49A05286" w:rsidR="008B789A" w:rsidRDefault="00B54043" w:rsidP="00B54043">
      <w:pPr>
        <w:pStyle w:val="Cabealho3"/>
        <w:numPr>
          <w:ilvl w:val="0"/>
          <w:numId w:val="0"/>
        </w:numPr>
        <w:ind w:left="720"/>
      </w:pPr>
      <w:r w:rsidRPr="00B54043">
        <w:rPr>
          <w:noProof/>
        </w:rPr>
        <w:drawing>
          <wp:anchor distT="0" distB="0" distL="114300" distR="114300" simplePos="0" relativeHeight="252209153" behindDoc="0" locked="0" layoutInCell="1" allowOverlap="1" wp14:anchorId="63EDE1EB" wp14:editId="0A36EC64">
            <wp:simplePos x="0" y="0"/>
            <wp:positionH relativeFrom="margin">
              <wp:align>left</wp:align>
            </wp:positionH>
            <wp:positionV relativeFrom="paragraph">
              <wp:posOffset>85725</wp:posOffset>
            </wp:positionV>
            <wp:extent cx="1962424" cy="3924848"/>
            <wp:effectExtent l="0" t="0" r="0" b="0"/>
            <wp:wrapSquare wrapText="bothSides"/>
            <wp:docPr id="1900110744" name="Imagem 1" descr="Uma imagem com texto, diagrama,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10744" name="Imagem 1" descr="Uma imagem com texto, diagrama, captura de ecrã, Tipo de letra&#10;&#10;Descrição gerada automaticamente"/>
                    <pic:cNvPicPr/>
                  </pic:nvPicPr>
                  <pic:blipFill>
                    <a:blip r:embed="rId89"/>
                    <a:stretch>
                      <a:fillRect/>
                    </a:stretch>
                  </pic:blipFill>
                  <pic:spPr>
                    <a:xfrm>
                      <a:off x="0" y="0"/>
                      <a:ext cx="1962424" cy="3924848"/>
                    </a:xfrm>
                    <a:prstGeom prst="rect">
                      <a:avLst/>
                    </a:prstGeom>
                  </pic:spPr>
                </pic:pic>
              </a:graphicData>
            </a:graphic>
          </wp:anchor>
        </w:drawing>
      </w:r>
    </w:p>
    <w:p w14:paraId="5C5A6D45" w14:textId="77777777" w:rsidR="00B54043" w:rsidRDefault="00B54043" w:rsidP="00B54043"/>
    <w:p w14:paraId="7D0F111F" w14:textId="77777777" w:rsidR="00B54043" w:rsidRDefault="00B54043" w:rsidP="00B54043"/>
    <w:p w14:paraId="0D643C9F" w14:textId="58B9EFB0" w:rsidR="00B54043" w:rsidRDefault="00B54043" w:rsidP="00B54043"/>
    <w:p w14:paraId="2A758791" w14:textId="77777777" w:rsidR="00B54043" w:rsidRDefault="00B54043" w:rsidP="00B54043"/>
    <w:p w14:paraId="6C0D82F6" w14:textId="77777777" w:rsidR="00B54043" w:rsidRDefault="00B54043" w:rsidP="00B54043"/>
    <w:p w14:paraId="2C58FF31" w14:textId="77777777" w:rsidR="00B54043" w:rsidRDefault="00B54043" w:rsidP="00B54043"/>
    <w:p w14:paraId="33527DE3" w14:textId="5E8F7DF9" w:rsidR="00B54043" w:rsidRDefault="00B54043" w:rsidP="00B54043"/>
    <w:p w14:paraId="6B1088B4" w14:textId="77777777" w:rsidR="00B54043" w:rsidRDefault="00B54043" w:rsidP="00B54043"/>
    <w:p w14:paraId="2058C021" w14:textId="77777777" w:rsidR="00B54043" w:rsidRDefault="00B54043" w:rsidP="00B54043"/>
    <w:p w14:paraId="3B8E0B3B" w14:textId="77777777" w:rsidR="00B54043" w:rsidRDefault="00B54043" w:rsidP="00B54043"/>
    <w:p w14:paraId="7CCAE2CB" w14:textId="3710B758" w:rsidR="00B54043" w:rsidRDefault="00B54043" w:rsidP="00B54043"/>
    <w:p w14:paraId="4BE7E514" w14:textId="02ACE9C9" w:rsidR="00B54043" w:rsidRDefault="00B54043" w:rsidP="00B54043">
      <w:r>
        <w:rPr>
          <w:noProof/>
        </w:rPr>
        <mc:AlternateContent>
          <mc:Choice Requires="wps">
            <w:drawing>
              <wp:anchor distT="0" distB="0" distL="114300" distR="114300" simplePos="0" relativeHeight="252211201" behindDoc="0" locked="0" layoutInCell="1" allowOverlap="1" wp14:anchorId="7D179D61" wp14:editId="66E7D27E">
                <wp:simplePos x="0" y="0"/>
                <wp:positionH relativeFrom="margin">
                  <wp:align>left</wp:align>
                </wp:positionH>
                <wp:positionV relativeFrom="paragraph">
                  <wp:posOffset>40005</wp:posOffset>
                </wp:positionV>
                <wp:extent cx="4000500" cy="635"/>
                <wp:effectExtent l="0" t="0" r="0" b="0"/>
                <wp:wrapSquare wrapText="bothSides"/>
                <wp:docPr id="516916216" name="Caixa de texto 1"/>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1EA88262" w14:textId="28B62C29" w:rsidR="00B54043" w:rsidRPr="003118E0" w:rsidRDefault="00B54043" w:rsidP="00B54043">
                            <w:pPr>
                              <w:pStyle w:val="Legenda"/>
                              <w:rPr>
                                <w:rFonts w:ascii="Arial" w:hAnsi="Arial"/>
                                <w:b/>
                                <w:bCs/>
                              </w:rPr>
                            </w:pPr>
                            <w:bookmarkStart w:id="104" w:name="_Toc176903463"/>
                            <w:r>
                              <w:t xml:space="preserve">Figura </w:t>
                            </w:r>
                            <w:r>
                              <w:fldChar w:fldCharType="begin"/>
                            </w:r>
                            <w:r>
                              <w:instrText xml:space="preserve"> SEQ Figura \* ARABIC </w:instrText>
                            </w:r>
                            <w:r>
                              <w:fldChar w:fldCharType="separate"/>
                            </w:r>
                            <w:r w:rsidR="000D3267">
                              <w:rPr>
                                <w:noProof/>
                              </w:rPr>
                              <w:t>46</w:t>
                            </w:r>
                            <w:r>
                              <w:fldChar w:fldCharType="end"/>
                            </w:r>
                            <w:r>
                              <w:t xml:space="preserve"> -  Fluxograma d</w:t>
                            </w:r>
                            <w:r w:rsidR="00A77BDA">
                              <w:t>a</w:t>
                            </w:r>
                            <w:r>
                              <w:t xml:space="preserve"> lista</w:t>
                            </w:r>
                            <w:r w:rsidR="00A77BDA">
                              <w:t>gem de</w:t>
                            </w:r>
                            <w:r>
                              <w:t xml:space="preserve"> informação sobre </w:t>
                            </w:r>
                            <w:r w:rsidR="00A77BDA">
                              <w:t xml:space="preserve">as </w:t>
                            </w:r>
                            <w:r>
                              <w:t>salas</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179D61" id="_x0000_s1062" type="#_x0000_t202" style="position:absolute;left:0;text-align:left;margin-left:0;margin-top:3.15pt;width:315pt;height:.05pt;z-index:252211201;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" stroked="f">
                <v:textbox style="mso-fit-shape-to-text:t" inset="0,0,0,0">
                  <w:txbxContent>
                    <w:p w14:paraId="1EA88262" w14:textId="28B62C29" w:rsidR="00B54043" w:rsidRPr="003118E0" w:rsidRDefault="00B54043" w:rsidP="00B54043">
                      <w:pPr>
                        <w:pStyle w:val="Legenda"/>
                        <w:rPr>
                          <w:rFonts w:ascii="Arial" w:hAnsi="Arial"/>
                          <w:b/>
                          <w:bCs/>
                        </w:rPr>
                      </w:pPr>
                      <w:bookmarkStart w:id="105" w:name="_Toc176903463"/>
                      <w:r>
                        <w:t xml:space="preserve">Figura </w:t>
                      </w:r>
                      <w:r>
                        <w:fldChar w:fldCharType="begin"/>
                      </w:r>
                      <w:r>
                        <w:instrText xml:space="preserve"> SEQ Figura \* ARABIC </w:instrText>
                      </w:r>
                      <w:r>
                        <w:fldChar w:fldCharType="separate"/>
                      </w:r>
                      <w:r w:rsidR="000D3267">
                        <w:rPr>
                          <w:noProof/>
                        </w:rPr>
                        <w:t>46</w:t>
                      </w:r>
                      <w:r>
                        <w:fldChar w:fldCharType="end"/>
                      </w:r>
                      <w:r>
                        <w:t xml:space="preserve"> -  Fluxograma d</w:t>
                      </w:r>
                      <w:r w:rsidR="00A77BDA">
                        <w:t>a</w:t>
                      </w:r>
                      <w:r>
                        <w:t xml:space="preserve"> lista</w:t>
                      </w:r>
                      <w:r w:rsidR="00A77BDA">
                        <w:t>gem de</w:t>
                      </w:r>
                      <w:r>
                        <w:t xml:space="preserve"> informação sobre </w:t>
                      </w:r>
                      <w:r w:rsidR="00A77BDA">
                        <w:t xml:space="preserve">as </w:t>
                      </w:r>
                      <w:r>
                        <w:t>salas</w:t>
                      </w:r>
                      <w:bookmarkEnd w:id="105"/>
                    </w:p>
                  </w:txbxContent>
                </v:textbox>
                <w10:wrap type="square" anchorx="margin"/>
              </v:shape>
            </w:pict>
          </mc:Fallback>
        </mc:AlternateContent>
      </w:r>
    </w:p>
    <w:p w14:paraId="6376E025" w14:textId="00D83D1B" w:rsidR="00B54043" w:rsidRDefault="00B54043" w:rsidP="00B54043"/>
    <w:p w14:paraId="1FB08414" w14:textId="270DF48A" w:rsidR="00B54043" w:rsidRPr="00674467" w:rsidRDefault="00B54043" w:rsidP="00A3234B">
      <w:pPr>
        <w:ind w:firstLine="567"/>
      </w:pPr>
      <w:r>
        <w:lastRenderedPageBreak/>
        <w:t xml:space="preserve">Na figura </w:t>
      </w:r>
      <w:r w:rsidR="00E5710B">
        <w:t>4</w:t>
      </w:r>
      <w:r w:rsidR="00FE39B3">
        <w:t>6</w:t>
      </w:r>
      <w:r>
        <w:t>, temos o fluxograma que descreve a interação do utilizador na aplicação relativamente ao caso de uso da listagem de informação sobre as salas. O utilizador já logado na aplicação</w:t>
      </w:r>
      <w:r w:rsidR="00E50531">
        <w:t xml:space="preserve"> acede à secção do </w:t>
      </w:r>
      <w:r w:rsidR="00E50531" w:rsidRPr="00E50531">
        <w:rPr>
          <w:i/>
          <w:iCs/>
        </w:rPr>
        <w:t>dashboard</w:t>
      </w:r>
      <w:r w:rsidR="00E50531">
        <w:t xml:space="preserve"> onde se encontram as</w:t>
      </w:r>
      <w:r w:rsidR="00A3234B">
        <w:t xml:space="preserve"> informações sobre as salas. Esta ação devolve uma tabela com as informações sobre as salas.</w:t>
      </w:r>
    </w:p>
    <w:p w14:paraId="2C98F1DB" w14:textId="63B0B698" w:rsidR="00B54043" w:rsidRDefault="00B54043" w:rsidP="00B54043">
      <w:r w:rsidRPr="00381BC0">
        <w:rPr>
          <w:noProof/>
        </w:rPr>
        <w:drawing>
          <wp:anchor distT="0" distB="0" distL="114300" distR="114300" simplePos="0" relativeHeight="251800577" behindDoc="0" locked="0" layoutInCell="1" allowOverlap="1" wp14:anchorId="0484F78C" wp14:editId="2EE5B355">
            <wp:simplePos x="0" y="0"/>
            <wp:positionH relativeFrom="margin">
              <wp:align>left</wp:align>
            </wp:positionH>
            <wp:positionV relativeFrom="paragraph">
              <wp:posOffset>47625</wp:posOffset>
            </wp:positionV>
            <wp:extent cx="2457793" cy="2086266"/>
            <wp:effectExtent l="0" t="0" r="0" b="9525"/>
            <wp:wrapSquare wrapText="bothSides"/>
            <wp:docPr id="893794816"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94816" name="Imagem 1" descr="Uma imagem com texto, captura de ecrã, Tipo de letra, número&#10;&#10;Descrição gerada automaticamente"/>
                    <pic:cNvPicPr/>
                  </pic:nvPicPr>
                  <pic:blipFill>
                    <a:blip r:embed="rId90"/>
                    <a:stretch>
                      <a:fillRect/>
                    </a:stretch>
                  </pic:blipFill>
                  <pic:spPr>
                    <a:xfrm>
                      <a:off x="0" y="0"/>
                      <a:ext cx="2457793" cy="2086266"/>
                    </a:xfrm>
                    <a:prstGeom prst="rect">
                      <a:avLst/>
                    </a:prstGeom>
                  </pic:spPr>
                </pic:pic>
              </a:graphicData>
            </a:graphic>
          </wp:anchor>
        </w:drawing>
      </w:r>
    </w:p>
    <w:p w14:paraId="7F1D3277" w14:textId="583BD545" w:rsidR="00B54043" w:rsidRDefault="00B54043" w:rsidP="00B54043"/>
    <w:p w14:paraId="3177BD01" w14:textId="77777777" w:rsidR="00B54043" w:rsidRPr="00B54043" w:rsidRDefault="00B54043" w:rsidP="00B54043"/>
    <w:p w14:paraId="6AEC2461" w14:textId="62364D4E" w:rsidR="00180773" w:rsidRDefault="00180773" w:rsidP="00554805"/>
    <w:p w14:paraId="24874872" w14:textId="2EE1151D" w:rsidR="00180773" w:rsidRDefault="00180773" w:rsidP="00554805"/>
    <w:p w14:paraId="0EB0FE87" w14:textId="26C965C6" w:rsidR="00180773" w:rsidRDefault="00180773" w:rsidP="00554805"/>
    <w:p w14:paraId="246D7575" w14:textId="526047B5" w:rsidR="00180773" w:rsidRDefault="00B54043" w:rsidP="00554805">
      <w:r>
        <w:rPr>
          <w:noProof/>
        </w:rPr>
        <mc:AlternateContent>
          <mc:Choice Requires="wps">
            <w:drawing>
              <wp:anchor distT="0" distB="0" distL="114300" distR="114300" simplePos="0" relativeHeight="251802625" behindDoc="0" locked="0" layoutInCell="1" allowOverlap="1" wp14:anchorId="52E75D79" wp14:editId="52ABC052">
                <wp:simplePos x="0" y="0"/>
                <wp:positionH relativeFrom="margin">
                  <wp:align>left</wp:align>
                </wp:positionH>
                <wp:positionV relativeFrom="paragraph">
                  <wp:posOffset>222885</wp:posOffset>
                </wp:positionV>
                <wp:extent cx="2457450" cy="635"/>
                <wp:effectExtent l="0" t="0" r="0" b="0"/>
                <wp:wrapSquare wrapText="bothSides"/>
                <wp:docPr id="618404609" name="Caixa de texto 1"/>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wps:spPr>
                      <wps:txbx>
                        <w:txbxContent>
                          <w:p w14:paraId="1E4E9B65" w14:textId="1093AA4F" w:rsidR="00381BC0" w:rsidRPr="0029197D" w:rsidRDefault="00381BC0" w:rsidP="00381BC0">
                            <w:pPr>
                              <w:pStyle w:val="Legenda"/>
                              <w:rPr>
                                <w:rFonts w:ascii="Arial" w:hAnsi="Arial"/>
                                <w:b/>
                                <w:bCs/>
                              </w:rPr>
                            </w:pPr>
                            <w:bookmarkStart w:id="106" w:name="_Toc176903464"/>
                            <w:r>
                              <w:t xml:space="preserve">Figura </w:t>
                            </w:r>
                            <w:r>
                              <w:fldChar w:fldCharType="begin"/>
                            </w:r>
                            <w:r>
                              <w:instrText xml:space="preserve"> SEQ Figura \* ARABIC </w:instrText>
                            </w:r>
                            <w:r>
                              <w:fldChar w:fldCharType="separate"/>
                            </w:r>
                            <w:r w:rsidR="000D3267">
                              <w:rPr>
                                <w:noProof/>
                              </w:rPr>
                              <w:t>47</w:t>
                            </w:r>
                            <w:r>
                              <w:fldChar w:fldCharType="end"/>
                            </w:r>
                            <w:r>
                              <w:t xml:space="preserve"> - Pasta do dashboard</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75D79" id="_x0000_s1063" type="#_x0000_t202" style="position:absolute;left:0;text-align:left;margin-left:0;margin-top:17.55pt;width:193.5pt;height:.05pt;z-index:251802625;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" stroked="f">
                <v:textbox style="mso-fit-shape-to-text:t" inset="0,0,0,0">
                  <w:txbxContent>
                    <w:p w14:paraId="1E4E9B65" w14:textId="1093AA4F" w:rsidR="00381BC0" w:rsidRPr="0029197D" w:rsidRDefault="00381BC0" w:rsidP="00381BC0">
                      <w:pPr>
                        <w:pStyle w:val="Legenda"/>
                        <w:rPr>
                          <w:rFonts w:ascii="Arial" w:hAnsi="Arial"/>
                          <w:b/>
                          <w:bCs/>
                        </w:rPr>
                      </w:pPr>
                      <w:bookmarkStart w:id="107" w:name="_Toc176903464"/>
                      <w:r>
                        <w:t xml:space="preserve">Figura </w:t>
                      </w:r>
                      <w:r>
                        <w:fldChar w:fldCharType="begin"/>
                      </w:r>
                      <w:r>
                        <w:instrText xml:space="preserve"> SEQ Figura \* ARABIC </w:instrText>
                      </w:r>
                      <w:r>
                        <w:fldChar w:fldCharType="separate"/>
                      </w:r>
                      <w:r w:rsidR="000D3267">
                        <w:rPr>
                          <w:noProof/>
                        </w:rPr>
                        <w:t>47</w:t>
                      </w:r>
                      <w:r>
                        <w:fldChar w:fldCharType="end"/>
                      </w:r>
                      <w:r>
                        <w:t xml:space="preserve"> - Pasta do dashboard</w:t>
                      </w:r>
                      <w:bookmarkEnd w:id="107"/>
                    </w:p>
                  </w:txbxContent>
                </v:textbox>
                <w10:wrap type="square" anchorx="margin"/>
              </v:shape>
            </w:pict>
          </mc:Fallback>
        </mc:AlternateContent>
      </w:r>
    </w:p>
    <w:p w14:paraId="7FAD17AF" w14:textId="20040FC5" w:rsidR="00D4571E" w:rsidRDefault="00D4571E" w:rsidP="00554805"/>
    <w:p w14:paraId="4F3CBD9A" w14:textId="6F9A6E22" w:rsidR="00180773" w:rsidRDefault="00AB5393" w:rsidP="00D4571E">
      <w:pPr>
        <w:ind w:firstLine="567"/>
      </w:pPr>
      <w:r>
        <w:rPr>
          <w:noProof/>
        </w:rPr>
        <mc:AlternateContent>
          <mc:Choice Requires="wps">
            <w:drawing>
              <wp:anchor distT="0" distB="0" distL="114300" distR="114300" simplePos="0" relativeHeight="251810817" behindDoc="0" locked="0" layoutInCell="1" allowOverlap="1" wp14:anchorId="3A2FC324" wp14:editId="47C1FD4D">
                <wp:simplePos x="0" y="0"/>
                <wp:positionH relativeFrom="margin">
                  <wp:align>right</wp:align>
                </wp:positionH>
                <wp:positionV relativeFrom="paragraph">
                  <wp:posOffset>4474210</wp:posOffset>
                </wp:positionV>
                <wp:extent cx="5278120" cy="635"/>
                <wp:effectExtent l="0" t="0" r="0" b="0"/>
                <wp:wrapSquare wrapText="bothSides"/>
                <wp:docPr id="2138711289"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58E3382F" w14:textId="455641BC" w:rsidR="006E4381" w:rsidRPr="009D5E30" w:rsidRDefault="006E4381" w:rsidP="006E4381">
                            <w:pPr>
                              <w:pStyle w:val="Legenda"/>
                              <w:rPr>
                                <w:rFonts w:cs="Calibri"/>
                              </w:rPr>
                            </w:pPr>
                            <w:bookmarkStart w:id="108" w:name="_Toc176903465"/>
                            <w:r>
                              <w:t xml:space="preserve">Figura </w:t>
                            </w:r>
                            <w:r>
                              <w:fldChar w:fldCharType="begin"/>
                            </w:r>
                            <w:r>
                              <w:instrText xml:space="preserve"> SEQ Figura \* ARABIC </w:instrText>
                            </w:r>
                            <w:r>
                              <w:fldChar w:fldCharType="separate"/>
                            </w:r>
                            <w:r w:rsidR="000D3267">
                              <w:rPr>
                                <w:noProof/>
                              </w:rPr>
                              <w:t>48</w:t>
                            </w:r>
                            <w:r>
                              <w:fldChar w:fldCharType="end"/>
                            </w:r>
                            <w:r>
                              <w:t xml:space="preserve"> - Conteúdo da classe layout.tsx</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FC324" id="_x0000_s1064" type="#_x0000_t202" style="position:absolute;left:0;text-align:left;margin-left:364.4pt;margin-top:352.3pt;width:415.6pt;height:.05pt;z-index:251810817;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wDqGwIAAEAEAAAOAAAAZHJzL2Uyb0RvYy54bWysU8Fu2zAMvQ/YPwi6L05StAu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" stroked="f">
                <v:textbox style="mso-fit-shape-to-text:t" inset="0,0,0,0">
                  <w:txbxContent>
                    <w:p w14:paraId="58E3382F" w14:textId="455641BC" w:rsidR="006E4381" w:rsidRPr="009D5E30" w:rsidRDefault="006E4381" w:rsidP="006E4381">
                      <w:pPr>
                        <w:pStyle w:val="Legenda"/>
                        <w:rPr>
                          <w:rFonts w:cs="Calibri"/>
                        </w:rPr>
                      </w:pPr>
                      <w:bookmarkStart w:id="109" w:name="_Toc176903465"/>
                      <w:r>
                        <w:t xml:space="preserve">Figura </w:t>
                      </w:r>
                      <w:r>
                        <w:fldChar w:fldCharType="begin"/>
                      </w:r>
                      <w:r>
                        <w:instrText xml:space="preserve"> SEQ Figura \* ARABIC </w:instrText>
                      </w:r>
                      <w:r>
                        <w:fldChar w:fldCharType="separate"/>
                      </w:r>
                      <w:r w:rsidR="000D3267">
                        <w:rPr>
                          <w:noProof/>
                        </w:rPr>
                        <w:t>48</w:t>
                      </w:r>
                      <w:r>
                        <w:fldChar w:fldCharType="end"/>
                      </w:r>
                      <w:r>
                        <w:t xml:space="preserve"> - Conteúdo da classe layout.tsx</w:t>
                      </w:r>
                      <w:bookmarkEnd w:id="109"/>
                    </w:p>
                  </w:txbxContent>
                </v:textbox>
                <w10:wrap type="square" anchorx="margin"/>
              </v:shape>
            </w:pict>
          </mc:Fallback>
        </mc:AlternateContent>
      </w:r>
      <w:r w:rsidRPr="00AB5393">
        <w:rPr>
          <w:noProof/>
        </w:rPr>
        <w:drawing>
          <wp:anchor distT="0" distB="0" distL="114300" distR="114300" simplePos="0" relativeHeight="252317697" behindDoc="0" locked="0" layoutInCell="1" allowOverlap="1" wp14:anchorId="367320C8" wp14:editId="101C0DD0">
            <wp:simplePos x="0" y="0"/>
            <wp:positionH relativeFrom="margin">
              <wp:align>right</wp:align>
            </wp:positionH>
            <wp:positionV relativeFrom="paragraph">
              <wp:posOffset>2463800</wp:posOffset>
            </wp:positionV>
            <wp:extent cx="5278120" cy="1925320"/>
            <wp:effectExtent l="0" t="0" r="0" b="0"/>
            <wp:wrapSquare wrapText="bothSides"/>
            <wp:docPr id="198390196"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0196" name="Imagem 1" descr="Uma imagem com texto, captura de ecrã, Tipo de letra, file&#10;&#10;Descrição gerada automaticamente"/>
                    <pic:cNvPicPr/>
                  </pic:nvPicPr>
                  <pic:blipFill>
                    <a:blip r:embed="rId91"/>
                    <a:stretch>
                      <a:fillRect/>
                    </a:stretch>
                  </pic:blipFill>
                  <pic:spPr>
                    <a:xfrm>
                      <a:off x="0" y="0"/>
                      <a:ext cx="5278120" cy="1925320"/>
                    </a:xfrm>
                    <a:prstGeom prst="rect">
                      <a:avLst/>
                    </a:prstGeom>
                  </pic:spPr>
                </pic:pic>
              </a:graphicData>
            </a:graphic>
          </wp:anchor>
        </w:drawing>
      </w:r>
      <w:r w:rsidR="00181AF6">
        <w:t xml:space="preserve">Na figura </w:t>
      </w:r>
      <w:r w:rsidR="00E5710B">
        <w:t>4</w:t>
      </w:r>
      <w:r w:rsidR="00FE39B3">
        <w:t>7</w:t>
      </w:r>
      <w:r w:rsidR="00181AF6">
        <w:t xml:space="preserve">, </w:t>
      </w:r>
      <w:r w:rsidR="00564671">
        <w:t>temos várias pastas dentro d</w:t>
      </w:r>
      <w:r w:rsidR="00553180">
        <w:t xml:space="preserve">a pasta dashboard. </w:t>
      </w:r>
      <w:r w:rsidR="00CB76E9">
        <w:t xml:space="preserve">Na pasta </w:t>
      </w:r>
      <w:r w:rsidR="00621355" w:rsidRPr="002E277F">
        <w:rPr>
          <w:i/>
          <w:iCs/>
        </w:rPr>
        <w:t>‘(overview)’</w:t>
      </w:r>
      <w:r w:rsidR="00621355">
        <w:t xml:space="preserve"> temos a página onde irá aparecer a tabela com informações sobre as salas. </w:t>
      </w:r>
      <w:r w:rsidR="005F0A64">
        <w:t>Esta pasta</w:t>
      </w:r>
      <w:r w:rsidR="00F321DC">
        <w:t xml:space="preserve"> e outros ficheiros importados na classe </w:t>
      </w:r>
      <w:r w:rsidR="00F321DC" w:rsidRPr="002E277F">
        <w:rPr>
          <w:i/>
          <w:iCs/>
        </w:rPr>
        <w:t>page.tsx</w:t>
      </w:r>
      <w:r w:rsidR="00F321DC">
        <w:t xml:space="preserve"> dentro da mesma</w:t>
      </w:r>
      <w:r w:rsidR="00154AA4">
        <w:t xml:space="preserve"> serão analisados neste sub</w:t>
      </w:r>
      <w:r w:rsidR="00D4571E">
        <w:t xml:space="preserve">capítulo. A </w:t>
      </w:r>
      <w:r w:rsidR="00C758AE">
        <w:t xml:space="preserve">classe </w:t>
      </w:r>
      <w:r w:rsidR="00C758AE" w:rsidRPr="002E277F">
        <w:rPr>
          <w:i/>
          <w:iCs/>
        </w:rPr>
        <w:t>layout.tsx</w:t>
      </w:r>
      <w:r w:rsidR="00193581">
        <w:t xml:space="preserve"> está apenas dentro da pasta </w:t>
      </w:r>
      <w:r w:rsidR="00193581" w:rsidRPr="002E277F">
        <w:rPr>
          <w:i/>
          <w:iCs/>
        </w:rPr>
        <w:t>‘dashboard’</w:t>
      </w:r>
      <w:r w:rsidR="00193581">
        <w:t xml:space="preserve"> e</w:t>
      </w:r>
      <w:r w:rsidR="00C758AE">
        <w:t xml:space="preserve"> será reutilizada em todas as páginas pois contém </w:t>
      </w:r>
      <w:r w:rsidR="004F311A">
        <w:t>a barra lateral de navegação para se poder aceder</w:t>
      </w:r>
      <w:r w:rsidR="00CA1A1C">
        <w:t xml:space="preserve"> às tabelas das salas e reuniões</w:t>
      </w:r>
      <w:r w:rsidR="00F35A6A">
        <w:t>.</w:t>
      </w:r>
      <w:r w:rsidR="00CA1A1C">
        <w:t xml:space="preserve"> </w:t>
      </w:r>
      <w:r w:rsidR="006B0947">
        <w:t xml:space="preserve">O </w:t>
      </w:r>
      <w:r w:rsidR="001913A3">
        <w:t>ficheiro</w:t>
      </w:r>
      <w:r w:rsidR="00BA51A2">
        <w:t xml:space="preserve"> </w:t>
      </w:r>
      <w:r w:rsidR="006B0947">
        <w:t xml:space="preserve">diretamente </w:t>
      </w:r>
      <w:r w:rsidR="00BA51A2">
        <w:t xml:space="preserve">dentro da pasta </w:t>
      </w:r>
      <w:r w:rsidR="001913A3" w:rsidRPr="002E277F">
        <w:rPr>
          <w:i/>
          <w:iCs/>
        </w:rPr>
        <w:t>“/appointments”</w:t>
      </w:r>
      <w:r w:rsidR="001913A3">
        <w:t xml:space="preserve"> representam as páginas onde será listada a lista de reuniões</w:t>
      </w:r>
      <w:r w:rsidR="00721D0D">
        <w:t>, e no caso d</w:t>
      </w:r>
      <w:r w:rsidR="006B0947">
        <w:t>os ficheiros</w:t>
      </w:r>
      <w:r w:rsidR="00721D0D">
        <w:t xml:space="preserve"> que estão </w:t>
      </w:r>
      <w:r w:rsidR="007A3EF5">
        <w:t>dentro das pastas</w:t>
      </w:r>
      <w:r w:rsidR="00721D0D">
        <w:t xml:space="preserve"> </w:t>
      </w:r>
      <w:r w:rsidR="00721D0D" w:rsidRPr="002E277F">
        <w:rPr>
          <w:i/>
          <w:iCs/>
        </w:rPr>
        <w:t>“/create”</w:t>
      </w:r>
      <w:r w:rsidR="002E277F">
        <w:t xml:space="preserve"> </w:t>
      </w:r>
      <w:r w:rsidR="00721D0D">
        <w:t xml:space="preserve">e </w:t>
      </w:r>
      <w:r w:rsidR="00721D0D" w:rsidRPr="002E277F">
        <w:rPr>
          <w:i/>
          <w:iCs/>
        </w:rPr>
        <w:t>“/[id]/edit”</w:t>
      </w:r>
      <w:r w:rsidR="006B0947">
        <w:t>,</w:t>
      </w:r>
      <w:r w:rsidR="002E277F">
        <w:t xml:space="preserve"> </w:t>
      </w:r>
      <w:r w:rsidR="006B0947">
        <w:t xml:space="preserve">representam os formulários de </w:t>
      </w:r>
      <w:r w:rsidR="00CC56E4">
        <w:t>criação</w:t>
      </w:r>
      <w:r w:rsidR="006B0947">
        <w:t xml:space="preserve"> e edição de reu</w:t>
      </w:r>
      <w:r w:rsidR="00CC56E4">
        <w:t>niões respetivamente.</w:t>
      </w:r>
    </w:p>
    <w:p w14:paraId="76780207" w14:textId="77777777" w:rsidR="00AB5393" w:rsidRDefault="00AB5393" w:rsidP="00554805"/>
    <w:p w14:paraId="3400D383" w14:textId="521D98FA" w:rsidR="00180773" w:rsidRDefault="00972C03" w:rsidP="004C4D9D">
      <w:pPr>
        <w:ind w:firstLine="567"/>
      </w:pPr>
      <w:r>
        <w:lastRenderedPageBreak/>
        <w:t xml:space="preserve">Na figura </w:t>
      </w:r>
      <w:r w:rsidR="00E5710B">
        <w:t>4</w:t>
      </w:r>
      <w:r w:rsidR="00FE39B3">
        <w:t>8</w:t>
      </w:r>
      <w:r>
        <w:t>, é importada a barra lateral de navegação</w:t>
      </w:r>
      <w:r w:rsidR="00AA7239">
        <w:t xml:space="preserve"> a partir de um caminho específico</w:t>
      </w:r>
      <w:r w:rsidR="004C4D9D">
        <w:t xml:space="preserve"> que será utilizada em todas as páginas que estejam dentro da pasta </w:t>
      </w:r>
      <w:r w:rsidR="004C4D9D" w:rsidRPr="00955F65">
        <w:rPr>
          <w:i/>
          <w:iCs/>
        </w:rPr>
        <w:t>‘dashboard’</w:t>
      </w:r>
      <w:r w:rsidR="004C4D9D">
        <w:t>.</w:t>
      </w:r>
    </w:p>
    <w:p w14:paraId="4F086236" w14:textId="1B0C1134" w:rsidR="004C4D9D" w:rsidRDefault="00915F10" w:rsidP="004C4D9D">
      <w:pPr>
        <w:ind w:firstLine="567"/>
      </w:pPr>
      <w:r>
        <w:t xml:space="preserve">A função define um componente do </w:t>
      </w:r>
      <w:r w:rsidRPr="00955F65">
        <w:rPr>
          <w:i/>
          <w:iCs/>
        </w:rPr>
        <w:t>React</w:t>
      </w:r>
      <w:r>
        <w:t xml:space="preserve"> </w:t>
      </w:r>
      <w:r w:rsidR="008D7F2B">
        <w:t xml:space="preserve">denominado de </w:t>
      </w:r>
      <w:r w:rsidR="008D7F2B" w:rsidRPr="00955F65">
        <w:rPr>
          <w:i/>
          <w:iCs/>
        </w:rPr>
        <w:t>Layout</w:t>
      </w:r>
      <w:r w:rsidR="008D7F2B">
        <w:t xml:space="preserve"> </w:t>
      </w:r>
      <w:r>
        <w:t>que pode ser utilizado em várias páginas</w:t>
      </w:r>
      <w:r w:rsidR="008D7F2B">
        <w:t xml:space="preserve"> e recebe um componente </w:t>
      </w:r>
      <w:r w:rsidR="008D7F2B" w:rsidRPr="00955F65">
        <w:rPr>
          <w:i/>
          <w:iCs/>
        </w:rPr>
        <w:t>‘children’</w:t>
      </w:r>
      <w:r w:rsidR="008D7F2B">
        <w:t xml:space="preserve"> que </w:t>
      </w:r>
      <w:r w:rsidR="004E5CA8">
        <w:t xml:space="preserve">representa o conteúdo </w:t>
      </w:r>
      <w:r w:rsidR="007848AE">
        <w:t xml:space="preserve">dinâmico </w:t>
      </w:r>
      <w:r w:rsidR="004E5CA8">
        <w:t xml:space="preserve">dentro desse layout e </w:t>
      </w:r>
      <w:r w:rsidR="00AA490E">
        <w:t xml:space="preserve">que pode ser qualquer elemento válido do </w:t>
      </w:r>
      <w:r w:rsidR="00AA490E" w:rsidRPr="00955F65">
        <w:rPr>
          <w:i/>
          <w:iCs/>
        </w:rPr>
        <w:t>React</w:t>
      </w:r>
      <w:r w:rsidR="00AA490E">
        <w:t>.</w:t>
      </w:r>
    </w:p>
    <w:p w14:paraId="6BECBC5F" w14:textId="1CB4244D" w:rsidR="006327C5" w:rsidRDefault="006327C5" w:rsidP="006327C5">
      <w:pPr>
        <w:ind w:firstLine="567"/>
      </w:pPr>
      <w:r w:rsidRPr="006327C5">
        <w:rPr>
          <w:noProof/>
        </w:rPr>
        <w:drawing>
          <wp:anchor distT="0" distB="0" distL="114300" distR="114300" simplePos="0" relativeHeight="252315649" behindDoc="0" locked="0" layoutInCell="1" allowOverlap="1" wp14:anchorId="4688FBF7" wp14:editId="70B7A2F4">
            <wp:simplePos x="0" y="0"/>
            <wp:positionH relativeFrom="margin">
              <wp:align>right</wp:align>
            </wp:positionH>
            <wp:positionV relativeFrom="paragraph">
              <wp:posOffset>1402715</wp:posOffset>
            </wp:positionV>
            <wp:extent cx="5278120" cy="3557270"/>
            <wp:effectExtent l="0" t="0" r="0" b="5080"/>
            <wp:wrapSquare wrapText="bothSides"/>
            <wp:docPr id="158672015"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2015" name="Imagem 1" descr="Uma imagem com texto, captura de ecrã, Tipo de letra, número&#10;&#10;Descrição gerada automaticamente"/>
                    <pic:cNvPicPr/>
                  </pic:nvPicPr>
                  <pic:blipFill>
                    <a:blip r:embed="rId92"/>
                    <a:stretch>
                      <a:fillRect/>
                    </a:stretch>
                  </pic:blipFill>
                  <pic:spPr>
                    <a:xfrm>
                      <a:off x="0" y="0"/>
                      <a:ext cx="5278120" cy="3557270"/>
                    </a:xfrm>
                    <a:prstGeom prst="rect">
                      <a:avLst/>
                    </a:prstGeom>
                  </pic:spPr>
                </pic:pic>
              </a:graphicData>
            </a:graphic>
          </wp:anchor>
        </w:drawing>
      </w:r>
      <w:r w:rsidR="00DA253C">
        <w:rPr>
          <w:noProof/>
        </w:rPr>
        <mc:AlternateContent>
          <mc:Choice Requires="wps">
            <w:drawing>
              <wp:anchor distT="0" distB="0" distL="114300" distR="114300" simplePos="0" relativeHeight="251987969" behindDoc="0" locked="0" layoutInCell="1" allowOverlap="1" wp14:anchorId="48AFBF99" wp14:editId="48727E2B">
                <wp:simplePos x="0" y="0"/>
                <wp:positionH relativeFrom="margin">
                  <wp:align>right</wp:align>
                </wp:positionH>
                <wp:positionV relativeFrom="paragraph">
                  <wp:posOffset>4982210</wp:posOffset>
                </wp:positionV>
                <wp:extent cx="5278120" cy="635"/>
                <wp:effectExtent l="0" t="0" r="0" b="0"/>
                <wp:wrapSquare wrapText="bothSides"/>
                <wp:docPr id="1061588648"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4A2588C1" w14:textId="04B77B29" w:rsidR="00DA253C" w:rsidRPr="00566EDB" w:rsidRDefault="00DA253C" w:rsidP="00DA253C">
                            <w:pPr>
                              <w:pStyle w:val="Legenda"/>
                              <w:rPr>
                                <w:rFonts w:cs="Calibri"/>
                              </w:rPr>
                            </w:pPr>
                            <w:bookmarkStart w:id="110" w:name="_Toc176903466"/>
                            <w:r>
                              <w:t xml:space="preserve">Figura </w:t>
                            </w:r>
                            <w:r>
                              <w:fldChar w:fldCharType="begin"/>
                            </w:r>
                            <w:r>
                              <w:instrText xml:space="preserve"> SEQ Figura \* ARABIC </w:instrText>
                            </w:r>
                            <w:r>
                              <w:fldChar w:fldCharType="separate"/>
                            </w:r>
                            <w:r w:rsidR="000D3267">
                              <w:rPr>
                                <w:noProof/>
                              </w:rPr>
                              <w:t>49</w:t>
                            </w:r>
                            <w:r>
                              <w:fldChar w:fldCharType="end"/>
                            </w:r>
                            <w:r>
                              <w:t xml:space="preserve"> - Classe sidenav.tsx</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FBF99" id="_x0000_s1065" type="#_x0000_t202" style="position:absolute;left:0;text-align:left;margin-left:364.4pt;margin-top:392.3pt;width:415.6pt;height:.05pt;z-index:25198796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CTPGwIAAEAEAAAOAAAAZHJzL2Uyb0RvYy54bWysU8Fu2zAMvQ/YPwi6L05StO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" stroked="f">
                <v:textbox style="mso-fit-shape-to-text:t" inset="0,0,0,0">
                  <w:txbxContent>
                    <w:p w14:paraId="4A2588C1" w14:textId="04B77B29" w:rsidR="00DA253C" w:rsidRPr="00566EDB" w:rsidRDefault="00DA253C" w:rsidP="00DA253C">
                      <w:pPr>
                        <w:pStyle w:val="Legenda"/>
                        <w:rPr>
                          <w:rFonts w:cs="Calibri"/>
                        </w:rPr>
                      </w:pPr>
                      <w:bookmarkStart w:id="111" w:name="_Toc176903466"/>
                      <w:r>
                        <w:t xml:space="preserve">Figura </w:t>
                      </w:r>
                      <w:r>
                        <w:fldChar w:fldCharType="begin"/>
                      </w:r>
                      <w:r>
                        <w:instrText xml:space="preserve"> SEQ Figura \* ARABIC </w:instrText>
                      </w:r>
                      <w:r>
                        <w:fldChar w:fldCharType="separate"/>
                      </w:r>
                      <w:r w:rsidR="000D3267">
                        <w:rPr>
                          <w:noProof/>
                        </w:rPr>
                        <w:t>49</w:t>
                      </w:r>
                      <w:r>
                        <w:fldChar w:fldCharType="end"/>
                      </w:r>
                      <w:r>
                        <w:t xml:space="preserve"> - Classe sidenav.tsx</w:t>
                      </w:r>
                      <w:bookmarkEnd w:id="111"/>
                    </w:p>
                  </w:txbxContent>
                </v:textbox>
                <w10:wrap type="square" anchorx="margin"/>
              </v:shape>
            </w:pict>
          </mc:Fallback>
        </mc:AlternateContent>
      </w:r>
      <w:r w:rsidR="00CA5408">
        <w:t xml:space="preserve">Na estrutura JSX do </w:t>
      </w:r>
      <w:r w:rsidR="00CA5408" w:rsidRPr="00955F65">
        <w:rPr>
          <w:i/>
          <w:iCs/>
        </w:rPr>
        <w:t>layout</w:t>
      </w:r>
      <w:r w:rsidR="00CA5408">
        <w:t xml:space="preserve">, </w:t>
      </w:r>
      <w:r w:rsidR="004B185D">
        <w:t xml:space="preserve">a div principal </w:t>
      </w:r>
      <w:r w:rsidR="00357C02">
        <w:t xml:space="preserve">trata da organização e disposição dos </w:t>
      </w:r>
      <w:r w:rsidR="007A2A3E">
        <w:t>elementos</w:t>
      </w:r>
      <w:r w:rsidR="00B95E02">
        <w:t>.</w:t>
      </w:r>
      <w:r w:rsidR="00E1206A">
        <w:t xml:space="preserve"> O segundo </w:t>
      </w:r>
      <w:r w:rsidR="005314BD">
        <w:t xml:space="preserve">div </w:t>
      </w:r>
      <w:r w:rsidR="00E1206A">
        <w:t>trata da barra lateral de navegação</w:t>
      </w:r>
      <w:r w:rsidR="00823043">
        <w:t>, em que em ecrãs menores ocupará todo espaço e em ecrãs maiores terá um tamanho definido</w:t>
      </w:r>
      <w:r w:rsidR="005314BD">
        <w:t xml:space="preserve"> e evitará alterações no tamanho através do item </w:t>
      </w:r>
      <w:r w:rsidR="005314BD" w:rsidRPr="00955F65">
        <w:rPr>
          <w:i/>
          <w:iCs/>
        </w:rPr>
        <w:t>‘flex-none’</w:t>
      </w:r>
      <w:r w:rsidR="005314BD">
        <w:t xml:space="preserve">. No último div, </w:t>
      </w:r>
      <w:r w:rsidR="00E711D0">
        <w:t xml:space="preserve">é tratado o conteúdo das tabelas </w:t>
      </w:r>
      <w:r w:rsidR="00494A77">
        <w:t xml:space="preserve">que será exibido ao lado da barra lateral. </w:t>
      </w:r>
    </w:p>
    <w:p w14:paraId="36A179CB" w14:textId="2D5FFCFA" w:rsidR="00063FBE" w:rsidRDefault="00DA253C" w:rsidP="004C4D9D">
      <w:pPr>
        <w:ind w:firstLine="567"/>
      </w:pPr>
      <w:r>
        <w:t xml:space="preserve">A classe </w:t>
      </w:r>
      <w:r w:rsidRPr="00955F65">
        <w:rPr>
          <w:i/>
          <w:iCs/>
        </w:rPr>
        <w:t>sidenav.tsx</w:t>
      </w:r>
      <w:r w:rsidR="00613D36">
        <w:t>, representada na figura 4</w:t>
      </w:r>
      <w:r w:rsidR="00FE39B3">
        <w:t>9</w:t>
      </w:r>
      <w:r w:rsidR="00613D36">
        <w:t>,</w:t>
      </w:r>
      <w:r>
        <w:t xml:space="preserve"> que é importada </w:t>
      </w:r>
      <w:r w:rsidR="00613D36">
        <w:t>na figura</w:t>
      </w:r>
      <w:r>
        <w:t xml:space="preserve"> </w:t>
      </w:r>
      <w:r w:rsidR="00073CFF">
        <w:t>45</w:t>
      </w:r>
      <w:r>
        <w:t xml:space="preserve"> na classe </w:t>
      </w:r>
      <w:r w:rsidRPr="00955F65">
        <w:rPr>
          <w:i/>
          <w:iCs/>
        </w:rPr>
        <w:t>layout.tsx</w:t>
      </w:r>
      <w:r>
        <w:t xml:space="preserve">, encontra-se na </w:t>
      </w:r>
      <w:r w:rsidR="00613D36">
        <w:t xml:space="preserve">pasta </w:t>
      </w:r>
      <w:r w:rsidR="00613D36" w:rsidRPr="00955F65">
        <w:rPr>
          <w:i/>
          <w:iCs/>
        </w:rPr>
        <w:t>‘</w:t>
      </w:r>
      <w:r w:rsidRPr="00955F65">
        <w:rPr>
          <w:i/>
          <w:iCs/>
        </w:rPr>
        <w:t>/ui/dashboard</w:t>
      </w:r>
      <w:r w:rsidR="00613D36" w:rsidRPr="00955F65">
        <w:rPr>
          <w:i/>
          <w:iCs/>
        </w:rPr>
        <w:t>’</w:t>
      </w:r>
      <w:r w:rsidR="00613D36">
        <w:t xml:space="preserve">. A pasta </w:t>
      </w:r>
      <w:r w:rsidR="00613D36" w:rsidRPr="00955F65">
        <w:rPr>
          <w:i/>
          <w:iCs/>
        </w:rPr>
        <w:t>‘/ui’</w:t>
      </w:r>
      <w:r w:rsidR="00613D36">
        <w:t xml:space="preserve"> serve para definir </w:t>
      </w:r>
      <w:r w:rsidR="00D76221">
        <w:t>a disposição dos componentes</w:t>
      </w:r>
      <w:r w:rsidR="00D61802">
        <w:t xml:space="preserve"> na página. </w:t>
      </w:r>
    </w:p>
    <w:p w14:paraId="5B8BA4EE" w14:textId="794C6FF7" w:rsidR="00D61802" w:rsidRDefault="00D61802" w:rsidP="004C4D9D">
      <w:pPr>
        <w:ind w:firstLine="567"/>
        <w:rPr>
          <w:noProof/>
        </w:rPr>
      </w:pPr>
      <w:r>
        <w:t xml:space="preserve">Neste caso, </w:t>
      </w:r>
      <w:r w:rsidR="003F14F5">
        <w:t>um bloco cinzento, que aparece na f</w:t>
      </w:r>
      <w:r w:rsidR="001B11E7">
        <w:t>i</w:t>
      </w:r>
      <w:r w:rsidR="003F14F5">
        <w:t xml:space="preserve">gura </w:t>
      </w:r>
      <w:r w:rsidR="00FE39B3">
        <w:t>50</w:t>
      </w:r>
      <w:r w:rsidR="003F14F5">
        <w:t xml:space="preserve"> acima dos botões que permitem aceder </w:t>
      </w:r>
      <w:r w:rsidR="001B11E7">
        <w:t>às 2 páginas principais,</w:t>
      </w:r>
      <w:r w:rsidR="003F14F5">
        <w:t xml:space="preserve"> permite ao utilizador voltar à página inicial, neste caso</w:t>
      </w:r>
      <w:r w:rsidR="001B11E7">
        <w:t xml:space="preserve">, o </w:t>
      </w:r>
      <w:r w:rsidR="001B11E7" w:rsidRPr="00955F65">
        <w:rPr>
          <w:i/>
          <w:iCs/>
        </w:rPr>
        <w:t>dashboard</w:t>
      </w:r>
      <w:r w:rsidR="001B11E7">
        <w:t>.</w:t>
      </w:r>
      <w:r w:rsidR="00197ED0" w:rsidRPr="00197ED0">
        <w:rPr>
          <w:noProof/>
        </w:rPr>
        <w:t xml:space="preserve"> </w:t>
      </w:r>
    </w:p>
    <w:p w14:paraId="5A82375B" w14:textId="57815367" w:rsidR="00197ED0" w:rsidRDefault="00197ED0" w:rsidP="004C4D9D">
      <w:pPr>
        <w:ind w:firstLine="567"/>
        <w:rPr>
          <w:noProof/>
        </w:rPr>
      </w:pPr>
      <w:r w:rsidRPr="00197ED0">
        <w:rPr>
          <w:noProof/>
        </w:rPr>
        <w:lastRenderedPageBreak/>
        <w:drawing>
          <wp:anchor distT="0" distB="0" distL="114300" distR="114300" simplePos="0" relativeHeight="251990017" behindDoc="0" locked="0" layoutInCell="1" allowOverlap="1" wp14:anchorId="7363F510" wp14:editId="562A4861">
            <wp:simplePos x="0" y="0"/>
            <wp:positionH relativeFrom="margin">
              <wp:align>left</wp:align>
            </wp:positionH>
            <wp:positionV relativeFrom="paragraph">
              <wp:posOffset>0</wp:posOffset>
            </wp:positionV>
            <wp:extent cx="2314898" cy="2657846"/>
            <wp:effectExtent l="0" t="0" r="9525" b="9525"/>
            <wp:wrapSquare wrapText="bothSides"/>
            <wp:docPr id="1654309684" name="Imagem 1"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09684" name="Imagem 1" descr="Uma imagem com texto, captura de ecrã, Tipo de letra, design&#10;&#10;Descrição gerada automaticamente"/>
                    <pic:cNvPicPr/>
                  </pic:nvPicPr>
                  <pic:blipFill>
                    <a:blip r:embed="rId93"/>
                    <a:stretch>
                      <a:fillRect/>
                    </a:stretch>
                  </pic:blipFill>
                  <pic:spPr>
                    <a:xfrm>
                      <a:off x="0" y="0"/>
                      <a:ext cx="2314898" cy="2657846"/>
                    </a:xfrm>
                    <a:prstGeom prst="rect">
                      <a:avLst/>
                    </a:prstGeom>
                  </pic:spPr>
                </pic:pic>
              </a:graphicData>
            </a:graphic>
          </wp:anchor>
        </w:drawing>
      </w:r>
    </w:p>
    <w:p w14:paraId="7131D09B" w14:textId="77777777" w:rsidR="00197ED0" w:rsidRDefault="00197ED0" w:rsidP="004C4D9D">
      <w:pPr>
        <w:ind w:firstLine="567"/>
        <w:rPr>
          <w:noProof/>
        </w:rPr>
      </w:pPr>
    </w:p>
    <w:p w14:paraId="2DDF9D5B" w14:textId="77777777" w:rsidR="00197ED0" w:rsidRDefault="00197ED0" w:rsidP="004C4D9D">
      <w:pPr>
        <w:ind w:firstLine="567"/>
        <w:rPr>
          <w:noProof/>
        </w:rPr>
      </w:pPr>
    </w:p>
    <w:p w14:paraId="1FB7857B" w14:textId="77777777" w:rsidR="00197ED0" w:rsidRDefault="00197ED0" w:rsidP="004C4D9D">
      <w:pPr>
        <w:ind w:firstLine="567"/>
        <w:rPr>
          <w:noProof/>
        </w:rPr>
      </w:pPr>
    </w:p>
    <w:p w14:paraId="35A52753" w14:textId="77777777" w:rsidR="00197ED0" w:rsidRDefault="00197ED0" w:rsidP="004C4D9D">
      <w:pPr>
        <w:ind w:firstLine="567"/>
        <w:rPr>
          <w:noProof/>
        </w:rPr>
      </w:pPr>
    </w:p>
    <w:p w14:paraId="56E06647" w14:textId="77777777" w:rsidR="00197ED0" w:rsidRDefault="00197ED0" w:rsidP="004C4D9D">
      <w:pPr>
        <w:ind w:firstLine="567"/>
      </w:pPr>
    </w:p>
    <w:p w14:paraId="45A56C50" w14:textId="77777777" w:rsidR="00197ED0" w:rsidRDefault="00197ED0" w:rsidP="004C4D9D">
      <w:pPr>
        <w:ind w:firstLine="567"/>
      </w:pPr>
    </w:p>
    <w:p w14:paraId="08A501ED" w14:textId="77777777" w:rsidR="00197ED0" w:rsidRDefault="00197ED0" w:rsidP="004C4D9D">
      <w:pPr>
        <w:ind w:firstLine="567"/>
      </w:pPr>
    </w:p>
    <w:p w14:paraId="26C3F9B9" w14:textId="017F9F4D" w:rsidR="003C7BBB" w:rsidRDefault="003C7BBB" w:rsidP="004C4D9D">
      <w:pPr>
        <w:ind w:firstLine="567"/>
      </w:pPr>
      <w:r>
        <w:rPr>
          <w:noProof/>
        </w:rPr>
        <mc:AlternateContent>
          <mc:Choice Requires="wps">
            <w:drawing>
              <wp:anchor distT="0" distB="0" distL="114300" distR="114300" simplePos="0" relativeHeight="251992065" behindDoc="0" locked="0" layoutInCell="1" allowOverlap="1" wp14:anchorId="5D69E788" wp14:editId="180EED58">
                <wp:simplePos x="0" y="0"/>
                <wp:positionH relativeFrom="margin">
                  <wp:align>left</wp:align>
                </wp:positionH>
                <wp:positionV relativeFrom="paragraph">
                  <wp:posOffset>85725</wp:posOffset>
                </wp:positionV>
                <wp:extent cx="3743325" cy="635"/>
                <wp:effectExtent l="0" t="0" r="9525" b="0"/>
                <wp:wrapSquare wrapText="bothSides"/>
                <wp:docPr id="973871208" name="Caixa de texto 1"/>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wps:spPr>
                      <wps:txbx>
                        <w:txbxContent>
                          <w:p w14:paraId="61AC40A8" w14:textId="007FFA6F" w:rsidR="003C7BBB" w:rsidRPr="00F62813" w:rsidRDefault="003C7BBB" w:rsidP="003C7BBB">
                            <w:pPr>
                              <w:pStyle w:val="Legenda"/>
                              <w:rPr>
                                <w:rFonts w:cs="Calibri"/>
                              </w:rPr>
                            </w:pPr>
                            <w:bookmarkStart w:id="112" w:name="_Toc176903467"/>
                            <w:r>
                              <w:t xml:space="preserve">Figura </w:t>
                            </w:r>
                            <w:r>
                              <w:fldChar w:fldCharType="begin"/>
                            </w:r>
                            <w:r>
                              <w:instrText xml:space="preserve"> SEQ Figura \* ARABIC </w:instrText>
                            </w:r>
                            <w:r>
                              <w:fldChar w:fldCharType="separate"/>
                            </w:r>
                            <w:r w:rsidR="000D3267">
                              <w:rPr>
                                <w:noProof/>
                              </w:rPr>
                              <w:t>50</w:t>
                            </w:r>
                            <w:r>
                              <w:fldChar w:fldCharType="end"/>
                            </w:r>
                            <w:r>
                              <w:t xml:space="preserve"> - Parte superior da barra lateral de navegação</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69E788" id="_x0000_s1066" type="#_x0000_t202" style="position:absolute;left:0;text-align:left;margin-left:0;margin-top:6.75pt;width:294.75pt;height:.05pt;z-index:251992065;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" stroked="f">
                <v:textbox style="mso-fit-shape-to-text:t" inset="0,0,0,0">
                  <w:txbxContent>
                    <w:p w14:paraId="61AC40A8" w14:textId="007FFA6F" w:rsidR="003C7BBB" w:rsidRPr="00F62813" w:rsidRDefault="003C7BBB" w:rsidP="003C7BBB">
                      <w:pPr>
                        <w:pStyle w:val="Legenda"/>
                        <w:rPr>
                          <w:rFonts w:cs="Calibri"/>
                        </w:rPr>
                      </w:pPr>
                      <w:bookmarkStart w:id="113" w:name="_Toc176903467"/>
                      <w:r>
                        <w:t xml:space="preserve">Figura </w:t>
                      </w:r>
                      <w:r>
                        <w:fldChar w:fldCharType="begin"/>
                      </w:r>
                      <w:r>
                        <w:instrText xml:space="preserve"> SEQ Figura \* ARABIC </w:instrText>
                      </w:r>
                      <w:r>
                        <w:fldChar w:fldCharType="separate"/>
                      </w:r>
                      <w:r w:rsidR="000D3267">
                        <w:rPr>
                          <w:noProof/>
                        </w:rPr>
                        <w:t>50</w:t>
                      </w:r>
                      <w:r>
                        <w:fldChar w:fldCharType="end"/>
                      </w:r>
                      <w:r>
                        <w:t xml:space="preserve"> - Parte superior da barra lateral de navegação</w:t>
                      </w:r>
                      <w:bookmarkEnd w:id="113"/>
                    </w:p>
                  </w:txbxContent>
                </v:textbox>
                <w10:wrap type="square" anchorx="margin"/>
              </v:shape>
            </w:pict>
          </mc:Fallback>
        </mc:AlternateContent>
      </w:r>
    </w:p>
    <w:p w14:paraId="00044718" w14:textId="0D3691AF" w:rsidR="00197ED0" w:rsidRDefault="00197ED0" w:rsidP="004C4D9D">
      <w:pPr>
        <w:ind w:firstLine="567"/>
      </w:pPr>
    </w:p>
    <w:p w14:paraId="7E7C3CF0" w14:textId="2B86E555" w:rsidR="00197ED0" w:rsidRDefault="00F33C70" w:rsidP="004C4D9D">
      <w:pPr>
        <w:ind w:firstLine="567"/>
      </w:pPr>
      <w:r>
        <w:t xml:space="preserve">Na classe </w:t>
      </w:r>
      <w:r w:rsidRPr="00955F65">
        <w:rPr>
          <w:i/>
          <w:iCs/>
        </w:rPr>
        <w:t>nav-links.tsx</w:t>
      </w:r>
      <w:r>
        <w:t xml:space="preserve"> que importada</w:t>
      </w:r>
      <w:r w:rsidR="00AC136E">
        <w:t xml:space="preserve"> na classe </w:t>
      </w:r>
      <w:r w:rsidR="00AC136E" w:rsidRPr="00955F65">
        <w:rPr>
          <w:i/>
          <w:iCs/>
        </w:rPr>
        <w:t>sidenav.tsx</w:t>
      </w:r>
      <w:r>
        <w:t xml:space="preserve"> são definidos os </w:t>
      </w:r>
      <w:r w:rsidRPr="00955F65">
        <w:rPr>
          <w:i/>
          <w:iCs/>
        </w:rPr>
        <w:t>links</w:t>
      </w:r>
      <w:r>
        <w:t xml:space="preserve"> de acesso quando se clica nos botões que aparecem acima.</w:t>
      </w:r>
      <w:r w:rsidR="00AC136E">
        <w:t xml:space="preserve"> O home corresponde ao dashboard que se encontra no </w:t>
      </w:r>
      <w:r w:rsidR="00993511">
        <w:t xml:space="preserve">caminho </w:t>
      </w:r>
      <w:r w:rsidR="00993511" w:rsidRPr="00955F65">
        <w:rPr>
          <w:i/>
          <w:iCs/>
        </w:rPr>
        <w:t>‘/dashboard’</w:t>
      </w:r>
      <w:r w:rsidR="00993511">
        <w:t xml:space="preserve"> e </w:t>
      </w:r>
      <w:r w:rsidR="00092624">
        <w:t xml:space="preserve">os appointments à lista de reuniões que se encontra no caminho </w:t>
      </w:r>
      <w:r w:rsidR="00092624" w:rsidRPr="00955F65">
        <w:rPr>
          <w:i/>
          <w:iCs/>
        </w:rPr>
        <w:t>‘/dashboard/appointments’</w:t>
      </w:r>
      <w:r w:rsidR="00092624">
        <w:t>.</w:t>
      </w:r>
    </w:p>
    <w:p w14:paraId="61BF3DE3" w14:textId="0F89938A" w:rsidR="000033AA" w:rsidRDefault="000033AA" w:rsidP="004C4D9D">
      <w:pPr>
        <w:ind w:firstLine="567"/>
      </w:pPr>
    </w:p>
    <w:p w14:paraId="7FC7B39D" w14:textId="7323AEBD" w:rsidR="00494A77" w:rsidRDefault="00494A77" w:rsidP="004C4D9D">
      <w:pPr>
        <w:ind w:firstLine="567"/>
      </w:pPr>
    </w:p>
    <w:p w14:paraId="33F884AA" w14:textId="360651BB" w:rsidR="00494A77" w:rsidRDefault="00494A77" w:rsidP="004C4D9D">
      <w:pPr>
        <w:ind w:firstLine="567"/>
      </w:pPr>
    </w:p>
    <w:p w14:paraId="38E92738" w14:textId="19C9AFE1" w:rsidR="00256366" w:rsidRDefault="00256366" w:rsidP="00554805"/>
    <w:p w14:paraId="006FDA45" w14:textId="4C014104" w:rsidR="006E4381" w:rsidRDefault="006E4381" w:rsidP="00554805"/>
    <w:p w14:paraId="2A48A556" w14:textId="5F9EC8BD" w:rsidR="00180773" w:rsidRDefault="00180773" w:rsidP="00554805"/>
    <w:p w14:paraId="1969DB60" w14:textId="77777777" w:rsidR="00180773" w:rsidRDefault="00180773" w:rsidP="00554805"/>
    <w:p w14:paraId="49CCEE21" w14:textId="122B0A51" w:rsidR="00180773" w:rsidRDefault="00180773" w:rsidP="00554805"/>
    <w:p w14:paraId="3BFCC1F9" w14:textId="77777777" w:rsidR="00180773" w:rsidRDefault="00180773" w:rsidP="00554805"/>
    <w:p w14:paraId="274FB21F" w14:textId="77777777" w:rsidR="00180773" w:rsidRDefault="00180773" w:rsidP="00554805"/>
    <w:p w14:paraId="0B5C5DFC" w14:textId="77777777" w:rsidR="00180773" w:rsidRDefault="00180773" w:rsidP="00554805"/>
    <w:p w14:paraId="35ADD566" w14:textId="77777777" w:rsidR="00180773" w:rsidRDefault="00180773" w:rsidP="00554805"/>
    <w:p w14:paraId="21D2FE6A" w14:textId="77777777" w:rsidR="00180773" w:rsidRDefault="00180773" w:rsidP="00554805"/>
    <w:p w14:paraId="2E67B5DD" w14:textId="5FE1CF5E" w:rsidR="00180773" w:rsidRDefault="00ED1E3B" w:rsidP="00554805">
      <w:r w:rsidRPr="00ED1E3B">
        <w:rPr>
          <w:noProof/>
        </w:rPr>
        <w:lastRenderedPageBreak/>
        <w:drawing>
          <wp:anchor distT="0" distB="0" distL="114300" distR="114300" simplePos="0" relativeHeight="252313601" behindDoc="0" locked="0" layoutInCell="1" allowOverlap="1" wp14:anchorId="74DD4155" wp14:editId="3DB6A152">
            <wp:simplePos x="0" y="0"/>
            <wp:positionH relativeFrom="margin">
              <wp:align>left</wp:align>
            </wp:positionH>
            <wp:positionV relativeFrom="paragraph">
              <wp:posOffset>0</wp:posOffset>
            </wp:positionV>
            <wp:extent cx="3972479" cy="4553585"/>
            <wp:effectExtent l="0" t="0" r="9525" b="0"/>
            <wp:wrapSquare wrapText="bothSides"/>
            <wp:docPr id="815305755"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05755" name="Imagem 1" descr="Uma imagem com texto, captura de ecrã, Tipo de letra, número&#10;&#10;Descrição gerada automaticamente"/>
                    <pic:cNvPicPr/>
                  </pic:nvPicPr>
                  <pic:blipFill>
                    <a:blip r:embed="rId94"/>
                    <a:stretch>
                      <a:fillRect/>
                    </a:stretch>
                  </pic:blipFill>
                  <pic:spPr>
                    <a:xfrm>
                      <a:off x="0" y="0"/>
                      <a:ext cx="3972479" cy="4553585"/>
                    </a:xfrm>
                    <a:prstGeom prst="rect">
                      <a:avLst/>
                    </a:prstGeom>
                  </pic:spPr>
                </pic:pic>
              </a:graphicData>
            </a:graphic>
          </wp:anchor>
        </w:drawing>
      </w:r>
    </w:p>
    <w:p w14:paraId="5C471991" w14:textId="77777777" w:rsidR="00ED1E3B" w:rsidRDefault="00ED1E3B" w:rsidP="00554805"/>
    <w:p w14:paraId="1492E069" w14:textId="77777777" w:rsidR="00ED1E3B" w:rsidRDefault="00ED1E3B" w:rsidP="00554805"/>
    <w:p w14:paraId="6442F152" w14:textId="77777777" w:rsidR="00ED1E3B" w:rsidRDefault="00ED1E3B" w:rsidP="00554805"/>
    <w:p w14:paraId="226ABCDC" w14:textId="77777777" w:rsidR="00ED1E3B" w:rsidRDefault="00ED1E3B" w:rsidP="00554805"/>
    <w:p w14:paraId="5C0D2EED" w14:textId="77777777" w:rsidR="00ED1E3B" w:rsidRDefault="00ED1E3B" w:rsidP="00554805"/>
    <w:p w14:paraId="01467D2B" w14:textId="77777777" w:rsidR="00ED1E3B" w:rsidRDefault="00ED1E3B" w:rsidP="00554805"/>
    <w:p w14:paraId="1571FA46" w14:textId="77777777" w:rsidR="00ED1E3B" w:rsidRDefault="00ED1E3B" w:rsidP="00554805"/>
    <w:p w14:paraId="68457F69" w14:textId="77777777" w:rsidR="00ED1E3B" w:rsidRDefault="00ED1E3B" w:rsidP="00554805"/>
    <w:p w14:paraId="228D5BA2" w14:textId="77777777" w:rsidR="00ED1E3B" w:rsidRDefault="00ED1E3B" w:rsidP="00554805"/>
    <w:p w14:paraId="58FD5419" w14:textId="77777777" w:rsidR="00ED1E3B" w:rsidRDefault="00ED1E3B" w:rsidP="00554805"/>
    <w:p w14:paraId="798CD193" w14:textId="77777777" w:rsidR="00ED1E3B" w:rsidRDefault="00ED1E3B" w:rsidP="00554805"/>
    <w:p w14:paraId="7DC1FBB1" w14:textId="77777777" w:rsidR="00ED1E3B" w:rsidRDefault="00ED1E3B" w:rsidP="00554805"/>
    <w:p w14:paraId="52B70011" w14:textId="77777777" w:rsidR="00180773" w:rsidRDefault="00180773" w:rsidP="00554805"/>
    <w:p w14:paraId="39C585B8" w14:textId="751B6E4E" w:rsidR="00180773" w:rsidRDefault="00ED1E3B" w:rsidP="00554805">
      <w:r>
        <w:rPr>
          <w:noProof/>
        </w:rPr>
        <mc:AlternateContent>
          <mc:Choice Requires="wps">
            <w:drawing>
              <wp:anchor distT="0" distB="0" distL="114300" distR="114300" simplePos="0" relativeHeight="251806721" behindDoc="0" locked="0" layoutInCell="1" allowOverlap="1" wp14:anchorId="03C0F1AA" wp14:editId="3863AE2F">
                <wp:simplePos x="0" y="0"/>
                <wp:positionH relativeFrom="margin">
                  <wp:align>left</wp:align>
                </wp:positionH>
                <wp:positionV relativeFrom="paragraph">
                  <wp:posOffset>74930</wp:posOffset>
                </wp:positionV>
                <wp:extent cx="4000500" cy="635"/>
                <wp:effectExtent l="0" t="0" r="0" b="0"/>
                <wp:wrapSquare wrapText="bothSides"/>
                <wp:docPr id="1692374507" name="Caixa de texto 1"/>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01F18D31" w14:textId="46BF0FDE" w:rsidR="00562BC8" w:rsidRPr="00EC0862" w:rsidRDefault="00562BC8" w:rsidP="00562BC8">
                            <w:pPr>
                              <w:pStyle w:val="Legenda"/>
                              <w:rPr>
                                <w:rFonts w:cs="Calibri"/>
                              </w:rPr>
                            </w:pPr>
                            <w:bookmarkStart w:id="114" w:name="_Toc176903468"/>
                            <w:r>
                              <w:t xml:space="preserve">Figura </w:t>
                            </w:r>
                            <w:r>
                              <w:fldChar w:fldCharType="begin"/>
                            </w:r>
                            <w:r>
                              <w:instrText xml:space="preserve"> SEQ Figura \* ARABIC </w:instrText>
                            </w:r>
                            <w:r>
                              <w:fldChar w:fldCharType="separate"/>
                            </w:r>
                            <w:r w:rsidR="000D3267">
                              <w:rPr>
                                <w:noProof/>
                              </w:rPr>
                              <w:t>51</w:t>
                            </w:r>
                            <w:r>
                              <w:fldChar w:fldCharType="end"/>
                            </w:r>
                            <w:r>
                              <w:t xml:space="preserve"> - Conteúdo da classe page.tsx</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0F1AA" id="_x0000_s1067" type="#_x0000_t202" style="position:absolute;left:0;text-align:left;margin-left:0;margin-top:5.9pt;width:315pt;height:.05pt;z-index:251806721;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" stroked="f">
                <v:textbox style="mso-fit-shape-to-text:t" inset="0,0,0,0">
                  <w:txbxContent>
                    <w:p w14:paraId="01F18D31" w14:textId="46BF0FDE" w:rsidR="00562BC8" w:rsidRPr="00EC0862" w:rsidRDefault="00562BC8" w:rsidP="00562BC8">
                      <w:pPr>
                        <w:pStyle w:val="Legenda"/>
                        <w:rPr>
                          <w:rFonts w:cs="Calibri"/>
                        </w:rPr>
                      </w:pPr>
                      <w:bookmarkStart w:id="115" w:name="_Toc176903468"/>
                      <w:r>
                        <w:t xml:space="preserve">Figura </w:t>
                      </w:r>
                      <w:r>
                        <w:fldChar w:fldCharType="begin"/>
                      </w:r>
                      <w:r>
                        <w:instrText xml:space="preserve"> SEQ Figura \* ARABIC </w:instrText>
                      </w:r>
                      <w:r>
                        <w:fldChar w:fldCharType="separate"/>
                      </w:r>
                      <w:r w:rsidR="000D3267">
                        <w:rPr>
                          <w:noProof/>
                        </w:rPr>
                        <w:t>51</w:t>
                      </w:r>
                      <w:r>
                        <w:fldChar w:fldCharType="end"/>
                      </w:r>
                      <w:r>
                        <w:t xml:space="preserve"> - Conteúdo da classe page.tsx</w:t>
                      </w:r>
                      <w:bookmarkEnd w:id="115"/>
                    </w:p>
                  </w:txbxContent>
                </v:textbox>
                <w10:wrap type="square" anchorx="margin"/>
              </v:shape>
            </w:pict>
          </mc:Fallback>
        </mc:AlternateContent>
      </w:r>
    </w:p>
    <w:p w14:paraId="4C3FE887" w14:textId="77777777" w:rsidR="00E734C9" w:rsidRDefault="00E734C9" w:rsidP="00554805"/>
    <w:p w14:paraId="49590FC9" w14:textId="1E12A490" w:rsidR="000033AA" w:rsidRDefault="005E760C" w:rsidP="00617DEB">
      <w:pPr>
        <w:ind w:firstLine="567"/>
      </w:pPr>
      <w:r>
        <w:t xml:space="preserve">Na </w:t>
      </w:r>
      <w:r w:rsidRPr="00492F5E">
        <w:rPr>
          <w:i/>
          <w:iCs/>
        </w:rPr>
        <w:t>page.tsx</w:t>
      </w:r>
      <w:r>
        <w:t xml:space="preserve"> trata-se da página que exibe informação sobre as salas</w:t>
      </w:r>
      <w:r w:rsidR="007F54D4">
        <w:t xml:space="preserve">. No primeiro import </w:t>
      </w:r>
      <w:r w:rsidR="00F87B11">
        <w:t>vai-se buscar a função responsável por tratar sobre os dados sobre as salas. No segundo define-se a tabela sobre as salas e no último define-se um título</w:t>
      </w:r>
      <w:r w:rsidR="003668F3">
        <w:t xml:space="preserve"> através dos metadados. </w:t>
      </w:r>
    </w:p>
    <w:p w14:paraId="6A176CDF" w14:textId="514A8701" w:rsidR="00A8115E" w:rsidRDefault="00A8115E" w:rsidP="00617DEB">
      <w:pPr>
        <w:ind w:firstLine="567"/>
      </w:pPr>
      <w:r>
        <w:t>Na primeira constante define-se o título da página para se informar o ut</w:t>
      </w:r>
      <w:r w:rsidR="00631429">
        <w:t>ilizador sobre o facto de estar em uma página que contém informação sobre as salas.</w:t>
      </w:r>
    </w:p>
    <w:p w14:paraId="34BEAAC1" w14:textId="7343AE92" w:rsidR="006630B8" w:rsidRDefault="006630B8" w:rsidP="00617DEB">
      <w:pPr>
        <w:ind w:firstLine="567"/>
      </w:pPr>
      <w:r>
        <w:t xml:space="preserve">A função é assíncrona porque necessita de aguardar pela informação proveniente da função </w:t>
      </w:r>
      <w:r w:rsidR="00E734C9" w:rsidRPr="00492F5E">
        <w:rPr>
          <w:i/>
          <w:iCs/>
        </w:rPr>
        <w:t>fetchFilteredRooms</w:t>
      </w:r>
      <w:r w:rsidR="00E734C9">
        <w:t xml:space="preserve"> </w:t>
      </w:r>
      <w:r>
        <w:t>que trata</w:t>
      </w:r>
      <w:r w:rsidR="00E734C9">
        <w:t xml:space="preserve"> de devolver informação sobre as salas e filtragem das mesmas segundo alguns critérios.</w:t>
      </w:r>
      <w:r>
        <w:t xml:space="preserve"> </w:t>
      </w:r>
      <w:r w:rsidR="00C61395">
        <w:t xml:space="preserve">O </w:t>
      </w:r>
      <w:r w:rsidR="00C61395" w:rsidRPr="00492F5E">
        <w:rPr>
          <w:i/>
          <w:iCs/>
        </w:rPr>
        <w:t>searchParams</w:t>
      </w:r>
      <w:r w:rsidR="00C61395">
        <w:t xml:space="preserve"> é passado por parâmetro</w:t>
      </w:r>
      <w:r w:rsidR="00167470">
        <w:t xml:space="preserve"> </w:t>
      </w:r>
      <w:r w:rsidR="00037304">
        <w:t>e contém</w:t>
      </w:r>
      <w:r w:rsidR="002A77C9">
        <w:t xml:space="preserve"> parâmetros</w:t>
      </w:r>
      <w:r w:rsidR="00037304">
        <w:t xml:space="preserve"> opcionais</w:t>
      </w:r>
      <w:r w:rsidR="002A77C9">
        <w:t xml:space="preserve"> de consulta </w:t>
      </w:r>
      <w:r w:rsidR="00167470">
        <w:t xml:space="preserve">passados na URL. </w:t>
      </w:r>
      <w:r w:rsidR="00037304">
        <w:t xml:space="preserve">A </w:t>
      </w:r>
      <w:r w:rsidR="00037304" w:rsidRPr="00492F5E">
        <w:rPr>
          <w:i/>
          <w:iCs/>
        </w:rPr>
        <w:t>query</w:t>
      </w:r>
      <w:r w:rsidR="00037304">
        <w:t xml:space="preserve"> é a string que será inserida na barra de pesquisa para filtrar </w:t>
      </w:r>
      <w:r w:rsidR="000626FD">
        <w:t>as salas com base em determinados critérios.</w:t>
      </w:r>
      <w:r w:rsidR="00244F0A">
        <w:t xml:space="preserve"> Se a mesma não existir ele atribui uma string vazia.</w:t>
      </w:r>
    </w:p>
    <w:p w14:paraId="112C9E20" w14:textId="69F4F6F5" w:rsidR="00F35A6A" w:rsidRDefault="008E7A35" w:rsidP="00214E27">
      <w:pPr>
        <w:ind w:firstLine="567"/>
      </w:pPr>
      <w:r>
        <w:rPr>
          <w:noProof/>
        </w:rPr>
        <w:lastRenderedPageBreak/>
        <mc:AlternateContent>
          <mc:Choice Requires="wps">
            <w:drawing>
              <wp:anchor distT="0" distB="0" distL="114300" distR="114300" simplePos="0" relativeHeight="251816961" behindDoc="0" locked="0" layoutInCell="1" allowOverlap="1" wp14:anchorId="1E4948B6" wp14:editId="75B30552">
                <wp:simplePos x="0" y="0"/>
                <wp:positionH relativeFrom="margin">
                  <wp:align>right</wp:align>
                </wp:positionH>
                <wp:positionV relativeFrom="paragraph">
                  <wp:posOffset>3466465</wp:posOffset>
                </wp:positionV>
                <wp:extent cx="5278120" cy="635"/>
                <wp:effectExtent l="0" t="0" r="0" b="0"/>
                <wp:wrapSquare wrapText="bothSides"/>
                <wp:docPr id="146641503"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2113B6D3" w14:textId="6144A2BF" w:rsidR="00F61192" w:rsidRPr="008B69C8" w:rsidRDefault="00F61192" w:rsidP="00F61192">
                            <w:pPr>
                              <w:pStyle w:val="Legenda"/>
                              <w:rPr>
                                <w:rFonts w:cs="Calibri"/>
                              </w:rPr>
                            </w:pPr>
                            <w:bookmarkStart w:id="116" w:name="_Toc176903469"/>
                            <w:r>
                              <w:t xml:space="preserve">Figura </w:t>
                            </w:r>
                            <w:r>
                              <w:fldChar w:fldCharType="begin"/>
                            </w:r>
                            <w:r>
                              <w:instrText xml:space="preserve"> SEQ Figura \* ARABIC </w:instrText>
                            </w:r>
                            <w:r>
                              <w:fldChar w:fldCharType="separate"/>
                            </w:r>
                            <w:r w:rsidR="000D3267">
                              <w:rPr>
                                <w:noProof/>
                              </w:rPr>
                              <w:t>52</w:t>
                            </w:r>
                            <w:r>
                              <w:fldChar w:fldCharType="end"/>
                            </w:r>
                            <w:r>
                              <w:t xml:space="preserve"> - </w:t>
                            </w:r>
                            <w:r w:rsidR="008E7A35">
                              <w:t>Tabela de salas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948B6" id="_x0000_s1068" type="#_x0000_t202" style="position:absolute;left:0;text-align:left;margin-left:364.4pt;margin-top:272.95pt;width:415.6pt;height:.05pt;z-index:251816961;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zohGwIAAEAEAAAOAAAAZHJzL2Uyb0RvYy54bWysU8Fu2zAMvQ/YPwi6L06yt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" stroked="f">
                <v:textbox style="mso-fit-shape-to-text:t" inset="0,0,0,0">
                  <w:txbxContent>
                    <w:p w14:paraId="2113B6D3" w14:textId="6144A2BF" w:rsidR="00F61192" w:rsidRPr="008B69C8" w:rsidRDefault="00F61192" w:rsidP="00F61192">
                      <w:pPr>
                        <w:pStyle w:val="Legenda"/>
                        <w:rPr>
                          <w:rFonts w:cs="Calibri"/>
                        </w:rPr>
                      </w:pPr>
                      <w:bookmarkStart w:id="117" w:name="_Toc176903469"/>
                      <w:r>
                        <w:t xml:space="preserve">Figura </w:t>
                      </w:r>
                      <w:r>
                        <w:fldChar w:fldCharType="begin"/>
                      </w:r>
                      <w:r>
                        <w:instrText xml:space="preserve"> SEQ Figura \* ARABIC </w:instrText>
                      </w:r>
                      <w:r>
                        <w:fldChar w:fldCharType="separate"/>
                      </w:r>
                      <w:r w:rsidR="000D3267">
                        <w:rPr>
                          <w:noProof/>
                        </w:rPr>
                        <w:t>52</w:t>
                      </w:r>
                      <w:r>
                        <w:fldChar w:fldCharType="end"/>
                      </w:r>
                      <w:r>
                        <w:t xml:space="preserve"> - </w:t>
                      </w:r>
                      <w:r w:rsidR="008E7A35">
                        <w:t>Tabela de salas</w:t>
                      </w:r>
                      <w:bookmarkEnd w:id="117"/>
                    </w:p>
                  </w:txbxContent>
                </v:textbox>
                <w10:wrap type="square" anchorx="margin"/>
              </v:shape>
            </w:pict>
          </mc:Fallback>
        </mc:AlternateContent>
      </w:r>
      <w:r>
        <w:rPr>
          <w:noProof/>
        </w:rPr>
        <mc:AlternateContent>
          <mc:Choice Requires="wps">
            <w:drawing>
              <wp:anchor distT="0" distB="0" distL="114300" distR="114300" simplePos="0" relativeHeight="251821057" behindDoc="0" locked="0" layoutInCell="1" allowOverlap="1" wp14:anchorId="0EF79C4F" wp14:editId="0E94F776">
                <wp:simplePos x="0" y="0"/>
                <wp:positionH relativeFrom="margin">
                  <wp:posOffset>19050</wp:posOffset>
                </wp:positionH>
                <wp:positionV relativeFrom="paragraph">
                  <wp:posOffset>4344035</wp:posOffset>
                </wp:positionV>
                <wp:extent cx="5278120" cy="635"/>
                <wp:effectExtent l="0" t="0" r="0" b="0"/>
                <wp:wrapSquare wrapText="bothSides"/>
                <wp:docPr id="691529163"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2FAED452" w14:textId="21C55ABD" w:rsidR="005D4F85" w:rsidRPr="00495EEF" w:rsidRDefault="005D4F85" w:rsidP="005D4F85">
                            <w:pPr>
                              <w:pStyle w:val="Legenda"/>
                              <w:rPr>
                                <w:rFonts w:cs="Calibri"/>
                              </w:rPr>
                            </w:pPr>
                            <w:bookmarkStart w:id="118" w:name="_Toc176903470"/>
                            <w:r>
                              <w:t xml:space="preserve">Figura </w:t>
                            </w:r>
                            <w:r>
                              <w:fldChar w:fldCharType="begin"/>
                            </w:r>
                            <w:r>
                              <w:instrText xml:space="preserve"> SEQ Figura \* ARABIC </w:instrText>
                            </w:r>
                            <w:r>
                              <w:fldChar w:fldCharType="separate"/>
                            </w:r>
                            <w:r w:rsidR="000D3267">
                              <w:rPr>
                                <w:noProof/>
                              </w:rPr>
                              <w:t>53</w:t>
                            </w:r>
                            <w:r>
                              <w:fldChar w:fldCharType="end"/>
                            </w:r>
                            <w:r w:rsidR="00EB214B">
                              <w:t xml:space="preserve"> </w:t>
                            </w:r>
                            <w:r>
                              <w:t>- Reunião da sala que se encontra ocupada</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79C4F" id="_x0000_s1069" type="#_x0000_t202" style="position:absolute;left:0;text-align:left;margin-left:1.5pt;margin-top:342.05pt;width:415.6pt;height:.05pt;z-index:251821057;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B4EGwIAAEA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" stroked="f">
                <v:textbox style="mso-fit-shape-to-text:t" inset="0,0,0,0">
                  <w:txbxContent>
                    <w:p w14:paraId="2FAED452" w14:textId="21C55ABD" w:rsidR="005D4F85" w:rsidRPr="00495EEF" w:rsidRDefault="005D4F85" w:rsidP="005D4F85">
                      <w:pPr>
                        <w:pStyle w:val="Legenda"/>
                        <w:rPr>
                          <w:rFonts w:cs="Calibri"/>
                        </w:rPr>
                      </w:pPr>
                      <w:bookmarkStart w:id="119" w:name="_Toc176903470"/>
                      <w:r>
                        <w:t xml:space="preserve">Figura </w:t>
                      </w:r>
                      <w:r>
                        <w:fldChar w:fldCharType="begin"/>
                      </w:r>
                      <w:r>
                        <w:instrText xml:space="preserve"> SEQ Figura \* ARABIC </w:instrText>
                      </w:r>
                      <w:r>
                        <w:fldChar w:fldCharType="separate"/>
                      </w:r>
                      <w:r w:rsidR="000D3267">
                        <w:rPr>
                          <w:noProof/>
                        </w:rPr>
                        <w:t>53</w:t>
                      </w:r>
                      <w:r>
                        <w:fldChar w:fldCharType="end"/>
                      </w:r>
                      <w:r w:rsidR="00EB214B">
                        <w:t xml:space="preserve"> </w:t>
                      </w:r>
                      <w:r>
                        <w:t>- Reunião da sala que se encontra ocupada</w:t>
                      </w:r>
                      <w:bookmarkEnd w:id="119"/>
                    </w:p>
                  </w:txbxContent>
                </v:textbox>
                <w10:wrap type="square" anchorx="margin"/>
              </v:shape>
            </w:pict>
          </mc:Fallback>
        </mc:AlternateContent>
      </w:r>
      <w:r w:rsidR="00D82BEA" w:rsidRPr="00F61192">
        <w:rPr>
          <w:noProof/>
        </w:rPr>
        <w:drawing>
          <wp:anchor distT="0" distB="0" distL="114300" distR="114300" simplePos="0" relativeHeight="251814913" behindDoc="0" locked="0" layoutInCell="1" allowOverlap="1" wp14:anchorId="7CDFE486" wp14:editId="4AA04373">
            <wp:simplePos x="0" y="0"/>
            <wp:positionH relativeFrom="margin">
              <wp:align>right</wp:align>
            </wp:positionH>
            <wp:positionV relativeFrom="paragraph">
              <wp:posOffset>520700</wp:posOffset>
            </wp:positionV>
            <wp:extent cx="5278120" cy="2759710"/>
            <wp:effectExtent l="0" t="0" r="0" b="2540"/>
            <wp:wrapSquare wrapText="bothSides"/>
            <wp:docPr id="918582017" name="Imagem 1" descr="Uma imagem com texto, captura de ecrã, númer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82017" name="Imagem 1" descr="Uma imagem com texto, captura de ecrã, número, software&#10;&#10;Descrição gerada automaticamente"/>
                    <pic:cNvPicPr/>
                  </pic:nvPicPr>
                  <pic:blipFill>
                    <a:blip r:embed="rId95"/>
                    <a:stretch>
                      <a:fillRect/>
                    </a:stretch>
                  </pic:blipFill>
                  <pic:spPr>
                    <a:xfrm>
                      <a:off x="0" y="0"/>
                      <a:ext cx="5278120" cy="2759710"/>
                    </a:xfrm>
                    <a:prstGeom prst="rect">
                      <a:avLst/>
                    </a:prstGeom>
                  </pic:spPr>
                </pic:pic>
              </a:graphicData>
            </a:graphic>
          </wp:anchor>
        </w:drawing>
      </w:r>
      <w:r w:rsidR="00D82BEA" w:rsidRPr="005D4F85">
        <w:rPr>
          <w:noProof/>
        </w:rPr>
        <w:drawing>
          <wp:anchor distT="0" distB="0" distL="114300" distR="114300" simplePos="0" relativeHeight="251819009" behindDoc="0" locked="0" layoutInCell="1" allowOverlap="1" wp14:anchorId="5B0AF8A0" wp14:editId="76DAE2A6">
            <wp:simplePos x="0" y="0"/>
            <wp:positionH relativeFrom="margin">
              <wp:align>right</wp:align>
            </wp:positionH>
            <wp:positionV relativeFrom="paragraph">
              <wp:posOffset>3940175</wp:posOffset>
            </wp:positionV>
            <wp:extent cx="5278120" cy="224155"/>
            <wp:effectExtent l="0" t="0" r="0" b="4445"/>
            <wp:wrapSquare wrapText="bothSides"/>
            <wp:docPr id="11554842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84236" name=""/>
                    <pic:cNvPicPr/>
                  </pic:nvPicPr>
                  <pic:blipFill>
                    <a:blip r:embed="rId96"/>
                    <a:stretch>
                      <a:fillRect/>
                    </a:stretch>
                  </pic:blipFill>
                  <pic:spPr>
                    <a:xfrm>
                      <a:off x="0" y="0"/>
                      <a:ext cx="5278120" cy="224155"/>
                    </a:xfrm>
                    <a:prstGeom prst="rect">
                      <a:avLst/>
                    </a:prstGeom>
                  </pic:spPr>
                </pic:pic>
              </a:graphicData>
            </a:graphic>
          </wp:anchor>
        </w:drawing>
      </w:r>
      <w:r w:rsidR="001A2E3B">
        <w:t xml:space="preserve">O retorno da função é um JSX que contém </w:t>
      </w:r>
      <w:r w:rsidR="000349BD">
        <w:t xml:space="preserve">a </w:t>
      </w:r>
      <w:r w:rsidR="000349BD" w:rsidRPr="00492F5E">
        <w:rPr>
          <w:i/>
          <w:iCs/>
        </w:rPr>
        <w:t>RoomsTable</w:t>
      </w:r>
      <w:r w:rsidR="000349BD">
        <w:t xml:space="preserve"> que recebe </w:t>
      </w:r>
      <w:r w:rsidR="000349BD" w:rsidRPr="00492F5E">
        <w:rPr>
          <w:i/>
          <w:iCs/>
        </w:rPr>
        <w:t>‘rooms’</w:t>
      </w:r>
      <w:r w:rsidR="000349BD">
        <w:t xml:space="preserve"> que são as salas como</w:t>
      </w:r>
      <w:r w:rsidR="00DD7C62">
        <w:t xml:space="preserve"> propriedade e passa os dados para uma tabela. </w:t>
      </w:r>
    </w:p>
    <w:p w14:paraId="48143A30" w14:textId="170266A7" w:rsidR="005D4F85" w:rsidRDefault="00EB214B" w:rsidP="00214E27">
      <w:pPr>
        <w:ind w:firstLine="567"/>
      </w:pPr>
      <w:r>
        <w:rPr>
          <w:noProof/>
        </w:rPr>
        <mc:AlternateContent>
          <mc:Choice Requires="wps">
            <w:drawing>
              <wp:anchor distT="0" distB="0" distL="114300" distR="114300" simplePos="0" relativeHeight="251825153" behindDoc="0" locked="0" layoutInCell="1" allowOverlap="1" wp14:anchorId="635BE27C" wp14:editId="52C120EF">
                <wp:simplePos x="0" y="0"/>
                <wp:positionH relativeFrom="margin">
                  <wp:align>right</wp:align>
                </wp:positionH>
                <wp:positionV relativeFrom="paragraph">
                  <wp:posOffset>6360160</wp:posOffset>
                </wp:positionV>
                <wp:extent cx="5278120" cy="635"/>
                <wp:effectExtent l="0" t="0" r="0" b="0"/>
                <wp:wrapSquare wrapText="bothSides"/>
                <wp:docPr id="956712911"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6FC657A7" w14:textId="6121E38C" w:rsidR="00562F32" w:rsidRPr="00AC2C92" w:rsidRDefault="00562F32" w:rsidP="00562F32">
                            <w:pPr>
                              <w:pStyle w:val="Legenda"/>
                              <w:rPr>
                                <w:rFonts w:cs="Calibri"/>
                              </w:rPr>
                            </w:pPr>
                            <w:bookmarkStart w:id="120" w:name="_Toc176903471"/>
                            <w:r>
                              <w:t xml:space="preserve">Figura </w:t>
                            </w:r>
                            <w:r>
                              <w:fldChar w:fldCharType="begin"/>
                            </w:r>
                            <w:r>
                              <w:instrText xml:space="preserve"> SEQ Figura \* ARABIC </w:instrText>
                            </w:r>
                            <w:r>
                              <w:fldChar w:fldCharType="separate"/>
                            </w:r>
                            <w:r w:rsidR="000D3267">
                              <w:rPr>
                                <w:noProof/>
                              </w:rPr>
                              <w:t>54</w:t>
                            </w:r>
                            <w:r>
                              <w:fldChar w:fldCharType="end"/>
                            </w:r>
                            <w:r>
                              <w:t xml:space="preserve"> - Filtragem de salas na barra de pesquisa</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BE27C" id="_x0000_s1070" type="#_x0000_t202" style="position:absolute;left:0;text-align:left;margin-left:364.4pt;margin-top:500.8pt;width:415.6pt;height:.05pt;z-index:251825153;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H/GwIAAEAEAAAOAAAAZHJzL2Uyb0RvYy54bWysU8Fu2zAMvQ/YPwi6L06yti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" stroked="f">
                <v:textbox style="mso-fit-shape-to-text:t" inset="0,0,0,0">
                  <w:txbxContent>
                    <w:p w14:paraId="6FC657A7" w14:textId="6121E38C" w:rsidR="00562F32" w:rsidRPr="00AC2C92" w:rsidRDefault="00562F32" w:rsidP="00562F32">
                      <w:pPr>
                        <w:pStyle w:val="Legenda"/>
                        <w:rPr>
                          <w:rFonts w:cs="Calibri"/>
                        </w:rPr>
                      </w:pPr>
                      <w:bookmarkStart w:id="121" w:name="_Toc176903471"/>
                      <w:r>
                        <w:t xml:space="preserve">Figura </w:t>
                      </w:r>
                      <w:r>
                        <w:fldChar w:fldCharType="begin"/>
                      </w:r>
                      <w:r>
                        <w:instrText xml:space="preserve"> SEQ Figura \* ARABIC </w:instrText>
                      </w:r>
                      <w:r>
                        <w:fldChar w:fldCharType="separate"/>
                      </w:r>
                      <w:r w:rsidR="000D3267">
                        <w:rPr>
                          <w:noProof/>
                        </w:rPr>
                        <w:t>54</w:t>
                      </w:r>
                      <w:r>
                        <w:fldChar w:fldCharType="end"/>
                      </w:r>
                      <w:r>
                        <w:t xml:space="preserve"> - Filtragem de salas na barra de pesquisa</w:t>
                      </w:r>
                      <w:bookmarkEnd w:id="121"/>
                    </w:p>
                  </w:txbxContent>
                </v:textbox>
                <w10:wrap type="square" anchorx="margin"/>
              </v:shape>
            </w:pict>
          </mc:Fallback>
        </mc:AlternateContent>
      </w:r>
      <w:r w:rsidRPr="00B10EE9">
        <w:rPr>
          <w:noProof/>
        </w:rPr>
        <w:drawing>
          <wp:anchor distT="0" distB="0" distL="114300" distR="114300" simplePos="0" relativeHeight="251827201" behindDoc="0" locked="0" layoutInCell="1" allowOverlap="1" wp14:anchorId="1EB79C6F" wp14:editId="657D4917">
            <wp:simplePos x="0" y="0"/>
            <wp:positionH relativeFrom="margin">
              <wp:align>right</wp:align>
            </wp:positionH>
            <wp:positionV relativeFrom="paragraph">
              <wp:posOffset>5053965</wp:posOffset>
            </wp:positionV>
            <wp:extent cx="5278120" cy="1244600"/>
            <wp:effectExtent l="0" t="0" r="0" b="0"/>
            <wp:wrapSquare wrapText="bothSides"/>
            <wp:docPr id="1147494279" name="Imagem 1" descr="Uma imagem com captura de ecrã, texto,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94279" name="Imagem 1" descr="Uma imagem com captura de ecrã, texto, software, Software de multimédia&#10;&#10;Descrição gerada automaticamente"/>
                    <pic:cNvPicPr/>
                  </pic:nvPicPr>
                  <pic:blipFill>
                    <a:blip r:embed="rId97"/>
                    <a:stretch>
                      <a:fillRect/>
                    </a:stretch>
                  </pic:blipFill>
                  <pic:spPr>
                    <a:xfrm>
                      <a:off x="0" y="0"/>
                      <a:ext cx="5278120" cy="1244600"/>
                    </a:xfrm>
                    <a:prstGeom prst="rect">
                      <a:avLst/>
                    </a:prstGeom>
                  </pic:spPr>
                </pic:pic>
              </a:graphicData>
            </a:graphic>
          </wp:anchor>
        </w:drawing>
      </w:r>
      <w:r w:rsidR="00F61192">
        <w:t xml:space="preserve">A tabela de salas devolve informações em várias colunas tais como </w:t>
      </w:r>
      <w:r w:rsidR="00D12DC0">
        <w:t>o nome, alias, email, o número de reuniões agendadas na sala e o estado atual da sala. Neste caso a primeira sala encontra-se ocupada</w:t>
      </w:r>
      <w:r w:rsidR="00C70063">
        <w:t xml:space="preserve"> e as outras estão livres. </w:t>
      </w:r>
    </w:p>
    <w:p w14:paraId="376CBF5B" w14:textId="6C55DB75" w:rsidR="004277F5" w:rsidRDefault="00B41615" w:rsidP="00D82BEA">
      <w:pPr>
        <w:ind w:firstLine="567"/>
      </w:pPr>
      <w:r>
        <w:t xml:space="preserve">A sala pode ser filtrada de acordo o seu nome, alias ou email. </w:t>
      </w:r>
      <w:r w:rsidR="00562F32">
        <w:t xml:space="preserve">Para isso, temos de inserir uma </w:t>
      </w:r>
      <w:r w:rsidR="00562F32" w:rsidRPr="00492F5E">
        <w:rPr>
          <w:i/>
          <w:iCs/>
        </w:rPr>
        <w:t xml:space="preserve">string </w:t>
      </w:r>
      <w:r w:rsidR="00562F32">
        <w:t>na barra de pesquisa que neste caso devolveu a sala ocupada.</w:t>
      </w:r>
      <w:r w:rsidR="00B10EE9">
        <w:t xml:space="preserve"> A </w:t>
      </w:r>
      <w:r w:rsidR="00B10EE9" w:rsidRPr="00492F5E">
        <w:rPr>
          <w:i/>
          <w:iCs/>
        </w:rPr>
        <w:t>query</w:t>
      </w:r>
      <w:r w:rsidR="00B10EE9">
        <w:t xml:space="preserve"> inserida na barra de pesquisa aprece no URL da página. Normalmente</w:t>
      </w:r>
      <w:r w:rsidR="008167FB">
        <w:t xml:space="preserve"> a barra de pesquisa aparece vazia por causa d</w:t>
      </w:r>
      <w:r w:rsidR="00617DEB">
        <w:t xml:space="preserve">a </w:t>
      </w:r>
      <w:r w:rsidR="00617DEB" w:rsidRPr="00492F5E">
        <w:rPr>
          <w:i/>
          <w:iCs/>
        </w:rPr>
        <w:t>query</w:t>
      </w:r>
      <w:r w:rsidR="00617DEB">
        <w:t xml:space="preserve"> ser opcional</w:t>
      </w:r>
      <w:r w:rsidR="008167FB">
        <w:t>.</w:t>
      </w:r>
    </w:p>
    <w:p w14:paraId="77F9523E" w14:textId="1C8B17CA" w:rsidR="004277F5" w:rsidRDefault="00057644" w:rsidP="00617DEB">
      <w:pPr>
        <w:ind w:firstLine="567"/>
      </w:pPr>
      <w:r w:rsidRPr="00057644">
        <w:rPr>
          <w:noProof/>
        </w:rPr>
        <w:lastRenderedPageBreak/>
        <w:drawing>
          <wp:anchor distT="0" distB="0" distL="114300" distR="114300" simplePos="0" relativeHeight="252311553" behindDoc="0" locked="0" layoutInCell="1" allowOverlap="1" wp14:anchorId="005B5F92" wp14:editId="798815C3">
            <wp:simplePos x="0" y="0"/>
            <wp:positionH relativeFrom="margin">
              <wp:align>left</wp:align>
            </wp:positionH>
            <wp:positionV relativeFrom="paragraph">
              <wp:posOffset>85090</wp:posOffset>
            </wp:positionV>
            <wp:extent cx="2286319" cy="990738"/>
            <wp:effectExtent l="0" t="0" r="0" b="0"/>
            <wp:wrapSquare wrapText="bothSides"/>
            <wp:docPr id="1242678300" name="Imagem 1" descr="Uma imagem com texto, Tipo de letra, captura de ecrã,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78300" name="Imagem 1" descr="Uma imagem com texto, Tipo de letra, captura de ecrã, branco&#10;&#10;Descrição gerada automaticamente"/>
                    <pic:cNvPicPr/>
                  </pic:nvPicPr>
                  <pic:blipFill>
                    <a:blip r:embed="rId98"/>
                    <a:stretch>
                      <a:fillRect/>
                    </a:stretch>
                  </pic:blipFill>
                  <pic:spPr>
                    <a:xfrm>
                      <a:off x="0" y="0"/>
                      <a:ext cx="2286319" cy="990738"/>
                    </a:xfrm>
                    <a:prstGeom prst="rect">
                      <a:avLst/>
                    </a:prstGeom>
                  </pic:spPr>
                </pic:pic>
              </a:graphicData>
            </a:graphic>
          </wp:anchor>
        </w:drawing>
      </w:r>
      <w:r w:rsidRPr="00057644">
        <w:rPr>
          <w:noProof/>
        </w:rPr>
        <w:t xml:space="preserve"> </w:t>
      </w:r>
    </w:p>
    <w:p w14:paraId="69C47A92" w14:textId="78265373" w:rsidR="004277F5" w:rsidRDefault="004277F5" w:rsidP="00617DEB">
      <w:pPr>
        <w:ind w:firstLine="567"/>
      </w:pPr>
    </w:p>
    <w:p w14:paraId="2D1CD81B" w14:textId="77777777" w:rsidR="004277F5" w:rsidRDefault="004277F5" w:rsidP="00554805"/>
    <w:p w14:paraId="4CA1B1CF" w14:textId="1F1C5775" w:rsidR="004277F5" w:rsidRDefault="00057644" w:rsidP="00554805">
      <w:r>
        <w:rPr>
          <w:noProof/>
        </w:rPr>
        <mc:AlternateContent>
          <mc:Choice Requires="wps">
            <w:drawing>
              <wp:anchor distT="0" distB="0" distL="114300" distR="114300" simplePos="0" relativeHeight="251837441" behindDoc="0" locked="0" layoutInCell="1" allowOverlap="1" wp14:anchorId="43CD5238" wp14:editId="1D53EA63">
                <wp:simplePos x="0" y="0"/>
                <wp:positionH relativeFrom="margin">
                  <wp:align>left</wp:align>
                </wp:positionH>
                <wp:positionV relativeFrom="paragraph">
                  <wp:posOffset>164465</wp:posOffset>
                </wp:positionV>
                <wp:extent cx="2438400" cy="635"/>
                <wp:effectExtent l="0" t="0" r="0" b="0"/>
                <wp:wrapSquare wrapText="bothSides"/>
                <wp:docPr id="455166942" name="Caixa de texto 1"/>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07BA42A9" w14:textId="13077187" w:rsidR="0088179C" w:rsidRPr="00A1061F" w:rsidRDefault="0088179C" w:rsidP="0088179C">
                            <w:pPr>
                              <w:pStyle w:val="Legenda"/>
                              <w:rPr>
                                <w:rFonts w:cs="Calibri"/>
                              </w:rPr>
                            </w:pPr>
                            <w:bookmarkStart w:id="122" w:name="_Toc176903472"/>
                            <w:r>
                              <w:t xml:space="preserve">Figura </w:t>
                            </w:r>
                            <w:r>
                              <w:fldChar w:fldCharType="begin"/>
                            </w:r>
                            <w:r>
                              <w:instrText xml:space="preserve"> SEQ Figura \* ARABIC </w:instrText>
                            </w:r>
                            <w:r>
                              <w:fldChar w:fldCharType="separate"/>
                            </w:r>
                            <w:r w:rsidR="000D3267">
                              <w:rPr>
                                <w:noProof/>
                              </w:rPr>
                              <w:t>55</w:t>
                            </w:r>
                            <w:r>
                              <w:fldChar w:fldCharType="end"/>
                            </w:r>
                            <w:r>
                              <w:t xml:space="preserve"> - Pasta 'lib'</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D5238" id="_x0000_s1071" type="#_x0000_t202" style="position:absolute;left:0;text-align:left;margin-left:0;margin-top:12.95pt;width:192pt;height:.05pt;z-index:251837441;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" stroked="f">
                <v:textbox style="mso-fit-shape-to-text:t" inset="0,0,0,0">
                  <w:txbxContent>
                    <w:p w14:paraId="07BA42A9" w14:textId="13077187" w:rsidR="0088179C" w:rsidRPr="00A1061F" w:rsidRDefault="0088179C" w:rsidP="0088179C">
                      <w:pPr>
                        <w:pStyle w:val="Legenda"/>
                        <w:rPr>
                          <w:rFonts w:cs="Calibri"/>
                        </w:rPr>
                      </w:pPr>
                      <w:bookmarkStart w:id="123" w:name="_Toc176903472"/>
                      <w:r>
                        <w:t xml:space="preserve">Figura </w:t>
                      </w:r>
                      <w:r>
                        <w:fldChar w:fldCharType="begin"/>
                      </w:r>
                      <w:r>
                        <w:instrText xml:space="preserve"> SEQ Figura \* ARABIC </w:instrText>
                      </w:r>
                      <w:r>
                        <w:fldChar w:fldCharType="separate"/>
                      </w:r>
                      <w:r w:rsidR="000D3267">
                        <w:rPr>
                          <w:noProof/>
                        </w:rPr>
                        <w:t>55</w:t>
                      </w:r>
                      <w:r>
                        <w:fldChar w:fldCharType="end"/>
                      </w:r>
                      <w:r>
                        <w:t xml:space="preserve"> - Pasta 'lib'</w:t>
                      </w:r>
                      <w:bookmarkEnd w:id="123"/>
                    </w:p>
                  </w:txbxContent>
                </v:textbox>
                <w10:wrap type="square" anchorx="margin"/>
              </v:shape>
            </w:pict>
          </mc:Fallback>
        </mc:AlternateContent>
      </w:r>
    </w:p>
    <w:p w14:paraId="0BFF47E6" w14:textId="77777777" w:rsidR="0088179C" w:rsidRDefault="0088179C" w:rsidP="00554805"/>
    <w:p w14:paraId="3AECE8F3" w14:textId="4125DB6F" w:rsidR="009C407B" w:rsidRDefault="009C407B" w:rsidP="009C407B">
      <w:pPr>
        <w:ind w:firstLine="567"/>
      </w:pPr>
      <w:r w:rsidRPr="009C407B">
        <w:rPr>
          <w:noProof/>
        </w:rPr>
        <w:drawing>
          <wp:anchor distT="0" distB="0" distL="114300" distR="114300" simplePos="0" relativeHeight="252309505" behindDoc="0" locked="0" layoutInCell="1" allowOverlap="1" wp14:anchorId="24CE2367" wp14:editId="0183CD84">
            <wp:simplePos x="0" y="0"/>
            <wp:positionH relativeFrom="margin">
              <wp:align>right</wp:align>
            </wp:positionH>
            <wp:positionV relativeFrom="paragraph">
              <wp:posOffset>1417320</wp:posOffset>
            </wp:positionV>
            <wp:extent cx="5278120" cy="1566545"/>
            <wp:effectExtent l="0" t="0" r="0" b="0"/>
            <wp:wrapSquare wrapText="bothSides"/>
            <wp:docPr id="2138804183"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04183" name="Imagem 1" descr="Uma imagem com texto, Tipo de letra, captura de ecrã&#10;&#10;Descrição gerada automaticamente"/>
                    <pic:cNvPicPr/>
                  </pic:nvPicPr>
                  <pic:blipFill>
                    <a:blip r:embed="rId99"/>
                    <a:stretch>
                      <a:fillRect/>
                    </a:stretch>
                  </pic:blipFill>
                  <pic:spPr>
                    <a:xfrm>
                      <a:off x="0" y="0"/>
                      <a:ext cx="5278120" cy="1566545"/>
                    </a:xfrm>
                    <a:prstGeom prst="rect">
                      <a:avLst/>
                    </a:prstGeom>
                  </pic:spPr>
                </pic:pic>
              </a:graphicData>
            </a:graphic>
          </wp:anchor>
        </w:drawing>
      </w:r>
      <w:r w:rsidR="00214E27">
        <w:rPr>
          <w:noProof/>
        </w:rPr>
        <mc:AlternateContent>
          <mc:Choice Requires="wps">
            <w:drawing>
              <wp:anchor distT="0" distB="0" distL="114300" distR="114300" simplePos="0" relativeHeight="251833345" behindDoc="0" locked="0" layoutInCell="1" allowOverlap="1" wp14:anchorId="32BE1EF2" wp14:editId="3F964854">
                <wp:simplePos x="0" y="0"/>
                <wp:positionH relativeFrom="margin">
                  <wp:align>right</wp:align>
                </wp:positionH>
                <wp:positionV relativeFrom="paragraph">
                  <wp:posOffset>2979420</wp:posOffset>
                </wp:positionV>
                <wp:extent cx="5278120" cy="635"/>
                <wp:effectExtent l="0" t="0" r="0" b="0"/>
                <wp:wrapSquare wrapText="bothSides"/>
                <wp:docPr id="1735702419"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6D00D882" w14:textId="4D45085E" w:rsidR="00546C66" w:rsidRPr="002F29FE" w:rsidRDefault="00546C66" w:rsidP="00546C66">
                            <w:pPr>
                              <w:pStyle w:val="Legenda"/>
                              <w:rPr>
                                <w:rFonts w:cs="Calibri"/>
                              </w:rPr>
                            </w:pPr>
                            <w:bookmarkStart w:id="124" w:name="_Toc176903473"/>
                            <w:r>
                              <w:t xml:space="preserve">Figura </w:t>
                            </w:r>
                            <w:r>
                              <w:fldChar w:fldCharType="begin"/>
                            </w:r>
                            <w:r>
                              <w:instrText xml:space="preserve"> SEQ Figura \* ARABIC </w:instrText>
                            </w:r>
                            <w:r>
                              <w:fldChar w:fldCharType="separate"/>
                            </w:r>
                            <w:r w:rsidR="000D3267">
                              <w:rPr>
                                <w:noProof/>
                              </w:rPr>
                              <w:t>56</w:t>
                            </w:r>
                            <w:r>
                              <w:fldChar w:fldCharType="end"/>
                            </w:r>
                            <w:r>
                              <w:t xml:space="preserve"> - Parte inicial do bloco try da função fetchFilteredRooms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BE1EF2" id="_x0000_s1072" type="#_x0000_t202" style="position:absolute;left:0;text-align:left;margin-left:364.4pt;margin-top:234.6pt;width:415.6pt;height:.05pt;z-index:25183334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ai1GwIAAEA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" stroked="f">
                <v:textbox style="mso-fit-shape-to-text:t" inset="0,0,0,0">
                  <w:txbxContent>
                    <w:p w14:paraId="6D00D882" w14:textId="4D45085E" w:rsidR="00546C66" w:rsidRPr="002F29FE" w:rsidRDefault="00546C66" w:rsidP="00546C66">
                      <w:pPr>
                        <w:pStyle w:val="Legenda"/>
                        <w:rPr>
                          <w:rFonts w:cs="Calibri"/>
                        </w:rPr>
                      </w:pPr>
                      <w:bookmarkStart w:id="125" w:name="_Toc176903473"/>
                      <w:r>
                        <w:t xml:space="preserve">Figura </w:t>
                      </w:r>
                      <w:r>
                        <w:fldChar w:fldCharType="begin"/>
                      </w:r>
                      <w:r>
                        <w:instrText xml:space="preserve"> SEQ Figura \* ARABIC </w:instrText>
                      </w:r>
                      <w:r>
                        <w:fldChar w:fldCharType="separate"/>
                      </w:r>
                      <w:r w:rsidR="000D3267">
                        <w:rPr>
                          <w:noProof/>
                        </w:rPr>
                        <w:t>56</w:t>
                      </w:r>
                      <w:r>
                        <w:fldChar w:fldCharType="end"/>
                      </w:r>
                      <w:r>
                        <w:t xml:space="preserve"> - Parte inicial do bloco try da função fetchFilteredRooms</w:t>
                      </w:r>
                      <w:bookmarkEnd w:id="125"/>
                    </w:p>
                  </w:txbxContent>
                </v:textbox>
                <w10:wrap type="square" anchorx="margin"/>
              </v:shape>
            </w:pict>
          </mc:Fallback>
        </mc:AlternateContent>
      </w:r>
      <w:r w:rsidR="00826698">
        <w:tab/>
        <w:t xml:space="preserve">A função </w:t>
      </w:r>
      <w:r w:rsidR="00826698" w:rsidRPr="00492F5E">
        <w:rPr>
          <w:i/>
          <w:iCs/>
        </w:rPr>
        <w:t>fetchFilteredRooms</w:t>
      </w:r>
      <w:r w:rsidR="00826698">
        <w:t xml:space="preserve"> que se encontra na classe </w:t>
      </w:r>
      <w:r w:rsidR="00826698" w:rsidRPr="007A54D5">
        <w:rPr>
          <w:i/>
          <w:iCs/>
        </w:rPr>
        <w:t>data.ts</w:t>
      </w:r>
      <w:r w:rsidR="00826698">
        <w:t xml:space="preserve"> na pasta </w:t>
      </w:r>
      <w:r w:rsidR="00826698" w:rsidRPr="00492F5E">
        <w:rPr>
          <w:i/>
          <w:iCs/>
        </w:rPr>
        <w:t>‘lib’</w:t>
      </w:r>
      <w:r w:rsidR="00826698">
        <w:t xml:space="preserve"> serve para buscar as informações sobre as reuniões e as salas às respetivas APIs locais e efetuar o tratamento desses dados para se preencher a tabela com as informações sobre as salas. Nessa classe também existem outras funções semelhantes que efetuam o tratamento de dados para a tabela das reuniões e outras funcionalidades relacionadas com as reuniões. </w:t>
      </w:r>
    </w:p>
    <w:p w14:paraId="1DD4E9CD" w14:textId="65C974E0" w:rsidR="00F35A6A" w:rsidRDefault="00AF0076" w:rsidP="003A222B">
      <w:pPr>
        <w:ind w:firstLine="567"/>
      </w:pPr>
      <w:r>
        <w:t xml:space="preserve">Na figura </w:t>
      </w:r>
      <w:r w:rsidR="00A818E4">
        <w:t>5</w:t>
      </w:r>
      <w:r w:rsidR="00FE39B3">
        <w:t>6</w:t>
      </w:r>
      <w:r>
        <w:t xml:space="preserve">, o método </w:t>
      </w:r>
      <w:r w:rsidRPr="007A54D5">
        <w:rPr>
          <w:i/>
          <w:iCs/>
        </w:rPr>
        <w:t>noStore()</w:t>
      </w:r>
      <w:r>
        <w:t xml:space="preserve"> serve para </w:t>
      </w:r>
      <w:r w:rsidR="00CE6CB6">
        <w:t xml:space="preserve">impedir que as respostas HTTP não devem ser armazenadas em cache. </w:t>
      </w:r>
      <w:r w:rsidR="00B97DAA">
        <w:t xml:space="preserve">A função possui um bloco </w:t>
      </w:r>
      <w:r w:rsidR="00B97DAA" w:rsidRPr="007A54D5">
        <w:rPr>
          <w:i/>
          <w:iCs/>
        </w:rPr>
        <w:t>try</w:t>
      </w:r>
      <w:r w:rsidR="00905764" w:rsidRPr="007A54D5">
        <w:rPr>
          <w:i/>
          <w:iCs/>
        </w:rPr>
        <w:t>-catch</w:t>
      </w:r>
      <w:r w:rsidR="005A63CE">
        <w:t xml:space="preserve"> para tratamento de erros. </w:t>
      </w:r>
    </w:p>
    <w:p w14:paraId="198413B0" w14:textId="13F3FC81" w:rsidR="00154E6B" w:rsidRDefault="00014FAC" w:rsidP="003A222B">
      <w:pPr>
        <w:ind w:firstLine="567"/>
      </w:pPr>
      <w:r>
        <w:t>A função f</w:t>
      </w:r>
      <w:r w:rsidR="008744F3">
        <w:t>a</w:t>
      </w:r>
      <w:r>
        <w:t xml:space="preserve">z </w:t>
      </w:r>
      <w:r w:rsidR="00BF1218">
        <w:t xml:space="preserve">uma requisição HTTP </w:t>
      </w:r>
      <w:r w:rsidR="003D5A2F">
        <w:t>às</w:t>
      </w:r>
      <w:r w:rsidR="00BF1218">
        <w:t xml:space="preserve"> APIs locais </w:t>
      </w:r>
      <w:r>
        <w:t xml:space="preserve">que possuem </w:t>
      </w:r>
      <w:r w:rsidR="008744F3">
        <w:t xml:space="preserve">as listas de </w:t>
      </w:r>
      <w:r w:rsidR="00C879B9">
        <w:t>salas e reuniões</w:t>
      </w:r>
      <w:r w:rsidR="00EA5D3B">
        <w:t xml:space="preserve"> utilizando o </w:t>
      </w:r>
      <w:r w:rsidR="00EA5D3B" w:rsidRPr="007A54D5">
        <w:rPr>
          <w:i/>
          <w:iCs/>
        </w:rPr>
        <w:t>fetch</w:t>
      </w:r>
      <w:r w:rsidR="00C879B9">
        <w:t xml:space="preserve">. No caso das reuniões, possui um parâmetro revalidate para que as informações sobre </w:t>
      </w:r>
      <w:r w:rsidR="00386211">
        <w:t xml:space="preserve">as reuniões sejam atualizadas </w:t>
      </w:r>
      <w:r w:rsidR="00E128D7">
        <w:t>em um determinado</w:t>
      </w:r>
      <w:r w:rsidR="00684F9C">
        <w:t xml:space="preserve"> </w:t>
      </w:r>
      <w:r w:rsidR="00E128D7">
        <w:t>período</w:t>
      </w:r>
      <w:r w:rsidR="00130B6F">
        <w:t xml:space="preserve"> definido pela constante </w:t>
      </w:r>
      <w:r w:rsidR="00130B6F" w:rsidRPr="007A54D5">
        <w:rPr>
          <w:i/>
          <w:iCs/>
        </w:rPr>
        <w:t>revalidationTime</w:t>
      </w:r>
      <w:r w:rsidR="00130B6F">
        <w:t xml:space="preserve"> que irá aparecer em outras funções fetch desta classe que tratem </w:t>
      </w:r>
      <w:r w:rsidR="00684F9C">
        <w:t xml:space="preserve">das reuniões. </w:t>
      </w:r>
      <w:r w:rsidR="00E128D7">
        <w:t>Isto consiste n</w:t>
      </w:r>
      <w:r w:rsidR="00A54A6D">
        <w:t>a aplicação do</w:t>
      </w:r>
      <w:r w:rsidR="00E128D7">
        <w:t xml:space="preserve"> ISR </w:t>
      </w:r>
      <w:r w:rsidR="001A351E">
        <w:t xml:space="preserve">no código </w:t>
      </w:r>
      <w:r w:rsidR="00E128D7">
        <w:t xml:space="preserve">em que </w:t>
      </w:r>
      <w:r w:rsidR="00614477">
        <w:t>a</w:t>
      </w:r>
      <w:r w:rsidR="00D9575A">
        <w:t xml:space="preserve"> informação sobre as reuniões são armazenadas </w:t>
      </w:r>
      <w:r w:rsidR="007A62B7">
        <w:t xml:space="preserve">em cache e </w:t>
      </w:r>
      <w:r w:rsidR="00F84AA1">
        <w:t xml:space="preserve">apenas depois do </w:t>
      </w:r>
      <w:r w:rsidR="007A62B7" w:rsidRPr="007A54D5">
        <w:rPr>
          <w:i/>
          <w:iCs/>
        </w:rPr>
        <w:t>revalidationTime</w:t>
      </w:r>
      <w:r w:rsidR="005F44F0">
        <w:t xml:space="preserve">, que está </w:t>
      </w:r>
      <w:r w:rsidR="00F00C31">
        <w:t>definido</w:t>
      </w:r>
      <w:r w:rsidR="005F44F0">
        <w:t xml:space="preserve"> como uma constante no início da classe tal como na figura </w:t>
      </w:r>
      <w:r w:rsidR="008E7A35">
        <w:t>5</w:t>
      </w:r>
      <w:r w:rsidR="00FE39B3">
        <w:t>7</w:t>
      </w:r>
      <w:r w:rsidR="005F44F0">
        <w:t>,</w:t>
      </w:r>
      <w:r w:rsidR="00F84AA1">
        <w:t xml:space="preserve"> ter </w:t>
      </w:r>
      <w:r w:rsidR="00A54A6D">
        <w:t>acabado</w:t>
      </w:r>
      <w:r w:rsidR="00EE6019">
        <w:t xml:space="preserve"> é que </w:t>
      </w:r>
      <w:r w:rsidR="007A62B7">
        <w:t>a página será atualizada</w:t>
      </w:r>
      <w:r w:rsidR="00154E6B">
        <w:t xml:space="preserve"> com a informação nova e a informação que não foi alterada continuará na mesma.</w:t>
      </w:r>
    </w:p>
    <w:p w14:paraId="0A2A23B3" w14:textId="6C4E6D17" w:rsidR="007A19EE" w:rsidRDefault="00DD3B8A" w:rsidP="003A222B">
      <w:pPr>
        <w:ind w:firstLine="567"/>
      </w:pPr>
      <w:r w:rsidRPr="00DD3B8A">
        <w:rPr>
          <w:noProof/>
        </w:rPr>
        <w:drawing>
          <wp:anchor distT="0" distB="0" distL="114300" distR="114300" simplePos="0" relativeHeight="252307457" behindDoc="0" locked="0" layoutInCell="1" allowOverlap="1" wp14:anchorId="17BC050B" wp14:editId="0BAD0025">
            <wp:simplePos x="0" y="0"/>
            <wp:positionH relativeFrom="margin">
              <wp:align>left</wp:align>
            </wp:positionH>
            <wp:positionV relativeFrom="paragraph">
              <wp:posOffset>161925</wp:posOffset>
            </wp:positionV>
            <wp:extent cx="2029108" cy="181000"/>
            <wp:effectExtent l="0" t="0" r="9525" b="9525"/>
            <wp:wrapSquare wrapText="bothSides"/>
            <wp:docPr id="895594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9443" name=""/>
                    <pic:cNvPicPr/>
                  </pic:nvPicPr>
                  <pic:blipFill>
                    <a:blip r:embed="rId100"/>
                    <a:stretch>
                      <a:fillRect/>
                    </a:stretch>
                  </pic:blipFill>
                  <pic:spPr>
                    <a:xfrm>
                      <a:off x="0" y="0"/>
                      <a:ext cx="2029108" cy="181000"/>
                    </a:xfrm>
                    <a:prstGeom prst="rect">
                      <a:avLst/>
                    </a:prstGeom>
                  </pic:spPr>
                </pic:pic>
              </a:graphicData>
            </a:graphic>
          </wp:anchor>
        </w:drawing>
      </w:r>
    </w:p>
    <w:p w14:paraId="63EA3321" w14:textId="2B212422" w:rsidR="007A19EE" w:rsidRDefault="00214E27" w:rsidP="00214E27">
      <w:pPr>
        <w:ind w:firstLine="567"/>
      </w:pPr>
      <w:r>
        <w:rPr>
          <w:noProof/>
        </w:rPr>
        <mc:AlternateContent>
          <mc:Choice Requires="wps">
            <w:drawing>
              <wp:anchor distT="0" distB="0" distL="114300" distR="114300" simplePos="0" relativeHeight="252000257" behindDoc="0" locked="0" layoutInCell="1" allowOverlap="1" wp14:anchorId="4222F323" wp14:editId="4B1B2998">
                <wp:simplePos x="0" y="0"/>
                <wp:positionH relativeFrom="margin">
                  <wp:align>left</wp:align>
                </wp:positionH>
                <wp:positionV relativeFrom="paragraph">
                  <wp:posOffset>61595</wp:posOffset>
                </wp:positionV>
                <wp:extent cx="2800350" cy="635"/>
                <wp:effectExtent l="0" t="0" r="0" b="0"/>
                <wp:wrapSquare wrapText="bothSides"/>
                <wp:docPr id="1568006005" name="Caixa de texto 1"/>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6C299BDA" w14:textId="1EF95E04" w:rsidR="007A19EE" w:rsidRPr="000946F3" w:rsidRDefault="007A19EE" w:rsidP="007A19EE">
                            <w:pPr>
                              <w:pStyle w:val="Legenda"/>
                              <w:rPr>
                                <w:rFonts w:cs="Calibri"/>
                              </w:rPr>
                            </w:pPr>
                            <w:bookmarkStart w:id="126" w:name="_Toc176903474"/>
                            <w:r>
                              <w:t xml:space="preserve">Figura </w:t>
                            </w:r>
                            <w:r>
                              <w:fldChar w:fldCharType="begin"/>
                            </w:r>
                            <w:r>
                              <w:instrText xml:space="preserve"> SEQ Figura \* ARABIC </w:instrText>
                            </w:r>
                            <w:r>
                              <w:fldChar w:fldCharType="separate"/>
                            </w:r>
                            <w:r w:rsidR="000D3267">
                              <w:rPr>
                                <w:noProof/>
                              </w:rPr>
                              <w:t>57</w:t>
                            </w:r>
                            <w:r>
                              <w:fldChar w:fldCharType="end"/>
                            </w:r>
                            <w:r>
                              <w:t xml:space="preserve"> - Constante revalidationTime</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22F323" id="_x0000_s1073" type="#_x0000_t202" style="position:absolute;left:0;text-align:left;margin-left:0;margin-top:4.85pt;width:220.5pt;height:.05pt;z-index:252000257;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" stroked="f">
                <v:textbox style="mso-fit-shape-to-text:t" inset="0,0,0,0">
                  <w:txbxContent>
                    <w:p w14:paraId="6C299BDA" w14:textId="1EF95E04" w:rsidR="007A19EE" w:rsidRPr="000946F3" w:rsidRDefault="007A19EE" w:rsidP="007A19EE">
                      <w:pPr>
                        <w:pStyle w:val="Legenda"/>
                        <w:rPr>
                          <w:rFonts w:cs="Calibri"/>
                        </w:rPr>
                      </w:pPr>
                      <w:bookmarkStart w:id="127" w:name="_Toc176903474"/>
                      <w:r>
                        <w:t xml:space="preserve">Figura </w:t>
                      </w:r>
                      <w:r>
                        <w:fldChar w:fldCharType="begin"/>
                      </w:r>
                      <w:r>
                        <w:instrText xml:space="preserve"> SEQ Figura \* ARABIC </w:instrText>
                      </w:r>
                      <w:r>
                        <w:fldChar w:fldCharType="separate"/>
                      </w:r>
                      <w:r w:rsidR="000D3267">
                        <w:rPr>
                          <w:noProof/>
                        </w:rPr>
                        <w:t>57</w:t>
                      </w:r>
                      <w:r>
                        <w:fldChar w:fldCharType="end"/>
                      </w:r>
                      <w:r>
                        <w:t xml:space="preserve"> - Constante revalidationTime</w:t>
                      </w:r>
                      <w:bookmarkEnd w:id="127"/>
                    </w:p>
                  </w:txbxContent>
                </v:textbox>
                <w10:wrap type="square" anchorx="margin"/>
              </v:shape>
            </w:pict>
          </mc:Fallback>
        </mc:AlternateContent>
      </w:r>
    </w:p>
    <w:p w14:paraId="3552D468" w14:textId="1AF27E76" w:rsidR="003A222B" w:rsidRDefault="00154E6B" w:rsidP="003A222B">
      <w:pPr>
        <w:ind w:firstLine="567"/>
      </w:pPr>
      <w:r>
        <w:lastRenderedPageBreak/>
        <w:t xml:space="preserve">O await serve para apenas avançar quando os resultados do </w:t>
      </w:r>
      <w:r w:rsidRPr="007A54D5">
        <w:rPr>
          <w:i/>
          <w:iCs/>
        </w:rPr>
        <w:t>fetch</w:t>
      </w:r>
      <w:r>
        <w:t xml:space="preserve"> estiverem prontos</w:t>
      </w:r>
      <w:r w:rsidR="006C0FCB">
        <w:t xml:space="preserve"> e se </w:t>
      </w:r>
      <w:r w:rsidR="003A222B">
        <w:t>existirem</w:t>
      </w:r>
      <w:r w:rsidR="006C0FCB">
        <w:t xml:space="preserve"> erros nesse processo</w:t>
      </w:r>
      <w:r w:rsidR="003A222B">
        <w:t xml:space="preserve">, um erro é enviado e entra no bloco </w:t>
      </w:r>
      <w:r w:rsidR="003A222B" w:rsidRPr="007A54D5">
        <w:rPr>
          <w:i/>
          <w:iCs/>
        </w:rPr>
        <w:t>catch</w:t>
      </w:r>
      <w:r w:rsidR="003A222B">
        <w:t xml:space="preserve"> que se encontra na figura abaixo.</w:t>
      </w:r>
    </w:p>
    <w:p w14:paraId="1937DAC6" w14:textId="1450DAB7" w:rsidR="00F35A6A" w:rsidRDefault="00DD3B8A" w:rsidP="00554805">
      <w:r w:rsidRPr="00DD3B8A">
        <w:rPr>
          <w:noProof/>
        </w:rPr>
        <w:drawing>
          <wp:anchor distT="0" distB="0" distL="114300" distR="114300" simplePos="0" relativeHeight="252305409" behindDoc="0" locked="0" layoutInCell="1" allowOverlap="1" wp14:anchorId="7CE351CE" wp14:editId="58464CA2">
            <wp:simplePos x="0" y="0"/>
            <wp:positionH relativeFrom="margin">
              <wp:align>left</wp:align>
            </wp:positionH>
            <wp:positionV relativeFrom="paragraph">
              <wp:posOffset>85725</wp:posOffset>
            </wp:positionV>
            <wp:extent cx="4029637" cy="809738"/>
            <wp:effectExtent l="0" t="0" r="9525" b="9525"/>
            <wp:wrapSquare wrapText="bothSides"/>
            <wp:docPr id="826331106" name="Imagem 1" descr="Uma imagem com texto, Tipo de letr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31106" name="Imagem 1" descr="Uma imagem com texto, Tipo de letra, captura de ecrã, file&#10;&#10;Descrição gerada automaticamente"/>
                    <pic:cNvPicPr/>
                  </pic:nvPicPr>
                  <pic:blipFill>
                    <a:blip r:embed="rId101"/>
                    <a:stretch>
                      <a:fillRect/>
                    </a:stretch>
                  </pic:blipFill>
                  <pic:spPr>
                    <a:xfrm>
                      <a:off x="0" y="0"/>
                      <a:ext cx="4029637" cy="809738"/>
                    </a:xfrm>
                    <a:prstGeom prst="rect">
                      <a:avLst/>
                    </a:prstGeom>
                  </pic:spPr>
                </pic:pic>
              </a:graphicData>
            </a:graphic>
          </wp:anchor>
        </w:drawing>
      </w:r>
    </w:p>
    <w:p w14:paraId="78D5C12C" w14:textId="77777777" w:rsidR="00F35A6A" w:rsidRDefault="00F35A6A" w:rsidP="00554805"/>
    <w:p w14:paraId="006F43CC" w14:textId="4A78BEC5" w:rsidR="00F35A6A" w:rsidRDefault="00214E27" w:rsidP="00554805">
      <w:r>
        <w:rPr>
          <w:noProof/>
        </w:rPr>
        <mc:AlternateContent>
          <mc:Choice Requires="wps">
            <w:drawing>
              <wp:anchor distT="0" distB="0" distL="114300" distR="114300" simplePos="0" relativeHeight="251839489" behindDoc="0" locked="0" layoutInCell="1" allowOverlap="1" wp14:anchorId="55D2B595" wp14:editId="153B658F">
                <wp:simplePos x="0" y="0"/>
                <wp:positionH relativeFrom="margin">
                  <wp:align>left</wp:align>
                </wp:positionH>
                <wp:positionV relativeFrom="paragraph">
                  <wp:posOffset>278130</wp:posOffset>
                </wp:positionV>
                <wp:extent cx="4114800" cy="635"/>
                <wp:effectExtent l="0" t="0" r="0" b="0"/>
                <wp:wrapSquare wrapText="bothSides"/>
                <wp:docPr id="1934397090" name="Caixa de texto 1"/>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3617B982" w14:textId="5E47CD29" w:rsidR="00905764" w:rsidRPr="00857F57" w:rsidRDefault="00905764" w:rsidP="00905764">
                            <w:pPr>
                              <w:pStyle w:val="Legenda"/>
                              <w:rPr>
                                <w:rFonts w:cs="Calibri"/>
                                <w:noProof/>
                              </w:rPr>
                            </w:pPr>
                            <w:bookmarkStart w:id="128" w:name="_Toc176903475"/>
                            <w:r>
                              <w:t xml:space="preserve">Figura </w:t>
                            </w:r>
                            <w:r>
                              <w:fldChar w:fldCharType="begin"/>
                            </w:r>
                            <w:r>
                              <w:instrText xml:space="preserve"> SEQ Figura \* ARABIC </w:instrText>
                            </w:r>
                            <w:r>
                              <w:fldChar w:fldCharType="separate"/>
                            </w:r>
                            <w:r w:rsidR="000D3267">
                              <w:rPr>
                                <w:noProof/>
                              </w:rPr>
                              <w:t>58</w:t>
                            </w:r>
                            <w:r>
                              <w:fldChar w:fldCharType="end"/>
                            </w:r>
                            <w:r>
                              <w:t xml:space="preserve"> - Bloco catch da função fetchFilteredRooms</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2B595" id="_x0000_s1074" type="#_x0000_t202" style="position:absolute;left:0;text-align:left;margin-left:0;margin-top:21.9pt;width:324pt;height:.05pt;z-index:25183948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" stroked="f">
                <v:textbox style="mso-fit-shape-to-text:t" inset="0,0,0,0">
                  <w:txbxContent>
                    <w:p w14:paraId="3617B982" w14:textId="5E47CD29" w:rsidR="00905764" w:rsidRPr="00857F57" w:rsidRDefault="00905764" w:rsidP="00905764">
                      <w:pPr>
                        <w:pStyle w:val="Legenda"/>
                        <w:rPr>
                          <w:rFonts w:cs="Calibri"/>
                          <w:noProof/>
                        </w:rPr>
                      </w:pPr>
                      <w:bookmarkStart w:id="129" w:name="_Toc176903475"/>
                      <w:r>
                        <w:t xml:space="preserve">Figura </w:t>
                      </w:r>
                      <w:r>
                        <w:fldChar w:fldCharType="begin"/>
                      </w:r>
                      <w:r>
                        <w:instrText xml:space="preserve"> SEQ Figura \* ARABIC </w:instrText>
                      </w:r>
                      <w:r>
                        <w:fldChar w:fldCharType="separate"/>
                      </w:r>
                      <w:r w:rsidR="000D3267">
                        <w:rPr>
                          <w:noProof/>
                        </w:rPr>
                        <w:t>58</w:t>
                      </w:r>
                      <w:r>
                        <w:fldChar w:fldCharType="end"/>
                      </w:r>
                      <w:r>
                        <w:t xml:space="preserve"> - Bloco catch da função fetchFilteredRooms</w:t>
                      </w:r>
                      <w:bookmarkEnd w:id="129"/>
                    </w:p>
                  </w:txbxContent>
                </v:textbox>
                <w10:wrap type="square" anchorx="margin"/>
              </v:shape>
            </w:pict>
          </mc:Fallback>
        </mc:AlternateContent>
      </w:r>
    </w:p>
    <w:p w14:paraId="080C810F" w14:textId="77777777" w:rsidR="00F35A6A" w:rsidRDefault="00F35A6A" w:rsidP="00554805"/>
    <w:p w14:paraId="5F573468" w14:textId="37015840" w:rsidR="004D1E8A" w:rsidRDefault="004D1E8A" w:rsidP="004D1E8A">
      <w:pPr>
        <w:ind w:firstLine="567"/>
      </w:pPr>
      <w:r w:rsidRPr="004D1E8A">
        <w:rPr>
          <w:noProof/>
        </w:rPr>
        <w:drawing>
          <wp:anchor distT="0" distB="0" distL="114300" distR="114300" simplePos="0" relativeHeight="252303361" behindDoc="0" locked="0" layoutInCell="1" allowOverlap="1" wp14:anchorId="04CA3A16" wp14:editId="120743A8">
            <wp:simplePos x="0" y="0"/>
            <wp:positionH relativeFrom="margin">
              <wp:align>right</wp:align>
            </wp:positionH>
            <wp:positionV relativeFrom="paragraph">
              <wp:posOffset>833755</wp:posOffset>
            </wp:positionV>
            <wp:extent cx="5278120" cy="1671955"/>
            <wp:effectExtent l="0" t="0" r="0" b="4445"/>
            <wp:wrapSquare wrapText="bothSides"/>
            <wp:docPr id="911427743"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27743" name="Imagem 1" descr="Uma imagem com texto, captura de ecrã, Tipo de letra&#10;&#10;Descrição gerada automaticamente"/>
                    <pic:cNvPicPr/>
                  </pic:nvPicPr>
                  <pic:blipFill>
                    <a:blip r:embed="rId102"/>
                    <a:stretch>
                      <a:fillRect/>
                    </a:stretch>
                  </pic:blipFill>
                  <pic:spPr>
                    <a:xfrm>
                      <a:off x="0" y="0"/>
                      <a:ext cx="5278120" cy="1671955"/>
                    </a:xfrm>
                    <a:prstGeom prst="rect">
                      <a:avLst/>
                    </a:prstGeom>
                  </pic:spPr>
                </pic:pic>
              </a:graphicData>
            </a:graphic>
          </wp:anchor>
        </w:drawing>
      </w:r>
      <w:r w:rsidR="00214E27">
        <w:rPr>
          <w:noProof/>
        </w:rPr>
        <mc:AlternateContent>
          <mc:Choice Requires="wps">
            <w:drawing>
              <wp:anchor distT="0" distB="0" distL="114300" distR="114300" simplePos="0" relativeHeight="251843585" behindDoc="0" locked="0" layoutInCell="1" allowOverlap="1" wp14:anchorId="0AD6867A" wp14:editId="19CDA981">
                <wp:simplePos x="0" y="0"/>
                <wp:positionH relativeFrom="margin">
                  <wp:align>right</wp:align>
                </wp:positionH>
                <wp:positionV relativeFrom="paragraph">
                  <wp:posOffset>2616835</wp:posOffset>
                </wp:positionV>
                <wp:extent cx="5278120" cy="635"/>
                <wp:effectExtent l="0" t="0" r="0" b="0"/>
                <wp:wrapSquare wrapText="bothSides"/>
                <wp:docPr id="905210280"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1D5FE64A" w14:textId="73655938" w:rsidR="00086891" w:rsidRPr="00C94134" w:rsidRDefault="00086891" w:rsidP="00086891">
                            <w:pPr>
                              <w:pStyle w:val="Legenda"/>
                              <w:rPr>
                                <w:rFonts w:cs="Calibri"/>
                              </w:rPr>
                            </w:pPr>
                            <w:bookmarkStart w:id="130" w:name="_Toc176903476"/>
                            <w:r>
                              <w:t xml:space="preserve">Figura </w:t>
                            </w:r>
                            <w:r>
                              <w:fldChar w:fldCharType="begin"/>
                            </w:r>
                            <w:r>
                              <w:instrText xml:space="preserve"> SEQ Figura \* ARABIC </w:instrText>
                            </w:r>
                            <w:r>
                              <w:fldChar w:fldCharType="separate"/>
                            </w:r>
                            <w:r w:rsidR="000D3267">
                              <w:rPr>
                                <w:noProof/>
                              </w:rPr>
                              <w:t>59</w:t>
                            </w:r>
                            <w:r>
                              <w:fldChar w:fldCharType="end"/>
                            </w:r>
                            <w:r>
                              <w:t xml:space="preserve"> - Criação de objetos para serem tratados</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6867A" id="_x0000_s1075" type="#_x0000_t202" style="position:absolute;left:0;text-align:left;margin-left:364.4pt;margin-top:206.05pt;width:415.6pt;height:.05pt;z-index:25184358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O8GwIAAEA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" stroked="f">
                <v:textbox style="mso-fit-shape-to-text:t" inset="0,0,0,0">
                  <w:txbxContent>
                    <w:p w14:paraId="1D5FE64A" w14:textId="73655938" w:rsidR="00086891" w:rsidRPr="00C94134" w:rsidRDefault="00086891" w:rsidP="00086891">
                      <w:pPr>
                        <w:pStyle w:val="Legenda"/>
                        <w:rPr>
                          <w:rFonts w:cs="Calibri"/>
                        </w:rPr>
                      </w:pPr>
                      <w:bookmarkStart w:id="131" w:name="_Toc176903476"/>
                      <w:r>
                        <w:t xml:space="preserve">Figura </w:t>
                      </w:r>
                      <w:r>
                        <w:fldChar w:fldCharType="begin"/>
                      </w:r>
                      <w:r>
                        <w:instrText xml:space="preserve"> SEQ Figura \* ARABIC </w:instrText>
                      </w:r>
                      <w:r>
                        <w:fldChar w:fldCharType="separate"/>
                      </w:r>
                      <w:r w:rsidR="000D3267">
                        <w:rPr>
                          <w:noProof/>
                        </w:rPr>
                        <w:t>59</w:t>
                      </w:r>
                      <w:r>
                        <w:fldChar w:fldCharType="end"/>
                      </w:r>
                      <w:r>
                        <w:t xml:space="preserve"> - Criação de objetos para serem tratados</w:t>
                      </w:r>
                      <w:bookmarkEnd w:id="131"/>
                    </w:p>
                  </w:txbxContent>
                </v:textbox>
                <w10:wrap type="square" anchorx="margin"/>
              </v:shape>
            </w:pict>
          </mc:Fallback>
        </mc:AlternateContent>
      </w:r>
      <w:r w:rsidR="00EE6019">
        <w:t>O método</w:t>
      </w:r>
      <w:r w:rsidR="007A54D5">
        <w:t xml:space="preserve"> </w:t>
      </w:r>
      <w:r w:rsidR="00EE6019" w:rsidRPr="007A54D5">
        <w:rPr>
          <w:i/>
          <w:iCs/>
        </w:rPr>
        <w:t>.json()</w:t>
      </w:r>
      <w:r w:rsidR="00EE6019">
        <w:t xml:space="preserve"> serve para </w:t>
      </w:r>
      <w:r w:rsidR="00EA5D3B">
        <w:t xml:space="preserve">extrair o corpo da resposta do fetch e </w:t>
      </w:r>
      <w:r w:rsidR="00086891">
        <w:t>convertê-lo</w:t>
      </w:r>
      <w:r w:rsidR="00EA5D3B">
        <w:t xml:space="preserve"> </w:t>
      </w:r>
      <w:r w:rsidR="004F1A2A">
        <w:t xml:space="preserve">de uma </w:t>
      </w:r>
      <w:r w:rsidR="004F1A2A" w:rsidRPr="007A54D5">
        <w:rPr>
          <w:i/>
          <w:iCs/>
        </w:rPr>
        <w:t>string</w:t>
      </w:r>
      <w:r w:rsidR="004F1A2A">
        <w:t xml:space="preserve"> JSON tal como se encontra nas APIs locais para um objeto </w:t>
      </w:r>
      <w:r w:rsidR="004F1A2A" w:rsidRPr="007A54D5">
        <w:rPr>
          <w:i/>
          <w:iCs/>
        </w:rPr>
        <w:t>TypeScript</w:t>
      </w:r>
      <w:r w:rsidR="004F1A2A">
        <w:t xml:space="preserve"> para que possa ser manipulado no código</w:t>
      </w:r>
      <w:r w:rsidR="0024577F">
        <w:t xml:space="preserve"> e só avançará quando tiver o resultado transforma</w:t>
      </w:r>
      <w:r w:rsidR="003844F2">
        <w:t>do.</w:t>
      </w:r>
    </w:p>
    <w:p w14:paraId="0868322F" w14:textId="08444B5D" w:rsidR="00514598" w:rsidRDefault="00917257" w:rsidP="00B75B21">
      <w:pPr>
        <w:ind w:firstLine="567"/>
      </w:pPr>
      <w:r>
        <w:t xml:space="preserve">Na figura </w:t>
      </w:r>
      <w:r w:rsidR="005F44F0">
        <w:t>5</w:t>
      </w:r>
      <w:r w:rsidR="00FE39B3">
        <w:t>9</w:t>
      </w:r>
      <w:r>
        <w:t>, são criados dois objetos.</w:t>
      </w:r>
      <w:r w:rsidR="00D7534B">
        <w:t xml:space="preserve"> </w:t>
      </w:r>
    </w:p>
    <w:p w14:paraId="4C4B219C" w14:textId="43F7DA8E" w:rsidR="00F35A6A" w:rsidRDefault="00D7534B" w:rsidP="00B75B21">
      <w:pPr>
        <w:ind w:firstLine="567"/>
      </w:pPr>
      <w:r>
        <w:t>O primeiro objeto</w:t>
      </w:r>
      <w:r w:rsidR="00141CB5">
        <w:t xml:space="preserve"> </w:t>
      </w:r>
      <w:r w:rsidR="00C136DA">
        <w:t>serve para calcular o número de reuniões marcadas em cada sala</w:t>
      </w:r>
      <w:r w:rsidR="00514598">
        <w:t xml:space="preserve">. </w:t>
      </w:r>
      <w:r w:rsidR="00141CB5">
        <w:t xml:space="preserve"> </w:t>
      </w:r>
      <w:r w:rsidR="00514598">
        <w:t xml:space="preserve">Nessa situação, começa por percorrer a lista de </w:t>
      </w:r>
      <w:r w:rsidR="00670C34">
        <w:t xml:space="preserve">reuniões. </w:t>
      </w:r>
      <w:r w:rsidR="003D5A2F">
        <w:t xml:space="preserve">O </w:t>
      </w:r>
      <w:r w:rsidR="003E7A1B">
        <w:t>room_id, que é o id da sala onde vai decorrer</w:t>
      </w:r>
      <w:r w:rsidR="008F0FE7">
        <w:t xml:space="preserve"> a reunião é passado para uma variável room_id</w:t>
      </w:r>
      <w:r w:rsidR="0064533E">
        <w:t xml:space="preserve">. Posteriormente verifica se a sala já possui um </w:t>
      </w:r>
      <w:r w:rsidR="0064533E" w:rsidRPr="007A54D5">
        <w:rPr>
          <w:i/>
          <w:iCs/>
        </w:rPr>
        <w:t>array</w:t>
      </w:r>
      <w:r w:rsidR="0064533E">
        <w:t xml:space="preserve"> onde serão armazenados o número de reuniões. </w:t>
      </w:r>
      <w:r w:rsidR="00E20A61">
        <w:t xml:space="preserve">Se o contador não foi definido para uma determinada sala, começa do 0. </w:t>
      </w:r>
      <w:r w:rsidR="00B12337">
        <w:t>Caso contrário, adiciona 1 ao valor atual.</w:t>
      </w:r>
    </w:p>
    <w:p w14:paraId="29F735DF" w14:textId="77777777" w:rsidR="00E8693F" w:rsidRDefault="00E8693F" w:rsidP="00B75B21">
      <w:pPr>
        <w:ind w:firstLine="567"/>
      </w:pPr>
    </w:p>
    <w:p w14:paraId="5C733600" w14:textId="77777777" w:rsidR="00E8693F" w:rsidRDefault="00E8693F" w:rsidP="00B75B21">
      <w:pPr>
        <w:ind w:firstLine="567"/>
      </w:pPr>
    </w:p>
    <w:p w14:paraId="49218518" w14:textId="77777777" w:rsidR="00E8693F" w:rsidRDefault="00E8693F" w:rsidP="00B75B21">
      <w:pPr>
        <w:ind w:firstLine="567"/>
      </w:pPr>
    </w:p>
    <w:p w14:paraId="44A44C7A" w14:textId="77777777" w:rsidR="00E8693F" w:rsidRDefault="00E8693F" w:rsidP="00B75B21">
      <w:pPr>
        <w:ind w:firstLine="567"/>
      </w:pPr>
    </w:p>
    <w:p w14:paraId="3CD7BEE8" w14:textId="7AACFF53" w:rsidR="00E8693F" w:rsidRDefault="00E8693F" w:rsidP="00E8693F">
      <w:pPr>
        <w:ind w:firstLine="567"/>
      </w:pPr>
      <w:r w:rsidRPr="00E8693F">
        <w:rPr>
          <w:noProof/>
        </w:rPr>
        <w:lastRenderedPageBreak/>
        <w:drawing>
          <wp:anchor distT="0" distB="0" distL="114300" distR="114300" simplePos="0" relativeHeight="252301313" behindDoc="0" locked="0" layoutInCell="1" allowOverlap="1" wp14:anchorId="7A3E0514" wp14:editId="0BE41F7D">
            <wp:simplePos x="0" y="0"/>
            <wp:positionH relativeFrom="margin">
              <wp:align>right</wp:align>
            </wp:positionH>
            <wp:positionV relativeFrom="paragraph">
              <wp:posOffset>805180</wp:posOffset>
            </wp:positionV>
            <wp:extent cx="5278120" cy="5657215"/>
            <wp:effectExtent l="0" t="0" r="0" b="635"/>
            <wp:wrapSquare wrapText="bothSides"/>
            <wp:docPr id="1982944253" name="Imagem 1" descr="Uma imagem com texto, captura de ecrã, document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44253" name="Imagem 1" descr="Uma imagem com texto, captura de ecrã, documento, Tipo de letra&#10;&#10;Descrição gerada automaticamente"/>
                    <pic:cNvPicPr/>
                  </pic:nvPicPr>
                  <pic:blipFill>
                    <a:blip r:embed="rId103"/>
                    <a:stretch>
                      <a:fillRect/>
                    </a:stretch>
                  </pic:blipFill>
                  <pic:spPr>
                    <a:xfrm>
                      <a:off x="0" y="0"/>
                      <a:ext cx="5278120" cy="5657215"/>
                    </a:xfrm>
                    <a:prstGeom prst="rect">
                      <a:avLst/>
                    </a:prstGeom>
                  </pic:spPr>
                </pic:pic>
              </a:graphicData>
            </a:graphic>
          </wp:anchor>
        </w:drawing>
      </w:r>
      <w:r w:rsidR="005C1166">
        <w:rPr>
          <w:noProof/>
        </w:rPr>
        <mc:AlternateContent>
          <mc:Choice Requires="wps">
            <w:drawing>
              <wp:anchor distT="0" distB="0" distL="114300" distR="114300" simplePos="0" relativeHeight="251847681" behindDoc="0" locked="0" layoutInCell="1" allowOverlap="1" wp14:anchorId="1104923B" wp14:editId="201F5107">
                <wp:simplePos x="0" y="0"/>
                <wp:positionH relativeFrom="margin">
                  <wp:align>right</wp:align>
                </wp:positionH>
                <wp:positionV relativeFrom="paragraph">
                  <wp:posOffset>6422390</wp:posOffset>
                </wp:positionV>
                <wp:extent cx="5278120" cy="635"/>
                <wp:effectExtent l="0" t="0" r="0" b="0"/>
                <wp:wrapSquare wrapText="bothSides"/>
                <wp:docPr id="857655240"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4503CAE2" w14:textId="7565CC3B" w:rsidR="00C572F0" w:rsidRPr="00F4736D" w:rsidRDefault="00C572F0" w:rsidP="00C572F0">
                            <w:pPr>
                              <w:pStyle w:val="Legenda"/>
                              <w:rPr>
                                <w:rFonts w:cs="Calibri"/>
                              </w:rPr>
                            </w:pPr>
                            <w:bookmarkStart w:id="132" w:name="_Toc176903477"/>
                            <w:r>
                              <w:t xml:space="preserve">Figura </w:t>
                            </w:r>
                            <w:r>
                              <w:fldChar w:fldCharType="begin"/>
                            </w:r>
                            <w:r>
                              <w:instrText xml:space="preserve"> SEQ Figura \* ARABIC </w:instrText>
                            </w:r>
                            <w:r>
                              <w:fldChar w:fldCharType="separate"/>
                            </w:r>
                            <w:r w:rsidR="000D3267">
                              <w:rPr>
                                <w:noProof/>
                              </w:rPr>
                              <w:t>60</w:t>
                            </w:r>
                            <w:r>
                              <w:fldChar w:fldCharType="end"/>
                            </w:r>
                            <w:r>
                              <w:t xml:space="preserve"> – Definição da disponibilidade das salas e tratamento final dos dados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4923B" id="_x0000_s1076" type="#_x0000_t202" style="position:absolute;left:0;text-align:left;margin-left:364.4pt;margin-top:505.7pt;width:415.6pt;height:.05pt;z-index:251847681;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nxGQIAAEAEAAAOAAAAZHJzL2Uyb0RvYy54bWysU8Fu2zAMvQ/YPwi6L04ytCu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" stroked="f">
                <v:textbox style="mso-fit-shape-to-text:t" inset="0,0,0,0">
                  <w:txbxContent>
                    <w:p w14:paraId="4503CAE2" w14:textId="7565CC3B" w:rsidR="00C572F0" w:rsidRPr="00F4736D" w:rsidRDefault="00C572F0" w:rsidP="00C572F0">
                      <w:pPr>
                        <w:pStyle w:val="Legenda"/>
                        <w:rPr>
                          <w:rFonts w:cs="Calibri"/>
                        </w:rPr>
                      </w:pPr>
                      <w:bookmarkStart w:id="133" w:name="_Toc176903477"/>
                      <w:r>
                        <w:t xml:space="preserve">Figura </w:t>
                      </w:r>
                      <w:r>
                        <w:fldChar w:fldCharType="begin"/>
                      </w:r>
                      <w:r>
                        <w:instrText xml:space="preserve"> SEQ Figura \* ARABIC </w:instrText>
                      </w:r>
                      <w:r>
                        <w:fldChar w:fldCharType="separate"/>
                      </w:r>
                      <w:r w:rsidR="000D3267">
                        <w:rPr>
                          <w:noProof/>
                        </w:rPr>
                        <w:t>60</w:t>
                      </w:r>
                      <w:r>
                        <w:fldChar w:fldCharType="end"/>
                      </w:r>
                      <w:r>
                        <w:t xml:space="preserve"> – Definição da disponibilidade das salas e tratamento final dos dados</w:t>
                      </w:r>
                      <w:bookmarkEnd w:id="133"/>
                    </w:p>
                  </w:txbxContent>
                </v:textbox>
                <w10:wrap type="square" anchorx="margin"/>
              </v:shape>
            </w:pict>
          </mc:Fallback>
        </mc:AlternateContent>
      </w:r>
      <w:r w:rsidR="00C47C78">
        <w:t xml:space="preserve">O segundo objeto serve para determinar a disponibilidade da sala no momento atual. </w:t>
      </w:r>
      <w:r w:rsidR="00F36730">
        <w:t>A lista de salas é percorrida para inicializar um array com todas as salas</w:t>
      </w:r>
      <w:r w:rsidR="001504DF">
        <w:t>, que são as chaves,</w:t>
      </w:r>
      <w:r w:rsidR="00F36730">
        <w:t xml:space="preserve"> </w:t>
      </w:r>
      <w:r w:rsidR="00C95C81">
        <w:t>com o valor de true</w:t>
      </w:r>
      <w:r w:rsidR="00DD7A19">
        <w:t xml:space="preserve"> para que depois possa ser editado.</w:t>
      </w:r>
    </w:p>
    <w:p w14:paraId="427EB95E" w14:textId="407F56E5" w:rsidR="00F35A6A" w:rsidRDefault="00C926C9" w:rsidP="00650587">
      <w:pPr>
        <w:ind w:firstLine="567"/>
      </w:pPr>
      <w:r>
        <w:t xml:space="preserve">A lista de reuniões é iterada e o id da sala onde vai decorrer a reunião é armazenado em um variável e as datas </w:t>
      </w:r>
      <w:r w:rsidR="00F9065F">
        <w:t xml:space="preserve">e horários </w:t>
      </w:r>
      <w:r>
        <w:t xml:space="preserve">são transformadas em variáveis do tipo </w:t>
      </w:r>
      <w:r w:rsidRPr="00C75EF9">
        <w:rPr>
          <w:i/>
          <w:iCs/>
        </w:rPr>
        <w:t>Date</w:t>
      </w:r>
      <w:r>
        <w:t xml:space="preserve"> pois </w:t>
      </w:r>
      <w:r w:rsidR="009027BE">
        <w:t>na API local</w:t>
      </w:r>
      <w:r w:rsidR="00F9065F">
        <w:t xml:space="preserve">, onde </w:t>
      </w:r>
      <w:r w:rsidR="008A7EE1">
        <w:t xml:space="preserve">as reuniões estão armazenadas em formato JSON, essas variáveis são do tipo </w:t>
      </w:r>
      <w:r w:rsidR="008A7EE1" w:rsidRPr="00535E80">
        <w:rPr>
          <w:i/>
          <w:iCs/>
        </w:rPr>
        <w:t>string</w:t>
      </w:r>
      <w:r w:rsidR="008A7EE1">
        <w:t xml:space="preserve">. </w:t>
      </w:r>
      <w:r w:rsidR="005875CF">
        <w:t>Os horários</w:t>
      </w:r>
      <w:r w:rsidR="002B265B">
        <w:t xml:space="preserve"> </w:t>
      </w:r>
      <w:r w:rsidR="005F19D0">
        <w:t xml:space="preserve">são convertidos </w:t>
      </w:r>
      <w:r w:rsidR="00281F5B">
        <w:t xml:space="preserve">no formato </w:t>
      </w:r>
      <w:r w:rsidR="00DC5474">
        <w:t xml:space="preserve">de data </w:t>
      </w:r>
      <w:r w:rsidR="00281F5B">
        <w:t>ISO e</w:t>
      </w:r>
      <w:r w:rsidR="005875CF">
        <w:t xml:space="preserve"> são filtrados </w:t>
      </w:r>
      <w:r w:rsidR="00AD30E0">
        <w:t xml:space="preserve">e divididos </w:t>
      </w:r>
      <w:r w:rsidR="005875CF">
        <w:t xml:space="preserve">para seja apenas mostrado </w:t>
      </w:r>
      <w:r w:rsidR="004A5699">
        <w:t>as horas e minutos</w:t>
      </w:r>
      <w:r w:rsidR="00AD30E0">
        <w:t xml:space="preserve"> e se possa obter as horas e minutos separadamente. </w:t>
      </w:r>
      <w:r w:rsidR="003A2EDE">
        <w:t xml:space="preserve">Posteriormente, são </w:t>
      </w:r>
      <w:r w:rsidR="00650587">
        <w:t>criadas</w:t>
      </w:r>
      <w:r w:rsidR="003A2EDE">
        <w:t xml:space="preserve"> instâncias de </w:t>
      </w:r>
      <w:r w:rsidR="005B12B2">
        <w:t xml:space="preserve">start e end, onde se encontra a data da reunião e são definidos </w:t>
      </w:r>
      <w:r w:rsidR="00B34BCF">
        <w:t xml:space="preserve">as horas </w:t>
      </w:r>
      <w:r w:rsidR="00C021D0">
        <w:t>e minutos</w:t>
      </w:r>
      <w:r w:rsidR="005F19D0">
        <w:t xml:space="preserve"> de começo e de fim da reunião.</w:t>
      </w:r>
      <w:r w:rsidR="00281F5B">
        <w:t xml:space="preserve"> Este processo foi realizado </w:t>
      </w:r>
      <w:r w:rsidR="00281F5B">
        <w:lastRenderedPageBreak/>
        <w:t>por causa dos horários de Verão</w:t>
      </w:r>
      <w:r w:rsidR="00650587">
        <w:t xml:space="preserve">, em que sem </w:t>
      </w:r>
      <w:r w:rsidR="00AB45B7">
        <w:t xml:space="preserve">estas instruções iriam ser realizados cálculos com base no horário de Verão e uma determinada sala iria aparecer como </w:t>
      </w:r>
      <w:r w:rsidR="009D0794">
        <w:t>livre quando na realidade deveria estar ocupada pois os horários das reuniões estavam adiantados 1 hora por causa do horário de Verão</w:t>
      </w:r>
      <w:r w:rsidR="00650587">
        <w:t xml:space="preserve">. </w:t>
      </w:r>
    </w:p>
    <w:p w14:paraId="779A463A" w14:textId="1F0950CF" w:rsidR="005F0512" w:rsidRDefault="005F0512" w:rsidP="00650587">
      <w:pPr>
        <w:ind w:firstLine="567"/>
      </w:pPr>
      <w:r>
        <w:t xml:space="preserve">Seria efetuada uma comparação </w:t>
      </w:r>
      <w:r w:rsidR="00F67520">
        <w:t xml:space="preserve">entre a data e horários atuais e a data e os horários de começo e fim da reunião para </w:t>
      </w:r>
      <w:r w:rsidR="00E16552">
        <w:t>se verificar se a sala está ocupada. Caso a data da reunião correspondesse à data atual e o horário atual estivesse</w:t>
      </w:r>
      <w:r w:rsidR="00F71F42">
        <w:t xml:space="preserve"> entre o horário de começo e o horário de fim, </w:t>
      </w:r>
      <w:r w:rsidR="00BA7B8E">
        <w:t>a disponibilidade da sala associada a essa reunião passa a ser false.</w:t>
      </w:r>
    </w:p>
    <w:p w14:paraId="67DD6DD1" w14:textId="4AD48E19" w:rsidR="00BA7B8E" w:rsidRDefault="00736C17" w:rsidP="00650587">
      <w:pPr>
        <w:ind w:firstLine="567"/>
      </w:pPr>
      <w:r>
        <w:t>De seguida é criada uma instância de filteredRooms</w:t>
      </w:r>
      <w:r w:rsidR="00C965B1">
        <w:t xml:space="preserve">, onde a lista de salas será filtrada através de uma </w:t>
      </w:r>
      <w:r w:rsidR="00C965B1" w:rsidRPr="00535E80">
        <w:rPr>
          <w:i/>
          <w:iCs/>
        </w:rPr>
        <w:t>query</w:t>
      </w:r>
      <w:r w:rsidR="00C965B1">
        <w:t xml:space="preserve"> </w:t>
      </w:r>
      <w:r w:rsidR="005E753B">
        <w:t xml:space="preserve">que seria </w:t>
      </w:r>
      <w:r w:rsidR="00C965B1">
        <w:t>inserida</w:t>
      </w:r>
      <w:r w:rsidR="005E753B">
        <w:t xml:space="preserve"> na barra de pesquisa acima da tabela com as informações sobre as salas. Os parâmetros que seriam utilizados na filtragem da </w:t>
      </w:r>
      <w:r w:rsidR="005E753B" w:rsidRPr="00535E80">
        <w:rPr>
          <w:i/>
          <w:iCs/>
        </w:rPr>
        <w:t>query</w:t>
      </w:r>
      <w:r w:rsidR="005E753B">
        <w:t xml:space="preserve"> </w:t>
      </w:r>
      <w:r w:rsidR="008B15EB">
        <w:t xml:space="preserve">inserida seriam o nome, o alias e o email da sala. A tabela das salas seria criada com base </w:t>
      </w:r>
      <w:r w:rsidR="00337CE5">
        <w:t xml:space="preserve">no tipo </w:t>
      </w:r>
      <w:r w:rsidR="00337CE5" w:rsidRPr="00535E80">
        <w:rPr>
          <w:i/>
          <w:iCs/>
        </w:rPr>
        <w:t>RoomsTableType</w:t>
      </w:r>
      <w:r w:rsidR="007811D5">
        <w:t xml:space="preserve">, que consiste das colunas que aparecem na tabela que são o nome, alias e email da sala, o número de reuniões marcadas na sala </w:t>
      </w:r>
      <w:r w:rsidR="00403948">
        <w:t>e a disponibilidade da sala a ser iterada naquele momento no map.</w:t>
      </w:r>
      <w:r w:rsidR="008B15EB">
        <w:t xml:space="preserve"> </w:t>
      </w:r>
      <w:r w:rsidR="008F6518">
        <w:t xml:space="preserve">Finalmente seriam retornadas as </w:t>
      </w:r>
      <w:r w:rsidR="008F6518" w:rsidRPr="00535E80">
        <w:rPr>
          <w:i/>
          <w:iCs/>
        </w:rPr>
        <w:t>filteredRooms</w:t>
      </w:r>
      <w:r w:rsidR="008F6518">
        <w:t xml:space="preserve"> com base n</w:t>
      </w:r>
      <w:r w:rsidR="00611350">
        <w:t xml:space="preserve">a </w:t>
      </w:r>
      <w:r w:rsidR="00611350" w:rsidRPr="00535E80">
        <w:rPr>
          <w:i/>
          <w:iCs/>
        </w:rPr>
        <w:t>query</w:t>
      </w:r>
      <w:r w:rsidR="00611350">
        <w:t xml:space="preserve"> inserida na barra de pesquisa.</w:t>
      </w:r>
    </w:p>
    <w:p w14:paraId="555032D5" w14:textId="4AB7203E" w:rsidR="00F35A6A" w:rsidRDefault="00284CEC" w:rsidP="00554805">
      <w:r w:rsidRPr="00284CEC">
        <w:rPr>
          <w:noProof/>
        </w:rPr>
        <w:drawing>
          <wp:anchor distT="0" distB="0" distL="114300" distR="114300" simplePos="0" relativeHeight="252299265" behindDoc="0" locked="0" layoutInCell="1" allowOverlap="1" wp14:anchorId="6E5CCDE0" wp14:editId="1A59FE2C">
            <wp:simplePos x="0" y="0"/>
            <wp:positionH relativeFrom="margin">
              <wp:align>left</wp:align>
            </wp:positionH>
            <wp:positionV relativeFrom="paragraph">
              <wp:posOffset>85725</wp:posOffset>
            </wp:positionV>
            <wp:extent cx="2381582" cy="1305107"/>
            <wp:effectExtent l="0" t="0" r="0" b="9525"/>
            <wp:wrapSquare wrapText="bothSides"/>
            <wp:docPr id="2130579446" name="Imagem 1" descr="Uma imagem com texto, Tipo de letr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79446" name="Imagem 1" descr="Uma imagem com texto, Tipo de letra, captura de ecrã, file&#10;&#10;Descrição gerada automaticamente"/>
                    <pic:cNvPicPr/>
                  </pic:nvPicPr>
                  <pic:blipFill>
                    <a:blip r:embed="rId104"/>
                    <a:stretch>
                      <a:fillRect/>
                    </a:stretch>
                  </pic:blipFill>
                  <pic:spPr>
                    <a:xfrm>
                      <a:off x="0" y="0"/>
                      <a:ext cx="2381582" cy="1305107"/>
                    </a:xfrm>
                    <a:prstGeom prst="rect">
                      <a:avLst/>
                    </a:prstGeom>
                  </pic:spPr>
                </pic:pic>
              </a:graphicData>
            </a:graphic>
          </wp:anchor>
        </w:drawing>
      </w:r>
    </w:p>
    <w:p w14:paraId="7A05FAD9" w14:textId="77777777" w:rsidR="00F35A6A" w:rsidRDefault="00F35A6A" w:rsidP="00554805"/>
    <w:p w14:paraId="7F31310C" w14:textId="77777777" w:rsidR="00F35A6A" w:rsidRDefault="00F35A6A" w:rsidP="00554805"/>
    <w:p w14:paraId="61F290A1" w14:textId="77777777" w:rsidR="000033AA" w:rsidRDefault="000033AA" w:rsidP="00554805"/>
    <w:p w14:paraId="606195E9" w14:textId="611AEC3A" w:rsidR="000033AA" w:rsidRDefault="005C1166" w:rsidP="00554805">
      <w:r>
        <w:rPr>
          <w:noProof/>
        </w:rPr>
        <mc:AlternateContent>
          <mc:Choice Requires="wps">
            <w:drawing>
              <wp:anchor distT="0" distB="0" distL="114300" distR="114300" simplePos="0" relativeHeight="251851777" behindDoc="0" locked="0" layoutInCell="1" allowOverlap="1" wp14:anchorId="024A4B95" wp14:editId="60E5640E">
                <wp:simplePos x="0" y="0"/>
                <wp:positionH relativeFrom="margin">
                  <wp:align>left</wp:align>
                </wp:positionH>
                <wp:positionV relativeFrom="paragraph">
                  <wp:posOffset>158115</wp:posOffset>
                </wp:positionV>
                <wp:extent cx="2571750" cy="635"/>
                <wp:effectExtent l="0" t="0" r="0" b="0"/>
                <wp:wrapSquare wrapText="bothSides"/>
                <wp:docPr id="14588881" name="Caixa de texto 1"/>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1D98B56F" w14:textId="6ED91A19" w:rsidR="00726DDE" w:rsidRPr="00C13C07" w:rsidRDefault="00726DDE" w:rsidP="00726DDE">
                            <w:pPr>
                              <w:pStyle w:val="Legenda"/>
                              <w:rPr>
                                <w:rFonts w:cs="Calibri"/>
                              </w:rPr>
                            </w:pPr>
                            <w:bookmarkStart w:id="134" w:name="_Toc176903478"/>
                            <w:r>
                              <w:t xml:space="preserve">Figura </w:t>
                            </w:r>
                            <w:r>
                              <w:fldChar w:fldCharType="begin"/>
                            </w:r>
                            <w:r>
                              <w:instrText xml:space="preserve"> SEQ Figura \* ARABIC </w:instrText>
                            </w:r>
                            <w:r>
                              <w:fldChar w:fldCharType="separate"/>
                            </w:r>
                            <w:r w:rsidR="000D3267">
                              <w:rPr>
                                <w:noProof/>
                              </w:rPr>
                              <w:t>61</w:t>
                            </w:r>
                            <w:r>
                              <w:fldChar w:fldCharType="end"/>
                            </w:r>
                            <w:r>
                              <w:t xml:space="preserve"> - Tipo RoomsTableType</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A4B95" id="_x0000_s1077" type="#_x0000_t202" style="position:absolute;left:0;text-align:left;margin-left:0;margin-top:12.45pt;width:202.5pt;height:.05pt;z-index:251851777;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" stroked="f">
                <v:textbox style="mso-fit-shape-to-text:t" inset="0,0,0,0">
                  <w:txbxContent>
                    <w:p w14:paraId="1D98B56F" w14:textId="6ED91A19" w:rsidR="00726DDE" w:rsidRPr="00C13C07" w:rsidRDefault="00726DDE" w:rsidP="00726DDE">
                      <w:pPr>
                        <w:pStyle w:val="Legenda"/>
                        <w:rPr>
                          <w:rFonts w:cs="Calibri"/>
                        </w:rPr>
                      </w:pPr>
                      <w:bookmarkStart w:id="135" w:name="_Toc176903478"/>
                      <w:r>
                        <w:t xml:space="preserve">Figura </w:t>
                      </w:r>
                      <w:r>
                        <w:fldChar w:fldCharType="begin"/>
                      </w:r>
                      <w:r>
                        <w:instrText xml:space="preserve"> SEQ Figura \* ARABIC </w:instrText>
                      </w:r>
                      <w:r>
                        <w:fldChar w:fldCharType="separate"/>
                      </w:r>
                      <w:r w:rsidR="000D3267">
                        <w:rPr>
                          <w:noProof/>
                        </w:rPr>
                        <w:t>61</w:t>
                      </w:r>
                      <w:r>
                        <w:fldChar w:fldCharType="end"/>
                      </w:r>
                      <w:r>
                        <w:t xml:space="preserve"> - Tipo RoomsTableType</w:t>
                      </w:r>
                      <w:bookmarkEnd w:id="135"/>
                    </w:p>
                  </w:txbxContent>
                </v:textbox>
                <w10:wrap type="square" anchorx="margin"/>
              </v:shape>
            </w:pict>
          </mc:Fallback>
        </mc:AlternateContent>
      </w:r>
    </w:p>
    <w:p w14:paraId="7527F81B" w14:textId="77777777" w:rsidR="000033AA" w:rsidRDefault="000033AA" w:rsidP="00554805"/>
    <w:p w14:paraId="51E1C974" w14:textId="747F3700" w:rsidR="00726DDE" w:rsidRDefault="00FD0A1C" w:rsidP="005C1166">
      <w:pPr>
        <w:ind w:firstLine="567"/>
      </w:pPr>
      <w:r>
        <w:t xml:space="preserve">Os tipos que foram utilizados nesta função e em outras da classe </w:t>
      </w:r>
      <w:r w:rsidR="00CF0440">
        <w:t>data.ts</w:t>
      </w:r>
      <w:r w:rsidR="00915F69">
        <w:t xml:space="preserve"> </w:t>
      </w:r>
      <w:r w:rsidR="00732B46">
        <w:t>encontram-se</w:t>
      </w:r>
      <w:r w:rsidR="00915F69">
        <w:t xml:space="preserve"> na classe</w:t>
      </w:r>
      <w:r w:rsidR="00E272CE">
        <w:t xml:space="preserve"> </w:t>
      </w:r>
      <w:r w:rsidR="00E272CE" w:rsidRPr="00535E80">
        <w:rPr>
          <w:i/>
          <w:iCs/>
        </w:rPr>
        <w:t>definitions.ts</w:t>
      </w:r>
      <w:r w:rsidR="00E272CE">
        <w:t xml:space="preserve"> e</w:t>
      </w:r>
      <w:r w:rsidR="00CF0440">
        <w:t xml:space="preserve"> </w:t>
      </w:r>
      <w:r w:rsidR="00732B46">
        <w:t>servem para a criação de tabelas</w:t>
      </w:r>
      <w:r w:rsidR="00C77476">
        <w:t xml:space="preserve"> de salas e reuniões e formulário de criação de reuniões. Também se encontram lá os tipos d</w:t>
      </w:r>
      <w:r w:rsidR="0027270A">
        <w:t>a sala e da reunião que contém todas as variáveis associadas aos mesmos</w:t>
      </w:r>
      <w:r w:rsidR="002B01F9">
        <w:t>, tal como se encontra na base de dados MongoDB, para se poder iterar as instâncias de salas e reuniões para o tratamento de dados.</w:t>
      </w:r>
    </w:p>
    <w:p w14:paraId="3533C054" w14:textId="77777777" w:rsidR="000033AA" w:rsidRDefault="000033AA" w:rsidP="00554805"/>
    <w:p w14:paraId="73BBCBD7" w14:textId="5DE1EB8C" w:rsidR="000033AA" w:rsidRDefault="00E62477" w:rsidP="00E62477">
      <w:pPr>
        <w:pStyle w:val="Cabealho3"/>
      </w:pPr>
      <w:r>
        <w:lastRenderedPageBreak/>
        <w:t xml:space="preserve">Listar </w:t>
      </w:r>
      <w:r w:rsidR="00FD26BB">
        <w:t>reuniões</w:t>
      </w:r>
    </w:p>
    <w:p w14:paraId="77FDD4DE" w14:textId="28BD3E28" w:rsidR="00A3234B" w:rsidRDefault="00A14AB7" w:rsidP="00A3234B">
      <w:r w:rsidRPr="00A14AB7">
        <w:rPr>
          <w:noProof/>
        </w:rPr>
        <w:drawing>
          <wp:anchor distT="0" distB="0" distL="114300" distR="114300" simplePos="0" relativeHeight="252213249" behindDoc="0" locked="0" layoutInCell="1" allowOverlap="1" wp14:anchorId="0DC78C2A" wp14:editId="03AAE011">
            <wp:simplePos x="0" y="0"/>
            <wp:positionH relativeFrom="margin">
              <wp:align>left</wp:align>
            </wp:positionH>
            <wp:positionV relativeFrom="paragraph">
              <wp:posOffset>85725</wp:posOffset>
            </wp:positionV>
            <wp:extent cx="2324424" cy="3934374"/>
            <wp:effectExtent l="0" t="0" r="0" b="9525"/>
            <wp:wrapSquare wrapText="bothSides"/>
            <wp:docPr id="830559981" name="Imagem 1" descr="Uma imagem com texto, captura de ecrã, diagrama,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59981" name="Imagem 1" descr="Uma imagem com texto, captura de ecrã, diagrama, Tipo de letra&#10;&#10;Descrição gerada automaticamente"/>
                    <pic:cNvPicPr/>
                  </pic:nvPicPr>
                  <pic:blipFill>
                    <a:blip r:embed="rId105"/>
                    <a:stretch>
                      <a:fillRect/>
                    </a:stretch>
                  </pic:blipFill>
                  <pic:spPr>
                    <a:xfrm>
                      <a:off x="0" y="0"/>
                      <a:ext cx="2324424" cy="3934374"/>
                    </a:xfrm>
                    <a:prstGeom prst="rect">
                      <a:avLst/>
                    </a:prstGeom>
                  </pic:spPr>
                </pic:pic>
              </a:graphicData>
            </a:graphic>
          </wp:anchor>
        </w:drawing>
      </w:r>
    </w:p>
    <w:p w14:paraId="1D1AF09A" w14:textId="77777777" w:rsidR="00A3234B" w:rsidRDefault="00A3234B" w:rsidP="00A3234B"/>
    <w:p w14:paraId="172A374F" w14:textId="77777777" w:rsidR="00A3234B" w:rsidRDefault="00A3234B" w:rsidP="00A3234B"/>
    <w:p w14:paraId="7E9B1A17" w14:textId="77777777" w:rsidR="00A3234B" w:rsidRDefault="00A3234B" w:rsidP="00A3234B"/>
    <w:p w14:paraId="7180D999" w14:textId="77777777" w:rsidR="00A14AB7" w:rsidRDefault="00A14AB7" w:rsidP="00A3234B"/>
    <w:p w14:paraId="6E1F34DF" w14:textId="77777777" w:rsidR="00A14AB7" w:rsidRDefault="00A14AB7" w:rsidP="00A3234B"/>
    <w:p w14:paraId="267EF35B" w14:textId="77777777" w:rsidR="00A14AB7" w:rsidRDefault="00A14AB7" w:rsidP="00A3234B"/>
    <w:p w14:paraId="1FC35D54" w14:textId="77777777" w:rsidR="00A14AB7" w:rsidRDefault="00A14AB7" w:rsidP="00A3234B"/>
    <w:p w14:paraId="44312157" w14:textId="77777777" w:rsidR="00A14AB7" w:rsidRDefault="00A14AB7" w:rsidP="00A3234B"/>
    <w:p w14:paraId="3B2FBB30" w14:textId="77777777" w:rsidR="00A14AB7" w:rsidRDefault="00A14AB7" w:rsidP="00A3234B"/>
    <w:p w14:paraId="7FE1ACE6" w14:textId="77777777" w:rsidR="00A14AB7" w:rsidRDefault="00A14AB7" w:rsidP="00A3234B">
      <w:pPr>
        <w:ind w:firstLine="567"/>
      </w:pPr>
    </w:p>
    <w:p w14:paraId="602700AC" w14:textId="77777777" w:rsidR="00A14AB7" w:rsidRDefault="00A14AB7" w:rsidP="00A3234B">
      <w:pPr>
        <w:ind w:firstLine="567"/>
      </w:pPr>
    </w:p>
    <w:p w14:paraId="7F26EECF" w14:textId="7F064B56" w:rsidR="00A14AB7" w:rsidRDefault="00A14AB7" w:rsidP="00A3234B">
      <w:pPr>
        <w:ind w:firstLine="567"/>
      </w:pPr>
      <w:r>
        <w:rPr>
          <w:noProof/>
        </w:rPr>
        <mc:AlternateContent>
          <mc:Choice Requires="wps">
            <w:drawing>
              <wp:anchor distT="0" distB="0" distL="114300" distR="114300" simplePos="0" relativeHeight="252215297" behindDoc="0" locked="0" layoutInCell="1" allowOverlap="1" wp14:anchorId="66DC8288" wp14:editId="4CBC93B9">
                <wp:simplePos x="0" y="0"/>
                <wp:positionH relativeFrom="margin">
                  <wp:align>left</wp:align>
                </wp:positionH>
                <wp:positionV relativeFrom="paragraph">
                  <wp:posOffset>140335</wp:posOffset>
                </wp:positionV>
                <wp:extent cx="3057525" cy="635"/>
                <wp:effectExtent l="0" t="0" r="9525" b="0"/>
                <wp:wrapSquare wrapText="bothSides"/>
                <wp:docPr id="1858708637" name="Caixa de texto 1"/>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52F0E984" w14:textId="037D4440" w:rsidR="00A14AB7" w:rsidRPr="009E08A8" w:rsidRDefault="00A14AB7" w:rsidP="00A14AB7">
                            <w:pPr>
                              <w:pStyle w:val="Legenda"/>
                              <w:rPr>
                                <w:rFonts w:cs="Calibri"/>
                              </w:rPr>
                            </w:pPr>
                            <w:bookmarkStart w:id="136" w:name="_Toc176903479"/>
                            <w:r>
                              <w:t xml:space="preserve">Figura </w:t>
                            </w:r>
                            <w:r>
                              <w:fldChar w:fldCharType="begin"/>
                            </w:r>
                            <w:r>
                              <w:instrText xml:space="preserve"> SEQ Figura \* ARABIC </w:instrText>
                            </w:r>
                            <w:r>
                              <w:fldChar w:fldCharType="separate"/>
                            </w:r>
                            <w:r w:rsidR="000D3267">
                              <w:rPr>
                                <w:noProof/>
                              </w:rPr>
                              <w:t>62</w:t>
                            </w:r>
                            <w:r>
                              <w:fldChar w:fldCharType="end"/>
                            </w:r>
                            <w:r>
                              <w:t xml:space="preserve"> - Fluxograma d</w:t>
                            </w:r>
                            <w:r w:rsidR="00A77BDA">
                              <w:t>a</w:t>
                            </w:r>
                            <w:r>
                              <w:t xml:space="preserve"> lista</w:t>
                            </w:r>
                            <w:r w:rsidR="00A77BDA">
                              <w:t>gem de</w:t>
                            </w:r>
                            <w:r>
                              <w:t xml:space="preserve"> reuniões</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DC8288" id="_x0000_s1078" type="#_x0000_t202" style="position:absolute;left:0;text-align:left;margin-left:0;margin-top:11.05pt;width:240.75pt;height:.05pt;z-index:252215297;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rSEGwIAAEA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" stroked="f">
                <v:textbox style="mso-fit-shape-to-text:t" inset="0,0,0,0">
                  <w:txbxContent>
                    <w:p w14:paraId="52F0E984" w14:textId="037D4440" w:rsidR="00A14AB7" w:rsidRPr="009E08A8" w:rsidRDefault="00A14AB7" w:rsidP="00A14AB7">
                      <w:pPr>
                        <w:pStyle w:val="Legenda"/>
                        <w:rPr>
                          <w:rFonts w:cs="Calibri"/>
                        </w:rPr>
                      </w:pPr>
                      <w:bookmarkStart w:id="137" w:name="_Toc176903479"/>
                      <w:r>
                        <w:t xml:space="preserve">Figura </w:t>
                      </w:r>
                      <w:r>
                        <w:fldChar w:fldCharType="begin"/>
                      </w:r>
                      <w:r>
                        <w:instrText xml:space="preserve"> SEQ Figura \* ARABIC </w:instrText>
                      </w:r>
                      <w:r>
                        <w:fldChar w:fldCharType="separate"/>
                      </w:r>
                      <w:r w:rsidR="000D3267">
                        <w:rPr>
                          <w:noProof/>
                        </w:rPr>
                        <w:t>62</w:t>
                      </w:r>
                      <w:r>
                        <w:fldChar w:fldCharType="end"/>
                      </w:r>
                      <w:r>
                        <w:t xml:space="preserve"> - Fluxograma d</w:t>
                      </w:r>
                      <w:r w:rsidR="00A77BDA">
                        <w:t>a</w:t>
                      </w:r>
                      <w:r>
                        <w:t xml:space="preserve"> lista</w:t>
                      </w:r>
                      <w:r w:rsidR="00A77BDA">
                        <w:t>gem de</w:t>
                      </w:r>
                      <w:r>
                        <w:t xml:space="preserve"> reuniões</w:t>
                      </w:r>
                      <w:bookmarkEnd w:id="137"/>
                    </w:p>
                  </w:txbxContent>
                </v:textbox>
                <w10:wrap type="square" anchorx="margin"/>
              </v:shape>
            </w:pict>
          </mc:Fallback>
        </mc:AlternateContent>
      </w:r>
    </w:p>
    <w:p w14:paraId="77D03878" w14:textId="77777777" w:rsidR="00A14AB7" w:rsidRDefault="00A14AB7" w:rsidP="00A3234B">
      <w:pPr>
        <w:ind w:firstLine="567"/>
      </w:pPr>
    </w:p>
    <w:p w14:paraId="2F044AAA" w14:textId="71E7F98C" w:rsidR="00A3234B" w:rsidRPr="00A3234B" w:rsidRDefault="00A3234B" w:rsidP="00D47D36">
      <w:pPr>
        <w:ind w:firstLine="567"/>
      </w:pPr>
      <w:r>
        <w:t xml:space="preserve">Na figura </w:t>
      </w:r>
      <w:r w:rsidR="00FE39B3">
        <w:t>62</w:t>
      </w:r>
      <w:r>
        <w:t xml:space="preserve">, temos o fluxograma que descreve a interação do utilizador na aplicação relativamente ao caso de uso da listagem </w:t>
      </w:r>
      <w:r w:rsidR="00A14AB7">
        <w:t>das reuniões</w:t>
      </w:r>
      <w:r>
        <w:t xml:space="preserve">. O utilizador já logado na aplicação acede à secção </w:t>
      </w:r>
      <w:r w:rsidR="00A14AB7">
        <w:t>das reuniões</w:t>
      </w:r>
      <w:r>
        <w:t xml:space="preserve"> onde se encontram as informações sobre as </w:t>
      </w:r>
      <w:r w:rsidR="00A14AB7">
        <w:t>reuniões</w:t>
      </w:r>
      <w:r>
        <w:t xml:space="preserve">. Esta ação devolve uma tabela com as informações sobre as </w:t>
      </w:r>
      <w:r w:rsidR="00A14AB7">
        <w:t>reuniões e</w:t>
      </w:r>
      <w:r w:rsidR="00D47D36">
        <w:t xml:space="preserve"> botões responsáveis pela criação, edição e eliminação de reuniões</w:t>
      </w:r>
      <w:r>
        <w:t>.</w:t>
      </w:r>
    </w:p>
    <w:p w14:paraId="76567972" w14:textId="7A30CC86" w:rsidR="00610D8A" w:rsidRDefault="00610D8A" w:rsidP="001F2A67">
      <w:pPr>
        <w:ind w:firstLine="567"/>
      </w:pPr>
      <w:r>
        <w:rPr>
          <w:noProof/>
        </w:rPr>
        <w:lastRenderedPageBreak/>
        <mc:AlternateContent>
          <mc:Choice Requires="wps">
            <w:drawing>
              <wp:anchor distT="0" distB="0" distL="114300" distR="114300" simplePos="0" relativeHeight="251996161" behindDoc="0" locked="0" layoutInCell="1" allowOverlap="1" wp14:anchorId="065E91E3" wp14:editId="0D20DC41">
                <wp:simplePos x="0" y="0"/>
                <wp:positionH relativeFrom="margin">
                  <wp:align>right</wp:align>
                </wp:positionH>
                <wp:positionV relativeFrom="paragraph">
                  <wp:posOffset>5100955</wp:posOffset>
                </wp:positionV>
                <wp:extent cx="5278120" cy="635"/>
                <wp:effectExtent l="0" t="0" r="0" b="0"/>
                <wp:wrapSquare wrapText="bothSides"/>
                <wp:docPr id="1046049444"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1B2BD2E9" w14:textId="6B2E4590" w:rsidR="00D10754" w:rsidRPr="00F229B4" w:rsidRDefault="00D10754" w:rsidP="00D10754">
                            <w:pPr>
                              <w:pStyle w:val="Legenda"/>
                              <w:rPr>
                                <w:rFonts w:cs="Calibri"/>
                              </w:rPr>
                            </w:pPr>
                            <w:bookmarkStart w:id="138" w:name="_Toc176903480"/>
                            <w:r>
                              <w:t xml:space="preserve">Figura </w:t>
                            </w:r>
                            <w:r>
                              <w:fldChar w:fldCharType="begin"/>
                            </w:r>
                            <w:r>
                              <w:instrText xml:space="preserve"> SEQ Figura \* ARABIC </w:instrText>
                            </w:r>
                            <w:r>
                              <w:fldChar w:fldCharType="separate"/>
                            </w:r>
                            <w:r w:rsidR="000D3267">
                              <w:rPr>
                                <w:noProof/>
                              </w:rPr>
                              <w:t>63</w:t>
                            </w:r>
                            <w:r>
                              <w:fldChar w:fldCharType="end"/>
                            </w:r>
                            <w:r>
                              <w:t xml:space="preserve"> - Lista de reuniões</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E91E3" id="_x0000_s1079" type="#_x0000_t202" style="position:absolute;left:0;text-align:left;margin-left:364.4pt;margin-top:401.65pt;width:415.6pt;height:.05pt;z-index:251996161;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4SeGgIAAEAEAAAOAAAAZHJzL2Uyb0RvYy54bWysU01v2zAMvQ/YfxB0X5ykaFcY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" stroked="f">
                <v:textbox style="mso-fit-shape-to-text:t" inset="0,0,0,0">
                  <w:txbxContent>
                    <w:p w14:paraId="1B2BD2E9" w14:textId="6B2E4590" w:rsidR="00D10754" w:rsidRPr="00F229B4" w:rsidRDefault="00D10754" w:rsidP="00D10754">
                      <w:pPr>
                        <w:pStyle w:val="Legenda"/>
                        <w:rPr>
                          <w:rFonts w:cs="Calibri"/>
                        </w:rPr>
                      </w:pPr>
                      <w:bookmarkStart w:id="139" w:name="_Toc176903480"/>
                      <w:r>
                        <w:t xml:space="preserve">Figura </w:t>
                      </w:r>
                      <w:r>
                        <w:fldChar w:fldCharType="begin"/>
                      </w:r>
                      <w:r>
                        <w:instrText xml:space="preserve"> SEQ Figura \* ARABIC </w:instrText>
                      </w:r>
                      <w:r>
                        <w:fldChar w:fldCharType="separate"/>
                      </w:r>
                      <w:r w:rsidR="000D3267">
                        <w:rPr>
                          <w:noProof/>
                        </w:rPr>
                        <w:t>63</w:t>
                      </w:r>
                      <w:r>
                        <w:fldChar w:fldCharType="end"/>
                      </w:r>
                      <w:r>
                        <w:t xml:space="preserve"> - Lista de reuniões</w:t>
                      </w:r>
                      <w:bookmarkEnd w:id="139"/>
                    </w:p>
                  </w:txbxContent>
                </v:textbox>
                <w10:wrap type="square" anchorx="margin"/>
              </v:shape>
            </w:pict>
          </mc:Fallback>
        </mc:AlternateContent>
      </w:r>
      <w:r w:rsidRPr="003E59FC">
        <w:rPr>
          <w:noProof/>
        </w:rPr>
        <w:drawing>
          <wp:anchor distT="0" distB="0" distL="114300" distR="114300" simplePos="0" relativeHeight="251853825" behindDoc="0" locked="0" layoutInCell="1" allowOverlap="1" wp14:anchorId="01F83A23" wp14:editId="4E8D869C">
            <wp:simplePos x="0" y="0"/>
            <wp:positionH relativeFrom="margin">
              <wp:align>right</wp:align>
            </wp:positionH>
            <wp:positionV relativeFrom="paragraph">
              <wp:posOffset>2486025</wp:posOffset>
            </wp:positionV>
            <wp:extent cx="5278120" cy="2404110"/>
            <wp:effectExtent l="0" t="0" r="0" b="0"/>
            <wp:wrapSquare wrapText="bothSides"/>
            <wp:docPr id="396086686" name="Imagem 1" descr="Uma imagem com texto, software, Ícone de computador, Sistema oper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86686" name="Imagem 1" descr="Uma imagem com texto, software, Ícone de computador, Sistema operativo&#10;&#10;Descrição gerada automaticamente"/>
                    <pic:cNvPicPr/>
                  </pic:nvPicPr>
                  <pic:blipFill>
                    <a:blip r:embed="rId106"/>
                    <a:stretch>
                      <a:fillRect/>
                    </a:stretch>
                  </pic:blipFill>
                  <pic:spPr>
                    <a:xfrm>
                      <a:off x="0" y="0"/>
                      <a:ext cx="5278120" cy="2404110"/>
                    </a:xfrm>
                    <a:prstGeom prst="rect">
                      <a:avLst/>
                    </a:prstGeom>
                  </pic:spPr>
                </pic:pic>
              </a:graphicData>
            </a:graphic>
          </wp:anchor>
        </w:drawing>
      </w:r>
      <w:r w:rsidR="005021EE">
        <w:t xml:space="preserve">Na figura </w:t>
      </w:r>
      <w:r w:rsidR="008E7A35">
        <w:t>6</w:t>
      </w:r>
      <w:r w:rsidR="00FE39B3">
        <w:t>3</w:t>
      </w:r>
      <w:r w:rsidR="005021EE">
        <w:t>, encontra</w:t>
      </w:r>
      <w:r w:rsidR="0005372C">
        <w:t xml:space="preserve">-se a tabela com a lista de reuniões. </w:t>
      </w:r>
      <w:r w:rsidR="00436A3C">
        <w:t xml:space="preserve">Cada reunião contém as seguintes variáveis: assunto, organizador, </w:t>
      </w:r>
      <w:r w:rsidR="0031177D">
        <w:t>sala, data, hora de começo e de fim e o estado da reunião que pode ser público ou privado. Cada reunião pode ser editada ou eliminada</w:t>
      </w:r>
      <w:r w:rsidR="00901F28">
        <w:t xml:space="preserve"> tal como se pode verificar nos botões no lado direito de cada linha, em que o</w:t>
      </w:r>
      <w:r w:rsidR="00463BDB">
        <w:t>s</w:t>
      </w:r>
      <w:r w:rsidR="00901F28">
        <w:t xml:space="preserve"> bot</w:t>
      </w:r>
      <w:r w:rsidR="00463BDB">
        <w:t xml:space="preserve">ões </w:t>
      </w:r>
      <w:r w:rsidR="00463BDB" w:rsidRPr="00C75EF9">
        <w:rPr>
          <w:i/>
          <w:iCs/>
        </w:rPr>
        <w:t>update</w:t>
      </w:r>
      <w:r w:rsidR="00463BDB">
        <w:t xml:space="preserve"> e </w:t>
      </w:r>
      <w:r w:rsidR="00463BDB" w:rsidRPr="00C75EF9">
        <w:rPr>
          <w:i/>
          <w:iCs/>
        </w:rPr>
        <w:t>delete</w:t>
      </w:r>
      <w:r w:rsidR="00463BDB">
        <w:t xml:space="preserve">, que </w:t>
      </w:r>
      <w:r w:rsidR="00F01015">
        <w:t>servem</w:t>
      </w:r>
      <w:r w:rsidR="00463BDB">
        <w:t xml:space="preserve"> </w:t>
      </w:r>
      <w:r w:rsidR="00F01015">
        <w:t>respetivamente</w:t>
      </w:r>
      <w:r w:rsidR="00463BDB">
        <w:t xml:space="preserve"> para edi</w:t>
      </w:r>
      <w:r w:rsidR="00F01015">
        <w:t>tar e eliminar a reunião em questão,</w:t>
      </w:r>
      <w:r w:rsidR="00463BDB">
        <w:t xml:space="preserve"> possuem cores distintas para se poder distinguir melhor as suas funções</w:t>
      </w:r>
      <w:r w:rsidR="00F01015">
        <w:t>.</w:t>
      </w:r>
      <w:r w:rsidR="00697EA3">
        <w:t xml:space="preserve"> A barra de pesquisa tal como </w:t>
      </w:r>
      <w:r w:rsidR="00CD3249">
        <w:t xml:space="preserve">no caso da lista de salas, serve para procurar reuniões com base em certos critérios através da inserção de uma </w:t>
      </w:r>
      <w:r w:rsidR="00CD3249" w:rsidRPr="00C75EF9">
        <w:rPr>
          <w:i/>
          <w:iCs/>
        </w:rPr>
        <w:t>query</w:t>
      </w:r>
      <w:r w:rsidR="00852786">
        <w:t xml:space="preserve">. Caso não seja inserida qualquer </w:t>
      </w:r>
      <w:r w:rsidR="00852786" w:rsidRPr="00C75EF9">
        <w:rPr>
          <w:i/>
          <w:iCs/>
        </w:rPr>
        <w:t>query</w:t>
      </w:r>
      <w:r w:rsidR="00852786">
        <w:t>, serão devolvidas todas as reuniões existentes</w:t>
      </w:r>
      <w:r w:rsidR="007E6DB5">
        <w:t xml:space="preserve"> organizadas em várias páginas</w:t>
      </w:r>
      <w:r w:rsidR="00852786">
        <w:t>.</w:t>
      </w:r>
    </w:p>
    <w:p w14:paraId="0130D04F" w14:textId="0AB475D8" w:rsidR="00F35A6A" w:rsidRDefault="00F7649A" w:rsidP="001F2A67">
      <w:pPr>
        <w:ind w:firstLine="567"/>
      </w:pPr>
      <w:r>
        <w:t xml:space="preserve">O caminho da página é </w:t>
      </w:r>
      <w:r w:rsidRPr="00383D6E">
        <w:rPr>
          <w:i/>
          <w:iCs/>
        </w:rPr>
        <w:t>“/dashboard/appointments”</w:t>
      </w:r>
      <w:r>
        <w:t xml:space="preserve"> pois a classe </w:t>
      </w:r>
      <w:r w:rsidRPr="00956515">
        <w:rPr>
          <w:i/>
          <w:iCs/>
        </w:rPr>
        <w:t>page.tsx</w:t>
      </w:r>
      <w:r>
        <w:t xml:space="preserve"> responsável por esta página encontra-se dentro dessa pasta no projeto. Os formulários de criação e edição de reuniões também possuem os seus próprios caminhos</w:t>
      </w:r>
      <w:r w:rsidR="0020375A">
        <w:t xml:space="preserve"> e ficheiros correspondentes</w:t>
      </w:r>
      <w:r>
        <w:t>.</w:t>
      </w:r>
      <w:r w:rsidR="005E0B3E">
        <w:rPr>
          <w:noProof/>
        </w:rPr>
        <mc:AlternateContent>
          <mc:Choice Requires="wps">
            <w:drawing>
              <wp:anchor distT="0" distB="0" distL="114300" distR="114300" simplePos="0" relativeHeight="251864065" behindDoc="0" locked="0" layoutInCell="1" allowOverlap="1" wp14:anchorId="7CFD05DA" wp14:editId="713C4204">
                <wp:simplePos x="0" y="0"/>
                <wp:positionH relativeFrom="column">
                  <wp:posOffset>0</wp:posOffset>
                </wp:positionH>
                <wp:positionV relativeFrom="paragraph">
                  <wp:posOffset>1275715</wp:posOffset>
                </wp:positionV>
                <wp:extent cx="2333625" cy="635"/>
                <wp:effectExtent l="0" t="0" r="0" b="0"/>
                <wp:wrapSquare wrapText="bothSides"/>
                <wp:docPr id="1407945280" name="Caixa de texto 1"/>
                <wp:cNvGraphicFramePr/>
                <a:graphic xmlns:a="http://schemas.openxmlformats.org/drawingml/2006/main">
                  <a:graphicData uri="http://schemas.microsoft.com/office/word/2010/wordprocessingShape">
                    <wps:wsp>
                      <wps:cNvSpPr txBox="1"/>
                      <wps:spPr>
                        <a:xfrm>
                          <a:off x="0" y="0"/>
                          <a:ext cx="2333625" cy="635"/>
                        </a:xfrm>
                        <a:prstGeom prst="rect">
                          <a:avLst/>
                        </a:prstGeom>
                        <a:solidFill>
                          <a:prstClr val="white"/>
                        </a:solidFill>
                        <a:ln>
                          <a:noFill/>
                        </a:ln>
                      </wps:spPr>
                      <wps:txbx>
                        <w:txbxContent>
                          <w:p w14:paraId="453337B4" w14:textId="44366944" w:rsidR="005E0B3E" w:rsidRPr="006D625B" w:rsidRDefault="005E0B3E" w:rsidP="005E0B3E">
                            <w:pPr>
                              <w:pStyle w:val="Legenda"/>
                              <w:rPr>
                                <w:rFonts w:cs="Calibr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FD05DA" id="_x0000_s1080" type="#_x0000_t202" style="position:absolute;left:0;text-align:left;margin-left:0;margin-top:100.45pt;width:183.75pt;height:.05pt;z-index:2518640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mzHAIAAEAEAAAOAAAAZHJzL2Uyb0RvYy54bWysU01v2zAMvQ/YfxB0X5yPpR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" stroked="f">
                <v:textbox style="mso-fit-shape-to-text:t" inset="0,0,0,0">
                  <w:txbxContent>
                    <w:p w14:paraId="453337B4" w14:textId="44366944" w:rsidR="005E0B3E" w:rsidRPr="006D625B" w:rsidRDefault="005E0B3E" w:rsidP="005E0B3E">
                      <w:pPr>
                        <w:pStyle w:val="Legenda"/>
                        <w:rPr>
                          <w:rFonts w:cs="Calibri"/>
                        </w:rPr>
                      </w:pPr>
                    </w:p>
                  </w:txbxContent>
                </v:textbox>
                <w10:wrap type="square"/>
              </v:shape>
            </w:pict>
          </mc:Fallback>
        </mc:AlternateContent>
      </w:r>
    </w:p>
    <w:p w14:paraId="1DE9FB02" w14:textId="272AFBBC" w:rsidR="00DD53D7" w:rsidRDefault="00610D8A" w:rsidP="00D80344">
      <w:pPr>
        <w:ind w:firstLine="567"/>
        <w:rPr>
          <w:noProof/>
        </w:rPr>
      </w:pPr>
      <w:r>
        <w:rPr>
          <w:noProof/>
        </w:rPr>
        <mc:AlternateContent>
          <mc:Choice Requires="wps">
            <w:drawing>
              <wp:anchor distT="0" distB="0" distL="114300" distR="114300" simplePos="0" relativeHeight="251868161" behindDoc="0" locked="0" layoutInCell="1" allowOverlap="1" wp14:anchorId="217DA726" wp14:editId="1801C145">
                <wp:simplePos x="0" y="0"/>
                <wp:positionH relativeFrom="margin">
                  <wp:align>right</wp:align>
                </wp:positionH>
                <wp:positionV relativeFrom="paragraph">
                  <wp:posOffset>6477000</wp:posOffset>
                </wp:positionV>
                <wp:extent cx="5278120" cy="635"/>
                <wp:effectExtent l="0" t="0" r="0" b="0"/>
                <wp:wrapSquare wrapText="bothSides"/>
                <wp:docPr id="1657677068"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505A3A48" w14:textId="7E962D07" w:rsidR="007E6DB5" w:rsidRPr="007352E5" w:rsidRDefault="007E6DB5" w:rsidP="007E6DB5">
                            <w:pPr>
                              <w:pStyle w:val="Legenda"/>
                              <w:rPr>
                                <w:rFonts w:cs="Calibr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DA726" id="_x0000_s1081" type="#_x0000_t202" style="position:absolute;left:0;text-align:left;margin-left:364.4pt;margin-top:510pt;width:415.6pt;height:.05pt;z-index:251868161;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" stroked="f">
                <v:textbox style="mso-fit-shape-to-text:t" inset="0,0,0,0">
                  <w:txbxContent>
                    <w:p w14:paraId="505A3A48" w14:textId="7E962D07" w:rsidR="007E6DB5" w:rsidRPr="007352E5" w:rsidRDefault="007E6DB5" w:rsidP="007E6DB5">
                      <w:pPr>
                        <w:pStyle w:val="Legenda"/>
                        <w:rPr>
                          <w:rFonts w:cs="Calibri"/>
                        </w:rPr>
                      </w:pPr>
                    </w:p>
                  </w:txbxContent>
                </v:textbox>
                <w10:wrap type="square" anchorx="margin"/>
              </v:shape>
            </w:pict>
          </mc:Fallback>
        </mc:AlternateContent>
      </w:r>
    </w:p>
    <w:p w14:paraId="5F36F404" w14:textId="77777777" w:rsidR="00DD53D7" w:rsidRDefault="00DD53D7" w:rsidP="00D80344">
      <w:pPr>
        <w:ind w:firstLine="567"/>
        <w:rPr>
          <w:noProof/>
        </w:rPr>
      </w:pPr>
    </w:p>
    <w:p w14:paraId="4EF482CE" w14:textId="77777777" w:rsidR="00DD53D7" w:rsidRDefault="00DD53D7" w:rsidP="00D80344">
      <w:pPr>
        <w:ind w:firstLine="567"/>
        <w:rPr>
          <w:noProof/>
        </w:rPr>
      </w:pPr>
    </w:p>
    <w:p w14:paraId="77C28337" w14:textId="77777777" w:rsidR="00DD53D7" w:rsidRDefault="00DD53D7" w:rsidP="00D80344">
      <w:pPr>
        <w:ind w:firstLine="567"/>
        <w:rPr>
          <w:noProof/>
        </w:rPr>
      </w:pPr>
    </w:p>
    <w:p w14:paraId="40440E5A" w14:textId="0B1F93F4" w:rsidR="00E272CE" w:rsidRDefault="00DD53D7" w:rsidP="00DD53D7">
      <w:pPr>
        <w:ind w:firstLine="567"/>
        <w:rPr>
          <w:noProof/>
        </w:rPr>
      </w:pPr>
      <w:r>
        <w:rPr>
          <w:noProof/>
        </w:rPr>
        <w:lastRenderedPageBreak/>
        <mc:AlternateContent>
          <mc:Choice Requires="wps">
            <w:drawing>
              <wp:anchor distT="0" distB="0" distL="114300" distR="114300" simplePos="0" relativeHeight="252086273" behindDoc="0" locked="0" layoutInCell="1" allowOverlap="1" wp14:anchorId="45494393" wp14:editId="262EDA81">
                <wp:simplePos x="0" y="0"/>
                <wp:positionH relativeFrom="column">
                  <wp:posOffset>66675</wp:posOffset>
                </wp:positionH>
                <wp:positionV relativeFrom="paragraph">
                  <wp:posOffset>6781800</wp:posOffset>
                </wp:positionV>
                <wp:extent cx="5278120" cy="635"/>
                <wp:effectExtent l="0" t="0" r="0" b="0"/>
                <wp:wrapSquare wrapText="bothSides"/>
                <wp:docPr id="2120986349"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57449826" w14:textId="6C4A9614" w:rsidR="009B6082" w:rsidRPr="00674903" w:rsidRDefault="009B6082" w:rsidP="009B6082">
                            <w:pPr>
                              <w:pStyle w:val="Legenda"/>
                              <w:rPr>
                                <w:rFonts w:cs="Calibri"/>
                                <w:noProof/>
                              </w:rPr>
                            </w:pPr>
                            <w:bookmarkStart w:id="140" w:name="_Toc176903481"/>
                            <w:r>
                              <w:t xml:space="preserve">Figura </w:t>
                            </w:r>
                            <w:r>
                              <w:fldChar w:fldCharType="begin"/>
                            </w:r>
                            <w:r>
                              <w:instrText xml:space="preserve"> SEQ Figura \* ARABIC </w:instrText>
                            </w:r>
                            <w:r>
                              <w:fldChar w:fldCharType="separate"/>
                            </w:r>
                            <w:r w:rsidR="000D3267">
                              <w:rPr>
                                <w:noProof/>
                              </w:rPr>
                              <w:t>64</w:t>
                            </w:r>
                            <w:r>
                              <w:fldChar w:fldCharType="end"/>
                            </w:r>
                            <w:r>
                              <w:t xml:space="preserve"> - </w:t>
                            </w:r>
                            <w:r w:rsidRPr="005D32A6">
                              <w:t>Conteúdo da classe page.tsx responsável pela listagem de reuniões</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94393" id="_x0000_s1082" type="#_x0000_t202" style="position:absolute;left:0;text-align:left;margin-left:5.25pt;margin-top:534pt;width:415.6pt;height:.05pt;z-index:2520862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jIvGgIAAEAEAAAOAAAAZHJzL2Uyb0RvYy54bWysU01v2zAMvQ/YfxB0X5xkaFYY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" stroked="f">
                <v:textbox style="mso-fit-shape-to-text:t" inset="0,0,0,0">
                  <w:txbxContent>
                    <w:p w14:paraId="57449826" w14:textId="6C4A9614" w:rsidR="009B6082" w:rsidRPr="00674903" w:rsidRDefault="009B6082" w:rsidP="009B6082">
                      <w:pPr>
                        <w:pStyle w:val="Legenda"/>
                        <w:rPr>
                          <w:rFonts w:cs="Calibri"/>
                          <w:noProof/>
                        </w:rPr>
                      </w:pPr>
                      <w:bookmarkStart w:id="141" w:name="_Toc176903481"/>
                      <w:r>
                        <w:t xml:space="preserve">Figura </w:t>
                      </w:r>
                      <w:r>
                        <w:fldChar w:fldCharType="begin"/>
                      </w:r>
                      <w:r>
                        <w:instrText xml:space="preserve"> SEQ Figura \* ARABIC </w:instrText>
                      </w:r>
                      <w:r>
                        <w:fldChar w:fldCharType="separate"/>
                      </w:r>
                      <w:r w:rsidR="000D3267">
                        <w:rPr>
                          <w:noProof/>
                        </w:rPr>
                        <w:t>64</w:t>
                      </w:r>
                      <w:r>
                        <w:fldChar w:fldCharType="end"/>
                      </w:r>
                      <w:r>
                        <w:t xml:space="preserve"> - </w:t>
                      </w:r>
                      <w:r w:rsidRPr="005D32A6">
                        <w:t>Conteúdo da classe page.tsx responsável pela listagem de reuniões</w:t>
                      </w:r>
                      <w:bookmarkEnd w:id="141"/>
                    </w:p>
                  </w:txbxContent>
                </v:textbox>
                <w10:wrap type="square"/>
              </v:shape>
            </w:pict>
          </mc:Fallback>
        </mc:AlternateContent>
      </w:r>
      <w:r w:rsidRPr="00DD53D7">
        <w:rPr>
          <w:noProof/>
        </w:rPr>
        <w:drawing>
          <wp:anchor distT="0" distB="0" distL="114300" distR="114300" simplePos="0" relativeHeight="252297217" behindDoc="0" locked="0" layoutInCell="1" allowOverlap="1" wp14:anchorId="5F89CEDA" wp14:editId="07157970">
            <wp:simplePos x="0" y="0"/>
            <wp:positionH relativeFrom="margin">
              <wp:align>right</wp:align>
            </wp:positionH>
            <wp:positionV relativeFrom="paragraph">
              <wp:posOffset>0</wp:posOffset>
            </wp:positionV>
            <wp:extent cx="5278120" cy="6735445"/>
            <wp:effectExtent l="0" t="0" r="0" b="8255"/>
            <wp:wrapSquare wrapText="bothSides"/>
            <wp:docPr id="1441524623" name="Imagem 1"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24623" name="Imagem 1" descr="Uma imagem com texto, captura de ecrã, Tipo de letra, documento&#10;&#10;Descrição gerada automaticamente"/>
                    <pic:cNvPicPr/>
                  </pic:nvPicPr>
                  <pic:blipFill>
                    <a:blip r:embed="rId107"/>
                    <a:stretch>
                      <a:fillRect/>
                    </a:stretch>
                  </pic:blipFill>
                  <pic:spPr>
                    <a:xfrm>
                      <a:off x="0" y="0"/>
                      <a:ext cx="5278120" cy="6735445"/>
                    </a:xfrm>
                    <a:prstGeom prst="rect">
                      <a:avLst/>
                    </a:prstGeom>
                  </pic:spPr>
                </pic:pic>
              </a:graphicData>
            </a:graphic>
          </wp:anchor>
        </w:drawing>
      </w:r>
      <w:r w:rsidR="00950CEE">
        <w:t xml:space="preserve">Na figura </w:t>
      </w:r>
      <w:r w:rsidR="00A818E4">
        <w:t>6</w:t>
      </w:r>
      <w:r w:rsidR="00FE39B3">
        <w:t>4</w:t>
      </w:r>
      <w:r w:rsidR="00950CEE">
        <w:t xml:space="preserve">, encontra-se a classe necessária para a criação da página onde se encontra a tabela das reuniões. </w:t>
      </w:r>
      <w:r w:rsidR="00D80344">
        <w:t xml:space="preserve">Esta classe irá usar métodos provenientes de outras classes necessários para a </w:t>
      </w:r>
      <w:r w:rsidR="00587BD8">
        <w:t>obtenção das instâncias de reuniões que existem</w:t>
      </w:r>
      <w:r w:rsidR="00C14128">
        <w:t>, botões para a criação, edição e eliminação de reuniões</w:t>
      </w:r>
      <w:r w:rsidR="00587BD8">
        <w:t xml:space="preserve"> e para a paginação.</w:t>
      </w:r>
    </w:p>
    <w:p w14:paraId="233ABC9D" w14:textId="2BE773A4" w:rsidR="00171FAB" w:rsidRDefault="00171FAB" w:rsidP="00D80344">
      <w:pPr>
        <w:ind w:firstLine="567"/>
      </w:pPr>
      <w:r>
        <w:t xml:space="preserve">A classe </w:t>
      </w:r>
      <w:r w:rsidR="00E73DF4">
        <w:t xml:space="preserve">possui um título chamado </w:t>
      </w:r>
      <w:r w:rsidR="00E73DF4" w:rsidRPr="00383D6E">
        <w:rPr>
          <w:i/>
          <w:iCs/>
        </w:rPr>
        <w:t>‘Appointments’</w:t>
      </w:r>
      <w:r w:rsidR="00E73DF4">
        <w:t xml:space="preserve"> que aparece no topo da página para a identificar</w:t>
      </w:r>
      <w:r w:rsidR="00A46221">
        <w:t xml:space="preserve"> e para isso </w:t>
      </w:r>
      <w:r w:rsidR="003F65DF">
        <w:t xml:space="preserve">é </w:t>
      </w:r>
      <w:r w:rsidR="00A46221">
        <w:t>importa</w:t>
      </w:r>
      <w:r w:rsidR="003F65DF">
        <w:t>da</w:t>
      </w:r>
      <w:r w:rsidR="00A46221">
        <w:t xml:space="preserve"> </w:t>
      </w:r>
      <w:r w:rsidR="00707200">
        <w:t>a interface</w:t>
      </w:r>
      <w:r w:rsidR="00A46221">
        <w:t xml:space="preserve"> Metadata.</w:t>
      </w:r>
    </w:p>
    <w:p w14:paraId="162CC43C" w14:textId="0407DBB8" w:rsidR="00FD63EA" w:rsidRDefault="00D321B8" w:rsidP="00D80344">
      <w:pPr>
        <w:ind w:firstLine="567"/>
      </w:pPr>
      <w:r>
        <w:lastRenderedPageBreak/>
        <w:t xml:space="preserve">A função é assíncrona e passa por parâmetro a variável searchParams que são </w:t>
      </w:r>
      <w:r w:rsidR="00140997">
        <w:t xml:space="preserve">a query que será inserida na barra de pesquisa e </w:t>
      </w:r>
      <w:r w:rsidR="00197181">
        <w:t>o número da</w:t>
      </w:r>
      <w:r w:rsidR="00140997">
        <w:t xml:space="preserve"> página que está a ser mostrada ao utilizador, sendo ambas as variáveis do tipo string e opcionais. </w:t>
      </w:r>
      <w:r w:rsidR="007F758E">
        <w:t xml:space="preserve">Caso a query seja vazia, a barra de pesquisa aparecerá vazia e </w:t>
      </w:r>
      <w:r w:rsidR="00FB5F59">
        <w:t>todas as reuniões serão</w:t>
      </w:r>
      <w:r w:rsidR="000B148B">
        <w:t xml:space="preserve"> listadas</w:t>
      </w:r>
      <w:r w:rsidR="00D7735B">
        <w:t xml:space="preserve">. De seguida será importada </w:t>
      </w:r>
      <w:r w:rsidR="003A3B23">
        <w:t>da classe data.tsx</w:t>
      </w:r>
      <w:r w:rsidR="00695778">
        <w:t xml:space="preserve"> </w:t>
      </w:r>
      <w:r w:rsidR="00D7735B">
        <w:t xml:space="preserve">uma função </w:t>
      </w:r>
      <w:r w:rsidR="00850F05">
        <w:t>chamada fetchAppointmentsPages</w:t>
      </w:r>
      <w:r w:rsidR="0022004A">
        <w:t xml:space="preserve"> que irá </w:t>
      </w:r>
      <w:r w:rsidR="00A20054">
        <w:t>retornar o número total de páginas.</w:t>
      </w:r>
    </w:p>
    <w:p w14:paraId="4A93685D" w14:textId="762D66C2" w:rsidR="0066541C" w:rsidRDefault="0066541C" w:rsidP="0066541C">
      <w:pPr>
        <w:ind w:firstLine="567"/>
      </w:pPr>
      <w:r w:rsidRPr="0066541C">
        <w:rPr>
          <w:noProof/>
        </w:rPr>
        <w:drawing>
          <wp:anchor distT="0" distB="0" distL="114300" distR="114300" simplePos="0" relativeHeight="252295169" behindDoc="0" locked="0" layoutInCell="1" allowOverlap="1" wp14:anchorId="1616ADDF" wp14:editId="7F4C058B">
            <wp:simplePos x="0" y="0"/>
            <wp:positionH relativeFrom="margin">
              <wp:align>right</wp:align>
            </wp:positionH>
            <wp:positionV relativeFrom="paragraph">
              <wp:posOffset>3496310</wp:posOffset>
            </wp:positionV>
            <wp:extent cx="5278120" cy="2053590"/>
            <wp:effectExtent l="0" t="0" r="0" b="3810"/>
            <wp:wrapSquare wrapText="bothSides"/>
            <wp:docPr id="799617408"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17408" name="Imagem 1" descr="Uma imagem com texto, captura de ecrã, Tipo de letra, número&#10;&#10;Descrição gerada automaticamente"/>
                    <pic:cNvPicPr/>
                  </pic:nvPicPr>
                  <pic:blipFill>
                    <a:blip r:embed="rId108"/>
                    <a:stretch>
                      <a:fillRect/>
                    </a:stretch>
                  </pic:blipFill>
                  <pic:spPr>
                    <a:xfrm>
                      <a:off x="0" y="0"/>
                      <a:ext cx="5278120" cy="2053590"/>
                    </a:xfrm>
                    <a:prstGeom prst="rect">
                      <a:avLst/>
                    </a:prstGeom>
                  </pic:spPr>
                </pic:pic>
              </a:graphicData>
            </a:graphic>
          </wp:anchor>
        </w:drawing>
      </w:r>
      <w:r w:rsidR="0047684C">
        <w:rPr>
          <w:noProof/>
        </w:rPr>
        <mc:AlternateContent>
          <mc:Choice Requires="wps">
            <w:drawing>
              <wp:anchor distT="0" distB="0" distL="114300" distR="114300" simplePos="0" relativeHeight="251872257" behindDoc="0" locked="0" layoutInCell="1" allowOverlap="1" wp14:anchorId="65854B37" wp14:editId="36EC2332">
                <wp:simplePos x="0" y="0"/>
                <wp:positionH relativeFrom="margin">
                  <wp:align>right</wp:align>
                </wp:positionH>
                <wp:positionV relativeFrom="paragraph">
                  <wp:posOffset>5652770</wp:posOffset>
                </wp:positionV>
                <wp:extent cx="5278120" cy="635"/>
                <wp:effectExtent l="0" t="0" r="0" b="0"/>
                <wp:wrapSquare wrapText="bothSides"/>
                <wp:docPr id="728339414"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275A27E9" w14:textId="670609B0" w:rsidR="006E0E9B" w:rsidRPr="003C1481" w:rsidRDefault="006E0E9B" w:rsidP="006E0E9B">
                            <w:pPr>
                              <w:pStyle w:val="Legenda"/>
                              <w:rPr>
                                <w:rFonts w:cs="Calibri"/>
                              </w:rPr>
                            </w:pPr>
                            <w:bookmarkStart w:id="142" w:name="_Toc176903482"/>
                            <w:r>
                              <w:t xml:space="preserve">Figura </w:t>
                            </w:r>
                            <w:r>
                              <w:fldChar w:fldCharType="begin"/>
                            </w:r>
                            <w:r>
                              <w:instrText xml:space="preserve"> SEQ Figura \* ARABIC </w:instrText>
                            </w:r>
                            <w:r>
                              <w:fldChar w:fldCharType="separate"/>
                            </w:r>
                            <w:r w:rsidR="000D3267">
                              <w:rPr>
                                <w:noProof/>
                              </w:rPr>
                              <w:t>65</w:t>
                            </w:r>
                            <w:r>
                              <w:fldChar w:fldCharType="end"/>
                            </w:r>
                            <w:r>
                              <w:t xml:space="preserve"> - Parte inicial da função fetchAppointmentsPages</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54B37" id="_x0000_s1083" type="#_x0000_t202" style="position:absolute;left:0;text-align:left;margin-left:364.4pt;margin-top:445.1pt;width:415.6pt;height:.05pt;z-index:251872257;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" stroked="f">
                <v:textbox style="mso-fit-shape-to-text:t" inset="0,0,0,0">
                  <w:txbxContent>
                    <w:p w14:paraId="275A27E9" w14:textId="670609B0" w:rsidR="006E0E9B" w:rsidRPr="003C1481" w:rsidRDefault="006E0E9B" w:rsidP="006E0E9B">
                      <w:pPr>
                        <w:pStyle w:val="Legenda"/>
                        <w:rPr>
                          <w:rFonts w:cs="Calibri"/>
                        </w:rPr>
                      </w:pPr>
                      <w:bookmarkStart w:id="143" w:name="_Toc176903482"/>
                      <w:r>
                        <w:t xml:space="preserve">Figura </w:t>
                      </w:r>
                      <w:r>
                        <w:fldChar w:fldCharType="begin"/>
                      </w:r>
                      <w:r>
                        <w:instrText xml:space="preserve"> SEQ Figura \* ARABIC </w:instrText>
                      </w:r>
                      <w:r>
                        <w:fldChar w:fldCharType="separate"/>
                      </w:r>
                      <w:r w:rsidR="000D3267">
                        <w:rPr>
                          <w:noProof/>
                        </w:rPr>
                        <w:t>65</w:t>
                      </w:r>
                      <w:r>
                        <w:fldChar w:fldCharType="end"/>
                      </w:r>
                      <w:r>
                        <w:t xml:space="preserve"> - Parte inicial da função fetchAppointmentsPages</w:t>
                      </w:r>
                      <w:bookmarkEnd w:id="143"/>
                    </w:p>
                  </w:txbxContent>
                </v:textbox>
                <w10:wrap type="square" anchorx="margin"/>
              </v:shape>
            </w:pict>
          </mc:Fallback>
        </mc:AlternateContent>
      </w:r>
      <w:r w:rsidR="00C4430B">
        <w:t>O JSX</w:t>
      </w:r>
      <w:r w:rsidR="00DA1C52">
        <w:t>, que corresponde a parte do return e o que se encontra dentro de parenteses</w:t>
      </w:r>
      <w:r w:rsidR="0011238F">
        <w:t xml:space="preserve">, corresponde aquilo que irá ser mostrado na página </w:t>
      </w:r>
      <w:r w:rsidR="006C4ECA">
        <w:t xml:space="preserve">da lista de reuniões. </w:t>
      </w:r>
      <w:r w:rsidR="00C4430B">
        <w:t>No primeiro div dentro do div principal será estilizado o tí</w:t>
      </w:r>
      <w:r w:rsidR="0094455A">
        <w:t>tulo que foi definido anteriormente como Metadata. No segundo div</w:t>
      </w:r>
      <w:r w:rsidR="00F11D72">
        <w:t xml:space="preserve">, são definidos a barra de pesquisa que terá o texto “Search appointments…” como padrão caso </w:t>
      </w:r>
      <w:r w:rsidR="00163642">
        <w:t xml:space="preserve">a barra esteja vazia e ao lado o botão que irá direcionar o utilizador para o formulário de criação, que </w:t>
      </w:r>
      <w:r w:rsidR="00BF2A9B">
        <w:t xml:space="preserve">é </w:t>
      </w:r>
      <w:r w:rsidR="00E85DDE">
        <w:t xml:space="preserve">criado na classe buttons.tsx de onde será importado. </w:t>
      </w:r>
      <w:r w:rsidR="00507E1D">
        <w:t>O componente Suspense será utilizado na parte da tabela para se lidar com carregamento assíncrono de uma forma mais limpa</w:t>
      </w:r>
      <w:r w:rsidR="00CC0348">
        <w:t xml:space="preserve">, </w:t>
      </w:r>
      <w:r w:rsidR="00D50099">
        <w:t>mostrando um esqueleto de tabela, neste caso o Appointment</w:t>
      </w:r>
      <w:r w:rsidR="002E53EF">
        <w:t>sTableSkeleton que é definido no fallback</w:t>
      </w:r>
      <w:r w:rsidR="00D937D3">
        <w:t xml:space="preserve">. </w:t>
      </w:r>
      <w:r w:rsidR="00FB31F9">
        <w:t>O key é útil para que quando a query ou a currentPage forem alterados, os dados a serem mostrados na tabela</w:t>
      </w:r>
      <w:r w:rsidR="00512AA9">
        <w:t>, que é importad</w:t>
      </w:r>
      <w:r w:rsidR="00CF2F05">
        <w:t xml:space="preserve">a </w:t>
      </w:r>
      <w:r w:rsidR="00512AA9">
        <w:t>d</w:t>
      </w:r>
      <w:r w:rsidR="000F21F8">
        <w:t>a classe table.tsx onde é tratada a tabela de reuniões a ser mostrada</w:t>
      </w:r>
      <w:r w:rsidR="0047684C">
        <w:t>,</w:t>
      </w:r>
      <w:r w:rsidR="00211137">
        <w:t xml:space="preserve"> sejam corretamente alterados.</w:t>
      </w:r>
      <w:r w:rsidR="00D937D3">
        <w:t xml:space="preserve"> </w:t>
      </w:r>
      <w:r w:rsidR="00211137">
        <w:t xml:space="preserve">No último div, será mostrada a </w:t>
      </w:r>
      <w:r w:rsidR="00695778">
        <w:t xml:space="preserve">configuração da </w:t>
      </w:r>
      <w:r w:rsidR="00211137">
        <w:t>pagin</w:t>
      </w:r>
      <w:r w:rsidR="003A3B23">
        <w:t>ação</w:t>
      </w:r>
      <w:r w:rsidR="00695778">
        <w:t xml:space="preserve"> que será importada da classe pagination.tsx</w:t>
      </w:r>
      <w:r w:rsidR="003A3B23">
        <w:t xml:space="preserve"> </w:t>
      </w:r>
      <w:r w:rsidR="00695778">
        <w:t>na pasta “/ui/</w:t>
      </w:r>
      <w:r w:rsidR="00AD18D5">
        <w:t xml:space="preserve">appointments” </w:t>
      </w:r>
      <w:r w:rsidR="00695778">
        <w:t>e que</w:t>
      </w:r>
      <w:r w:rsidR="003A3B23">
        <w:t xml:space="preserve"> incluirá o número </w:t>
      </w:r>
      <w:r w:rsidR="00695778">
        <w:t>total de páginas.</w:t>
      </w:r>
    </w:p>
    <w:p w14:paraId="7F27598B" w14:textId="0606FC90" w:rsidR="00B93C8D" w:rsidRDefault="004C7CF6" w:rsidP="006E0E9B">
      <w:pPr>
        <w:ind w:firstLine="567"/>
      </w:pPr>
      <w:r>
        <w:t xml:space="preserve">Na figura </w:t>
      </w:r>
      <w:r w:rsidR="00A818E4">
        <w:t>6</w:t>
      </w:r>
      <w:r w:rsidR="00FE39B3">
        <w:t>5</w:t>
      </w:r>
      <w:r>
        <w:t xml:space="preserve">, é apresentada a parte inicial da função </w:t>
      </w:r>
      <w:r w:rsidR="00B93C8D">
        <w:t xml:space="preserve">que se encontra classe data.tsx tal como outras funções fetch e </w:t>
      </w:r>
      <w:r>
        <w:t xml:space="preserve">que é utilizada para calcular o número de páginas que vão ser utilizadas </w:t>
      </w:r>
      <w:r w:rsidR="006C6224">
        <w:t xml:space="preserve">caso todas as </w:t>
      </w:r>
      <w:r w:rsidR="008D59DA">
        <w:t>reuniões sejam listadas ou caso seja inserida uma query, que é passada como parâmetro</w:t>
      </w:r>
      <w:r w:rsidR="004E492E">
        <w:t xml:space="preserve"> do tipo str</w:t>
      </w:r>
      <w:r w:rsidR="00751056">
        <w:t>ing</w:t>
      </w:r>
      <w:r w:rsidR="008D59DA">
        <w:t xml:space="preserve"> nesta função</w:t>
      </w:r>
      <w:r w:rsidR="004E492E">
        <w:t xml:space="preserve">, na barra de pesquisa. </w:t>
      </w:r>
      <w:r w:rsidR="00751056">
        <w:t xml:space="preserve">O número de </w:t>
      </w:r>
      <w:r w:rsidR="00B93C8D">
        <w:t xml:space="preserve">cada </w:t>
      </w:r>
      <w:r w:rsidR="00751056">
        <w:t xml:space="preserve">página </w:t>
      </w:r>
      <w:r w:rsidR="00751056">
        <w:lastRenderedPageBreak/>
        <w:t xml:space="preserve">vai aparecer </w:t>
      </w:r>
      <w:r w:rsidR="00B93C8D">
        <w:t>na paginação abaixo da tabela de reuniões para que o utilizador possa consultar cada página.</w:t>
      </w:r>
    </w:p>
    <w:p w14:paraId="15CBAC79" w14:textId="5DFBD1F9" w:rsidR="00C07FC1" w:rsidRDefault="00C07FC1" w:rsidP="00C07FC1">
      <w:pPr>
        <w:ind w:firstLine="567"/>
      </w:pPr>
      <w:r w:rsidRPr="00C07FC1">
        <w:rPr>
          <w:noProof/>
        </w:rPr>
        <w:drawing>
          <wp:anchor distT="0" distB="0" distL="114300" distR="114300" simplePos="0" relativeHeight="252293121" behindDoc="0" locked="0" layoutInCell="1" allowOverlap="1" wp14:anchorId="4496C9DB" wp14:editId="5D1712E4">
            <wp:simplePos x="0" y="0"/>
            <wp:positionH relativeFrom="margin">
              <wp:align>right</wp:align>
            </wp:positionH>
            <wp:positionV relativeFrom="paragraph">
              <wp:posOffset>909955</wp:posOffset>
            </wp:positionV>
            <wp:extent cx="5278120" cy="781050"/>
            <wp:effectExtent l="0" t="0" r="0" b="0"/>
            <wp:wrapSquare wrapText="bothSides"/>
            <wp:docPr id="1910880279" name="Imagem 1" descr="Uma imagem com texto, Tipo de letr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80279" name="Imagem 1" descr="Uma imagem com texto, Tipo de letra, captura de ecrã, file&#10;&#10;Descrição gerada automaticamente"/>
                    <pic:cNvPicPr/>
                  </pic:nvPicPr>
                  <pic:blipFill>
                    <a:blip r:embed="rId109"/>
                    <a:stretch>
                      <a:fillRect/>
                    </a:stretch>
                  </pic:blipFill>
                  <pic:spPr>
                    <a:xfrm>
                      <a:off x="0" y="0"/>
                      <a:ext cx="5278120" cy="781050"/>
                    </a:xfrm>
                    <a:prstGeom prst="rect">
                      <a:avLst/>
                    </a:prstGeom>
                  </pic:spPr>
                </pic:pic>
              </a:graphicData>
            </a:graphic>
          </wp:anchor>
        </w:drawing>
      </w:r>
      <w:r w:rsidR="00152995">
        <w:rPr>
          <w:noProof/>
        </w:rPr>
        <mc:AlternateContent>
          <mc:Choice Requires="wps">
            <w:drawing>
              <wp:anchor distT="0" distB="0" distL="114300" distR="114300" simplePos="0" relativeHeight="251876353" behindDoc="0" locked="0" layoutInCell="1" allowOverlap="1" wp14:anchorId="5D93B8D5" wp14:editId="5CB61EF8">
                <wp:simplePos x="0" y="0"/>
                <wp:positionH relativeFrom="margin">
                  <wp:align>right</wp:align>
                </wp:positionH>
                <wp:positionV relativeFrom="paragraph">
                  <wp:posOffset>1796415</wp:posOffset>
                </wp:positionV>
                <wp:extent cx="5278120" cy="635"/>
                <wp:effectExtent l="0" t="0" r="0" b="0"/>
                <wp:wrapSquare wrapText="bothSides"/>
                <wp:docPr id="350770351"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47F440A0" w14:textId="2FD02D0C" w:rsidR="00DD05B8" w:rsidRPr="003F549C" w:rsidRDefault="00DD05B8" w:rsidP="00DD05B8">
                            <w:pPr>
                              <w:pStyle w:val="Legenda"/>
                              <w:rPr>
                                <w:rFonts w:cs="Calibri"/>
                              </w:rPr>
                            </w:pPr>
                            <w:bookmarkStart w:id="144" w:name="_Toc176903483"/>
                            <w:r>
                              <w:t xml:space="preserve">Figura </w:t>
                            </w:r>
                            <w:r>
                              <w:fldChar w:fldCharType="begin"/>
                            </w:r>
                            <w:r>
                              <w:instrText xml:space="preserve"> SEQ Figura \* ARABIC </w:instrText>
                            </w:r>
                            <w:r>
                              <w:fldChar w:fldCharType="separate"/>
                            </w:r>
                            <w:r w:rsidR="000D3267">
                              <w:rPr>
                                <w:noProof/>
                              </w:rPr>
                              <w:t>66</w:t>
                            </w:r>
                            <w:r>
                              <w:fldChar w:fldCharType="end"/>
                            </w:r>
                            <w:r>
                              <w:t xml:space="preserve"> – Bloco catch</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3B8D5" id="_x0000_s1084" type="#_x0000_t202" style="position:absolute;left:0;text-align:left;margin-left:364.4pt;margin-top:141.45pt;width:415.6pt;height:.05pt;z-index:251876353;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b0DGgIAAEAEAAAOAAAAZHJzL2Uyb0RvYy54bWysU01v2zAMvQ/YfxB0X5xkaFc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" stroked="f">
                <v:textbox style="mso-fit-shape-to-text:t" inset="0,0,0,0">
                  <w:txbxContent>
                    <w:p w14:paraId="47F440A0" w14:textId="2FD02D0C" w:rsidR="00DD05B8" w:rsidRPr="003F549C" w:rsidRDefault="00DD05B8" w:rsidP="00DD05B8">
                      <w:pPr>
                        <w:pStyle w:val="Legenda"/>
                        <w:rPr>
                          <w:rFonts w:cs="Calibri"/>
                        </w:rPr>
                      </w:pPr>
                      <w:bookmarkStart w:id="145" w:name="_Toc176903483"/>
                      <w:r>
                        <w:t xml:space="preserve">Figura </w:t>
                      </w:r>
                      <w:r>
                        <w:fldChar w:fldCharType="begin"/>
                      </w:r>
                      <w:r>
                        <w:instrText xml:space="preserve"> SEQ Figura \* ARABIC </w:instrText>
                      </w:r>
                      <w:r>
                        <w:fldChar w:fldCharType="separate"/>
                      </w:r>
                      <w:r w:rsidR="000D3267">
                        <w:rPr>
                          <w:noProof/>
                        </w:rPr>
                        <w:t>66</w:t>
                      </w:r>
                      <w:r>
                        <w:fldChar w:fldCharType="end"/>
                      </w:r>
                      <w:r>
                        <w:t xml:space="preserve"> – Bloco catch</w:t>
                      </w:r>
                      <w:bookmarkEnd w:id="145"/>
                    </w:p>
                  </w:txbxContent>
                </v:textbox>
                <w10:wrap type="square" anchorx="margin"/>
              </v:shape>
            </w:pict>
          </mc:Fallback>
        </mc:AlternateContent>
      </w:r>
      <w:r w:rsidR="008A4BF6">
        <w:t xml:space="preserve">No início do bloco </w:t>
      </w:r>
      <w:r w:rsidR="008A4BF6" w:rsidRPr="000B148B">
        <w:rPr>
          <w:i/>
          <w:iCs/>
        </w:rPr>
        <w:t>try</w:t>
      </w:r>
      <w:r w:rsidR="008A4BF6">
        <w:t>, começa-se por obter os dados sobre as salas e reuniões que se encontram armazenados nas respetivas APIs</w:t>
      </w:r>
      <w:r w:rsidR="006F4C2A">
        <w:t xml:space="preserve">. Caso exista algum erro nesse processo, é enviado um erro e passa-se para o bloco </w:t>
      </w:r>
      <w:r w:rsidR="006F4C2A" w:rsidRPr="000B148B">
        <w:rPr>
          <w:i/>
          <w:iCs/>
        </w:rPr>
        <w:t>catch</w:t>
      </w:r>
      <w:r w:rsidR="00DF1D7C">
        <w:t xml:space="preserve"> que se encontra na figura </w:t>
      </w:r>
      <w:r w:rsidR="008E7A35">
        <w:t>63</w:t>
      </w:r>
      <w:r w:rsidR="00DF1D7C">
        <w:t>.</w:t>
      </w:r>
    </w:p>
    <w:p w14:paraId="3A23F178" w14:textId="15C9FE99" w:rsidR="005D38F2" w:rsidRDefault="00C07FC1" w:rsidP="00A818E4">
      <w:pPr>
        <w:ind w:firstLine="567"/>
      </w:pPr>
      <w:r w:rsidRPr="005D38F2">
        <w:rPr>
          <w:noProof/>
        </w:rPr>
        <w:drawing>
          <wp:anchor distT="0" distB="0" distL="114300" distR="114300" simplePos="0" relativeHeight="252291073" behindDoc="0" locked="0" layoutInCell="1" allowOverlap="1" wp14:anchorId="6D23ACA0" wp14:editId="5D2CE81A">
            <wp:simplePos x="0" y="0"/>
            <wp:positionH relativeFrom="margin">
              <wp:align>right</wp:align>
            </wp:positionH>
            <wp:positionV relativeFrom="paragraph">
              <wp:posOffset>2857500</wp:posOffset>
            </wp:positionV>
            <wp:extent cx="5278120" cy="4241165"/>
            <wp:effectExtent l="0" t="0" r="0" b="6985"/>
            <wp:wrapSquare wrapText="bothSides"/>
            <wp:docPr id="1583066322"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66322" name="Imagem 1" descr="Uma imagem com texto, captura de ecrã, Tipo de letra, número&#10;&#10;Descrição gerada automaticamente"/>
                    <pic:cNvPicPr/>
                  </pic:nvPicPr>
                  <pic:blipFill>
                    <a:blip r:embed="rId110"/>
                    <a:stretch>
                      <a:fillRect/>
                    </a:stretch>
                  </pic:blipFill>
                  <pic:spPr>
                    <a:xfrm>
                      <a:off x="0" y="0"/>
                      <a:ext cx="5278120" cy="4241165"/>
                    </a:xfrm>
                    <a:prstGeom prst="rect">
                      <a:avLst/>
                    </a:prstGeom>
                  </pic:spPr>
                </pic:pic>
              </a:graphicData>
            </a:graphic>
          </wp:anchor>
        </w:drawing>
      </w:r>
      <w:r w:rsidR="005D38F2">
        <w:rPr>
          <w:noProof/>
        </w:rPr>
        <mc:AlternateContent>
          <mc:Choice Requires="wps">
            <w:drawing>
              <wp:anchor distT="0" distB="0" distL="114300" distR="114300" simplePos="0" relativeHeight="251880449" behindDoc="0" locked="0" layoutInCell="1" allowOverlap="1" wp14:anchorId="537561B2" wp14:editId="612E9740">
                <wp:simplePos x="0" y="0"/>
                <wp:positionH relativeFrom="margin">
                  <wp:align>right</wp:align>
                </wp:positionH>
                <wp:positionV relativeFrom="paragraph">
                  <wp:posOffset>7071360</wp:posOffset>
                </wp:positionV>
                <wp:extent cx="5278120" cy="635"/>
                <wp:effectExtent l="0" t="0" r="0" b="0"/>
                <wp:wrapSquare wrapText="bothSides"/>
                <wp:docPr id="2036117446"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09FFBF0A" w14:textId="7856B66A" w:rsidR="00B91C82" w:rsidRPr="00DB2B33" w:rsidRDefault="00B91C82" w:rsidP="00B91C82">
                            <w:pPr>
                              <w:pStyle w:val="Legenda"/>
                              <w:rPr>
                                <w:rFonts w:cs="Calibri"/>
                              </w:rPr>
                            </w:pPr>
                            <w:bookmarkStart w:id="146" w:name="_Toc176903484"/>
                            <w:r>
                              <w:t xml:space="preserve">Figura </w:t>
                            </w:r>
                            <w:r>
                              <w:fldChar w:fldCharType="begin"/>
                            </w:r>
                            <w:r>
                              <w:instrText xml:space="preserve"> SEQ Figura \* ARABIC </w:instrText>
                            </w:r>
                            <w:r>
                              <w:fldChar w:fldCharType="separate"/>
                            </w:r>
                            <w:r w:rsidR="000D3267">
                              <w:rPr>
                                <w:noProof/>
                              </w:rPr>
                              <w:t>67</w:t>
                            </w:r>
                            <w:r>
                              <w:fldChar w:fldCharType="end"/>
                            </w:r>
                            <w:r>
                              <w:t xml:space="preserve"> - Iteração da lista de reuniões na função fetchAppointmentPages</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7561B2" id="_x0000_s1085" type="#_x0000_t202" style="position:absolute;left:0;text-align:left;margin-left:364.4pt;margin-top:556.8pt;width:415.6pt;height:.05pt;z-index:25188044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pkmGwIAAEAEAAAOAAAAZHJzL2Uyb0RvYy54bWysU01v2zAMvQ/YfxB0X5xka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" stroked="f">
                <v:textbox style="mso-fit-shape-to-text:t" inset="0,0,0,0">
                  <w:txbxContent>
                    <w:p w14:paraId="09FFBF0A" w14:textId="7856B66A" w:rsidR="00B91C82" w:rsidRPr="00DB2B33" w:rsidRDefault="00B91C82" w:rsidP="00B91C82">
                      <w:pPr>
                        <w:pStyle w:val="Legenda"/>
                        <w:rPr>
                          <w:rFonts w:cs="Calibri"/>
                        </w:rPr>
                      </w:pPr>
                      <w:bookmarkStart w:id="147" w:name="_Toc176903484"/>
                      <w:r>
                        <w:t xml:space="preserve">Figura </w:t>
                      </w:r>
                      <w:r>
                        <w:fldChar w:fldCharType="begin"/>
                      </w:r>
                      <w:r>
                        <w:instrText xml:space="preserve"> SEQ Figura \* ARABIC </w:instrText>
                      </w:r>
                      <w:r>
                        <w:fldChar w:fldCharType="separate"/>
                      </w:r>
                      <w:r w:rsidR="000D3267">
                        <w:rPr>
                          <w:noProof/>
                        </w:rPr>
                        <w:t>67</w:t>
                      </w:r>
                      <w:r>
                        <w:fldChar w:fldCharType="end"/>
                      </w:r>
                      <w:r>
                        <w:t xml:space="preserve"> - Iteração da lista de reuniões na função fetchAppointmentPages</w:t>
                      </w:r>
                      <w:bookmarkEnd w:id="147"/>
                    </w:p>
                  </w:txbxContent>
                </v:textbox>
                <w10:wrap type="square" anchorx="margin"/>
              </v:shape>
            </w:pict>
          </mc:Fallback>
        </mc:AlternateContent>
      </w:r>
      <w:r w:rsidR="00442D8F">
        <w:t xml:space="preserve">Depois da obtenção dos dados, </w:t>
      </w:r>
      <w:r w:rsidR="00EC4D11">
        <w:t xml:space="preserve">é declarada uma constante </w:t>
      </w:r>
      <w:r w:rsidR="0039060F">
        <w:t>chamada roomNameMap</w:t>
      </w:r>
      <w:r w:rsidR="00160F21">
        <w:t xml:space="preserve"> como um objeto vazio</w:t>
      </w:r>
      <w:r w:rsidR="00B03BDC">
        <w:t xml:space="preserve">, cujas chaves e valores associados serão do tipo </w:t>
      </w:r>
      <w:r w:rsidR="00B03BDC" w:rsidRPr="000B148B">
        <w:rPr>
          <w:i/>
          <w:iCs/>
        </w:rPr>
        <w:t>string</w:t>
      </w:r>
      <w:r w:rsidR="00B03BDC">
        <w:t xml:space="preserve">. </w:t>
      </w:r>
      <w:r w:rsidR="001D097B">
        <w:t>Posteriormente a lista de salas é iterada</w:t>
      </w:r>
      <w:r w:rsidR="00132004">
        <w:t xml:space="preserve"> e para cada sala, o id da sala passa ser a chave e o nome da sala </w:t>
      </w:r>
      <w:r w:rsidR="001011E5">
        <w:t xml:space="preserve">passa a ser </w:t>
      </w:r>
      <w:r w:rsidR="00132004">
        <w:t>o valor associado</w:t>
      </w:r>
      <w:r w:rsidR="001011E5">
        <w:t xml:space="preserve"> à chave. Isto serve para que posteriormente seja listada </w:t>
      </w:r>
      <w:r w:rsidR="003157B4">
        <w:t xml:space="preserve">na tabela de reuniões </w:t>
      </w:r>
      <w:r w:rsidR="00D735EB">
        <w:t>o nome da sala onde está marcada a reunião</w:t>
      </w:r>
      <w:r w:rsidR="002B6B19">
        <w:t xml:space="preserve"> </w:t>
      </w:r>
      <w:r w:rsidR="008F10ED">
        <w:t xml:space="preserve">para que as reuniões sejam filtradas </w:t>
      </w:r>
      <w:r w:rsidR="001522F4">
        <w:t>com base no nome da sala</w:t>
      </w:r>
      <w:r w:rsidR="002B6B19">
        <w:t>.</w:t>
      </w:r>
    </w:p>
    <w:p w14:paraId="603911B3" w14:textId="75D310FD" w:rsidR="00335586" w:rsidRDefault="00B91C82" w:rsidP="00B95243">
      <w:pPr>
        <w:ind w:firstLine="567"/>
      </w:pPr>
      <w:r>
        <w:lastRenderedPageBreak/>
        <w:t xml:space="preserve">Na figura </w:t>
      </w:r>
      <w:r w:rsidR="00A818E4">
        <w:t>6</w:t>
      </w:r>
      <w:r w:rsidR="00FE39B3">
        <w:t>7</w:t>
      </w:r>
      <w:r>
        <w:t xml:space="preserve">, </w:t>
      </w:r>
      <w:r w:rsidR="009F7E26">
        <w:t>começa por ser aplicado um filtro à lista de reuniões</w:t>
      </w:r>
      <w:r w:rsidR="006245E2">
        <w:t xml:space="preserve">. Esse filtro verifica se </w:t>
      </w:r>
      <w:r w:rsidR="00971834">
        <w:t>o assunto ou</w:t>
      </w:r>
      <w:r w:rsidR="00EA56AC">
        <w:t xml:space="preserve"> o nome de cada sala</w:t>
      </w:r>
      <w:r w:rsidR="00BA15F0">
        <w:t>, que é obtido a partir do objeto roomNameMap</w:t>
      </w:r>
      <w:r w:rsidR="008F10ED">
        <w:t>,</w:t>
      </w:r>
      <w:r w:rsidR="00EA56AC">
        <w:t xml:space="preserve"> contém a query em questão</w:t>
      </w:r>
      <w:r w:rsidR="00155A46">
        <w:t xml:space="preserve"> e apenas as reuniões que contiverem essa query serão mostradas. </w:t>
      </w:r>
    </w:p>
    <w:p w14:paraId="3C450F62" w14:textId="77777777" w:rsidR="002F2ED2" w:rsidRDefault="00A11FB6" w:rsidP="00B95243">
      <w:pPr>
        <w:ind w:firstLine="567"/>
      </w:pPr>
      <w:r>
        <w:t>De seguida, as reuniões que foram filtradas são transformadas em objetos do tipo AppointmentsTableType</w:t>
      </w:r>
      <w:r w:rsidR="005155E0">
        <w:t xml:space="preserve"> para sejam listadas na tabela com as variáveis necessárias. </w:t>
      </w:r>
    </w:p>
    <w:p w14:paraId="3D4F1F38" w14:textId="19B0D384" w:rsidR="00335586" w:rsidRDefault="00067CF5" w:rsidP="00B95243">
      <w:pPr>
        <w:ind w:firstLine="567"/>
      </w:pPr>
      <w:r>
        <w:t xml:space="preserve">As variáveis necessárias são </w:t>
      </w:r>
      <w:r w:rsidR="00E408B4">
        <w:t>tratadas</w:t>
      </w:r>
      <w:r>
        <w:t xml:space="preserve"> para que </w:t>
      </w:r>
      <w:r w:rsidR="00E408B4">
        <w:t xml:space="preserve">sejam posteriormente listadas. </w:t>
      </w:r>
      <w:r w:rsidR="0053247D">
        <w:t>O valor associado à chave do id da sala</w:t>
      </w:r>
      <w:r w:rsidR="00B3073E">
        <w:t xml:space="preserve"> no objeto roomNameMap é passado para uma constante chamada roomName, a d</w:t>
      </w:r>
      <w:r w:rsidR="00915119">
        <w:t xml:space="preserve">ata e os horários de começo e fim da reunião são transformados em variáveis do tipo </w:t>
      </w:r>
      <w:r w:rsidR="00915119" w:rsidRPr="00956515">
        <w:rPr>
          <w:i/>
          <w:iCs/>
        </w:rPr>
        <w:t>Date</w:t>
      </w:r>
      <w:r w:rsidR="00915119">
        <w:t xml:space="preserve"> e </w:t>
      </w:r>
      <w:r w:rsidR="002F2ED2">
        <w:t xml:space="preserve">de seguida são listados em formato ISO do tipo </w:t>
      </w:r>
      <w:r w:rsidR="002F2ED2" w:rsidRPr="000B148B">
        <w:rPr>
          <w:i/>
          <w:iCs/>
        </w:rPr>
        <w:t>string</w:t>
      </w:r>
      <w:r w:rsidR="002F2ED2">
        <w:t xml:space="preserve">. Isto serve para que </w:t>
      </w:r>
      <w:r w:rsidR="00FA14F9">
        <w:t xml:space="preserve">o que está antes do </w:t>
      </w:r>
      <w:r w:rsidR="0030567E">
        <w:t>‘</w:t>
      </w:r>
      <w:r w:rsidR="00FA14F9">
        <w:t>T</w:t>
      </w:r>
      <w:r w:rsidR="0030567E">
        <w:t>’</w:t>
      </w:r>
      <w:r w:rsidR="00FA14F9">
        <w:t xml:space="preserve"> seja associado à data de reunião</w:t>
      </w:r>
      <w:r w:rsidR="00413586">
        <w:t xml:space="preserve"> no formato ‘YYYY-MM-DD’</w:t>
      </w:r>
      <w:r w:rsidR="00FA14F9">
        <w:t xml:space="preserve"> </w:t>
      </w:r>
      <w:r w:rsidR="0030567E">
        <w:t xml:space="preserve">e que sejam selecionados os 5 primeiros valores depois do ‘T’ no caso </w:t>
      </w:r>
      <w:r w:rsidR="003337F4">
        <w:t>dos horários de começo e de fim</w:t>
      </w:r>
      <w:r w:rsidR="00DE4D56">
        <w:t xml:space="preserve">, sendo formatados para o formato </w:t>
      </w:r>
      <w:r w:rsidR="00413586">
        <w:t>‘HH</w:t>
      </w:r>
      <w:r w:rsidR="00DE4D56">
        <w:t>:</w:t>
      </w:r>
      <w:r w:rsidR="00413586">
        <w:t>MM’</w:t>
      </w:r>
      <w:r w:rsidR="003337F4">
        <w:t>.</w:t>
      </w:r>
    </w:p>
    <w:p w14:paraId="0D67ABDD" w14:textId="2FAF29FF" w:rsidR="00CF3C3A" w:rsidRDefault="008D3B1A" w:rsidP="008D3B1A">
      <w:r w:rsidRPr="008D3B1A">
        <w:rPr>
          <w:noProof/>
        </w:rPr>
        <w:drawing>
          <wp:anchor distT="0" distB="0" distL="114300" distR="114300" simplePos="0" relativeHeight="252289025" behindDoc="0" locked="0" layoutInCell="1" allowOverlap="1" wp14:anchorId="0188D0AC" wp14:editId="6DEAFA92">
            <wp:simplePos x="0" y="0"/>
            <wp:positionH relativeFrom="margin">
              <wp:align>left</wp:align>
            </wp:positionH>
            <wp:positionV relativeFrom="paragraph">
              <wp:posOffset>18415</wp:posOffset>
            </wp:positionV>
            <wp:extent cx="2772162" cy="1905266"/>
            <wp:effectExtent l="0" t="0" r="9525" b="0"/>
            <wp:wrapSquare wrapText="bothSides"/>
            <wp:docPr id="286196969"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96969" name="Imagem 1" descr="Uma imagem com texto, captura de ecrã, Tipo de letra, número&#10;&#10;Descrição gerada automaticamente"/>
                    <pic:cNvPicPr/>
                  </pic:nvPicPr>
                  <pic:blipFill>
                    <a:blip r:embed="rId111"/>
                    <a:stretch>
                      <a:fillRect/>
                    </a:stretch>
                  </pic:blipFill>
                  <pic:spPr>
                    <a:xfrm>
                      <a:off x="0" y="0"/>
                      <a:ext cx="2772162" cy="1905266"/>
                    </a:xfrm>
                    <a:prstGeom prst="rect">
                      <a:avLst/>
                    </a:prstGeom>
                  </pic:spPr>
                </pic:pic>
              </a:graphicData>
            </a:graphic>
          </wp:anchor>
        </w:drawing>
      </w:r>
    </w:p>
    <w:p w14:paraId="7CD4C0C6" w14:textId="77777777" w:rsidR="00651107" w:rsidRDefault="00651107" w:rsidP="00B95243">
      <w:pPr>
        <w:ind w:firstLine="567"/>
      </w:pPr>
    </w:p>
    <w:p w14:paraId="2302103E" w14:textId="77777777" w:rsidR="00651107" w:rsidRDefault="00651107" w:rsidP="00B95243">
      <w:pPr>
        <w:ind w:firstLine="567"/>
      </w:pPr>
    </w:p>
    <w:p w14:paraId="2AE7283F" w14:textId="77777777" w:rsidR="00651107" w:rsidRDefault="00651107" w:rsidP="00B95243">
      <w:pPr>
        <w:ind w:firstLine="567"/>
      </w:pPr>
    </w:p>
    <w:p w14:paraId="709A62DF" w14:textId="5FC3BFA4" w:rsidR="00651107" w:rsidRDefault="00651107" w:rsidP="00B95243">
      <w:pPr>
        <w:ind w:firstLine="567"/>
      </w:pPr>
    </w:p>
    <w:p w14:paraId="5C8538CF" w14:textId="3237C8D4" w:rsidR="00651107" w:rsidRDefault="00CE2E7C" w:rsidP="00B95243">
      <w:pPr>
        <w:ind w:firstLine="567"/>
      </w:pPr>
      <w:r>
        <w:rPr>
          <w:noProof/>
        </w:rPr>
        <mc:AlternateContent>
          <mc:Choice Requires="wps">
            <w:drawing>
              <wp:anchor distT="0" distB="0" distL="114300" distR="114300" simplePos="0" relativeHeight="251884545" behindDoc="0" locked="0" layoutInCell="1" allowOverlap="1" wp14:anchorId="6557E81F" wp14:editId="6D63592D">
                <wp:simplePos x="0" y="0"/>
                <wp:positionH relativeFrom="margin">
                  <wp:align>left</wp:align>
                </wp:positionH>
                <wp:positionV relativeFrom="paragraph">
                  <wp:posOffset>263525</wp:posOffset>
                </wp:positionV>
                <wp:extent cx="2847975" cy="635"/>
                <wp:effectExtent l="0" t="0" r="9525" b="0"/>
                <wp:wrapSquare wrapText="bothSides"/>
                <wp:docPr id="1573282105" name="Caixa de texto 1"/>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420F3D77" w14:textId="77D3C729" w:rsidR="00ED76CF" w:rsidRPr="00B361BB" w:rsidRDefault="00ED76CF" w:rsidP="00ED76CF">
                            <w:pPr>
                              <w:pStyle w:val="Legenda"/>
                              <w:rPr>
                                <w:rFonts w:cs="Calibri"/>
                              </w:rPr>
                            </w:pPr>
                            <w:bookmarkStart w:id="148" w:name="_Toc176903485"/>
                            <w:r>
                              <w:t xml:space="preserve">Figura </w:t>
                            </w:r>
                            <w:r>
                              <w:fldChar w:fldCharType="begin"/>
                            </w:r>
                            <w:r>
                              <w:instrText xml:space="preserve"> SEQ Figura \* ARABIC </w:instrText>
                            </w:r>
                            <w:r>
                              <w:fldChar w:fldCharType="separate"/>
                            </w:r>
                            <w:r w:rsidR="000D3267">
                              <w:rPr>
                                <w:noProof/>
                              </w:rPr>
                              <w:t>68</w:t>
                            </w:r>
                            <w:r>
                              <w:fldChar w:fldCharType="end"/>
                            </w:r>
                            <w:r>
                              <w:t xml:space="preserve"> - Tipo AppointmentsTableType</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7E81F" id="_x0000_s1086" type="#_x0000_t202" style="position:absolute;left:0;text-align:left;margin-left:0;margin-top:20.75pt;width:224.25pt;height:.05pt;z-index:251884545;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" stroked="f">
                <v:textbox style="mso-fit-shape-to-text:t" inset="0,0,0,0">
                  <w:txbxContent>
                    <w:p w14:paraId="420F3D77" w14:textId="77D3C729" w:rsidR="00ED76CF" w:rsidRPr="00B361BB" w:rsidRDefault="00ED76CF" w:rsidP="00ED76CF">
                      <w:pPr>
                        <w:pStyle w:val="Legenda"/>
                        <w:rPr>
                          <w:rFonts w:cs="Calibri"/>
                        </w:rPr>
                      </w:pPr>
                      <w:bookmarkStart w:id="149" w:name="_Toc176903485"/>
                      <w:r>
                        <w:t xml:space="preserve">Figura </w:t>
                      </w:r>
                      <w:r>
                        <w:fldChar w:fldCharType="begin"/>
                      </w:r>
                      <w:r>
                        <w:instrText xml:space="preserve"> SEQ Figura \* ARABIC </w:instrText>
                      </w:r>
                      <w:r>
                        <w:fldChar w:fldCharType="separate"/>
                      </w:r>
                      <w:r w:rsidR="000D3267">
                        <w:rPr>
                          <w:noProof/>
                        </w:rPr>
                        <w:t>68</w:t>
                      </w:r>
                      <w:r>
                        <w:fldChar w:fldCharType="end"/>
                      </w:r>
                      <w:r>
                        <w:t xml:space="preserve"> - Tipo AppointmentsTableType</w:t>
                      </w:r>
                      <w:bookmarkEnd w:id="149"/>
                    </w:p>
                  </w:txbxContent>
                </v:textbox>
                <w10:wrap type="square" anchorx="margin"/>
              </v:shape>
            </w:pict>
          </mc:Fallback>
        </mc:AlternateContent>
      </w:r>
    </w:p>
    <w:p w14:paraId="0A8E4239" w14:textId="7E4A795B" w:rsidR="00ED76CF" w:rsidRDefault="00ED76CF" w:rsidP="00CE2E7C"/>
    <w:p w14:paraId="25F2A5B1" w14:textId="2AEF64C1" w:rsidR="00ED76CF" w:rsidRDefault="00295390" w:rsidP="00ED76CF">
      <w:pPr>
        <w:ind w:firstLine="567"/>
      </w:pPr>
      <w:r>
        <w:t xml:space="preserve">O método map retorna </w:t>
      </w:r>
      <w:r w:rsidR="00F650D8">
        <w:t>um objeto com as novas variáveis que vão aparecer na tabela de reuniões</w:t>
      </w:r>
      <w:r w:rsidR="00145589">
        <w:t xml:space="preserve">, no formato do tipo AppointmentsTableType que se encontra </w:t>
      </w:r>
      <w:r w:rsidR="00CF3C3A">
        <w:t xml:space="preserve">na classe definitions.ts representada na figura </w:t>
      </w:r>
      <w:r w:rsidR="008E7A35">
        <w:t>6</w:t>
      </w:r>
      <w:r w:rsidR="00FA700E">
        <w:t>8</w:t>
      </w:r>
      <w:r w:rsidR="00CF3C3A">
        <w:t>.</w:t>
      </w:r>
    </w:p>
    <w:p w14:paraId="4264D815" w14:textId="00CD271F" w:rsidR="00A856B1" w:rsidRDefault="008D3B1A" w:rsidP="00ED76CF">
      <w:pPr>
        <w:ind w:firstLine="567"/>
      </w:pPr>
      <w:r w:rsidRPr="008D3B1A">
        <w:rPr>
          <w:noProof/>
        </w:rPr>
        <w:drawing>
          <wp:anchor distT="0" distB="0" distL="114300" distR="114300" simplePos="0" relativeHeight="252286977" behindDoc="0" locked="0" layoutInCell="1" allowOverlap="1" wp14:anchorId="04791089" wp14:editId="59628443">
            <wp:simplePos x="0" y="0"/>
            <wp:positionH relativeFrom="margin">
              <wp:align>left</wp:align>
            </wp:positionH>
            <wp:positionV relativeFrom="paragraph">
              <wp:posOffset>85725</wp:posOffset>
            </wp:positionV>
            <wp:extent cx="1886213" cy="181000"/>
            <wp:effectExtent l="0" t="0" r="0" b="9525"/>
            <wp:wrapSquare wrapText="bothSides"/>
            <wp:docPr id="16927345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34560" name=""/>
                    <pic:cNvPicPr/>
                  </pic:nvPicPr>
                  <pic:blipFill>
                    <a:blip r:embed="rId112"/>
                    <a:stretch>
                      <a:fillRect/>
                    </a:stretch>
                  </pic:blipFill>
                  <pic:spPr>
                    <a:xfrm>
                      <a:off x="0" y="0"/>
                      <a:ext cx="1886213" cy="181000"/>
                    </a:xfrm>
                    <a:prstGeom prst="rect">
                      <a:avLst/>
                    </a:prstGeom>
                  </pic:spPr>
                </pic:pic>
              </a:graphicData>
            </a:graphic>
          </wp:anchor>
        </w:drawing>
      </w:r>
      <w:r w:rsidR="00675833">
        <w:rPr>
          <w:noProof/>
        </w:rPr>
        <mc:AlternateContent>
          <mc:Choice Requires="wps">
            <w:drawing>
              <wp:anchor distT="0" distB="0" distL="114300" distR="114300" simplePos="0" relativeHeight="251888641" behindDoc="0" locked="0" layoutInCell="1" allowOverlap="1" wp14:anchorId="1988870E" wp14:editId="03EEF408">
                <wp:simplePos x="0" y="0"/>
                <wp:positionH relativeFrom="margin">
                  <wp:align>left</wp:align>
                </wp:positionH>
                <wp:positionV relativeFrom="paragraph">
                  <wp:posOffset>330200</wp:posOffset>
                </wp:positionV>
                <wp:extent cx="3762375" cy="635"/>
                <wp:effectExtent l="0" t="0" r="9525" b="0"/>
                <wp:wrapSquare wrapText="bothSides"/>
                <wp:docPr id="845771839" name="Caixa de texto 1"/>
                <wp:cNvGraphicFramePr/>
                <a:graphic xmlns:a="http://schemas.openxmlformats.org/drawingml/2006/main">
                  <a:graphicData uri="http://schemas.microsoft.com/office/word/2010/wordprocessingShape">
                    <wps:wsp>
                      <wps:cNvSpPr txBox="1"/>
                      <wps:spPr>
                        <a:xfrm>
                          <a:off x="0" y="0"/>
                          <a:ext cx="3762375" cy="635"/>
                        </a:xfrm>
                        <a:prstGeom prst="rect">
                          <a:avLst/>
                        </a:prstGeom>
                        <a:solidFill>
                          <a:prstClr val="white"/>
                        </a:solidFill>
                        <a:ln>
                          <a:noFill/>
                        </a:ln>
                      </wps:spPr>
                      <wps:txbx>
                        <w:txbxContent>
                          <w:p w14:paraId="110B35C2" w14:textId="52EECF30" w:rsidR="00675833" w:rsidRPr="009D7BEA" w:rsidRDefault="00675833" w:rsidP="00675833">
                            <w:pPr>
                              <w:pStyle w:val="Legenda"/>
                              <w:rPr>
                                <w:rFonts w:cs="Calibri"/>
                              </w:rPr>
                            </w:pPr>
                            <w:bookmarkStart w:id="150" w:name="_Toc176903486"/>
                            <w:r>
                              <w:t xml:space="preserve">Figura </w:t>
                            </w:r>
                            <w:r>
                              <w:fldChar w:fldCharType="begin"/>
                            </w:r>
                            <w:r>
                              <w:instrText xml:space="preserve"> SEQ Figura \* ARABIC </w:instrText>
                            </w:r>
                            <w:r>
                              <w:fldChar w:fldCharType="separate"/>
                            </w:r>
                            <w:r w:rsidR="000D3267">
                              <w:rPr>
                                <w:noProof/>
                              </w:rPr>
                              <w:t>69</w:t>
                            </w:r>
                            <w:r>
                              <w:fldChar w:fldCharType="end"/>
                            </w:r>
                            <w:r>
                              <w:t xml:space="preserve"> - Número de reuniões máximo por cada página</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8870E" id="_x0000_s1087" type="#_x0000_t202" style="position:absolute;left:0;text-align:left;margin-left:0;margin-top:26pt;width:296.25pt;height:.05pt;z-index:251888641;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" stroked="f">
                <v:textbox style="mso-fit-shape-to-text:t" inset="0,0,0,0">
                  <w:txbxContent>
                    <w:p w14:paraId="110B35C2" w14:textId="52EECF30" w:rsidR="00675833" w:rsidRPr="009D7BEA" w:rsidRDefault="00675833" w:rsidP="00675833">
                      <w:pPr>
                        <w:pStyle w:val="Legenda"/>
                        <w:rPr>
                          <w:rFonts w:cs="Calibri"/>
                        </w:rPr>
                      </w:pPr>
                      <w:bookmarkStart w:id="151" w:name="_Toc176903486"/>
                      <w:r>
                        <w:t xml:space="preserve">Figura </w:t>
                      </w:r>
                      <w:r>
                        <w:fldChar w:fldCharType="begin"/>
                      </w:r>
                      <w:r>
                        <w:instrText xml:space="preserve"> SEQ Figura \* ARABIC </w:instrText>
                      </w:r>
                      <w:r>
                        <w:fldChar w:fldCharType="separate"/>
                      </w:r>
                      <w:r w:rsidR="000D3267">
                        <w:rPr>
                          <w:noProof/>
                        </w:rPr>
                        <w:t>69</w:t>
                      </w:r>
                      <w:r>
                        <w:fldChar w:fldCharType="end"/>
                      </w:r>
                      <w:r>
                        <w:t xml:space="preserve"> - Número de reuniões máximo por cada página</w:t>
                      </w:r>
                      <w:bookmarkEnd w:id="151"/>
                    </w:p>
                  </w:txbxContent>
                </v:textbox>
                <w10:wrap type="square" anchorx="margin"/>
              </v:shape>
            </w:pict>
          </mc:Fallback>
        </mc:AlternateContent>
      </w:r>
      <w:r w:rsidRPr="008D3B1A">
        <w:rPr>
          <w:noProof/>
        </w:rPr>
        <w:t xml:space="preserve"> </w:t>
      </w:r>
    </w:p>
    <w:p w14:paraId="19008AA7" w14:textId="77777777" w:rsidR="00675833" w:rsidRDefault="00675833" w:rsidP="00B95243">
      <w:pPr>
        <w:ind w:firstLine="567"/>
      </w:pPr>
    </w:p>
    <w:p w14:paraId="392FE8A0" w14:textId="07994964" w:rsidR="008A73CF" w:rsidRDefault="00ED76CF" w:rsidP="008A73CF">
      <w:pPr>
        <w:ind w:firstLine="567"/>
      </w:pPr>
      <w:r>
        <w:t>O número total de páginas a serem listadas é calculado com</w:t>
      </w:r>
      <w:r w:rsidR="00102F55">
        <w:t xml:space="preserve"> base</w:t>
      </w:r>
      <w:r w:rsidR="008C3745">
        <w:t xml:space="preserve"> no </w:t>
      </w:r>
      <w:r w:rsidR="00DE7224">
        <w:t>resultado</w:t>
      </w:r>
      <w:r w:rsidR="008C3745">
        <w:t xml:space="preserve"> da divisão do</w:t>
      </w:r>
      <w:r w:rsidR="00102F55">
        <w:t xml:space="preserve"> número de </w:t>
      </w:r>
      <w:r w:rsidR="00596356">
        <w:t xml:space="preserve">reuniões </w:t>
      </w:r>
      <w:r w:rsidR="005D079A">
        <w:t xml:space="preserve">filtradas </w:t>
      </w:r>
      <w:r w:rsidR="008C3745">
        <w:t xml:space="preserve">dividido </w:t>
      </w:r>
      <w:r w:rsidR="005D079A">
        <w:t>pelo número de reuniões que irão aparecer em uma única página</w:t>
      </w:r>
      <w:r w:rsidR="00A856B1">
        <w:t>, qua aparece</w:t>
      </w:r>
      <w:r w:rsidR="00A05411">
        <w:t xml:space="preserve"> como uma constante</w:t>
      </w:r>
      <w:r w:rsidR="00A856B1">
        <w:t xml:space="preserve"> na figura </w:t>
      </w:r>
      <w:r w:rsidR="00A818E4">
        <w:t>6</w:t>
      </w:r>
      <w:r w:rsidR="00FA700E">
        <w:t>9</w:t>
      </w:r>
      <w:r w:rsidR="008C3745">
        <w:t xml:space="preserve">. </w:t>
      </w:r>
      <w:r w:rsidR="00EB7BF1">
        <w:t>O método Math.ceil arredonda por excesso o resultado</w:t>
      </w:r>
      <w:r w:rsidR="00DE7224">
        <w:t xml:space="preserve"> dessa div</w:t>
      </w:r>
      <w:r w:rsidR="00BD2038">
        <w:t xml:space="preserve">isão para garantir que todas as reuniões aparecem na tabela </w:t>
      </w:r>
      <w:r w:rsidR="00FB39D4">
        <w:t xml:space="preserve">mesmo que a última página possua menos </w:t>
      </w:r>
      <w:r w:rsidR="00A856B1">
        <w:t>objetos que as outras.</w:t>
      </w:r>
      <w:r w:rsidR="00FC4163">
        <w:t xml:space="preserve"> </w:t>
      </w:r>
    </w:p>
    <w:p w14:paraId="18E5BC3E" w14:textId="6AFC0D87" w:rsidR="00C93995" w:rsidRDefault="00C93995" w:rsidP="00C93995">
      <w:pPr>
        <w:rPr>
          <w:noProof/>
        </w:rPr>
      </w:pPr>
      <w:r w:rsidRPr="00C93995">
        <w:rPr>
          <w:noProof/>
        </w:rPr>
        <w:lastRenderedPageBreak/>
        <w:drawing>
          <wp:anchor distT="0" distB="0" distL="114300" distR="114300" simplePos="0" relativeHeight="252284929" behindDoc="0" locked="0" layoutInCell="1" allowOverlap="1" wp14:anchorId="4B4DEF75" wp14:editId="3479095F">
            <wp:simplePos x="0" y="0"/>
            <wp:positionH relativeFrom="margin">
              <wp:align>right</wp:align>
            </wp:positionH>
            <wp:positionV relativeFrom="paragraph">
              <wp:posOffset>0</wp:posOffset>
            </wp:positionV>
            <wp:extent cx="5278120" cy="1795780"/>
            <wp:effectExtent l="0" t="0" r="0" b="0"/>
            <wp:wrapSquare wrapText="bothSides"/>
            <wp:docPr id="1302819624"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19624" name="Imagem 1" descr="Uma imagem com texto, captura de ecrã, Tipo de letra&#10;&#10;Descrição gerada automaticamente"/>
                    <pic:cNvPicPr/>
                  </pic:nvPicPr>
                  <pic:blipFill>
                    <a:blip r:embed="rId113"/>
                    <a:stretch>
                      <a:fillRect/>
                    </a:stretch>
                  </pic:blipFill>
                  <pic:spPr>
                    <a:xfrm>
                      <a:off x="0" y="0"/>
                      <a:ext cx="5278120" cy="1795780"/>
                    </a:xfrm>
                    <a:prstGeom prst="rect">
                      <a:avLst/>
                    </a:prstGeom>
                  </pic:spPr>
                </pic:pic>
              </a:graphicData>
            </a:graphic>
          </wp:anchor>
        </w:drawing>
      </w:r>
      <w:r w:rsidR="00EE6DD2">
        <w:rPr>
          <w:noProof/>
        </w:rPr>
        <mc:AlternateContent>
          <mc:Choice Requires="wps">
            <w:drawing>
              <wp:anchor distT="0" distB="0" distL="114300" distR="114300" simplePos="0" relativeHeight="252084225" behindDoc="0" locked="0" layoutInCell="1" allowOverlap="1" wp14:anchorId="03912D40" wp14:editId="16AE9C75">
                <wp:simplePos x="0" y="0"/>
                <wp:positionH relativeFrom="margin">
                  <wp:align>right</wp:align>
                </wp:positionH>
                <wp:positionV relativeFrom="paragraph">
                  <wp:posOffset>2004695</wp:posOffset>
                </wp:positionV>
                <wp:extent cx="5278120" cy="635"/>
                <wp:effectExtent l="0" t="0" r="0" b="0"/>
                <wp:wrapSquare wrapText="bothSides"/>
                <wp:docPr id="1976417513"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6C251FCD" w14:textId="71C144EB" w:rsidR="00A816A7" w:rsidRPr="00F16CE9" w:rsidRDefault="00A816A7" w:rsidP="00A816A7">
                            <w:pPr>
                              <w:pStyle w:val="Legenda"/>
                              <w:rPr>
                                <w:rFonts w:cs="Calibri"/>
                                <w:noProof/>
                              </w:rPr>
                            </w:pPr>
                            <w:bookmarkStart w:id="152" w:name="_Toc176903487"/>
                            <w:r>
                              <w:t xml:space="preserve">Figura </w:t>
                            </w:r>
                            <w:r>
                              <w:fldChar w:fldCharType="begin"/>
                            </w:r>
                            <w:r>
                              <w:instrText xml:space="preserve"> SEQ Figura \* ARABIC </w:instrText>
                            </w:r>
                            <w:r>
                              <w:fldChar w:fldCharType="separate"/>
                            </w:r>
                            <w:r w:rsidR="000D3267">
                              <w:rPr>
                                <w:noProof/>
                              </w:rPr>
                              <w:t>70</w:t>
                            </w:r>
                            <w:r>
                              <w:fldChar w:fldCharType="end"/>
                            </w:r>
                            <w:r>
                              <w:t xml:space="preserve"> –</w:t>
                            </w:r>
                            <w:r w:rsidR="00EE6DD2">
                              <w:t xml:space="preserve"> </w:t>
                            </w:r>
                            <w:r w:rsidR="00EE6DD2">
                              <w:rPr>
                                <w:noProof/>
                              </w:rPr>
                              <w:t>Aquisição das reuniões a serem listadas na tabela</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912D40" id="_x0000_s1088" type="#_x0000_t202" style="position:absolute;left:0;text-align:left;margin-left:364.4pt;margin-top:157.85pt;width:415.6pt;height:.05pt;z-index:25208422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37PGgIAAEAEAAAOAAAAZHJzL2Uyb0RvYy54bWysU01v2zAMvQ/YfxB0X5xkaFc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" stroked="f">
                <v:textbox style="mso-fit-shape-to-text:t" inset="0,0,0,0">
                  <w:txbxContent>
                    <w:p w14:paraId="6C251FCD" w14:textId="71C144EB" w:rsidR="00A816A7" w:rsidRPr="00F16CE9" w:rsidRDefault="00A816A7" w:rsidP="00A816A7">
                      <w:pPr>
                        <w:pStyle w:val="Legenda"/>
                        <w:rPr>
                          <w:rFonts w:cs="Calibri"/>
                          <w:noProof/>
                        </w:rPr>
                      </w:pPr>
                      <w:bookmarkStart w:id="153" w:name="_Toc176903487"/>
                      <w:r>
                        <w:t xml:space="preserve">Figura </w:t>
                      </w:r>
                      <w:r>
                        <w:fldChar w:fldCharType="begin"/>
                      </w:r>
                      <w:r>
                        <w:instrText xml:space="preserve"> SEQ Figura \* ARABIC </w:instrText>
                      </w:r>
                      <w:r>
                        <w:fldChar w:fldCharType="separate"/>
                      </w:r>
                      <w:r w:rsidR="000D3267">
                        <w:rPr>
                          <w:noProof/>
                        </w:rPr>
                        <w:t>70</w:t>
                      </w:r>
                      <w:r>
                        <w:fldChar w:fldCharType="end"/>
                      </w:r>
                      <w:r>
                        <w:t xml:space="preserve"> –</w:t>
                      </w:r>
                      <w:r w:rsidR="00EE6DD2">
                        <w:t xml:space="preserve"> </w:t>
                      </w:r>
                      <w:r w:rsidR="00EE6DD2">
                        <w:rPr>
                          <w:noProof/>
                        </w:rPr>
                        <w:t>Aquisição das reuniões a serem listadas na tabela</w:t>
                      </w:r>
                      <w:bookmarkEnd w:id="153"/>
                    </w:p>
                  </w:txbxContent>
                </v:textbox>
                <w10:wrap type="square" anchorx="margin"/>
              </v:shape>
            </w:pict>
          </mc:Fallback>
        </mc:AlternateContent>
      </w:r>
      <w:r w:rsidR="00E92A67">
        <w:rPr>
          <w:noProof/>
        </w:rPr>
        <mc:AlternateContent>
          <mc:Choice Requires="wps">
            <w:drawing>
              <wp:anchor distT="0" distB="0" distL="114300" distR="114300" simplePos="0" relativeHeight="251892737" behindDoc="0" locked="0" layoutInCell="1" allowOverlap="1" wp14:anchorId="19FAFD55" wp14:editId="1A11D650">
                <wp:simplePos x="0" y="0"/>
                <wp:positionH relativeFrom="margin">
                  <wp:align>right</wp:align>
                </wp:positionH>
                <wp:positionV relativeFrom="paragraph">
                  <wp:posOffset>5878830</wp:posOffset>
                </wp:positionV>
                <wp:extent cx="5278120" cy="635"/>
                <wp:effectExtent l="0" t="0" r="0" b="0"/>
                <wp:wrapSquare wrapText="bothSides"/>
                <wp:docPr id="661324009"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608DF047" w14:textId="3D516BCD" w:rsidR="009A6D54" w:rsidRPr="005A0661" w:rsidRDefault="009A6D54" w:rsidP="009A6D54">
                            <w:pPr>
                              <w:pStyle w:val="Legenda"/>
                              <w:rPr>
                                <w:rFonts w:cs="Calibr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AFD55" id="_x0000_s1089" type="#_x0000_t202" style="position:absolute;left:0;text-align:left;margin-left:364.4pt;margin-top:462.9pt;width:415.6pt;height:.05pt;z-index:251892737;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FrqGQIAAEAEAAAOAAAAZHJzL2Uyb0RvYy54bWysU01v2zAMvQ/YfxB0X5xkaFc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" stroked="f">
                <v:textbox style="mso-fit-shape-to-text:t" inset="0,0,0,0">
                  <w:txbxContent>
                    <w:p w14:paraId="608DF047" w14:textId="3D516BCD" w:rsidR="009A6D54" w:rsidRPr="005A0661" w:rsidRDefault="009A6D54" w:rsidP="009A6D54">
                      <w:pPr>
                        <w:pStyle w:val="Legenda"/>
                        <w:rPr>
                          <w:rFonts w:cs="Calibri"/>
                        </w:rPr>
                      </w:pPr>
                    </w:p>
                  </w:txbxContent>
                </v:textbox>
                <w10:wrap type="square" anchorx="margin"/>
              </v:shape>
            </w:pict>
          </mc:Fallback>
        </mc:AlternateContent>
      </w:r>
      <w:r w:rsidR="00832E61">
        <w:rPr>
          <w:noProof/>
        </w:rPr>
        <mc:AlternateContent>
          <mc:Choice Requires="wps">
            <w:drawing>
              <wp:anchor distT="0" distB="0" distL="114300" distR="114300" simplePos="0" relativeHeight="252078081" behindDoc="0" locked="0" layoutInCell="1" allowOverlap="1" wp14:anchorId="39D6A134" wp14:editId="4D646FD6">
                <wp:simplePos x="0" y="0"/>
                <wp:positionH relativeFrom="column">
                  <wp:posOffset>0</wp:posOffset>
                </wp:positionH>
                <wp:positionV relativeFrom="paragraph">
                  <wp:posOffset>5900420</wp:posOffset>
                </wp:positionV>
                <wp:extent cx="5278120" cy="635"/>
                <wp:effectExtent l="0" t="0" r="0" b="0"/>
                <wp:wrapSquare wrapText="bothSides"/>
                <wp:docPr id="48093542"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401AAB29" w14:textId="3A68CB6F" w:rsidR="00832E61" w:rsidRPr="00E45DC2" w:rsidRDefault="00832E61" w:rsidP="00832E61">
                            <w:pPr>
                              <w:pStyle w:val="Legenda"/>
                              <w:rPr>
                                <w:rFonts w:cs="Calibr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6A134" id="_x0000_s1090" type="#_x0000_t202" style="position:absolute;left:0;text-align:left;margin-left:0;margin-top:464.6pt;width:415.6pt;height:.05pt;z-index:2520780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" stroked="f">
                <v:textbox style="mso-fit-shape-to-text:t" inset="0,0,0,0">
                  <w:txbxContent>
                    <w:p w14:paraId="401AAB29" w14:textId="3A68CB6F" w:rsidR="00832E61" w:rsidRPr="00E45DC2" w:rsidRDefault="00832E61" w:rsidP="00832E61">
                      <w:pPr>
                        <w:pStyle w:val="Legenda"/>
                        <w:rPr>
                          <w:rFonts w:cs="Calibri"/>
                          <w:noProof/>
                        </w:rPr>
                      </w:pPr>
                    </w:p>
                  </w:txbxContent>
                </v:textbox>
                <w10:wrap type="square"/>
              </v:shape>
            </w:pict>
          </mc:Fallback>
        </mc:AlternateContent>
      </w:r>
      <w:r w:rsidR="00E92A67">
        <w:rPr>
          <w:noProof/>
        </w:rPr>
        <mc:AlternateContent>
          <mc:Choice Requires="wps">
            <w:drawing>
              <wp:anchor distT="0" distB="0" distL="114300" distR="114300" simplePos="0" relativeHeight="251896833" behindDoc="0" locked="0" layoutInCell="1" allowOverlap="1" wp14:anchorId="17A4F6CC" wp14:editId="70A213A9">
                <wp:simplePos x="0" y="0"/>
                <wp:positionH relativeFrom="margin">
                  <wp:align>right</wp:align>
                </wp:positionH>
                <wp:positionV relativeFrom="paragraph">
                  <wp:posOffset>1991995</wp:posOffset>
                </wp:positionV>
                <wp:extent cx="5278120" cy="635"/>
                <wp:effectExtent l="0" t="0" r="0" b="0"/>
                <wp:wrapSquare wrapText="bothSides"/>
                <wp:docPr id="1835534381"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4554B37A" w14:textId="0FE6C72E" w:rsidR="00C94955" w:rsidRPr="00996D4A" w:rsidRDefault="00C94955" w:rsidP="00C94955">
                            <w:pPr>
                              <w:pStyle w:val="Legenda"/>
                              <w:rPr>
                                <w:rFonts w:cs="Calibr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4F6CC" id="_x0000_s1091" type="#_x0000_t202" style="position:absolute;left:0;text-align:left;margin-left:364.4pt;margin-top:156.85pt;width:415.6pt;height:.05pt;z-index:251896833;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" stroked="f">
                <v:textbox style="mso-fit-shape-to-text:t" inset="0,0,0,0">
                  <w:txbxContent>
                    <w:p w14:paraId="4554B37A" w14:textId="0FE6C72E" w:rsidR="00C94955" w:rsidRPr="00996D4A" w:rsidRDefault="00C94955" w:rsidP="00C94955">
                      <w:pPr>
                        <w:pStyle w:val="Legenda"/>
                        <w:rPr>
                          <w:rFonts w:cs="Calibri"/>
                        </w:rPr>
                      </w:pPr>
                    </w:p>
                  </w:txbxContent>
                </v:textbox>
                <w10:wrap type="square" anchorx="margin"/>
              </v:shape>
            </w:pict>
          </mc:Fallback>
        </mc:AlternateContent>
      </w:r>
      <w:r w:rsidR="00A42158">
        <w:rPr>
          <w:noProof/>
        </w:rPr>
        <mc:AlternateContent>
          <mc:Choice Requires="wps">
            <w:drawing>
              <wp:anchor distT="0" distB="0" distL="114300" distR="114300" simplePos="0" relativeHeight="252076033" behindDoc="0" locked="0" layoutInCell="1" allowOverlap="1" wp14:anchorId="6328CAC5" wp14:editId="75A307B3">
                <wp:simplePos x="0" y="0"/>
                <wp:positionH relativeFrom="column">
                  <wp:posOffset>0</wp:posOffset>
                </wp:positionH>
                <wp:positionV relativeFrom="paragraph">
                  <wp:posOffset>2002155</wp:posOffset>
                </wp:positionV>
                <wp:extent cx="5278120" cy="635"/>
                <wp:effectExtent l="0" t="0" r="0" b="0"/>
                <wp:wrapSquare wrapText="bothSides"/>
                <wp:docPr id="1512883117"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2BA13E85" w14:textId="4ABA6873" w:rsidR="00A42158" w:rsidRPr="004C3C15" w:rsidRDefault="00A42158" w:rsidP="00A42158">
                            <w:pPr>
                              <w:pStyle w:val="Legenda"/>
                              <w:rPr>
                                <w:rFonts w:cs="Calibr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28CAC5" id="_x0000_s1092" type="#_x0000_t202" style="position:absolute;left:0;text-align:left;margin-left:0;margin-top:157.65pt;width:415.6pt;height:.05pt;z-index:2520760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xbGgIAAEAEAAAOAAAAZHJzL2Uyb0RvYy54bWysU01v2zAMvQ/YfxB0X5xkaFYY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" stroked="f">
                <v:textbox style="mso-fit-shape-to-text:t" inset="0,0,0,0">
                  <w:txbxContent>
                    <w:p w14:paraId="2BA13E85" w14:textId="4ABA6873" w:rsidR="00A42158" w:rsidRPr="004C3C15" w:rsidRDefault="00A42158" w:rsidP="00A42158">
                      <w:pPr>
                        <w:pStyle w:val="Legenda"/>
                        <w:rPr>
                          <w:rFonts w:cs="Calibri"/>
                          <w:noProof/>
                        </w:rPr>
                      </w:pPr>
                    </w:p>
                  </w:txbxContent>
                </v:textbox>
                <w10:wrap type="square"/>
              </v:shape>
            </w:pict>
          </mc:Fallback>
        </mc:AlternateContent>
      </w:r>
    </w:p>
    <w:p w14:paraId="16E63E3A" w14:textId="14F6C34B" w:rsidR="00CB0372" w:rsidRDefault="00AE2595" w:rsidP="00CB0372">
      <w:pPr>
        <w:ind w:firstLine="567"/>
      </w:pPr>
      <w:r w:rsidRPr="00CB0372">
        <w:rPr>
          <w:noProof/>
        </w:rPr>
        <w:drawing>
          <wp:anchor distT="0" distB="0" distL="114300" distR="114300" simplePos="0" relativeHeight="252282881" behindDoc="0" locked="0" layoutInCell="1" allowOverlap="1" wp14:anchorId="4D14D47E" wp14:editId="69D5D664">
            <wp:simplePos x="0" y="0"/>
            <wp:positionH relativeFrom="margin">
              <wp:align>right</wp:align>
            </wp:positionH>
            <wp:positionV relativeFrom="paragraph">
              <wp:posOffset>1475740</wp:posOffset>
            </wp:positionV>
            <wp:extent cx="5278120" cy="2181225"/>
            <wp:effectExtent l="0" t="0" r="0" b="9525"/>
            <wp:wrapSquare wrapText="bothSides"/>
            <wp:docPr id="1632940831"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40831" name="Imagem 1" descr="Uma imagem com texto, captura de ecrã, Tipo de letra&#10;&#10;Descrição gerada automaticamente"/>
                    <pic:cNvPicPr/>
                  </pic:nvPicPr>
                  <pic:blipFill>
                    <a:blip r:embed="rId114"/>
                    <a:stretch>
                      <a:fillRect/>
                    </a:stretch>
                  </pic:blipFill>
                  <pic:spPr>
                    <a:xfrm>
                      <a:off x="0" y="0"/>
                      <a:ext cx="5278120" cy="2181225"/>
                    </a:xfrm>
                    <a:prstGeom prst="rect">
                      <a:avLst/>
                    </a:prstGeom>
                  </pic:spPr>
                </pic:pic>
              </a:graphicData>
            </a:graphic>
          </wp:anchor>
        </w:drawing>
      </w:r>
      <w:r>
        <w:rPr>
          <w:noProof/>
        </w:rPr>
        <mc:AlternateContent>
          <mc:Choice Requires="wps">
            <w:drawing>
              <wp:anchor distT="0" distB="0" distL="114300" distR="114300" simplePos="0" relativeHeight="252082177" behindDoc="0" locked="0" layoutInCell="1" allowOverlap="1" wp14:anchorId="2699223E" wp14:editId="323197C7">
                <wp:simplePos x="0" y="0"/>
                <wp:positionH relativeFrom="margin">
                  <wp:align>right</wp:align>
                </wp:positionH>
                <wp:positionV relativeFrom="paragraph">
                  <wp:posOffset>3636645</wp:posOffset>
                </wp:positionV>
                <wp:extent cx="5278120" cy="635"/>
                <wp:effectExtent l="0" t="0" r="0" b="0"/>
                <wp:wrapSquare wrapText="bothSides"/>
                <wp:docPr id="751821097"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4A5107EF" w14:textId="40684B76" w:rsidR="00A816A7" w:rsidRPr="00CA1271" w:rsidRDefault="00A816A7" w:rsidP="00A816A7">
                            <w:pPr>
                              <w:pStyle w:val="Legenda"/>
                              <w:rPr>
                                <w:rFonts w:cs="Calibri"/>
                                <w:noProof/>
                              </w:rPr>
                            </w:pPr>
                            <w:bookmarkStart w:id="154" w:name="_Toc176903488"/>
                            <w:r>
                              <w:t xml:space="preserve">Figura </w:t>
                            </w:r>
                            <w:r>
                              <w:fldChar w:fldCharType="begin"/>
                            </w:r>
                            <w:r>
                              <w:instrText xml:space="preserve"> SEQ Figura \* ARABIC </w:instrText>
                            </w:r>
                            <w:r>
                              <w:fldChar w:fldCharType="separate"/>
                            </w:r>
                            <w:r w:rsidR="000D3267">
                              <w:rPr>
                                <w:noProof/>
                              </w:rPr>
                              <w:t>71</w:t>
                            </w:r>
                            <w:r>
                              <w:fldChar w:fldCharType="end"/>
                            </w:r>
                            <w:r>
                              <w:t xml:space="preserve"> - </w:t>
                            </w:r>
                            <w:r w:rsidR="00EE6DD2">
                              <w:t>Parte inicial da função fetchFilteredAppointments()</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9223E" id="_x0000_s1093" type="#_x0000_t202" style="position:absolute;left:0;text-align:left;margin-left:364.4pt;margin-top:286.35pt;width:415.6pt;height:.05pt;z-index:252082177;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" stroked="f">
                <v:textbox style="mso-fit-shape-to-text:t" inset="0,0,0,0">
                  <w:txbxContent>
                    <w:p w14:paraId="4A5107EF" w14:textId="40684B76" w:rsidR="00A816A7" w:rsidRPr="00CA1271" w:rsidRDefault="00A816A7" w:rsidP="00A816A7">
                      <w:pPr>
                        <w:pStyle w:val="Legenda"/>
                        <w:rPr>
                          <w:rFonts w:cs="Calibri"/>
                          <w:noProof/>
                        </w:rPr>
                      </w:pPr>
                      <w:bookmarkStart w:id="155" w:name="_Toc176903488"/>
                      <w:r>
                        <w:t xml:space="preserve">Figura </w:t>
                      </w:r>
                      <w:r>
                        <w:fldChar w:fldCharType="begin"/>
                      </w:r>
                      <w:r>
                        <w:instrText xml:space="preserve"> SEQ Figura \* ARABIC </w:instrText>
                      </w:r>
                      <w:r>
                        <w:fldChar w:fldCharType="separate"/>
                      </w:r>
                      <w:r w:rsidR="000D3267">
                        <w:rPr>
                          <w:noProof/>
                        </w:rPr>
                        <w:t>71</w:t>
                      </w:r>
                      <w:r>
                        <w:fldChar w:fldCharType="end"/>
                      </w:r>
                      <w:r>
                        <w:t xml:space="preserve"> - </w:t>
                      </w:r>
                      <w:r w:rsidR="00EE6DD2">
                        <w:t>Parte inicial da função fetchFilteredAppointments()</w:t>
                      </w:r>
                      <w:bookmarkEnd w:id="155"/>
                    </w:p>
                  </w:txbxContent>
                </v:textbox>
                <w10:wrap type="square" anchorx="margin"/>
              </v:shape>
            </w:pict>
          </mc:Fallback>
        </mc:AlternateContent>
      </w:r>
      <w:r w:rsidR="008A73CF">
        <w:t xml:space="preserve">Na figura </w:t>
      </w:r>
      <w:r w:rsidR="00FA700E">
        <w:t>70</w:t>
      </w:r>
      <w:r w:rsidR="008A73CF">
        <w:t xml:space="preserve"> encontra-se representada </w:t>
      </w:r>
      <w:r w:rsidR="00E017E4">
        <w:t>a parte</w:t>
      </w:r>
      <w:r w:rsidR="008A73CF">
        <w:t xml:space="preserve"> inicial da classe table.tsx onde v</w:t>
      </w:r>
      <w:r w:rsidR="00E017E4">
        <w:t>ai</w:t>
      </w:r>
      <w:r w:rsidR="008A73CF">
        <w:t xml:space="preserve"> ser representada</w:t>
      </w:r>
      <w:r w:rsidR="00E017E4">
        <w:t xml:space="preserve"> a tabela de reuniões com base em uma query e na página atual. Para esse efeito foi importada a função fetchFilteredAppointments que recebe como parâmetros a query</w:t>
      </w:r>
      <w:r w:rsidR="00495E66">
        <w:t>, do tipo string</w:t>
      </w:r>
      <w:r w:rsidR="00E017E4">
        <w:t xml:space="preserve"> e a currentPage</w:t>
      </w:r>
      <w:r w:rsidR="00495E66">
        <w:t xml:space="preserve">, do tipo </w:t>
      </w:r>
      <w:r w:rsidR="00495E66" w:rsidRPr="00E860D4">
        <w:rPr>
          <w:i/>
          <w:iCs/>
        </w:rPr>
        <w:t>number</w:t>
      </w:r>
      <w:r w:rsidR="00E017E4">
        <w:t>.</w:t>
      </w:r>
      <w:r w:rsidR="002A1638">
        <w:t xml:space="preserve"> Esta função irá retornar </w:t>
      </w:r>
      <w:r w:rsidR="00FE5625">
        <w:t>as reuniões a serem mostradas na página específica</w:t>
      </w:r>
      <w:r w:rsidR="006D24D0">
        <w:t xml:space="preserve"> da tabela</w:t>
      </w:r>
      <w:r w:rsidR="00FE5625">
        <w:t>.</w:t>
      </w:r>
    </w:p>
    <w:p w14:paraId="34FA6A14" w14:textId="44294AA2" w:rsidR="005F53CE" w:rsidRDefault="005F53CE" w:rsidP="005F53CE">
      <w:pPr>
        <w:ind w:firstLine="567"/>
      </w:pPr>
      <w:r>
        <w:t xml:space="preserve">Na figura </w:t>
      </w:r>
      <w:r w:rsidR="00930C8F">
        <w:t>71</w:t>
      </w:r>
      <w:r>
        <w:t xml:space="preserve">, é apresentada a parte inicial da função fetchFilteredAppointments e que é utilizada para </w:t>
      </w:r>
      <w:r w:rsidR="00A95210">
        <w:t xml:space="preserve">listar as reuniões que irão aparecer em uma determinada página com base em uma query inserida na barra de pesquisa </w:t>
      </w:r>
      <w:r w:rsidR="00054829">
        <w:t>ou na query vazia que devolverá todas as reuniões existentes na página atual</w:t>
      </w:r>
      <w:r>
        <w:t xml:space="preserve">. </w:t>
      </w:r>
    </w:p>
    <w:p w14:paraId="0D3C1708" w14:textId="3FA4ACAE" w:rsidR="005369C6" w:rsidRDefault="007C5A31" w:rsidP="005F53CE">
      <w:pPr>
        <w:ind w:firstLine="567"/>
      </w:pPr>
      <w:r>
        <w:t>A</w:t>
      </w:r>
      <w:r w:rsidR="005369C6">
        <w:t xml:space="preserve"> variável offset serve </w:t>
      </w:r>
      <w:r w:rsidR="00EC3273">
        <w:t xml:space="preserve">para definir qual é o ponto a partir do qual </w:t>
      </w:r>
      <w:r>
        <w:t xml:space="preserve">as reuniões </w:t>
      </w:r>
      <w:r w:rsidR="00EC3273">
        <w:t>serão extraíd</w:t>
      </w:r>
      <w:r>
        <w:t>a</w:t>
      </w:r>
      <w:r w:rsidR="00EC3273">
        <w:t xml:space="preserve">s </w:t>
      </w:r>
      <w:r>
        <w:t>para a página atual</w:t>
      </w:r>
      <w:r w:rsidR="001267A9">
        <w:t xml:space="preserve">, sendo calculado através da substração do número da página atual </w:t>
      </w:r>
      <w:r w:rsidR="00EA789C">
        <w:t xml:space="preserve">por 1 e a multiplicação do resultado da operação anterior pela constante </w:t>
      </w:r>
      <w:r w:rsidR="00EA789C" w:rsidRPr="00E860D4">
        <w:rPr>
          <w:i/>
          <w:iCs/>
        </w:rPr>
        <w:t>‘ITEMS_PER_PAGE’</w:t>
      </w:r>
      <w:r w:rsidR="00F64E32">
        <w:t>.</w:t>
      </w:r>
    </w:p>
    <w:p w14:paraId="76B2CCC4" w14:textId="71197885" w:rsidR="00F27CF0" w:rsidRDefault="002668FA" w:rsidP="00F27CF0">
      <w:pPr>
        <w:ind w:firstLine="567"/>
      </w:pPr>
      <w:r>
        <w:lastRenderedPageBreak/>
        <w:t xml:space="preserve">No início do bloco </w:t>
      </w:r>
      <w:r w:rsidRPr="00E860D4">
        <w:rPr>
          <w:i/>
          <w:iCs/>
        </w:rPr>
        <w:t>try</w:t>
      </w:r>
      <w:r>
        <w:t xml:space="preserve">, começa-se por obter os dados sobre as salas e reuniões que se encontram armazenados nas respetivas APIs. Caso exista algum erro nesse processo, é enviado um erro e passa-se para o bloco </w:t>
      </w:r>
      <w:r w:rsidRPr="00E860D4">
        <w:rPr>
          <w:i/>
          <w:iCs/>
        </w:rPr>
        <w:t>catch</w:t>
      </w:r>
      <w:r>
        <w:t xml:space="preserve"> que se encontra na figura </w:t>
      </w:r>
      <w:r w:rsidR="00A24206">
        <w:t>6</w:t>
      </w:r>
      <w:r w:rsidR="005B0476">
        <w:t>9</w:t>
      </w:r>
      <w:r>
        <w:t>.</w:t>
      </w:r>
    </w:p>
    <w:p w14:paraId="02CA3465" w14:textId="03CBA4C9" w:rsidR="00335586" w:rsidRDefault="00F27CF0" w:rsidP="00F27CF0">
      <w:r w:rsidRPr="00F27CF0">
        <w:rPr>
          <w:noProof/>
        </w:rPr>
        <w:drawing>
          <wp:anchor distT="0" distB="0" distL="114300" distR="114300" simplePos="0" relativeHeight="252280833" behindDoc="0" locked="0" layoutInCell="1" allowOverlap="1" wp14:anchorId="482EC35D" wp14:editId="64DCC9AD">
            <wp:simplePos x="0" y="0"/>
            <wp:positionH relativeFrom="margin">
              <wp:align>left</wp:align>
            </wp:positionH>
            <wp:positionV relativeFrom="paragraph">
              <wp:posOffset>57150</wp:posOffset>
            </wp:positionV>
            <wp:extent cx="4639322" cy="762106"/>
            <wp:effectExtent l="0" t="0" r="8890" b="0"/>
            <wp:wrapSquare wrapText="bothSides"/>
            <wp:docPr id="2128567773" name="Imagem 1" descr="Uma imagem com texto, Tipo de letr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67773" name="Imagem 1" descr="Uma imagem com texto, Tipo de letra, captura de ecrã, file&#10;&#10;Descrição gerada automaticamente"/>
                    <pic:cNvPicPr/>
                  </pic:nvPicPr>
                  <pic:blipFill>
                    <a:blip r:embed="rId115"/>
                    <a:stretch>
                      <a:fillRect/>
                    </a:stretch>
                  </pic:blipFill>
                  <pic:spPr>
                    <a:xfrm>
                      <a:off x="0" y="0"/>
                      <a:ext cx="4639322" cy="762106"/>
                    </a:xfrm>
                    <a:prstGeom prst="rect">
                      <a:avLst/>
                    </a:prstGeom>
                  </pic:spPr>
                </pic:pic>
              </a:graphicData>
            </a:graphic>
          </wp:anchor>
        </w:drawing>
      </w:r>
      <w:r w:rsidR="00151486">
        <w:rPr>
          <w:noProof/>
        </w:rPr>
        <mc:AlternateContent>
          <mc:Choice Requires="wps">
            <w:drawing>
              <wp:anchor distT="0" distB="0" distL="114300" distR="114300" simplePos="0" relativeHeight="252071937" behindDoc="0" locked="0" layoutInCell="1" allowOverlap="1" wp14:anchorId="3FF45243" wp14:editId="594578BA">
                <wp:simplePos x="0" y="0"/>
                <wp:positionH relativeFrom="column">
                  <wp:posOffset>0</wp:posOffset>
                </wp:positionH>
                <wp:positionV relativeFrom="paragraph">
                  <wp:posOffset>876300</wp:posOffset>
                </wp:positionV>
                <wp:extent cx="4677410" cy="635"/>
                <wp:effectExtent l="0" t="0" r="0" b="0"/>
                <wp:wrapSquare wrapText="bothSides"/>
                <wp:docPr id="1639426413" name="Caixa de texto 1"/>
                <wp:cNvGraphicFramePr/>
                <a:graphic xmlns:a="http://schemas.openxmlformats.org/drawingml/2006/main">
                  <a:graphicData uri="http://schemas.microsoft.com/office/word/2010/wordprocessingShape">
                    <wps:wsp>
                      <wps:cNvSpPr txBox="1"/>
                      <wps:spPr>
                        <a:xfrm>
                          <a:off x="0" y="0"/>
                          <a:ext cx="4677410" cy="635"/>
                        </a:xfrm>
                        <a:prstGeom prst="rect">
                          <a:avLst/>
                        </a:prstGeom>
                        <a:solidFill>
                          <a:prstClr val="white"/>
                        </a:solidFill>
                        <a:ln>
                          <a:noFill/>
                        </a:ln>
                      </wps:spPr>
                      <wps:txbx>
                        <w:txbxContent>
                          <w:p w14:paraId="26C1FDB4" w14:textId="13C0E406" w:rsidR="00151486" w:rsidRPr="00A3035D" w:rsidRDefault="00151486" w:rsidP="00151486">
                            <w:pPr>
                              <w:pStyle w:val="Legenda"/>
                              <w:jc w:val="both"/>
                              <w:rPr>
                                <w:rFonts w:cs="Calibr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45243" id="_x0000_s1094" type="#_x0000_t202" style="position:absolute;left:0;text-align:left;margin-left:0;margin-top:69pt;width:368.3pt;height:.05pt;z-index:2520719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C2DGwIAAEAEAAAOAAAAZHJzL2Uyb0RvYy54bWysU01v2zAMvQ/YfxB0X5x0XVoY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" stroked="f">
                <v:textbox style="mso-fit-shape-to-text:t" inset="0,0,0,0">
                  <w:txbxContent>
                    <w:p w14:paraId="26C1FDB4" w14:textId="13C0E406" w:rsidR="00151486" w:rsidRPr="00A3035D" w:rsidRDefault="00151486" w:rsidP="00151486">
                      <w:pPr>
                        <w:pStyle w:val="Legenda"/>
                        <w:jc w:val="both"/>
                        <w:rPr>
                          <w:rFonts w:cs="Calibri"/>
                          <w:noProof/>
                        </w:rPr>
                      </w:pPr>
                    </w:p>
                  </w:txbxContent>
                </v:textbox>
                <w10:wrap type="square"/>
              </v:shape>
            </w:pict>
          </mc:Fallback>
        </mc:AlternateContent>
      </w:r>
    </w:p>
    <w:p w14:paraId="3276F078" w14:textId="24BC69FF" w:rsidR="00335586" w:rsidRDefault="00A24206" w:rsidP="00EC3273">
      <w:r>
        <w:rPr>
          <w:noProof/>
        </w:rPr>
        <mc:AlternateContent>
          <mc:Choice Requires="wps">
            <w:drawing>
              <wp:anchor distT="0" distB="0" distL="114300" distR="114300" simplePos="0" relativeHeight="252094465" behindDoc="0" locked="0" layoutInCell="1" allowOverlap="1" wp14:anchorId="6A73EF90" wp14:editId="5C5088A1">
                <wp:simplePos x="0" y="0"/>
                <wp:positionH relativeFrom="margin">
                  <wp:align>left</wp:align>
                </wp:positionH>
                <wp:positionV relativeFrom="paragraph">
                  <wp:posOffset>506095</wp:posOffset>
                </wp:positionV>
                <wp:extent cx="4677410" cy="635"/>
                <wp:effectExtent l="0" t="0" r="8890" b="0"/>
                <wp:wrapSquare wrapText="bothSides"/>
                <wp:docPr id="1648334750" name="Caixa de texto 1"/>
                <wp:cNvGraphicFramePr/>
                <a:graphic xmlns:a="http://schemas.openxmlformats.org/drawingml/2006/main">
                  <a:graphicData uri="http://schemas.microsoft.com/office/word/2010/wordprocessingShape">
                    <wps:wsp>
                      <wps:cNvSpPr txBox="1"/>
                      <wps:spPr>
                        <a:xfrm>
                          <a:off x="0" y="0"/>
                          <a:ext cx="4677410" cy="635"/>
                        </a:xfrm>
                        <a:prstGeom prst="rect">
                          <a:avLst/>
                        </a:prstGeom>
                        <a:solidFill>
                          <a:prstClr val="white"/>
                        </a:solidFill>
                        <a:ln>
                          <a:noFill/>
                        </a:ln>
                      </wps:spPr>
                      <wps:txbx>
                        <w:txbxContent>
                          <w:p w14:paraId="6CC563CC" w14:textId="45B35907" w:rsidR="008A1A7E" w:rsidRPr="00EC2D73" w:rsidRDefault="008A1A7E" w:rsidP="008A1A7E">
                            <w:pPr>
                              <w:pStyle w:val="Legenda"/>
                              <w:rPr>
                                <w:rFonts w:cs="Calibri"/>
                                <w:noProof/>
                              </w:rPr>
                            </w:pPr>
                            <w:bookmarkStart w:id="156" w:name="_Toc176903489"/>
                            <w:r>
                              <w:t xml:space="preserve">Figura </w:t>
                            </w:r>
                            <w:r>
                              <w:fldChar w:fldCharType="begin"/>
                            </w:r>
                            <w:r>
                              <w:instrText xml:space="preserve"> SEQ Figura \* ARABIC </w:instrText>
                            </w:r>
                            <w:r>
                              <w:fldChar w:fldCharType="separate"/>
                            </w:r>
                            <w:r w:rsidR="000D3267">
                              <w:rPr>
                                <w:noProof/>
                              </w:rPr>
                              <w:t>72</w:t>
                            </w:r>
                            <w:r>
                              <w:fldChar w:fldCharType="end"/>
                            </w:r>
                            <w:r>
                              <w:t xml:space="preserve"> -</w:t>
                            </w:r>
                            <w:r w:rsidRPr="00D0486B">
                              <w:t xml:space="preserve"> </w:t>
                            </w:r>
                            <w:r>
                              <w:t>Bloco catch</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3EF90" id="_x0000_s1095" type="#_x0000_t202" style="position:absolute;left:0;text-align:left;margin-left:0;margin-top:39.85pt;width:368.3pt;height:.05pt;z-index:252094465;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" stroked="f">
                <v:textbox style="mso-fit-shape-to-text:t" inset="0,0,0,0">
                  <w:txbxContent>
                    <w:p w14:paraId="6CC563CC" w14:textId="45B35907" w:rsidR="008A1A7E" w:rsidRPr="00EC2D73" w:rsidRDefault="008A1A7E" w:rsidP="008A1A7E">
                      <w:pPr>
                        <w:pStyle w:val="Legenda"/>
                        <w:rPr>
                          <w:rFonts w:cs="Calibri"/>
                          <w:noProof/>
                        </w:rPr>
                      </w:pPr>
                      <w:bookmarkStart w:id="157" w:name="_Toc176903489"/>
                      <w:r>
                        <w:t xml:space="preserve">Figura </w:t>
                      </w:r>
                      <w:r>
                        <w:fldChar w:fldCharType="begin"/>
                      </w:r>
                      <w:r>
                        <w:instrText xml:space="preserve"> SEQ Figura \* ARABIC </w:instrText>
                      </w:r>
                      <w:r>
                        <w:fldChar w:fldCharType="separate"/>
                      </w:r>
                      <w:r w:rsidR="000D3267">
                        <w:rPr>
                          <w:noProof/>
                        </w:rPr>
                        <w:t>72</w:t>
                      </w:r>
                      <w:r>
                        <w:fldChar w:fldCharType="end"/>
                      </w:r>
                      <w:r>
                        <w:t xml:space="preserve"> -</w:t>
                      </w:r>
                      <w:r w:rsidRPr="00D0486B">
                        <w:t xml:space="preserve"> </w:t>
                      </w:r>
                      <w:r>
                        <w:t>Bloco catch</w:t>
                      </w:r>
                      <w:bookmarkEnd w:id="157"/>
                    </w:p>
                  </w:txbxContent>
                </v:textbox>
                <w10:wrap type="square" anchorx="margin"/>
              </v:shape>
            </w:pict>
          </mc:Fallback>
        </mc:AlternateContent>
      </w:r>
      <w:r w:rsidR="002C38CF">
        <w:rPr>
          <w:noProof/>
        </w:rPr>
        <mc:AlternateContent>
          <mc:Choice Requires="wps">
            <w:drawing>
              <wp:anchor distT="0" distB="0" distL="114300" distR="114300" simplePos="0" relativeHeight="251904001" behindDoc="0" locked="0" layoutInCell="1" allowOverlap="1" wp14:anchorId="0C85950A" wp14:editId="6B3B206B">
                <wp:simplePos x="0" y="0"/>
                <wp:positionH relativeFrom="margin">
                  <wp:align>left</wp:align>
                </wp:positionH>
                <wp:positionV relativeFrom="paragraph">
                  <wp:posOffset>534670</wp:posOffset>
                </wp:positionV>
                <wp:extent cx="4677410" cy="635"/>
                <wp:effectExtent l="0" t="0" r="8890" b="0"/>
                <wp:wrapSquare wrapText="bothSides"/>
                <wp:docPr id="1765576031" name="Caixa de texto 1"/>
                <wp:cNvGraphicFramePr/>
                <a:graphic xmlns:a="http://schemas.openxmlformats.org/drawingml/2006/main">
                  <a:graphicData uri="http://schemas.microsoft.com/office/word/2010/wordprocessingShape">
                    <wps:wsp>
                      <wps:cNvSpPr txBox="1"/>
                      <wps:spPr>
                        <a:xfrm>
                          <a:off x="0" y="0"/>
                          <a:ext cx="4677410" cy="635"/>
                        </a:xfrm>
                        <a:prstGeom prst="rect">
                          <a:avLst/>
                        </a:prstGeom>
                        <a:solidFill>
                          <a:prstClr val="white"/>
                        </a:solidFill>
                        <a:ln>
                          <a:noFill/>
                        </a:ln>
                      </wps:spPr>
                      <wps:txbx>
                        <w:txbxContent>
                          <w:p w14:paraId="6D507D14" w14:textId="0FC50666" w:rsidR="007579ED" w:rsidRPr="00C60FE0" w:rsidRDefault="007579ED" w:rsidP="007579ED">
                            <w:pPr>
                              <w:pStyle w:val="Legenda"/>
                              <w:rPr>
                                <w:rFonts w:cs="Calibri"/>
                              </w:rPr>
                            </w:pPr>
                            <w:bookmarkStart w:id="158" w:name="_Toc176903490"/>
                            <w:r>
                              <w:t xml:space="preserve">Figura </w:t>
                            </w:r>
                            <w:r>
                              <w:fldChar w:fldCharType="begin"/>
                            </w:r>
                            <w:r>
                              <w:instrText xml:space="preserve"> SEQ Figura \* ARABIC </w:instrText>
                            </w:r>
                            <w:r>
                              <w:fldChar w:fldCharType="separate"/>
                            </w:r>
                            <w:r w:rsidR="000D3267">
                              <w:rPr>
                                <w:noProof/>
                              </w:rPr>
                              <w:t>73</w:t>
                            </w:r>
                            <w:r>
                              <w:fldChar w:fldCharType="end"/>
                            </w:r>
                            <w:r>
                              <w:t xml:space="preserve"> - Bloco catch</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5950A" id="_x0000_s1096" type="#_x0000_t202" style="position:absolute;left:0;text-align:left;margin-left:0;margin-top:42.1pt;width:368.3pt;height:.05pt;z-index:251904001;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" stroked="f">
                <v:textbox style="mso-fit-shape-to-text:t" inset="0,0,0,0">
                  <w:txbxContent>
                    <w:p w14:paraId="6D507D14" w14:textId="0FC50666" w:rsidR="007579ED" w:rsidRPr="00C60FE0" w:rsidRDefault="007579ED" w:rsidP="007579ED">
                      <w:pPr>
                        <w:pStyle w:val="Legenda"/>
                        <w:rPr>
                          <w:rFonts w:cs="Calibri"/>
                        </w:rPr>
                      </w:pPr>
                      <w:bookmarkStart w:id="159" w:name="_Toc176903490"/>
                      <w:r>
                        <w:t xml:space="preserve">Figura </w:t>
                      </w:r>
                      <w:r>
                        <w:fldChar w:fldCharType="begin"/>
                      </w:r>
                      <w:r>
                        <w:instrText xml:space="preserve"> SEQ Figura \* ARABIC </w:instrText>
                      </w:r>
                      <w:r>
                        <w:fldChar w:fldCharType="separate"/>
                      </w:r>
                      <w:r w:rsidR="000D3267">
                        <w:rPr>
                          <w:noProof/>
                        </w:rPr>
                        <w:t>73</w:t>
                      </w:r>
                      <w:r>
                        <w:fldChar w:fldCharType="end"/>
                      </w:r>
                      <w:r>
                        <w:t xml:space="preserve"> - Bloco catch</w:t>
                      </w:r>
                      <w:bookmarkEnd w:id="159"/>
                    </w:p>
                  </w:txbxContent>
                </v:textbox>
                <w10:wrap type="square" anchorx="margin"/>
              </v:shape>
            </w:pict>
          </mc:Fallback>
        </mc:AlternateContent>
      </w:r>
    </w:p>
    <w:p w14:paraId="339BE40D" w14:textId="05E3DADB" w:rsidR="006359C7" w:rsidRDefault="006359C7" w:rsidP="006359C7">
      <w:pPr>
        <w:ind w:firstLine="567"/>
      </w:pPr>
      <w:r w:rsidRPr="006359C7">
        <w:rPr>
          <w:noProof/>
        </w:rPr>
        <w:drawing>
          <wp:anchor distT="0" distB="0" distL="114300" distR="114300" simplePos="0" relativeHeight="252278785" behindDoc="0" locked="0" layoutInCell="1" allowOverlap="1" wp14:anchorId="56149CF9" wp14:editId="2441ECD9">
            <wp:simplePos x="0" y="0"/>
            <wp:positionH relativeFrom="margin">
              <wp:align>right</wp:align>
            </wp:positionH>
            <wp:positionV relativeFrom="paragraph">
              <wp:posOffset>2202815</wp:posOffset>
            </wp:positionV>
            <wp:extent cx="5278120" cy="3698875"/>
            <wp:effectExtent l="0" t="0" r="0" b="0"/>
            <wp:wrapSquare wrapText="bothSides"/>
            <wp:docPr id="842005760"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05760" name="Imagem 1" descr="Uma imagem com texto, captura de ecrã, Tipo de letra, número&#10;&#10;Descrição gerada automaticamente"/>
                    <pic:cNvPicPr/>
                  </pic:nvPicPr>
                  <pic:blipFill>
                    <a:blip r:embed="rId116"/>
                    <a:stretch>
                      <a:fillRect/>
                    </a:stretch>
                  </pic:blipFill>
                  <pic:spPr>
                    <a:xfrm>
                      <a:off x="0" y="0"/>
                      <a:ext cx="5278120" cy="3698875"/>
                    </a:xfrm>
                    <a:prstGeom prst="rect">
                      <a:avLst/>
                    </a:prstGeom>
                  </pic:spPr>
                </pic:pic>
              </a:graphicData>
            </a:graphic>
          </wp:anchor>
        </w:drawing>
      </w:r>
      <w:r w:rsidR="002C38CF">
        <w:rPr>
          <w:noProof/>
        </w:rPr>
        <mc:AlternateContent>
          <mc:Choice Requires="wps">
            <w:drawing>
              <wp:anchor distT="0" distB="0" distL="114300" distR="114300" simplePos="0" relativeHeight="251908097" behindDoc="0" locked="0" layoutInCell="1" allowOverlap="1" wp14:anchorId="2F408AE9" wp14:editId="1930A954">
                <wp:simplePos x="0" y="0"/>
                <wp:positionH relativeFrom="margin">
                  <wp:align>right</wp:align>
                </wp:positionH>
                <wp:positionV relativeFrom="paragraph">
                  <wp:posOffset>5966460</wp:posOffset>
                </wp:positionV>
                <wp:extent cx="5278120" cy="635"/>
                <wp:effectExtent l="0" t="0" r="0" b="0"/>
                <wp:wrapSquare wrapText="bothSides"/>
                <wp:docPr id="1187209908"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1D604E94" w14:textId="2539D217" w:rsidR="0043583F" w:rsidRPr="00A33505" w:rsidRDefault="0043583F" w:rsidP="0043583F">
                            <w:pPr>
                              <w:pStyle w:val="Legenda"/>
                              <w:rPr>
                                <w:rFonts w:cs="Calibr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08AE9" id="_x0000_s1097" type="#_x0000_t202" style="position:absolute;left:0;text-align:left;margin-left:364.4pt;margin-top:469.8pt;width:415.6pt;height:.05pt;z-index:251908097;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" stroked="f">
                <v:textbox style="mso-fit-shape-to-text:t" inset="0,0,0,0">
                  <w:txbxContent>
                    <w:p w14:paraId="1D604E94" w14:textId="2539D217" w:rsidR="0043583F" w:rsidRPr="00A33505" w:rsidRDefault="0043583F" w:rsidP="0043583F">
                      <w:pPr>
                        <w:pStyle w:val="Legenda"/>
                        <w:rPr>
                          <w:rFonts w:cs="Calibri"/>
                        </w:rPr>
                      </w:pPr>
                    </w:p>
                  </w:txbxContent>
                </v:textbox>
                <w10:wrap type="square" anchorx="margin"/>
              </v:shape>
            </w:pict>
          </mc:Fallback>
        </mc:AlternateContent>
      </w:r>
      <w:r w:rsidR="00A24206">
        <w:rPr>
          <w:noProof/>
        </w:rPr>
        <mc:AlternateContent>
          <mc:Choice Requires="wps">
            <w:drawing>
              <wp:anchor distT="0" distB="0" distL="114300" distR="114300" simplePos="0" relativeHeight="252096513" behindDoc="0" locked="0" layoutInCell="1" allowOverlap="1" wp14:anchorId="1536D887" wp14:editId="2A3291D7">
                <wp:simplePos x="0" y="0"/>
                <wp:positionH relativeFrom="column">
                  <wp:posOffset>0</wp:posOffset>
                </wp:positionH>
                <wp:positionV relativeFrom="paragraph">
                  <wp:posOffset>5975985</wp:posOffset>
                </wp:positionV>
                <wp:extent cx="5278120" cy="635"/>
                <wp:effectExtent l="0" t="0" r="0" b="0"/>
                <wp:wrapSquare wrapText="bothSides"/>
                <wp:docPr id="1037324577"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040E5BF9" w14:textId="00B81603" w:rsidR="00A24206" w:rsidRPr="00474C34" w:rsidRDefault="00A24206" w:rsidP="00A24206">
                            <w:pPr>
                              <w:pStyle w:val="Legenda"/>
                              <w:rPr>
                                <w:rFonts w:cs="Calibri"/>
                                <w:noProof/>
                              </w:rPr>
                            </w:pPr>
                            <w:bookmarkStart w:id="160" w:name="_Toc176903491"/>
                            <w:r>
                              <w:t xml:space="preserve">Figura </w:t>
                            </w:r>
                            <w:r>
                              <w:fldChar w:fldCharType="begin"/>
                            </w:r>
                            <w:r>
                              <w:instrText xml:space="preserve"> SEQ Figura \* ARABIC </w:instrText>
                            </w:r>
                            <w:r>
                              <w:fldChar w:fldCharType="separate"/>
                            </w:r>
                            <w:r w:rsidR="000D3267">
                              <w:rPr>
                                <w:noProof/>
                              </w:rPr>
                              <w:t>74</w:t>
                            </w:r>
                            <w:r>
                              <w:fldChar w:fldCharType="end"/>
                            </w:r>
                            <w:r>
                              <w:t xml:space="preserve"> - </w:t>
                            </w:r>
                            <w:r w:rsidRPr="003D335F">
                              <w:t>Iteração da lista de reuniões para eliminar as reuniões passadas</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6D887" id="_x0000_s1098" type="#_x0000_t202" style="position:absolute;left:0;text-align:left;margin-left:0;margin-top:470.55pt;width:415.6pt;height:.05pt;z-index:2520965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" stroked="f">
                <v:textbox style="mso-fit-shape-to-text:t" inset="0,0,0,0">
                  <w:txbxContent>
                    <w:p w14:paraId="040E5BF9" w14:textId="00B81603" w:rsidR="00A24206" w:rsidRPr="00474C34" w:rsidRDefault="00A24206" w:rsidP="00A24206">
                      <w:pPr>
                        <w:pStyle w:val="Legenda"/>
                        <w:rPr>
                          <w:rFonts w:cs="Calibri"/>
                          <w:noProof/>
                        </w:rPr>
                      </w:pPr>
                      <w:bookmarkStart w:id="161" w:name="_Toc176903491"/>
                      <w:r>
                        <w:t xml:space="preserve">Figura </w:t>
                      </w:r>
                      <w:r>
                        <w:fldChar w:fldCharType="begin"/>
                      </w:r>
                      <w:r>
                        <w:instrText xml:space="preserve"> SEQ Figura \* ARABIC </w:instrText>
                      </w:r>
                      <w:r>
                        <w:fldChar w:fldCharType="separate"/>
                      </w:r>
                      <w:r w:rsidR="000D3267">
                        <w:rPr>
                          <w:noProof/>
                        </w:rPr>
                        <w:t>74</w:t>
                      </w:r>
                      <w:r>
                        <w:fldChar w:fldCharType="end"/>
                      </w:r>
                      <w:r>
                        <w:t xml:space="preserve"> - </w:t>
                      </w:r>
                      <w:r w:rsidRPr="003D335F">
                        <w:t>Iteração da lista de reuniões para eliminar as reuniões passadas</w:t>
                      </w:r>
                      <w:bookmarkEnd w:id="161"/>
                    </w:p>
                  </w:txbxContent>
                </v:textbox>
                <w10:wrap type="square"/>
              </v:shape>
            </w:pict>
          </mc:Fallback>
        </mc:AlternateContent>
      </w:r>
      <w:r w:rsidR="00ED4B2E">
        <w:t xml:space="preserve">Depois da obtenção dos dados, é declarada uma constante chamada roomNameMap como um objeto vazio, cujas chaves e valores associados serão do tipo </w:t>
      </w:r>
      <w:r w:rsidR="00ED4B2E" w:rsidRPr="00E860D4">
        <w:rPr>
          <w:i/>
          <w:iCs/>
        </w:rPr>
        <w:t>string</w:t>
      </w:r>
      <w:r w:rsidR="00ED4B2E">
        <w:t>. Posteriormente a lista de salas é iterada e para cada sala, o id da sala passa ser a chave e o nome da sala passa a ser o valor associado à chave. Isto serve para que posteriormente seja listada na tabela de reuniões o nome da sala onde está marcada a reunião para que as reuniões sejam filtradas com base no nome da sala.</w:t>
      </w:r>
    </w:p>
    <w:p w14:paraId="2C406279" w14:textId="32CCB6D1" w:rsidR="00DE0B15" w:rsidRDefault="002738BC" w:rsidP="00520DF1">
      <w:pPr>
        <w:ind w:firstLine="567"/>
      </w:pPr>
      <w:r>
        <w:t xml:space="preserve">O código da figura </w:t>
      </w:r>
      <w:r w:rsidR="00FC4163">
        <w:t>7</w:t>
      </w:r>
      <w:r w:rsidR="00930C8F">
        <w:t>4</w:t>
      </w:r>
      <w:r>
        <w:t xml:space="preserve"> começa por iterar a lista de </w:t>
      </w:r>
      <w:r w:rsidR="00A332E7">
        <w:t>reuniões</w:t>
      </w:r>
      <w:r w:rsidR="00D9240B">
        <w:t xml:space="preserve"> e por </w:t>
      </w:r>
      <w:r w:rsidR="005369C6">
        <w:t>obter</w:t>
      </w:r>
      <w:r w:rsidR="00D9240B">
        <w:t xml:space="preserve"> de seguida o id da reunião a ser iterada</w:t>
      </w:r>
      <w:r w:rsidR="00F64E32">
        <w:t xml:space="preserve"> e o horário do fim da reunião é transformado em um objeto do tipo </w:t>
      </w:r>
      <w:r w:rsidR="00F64E32" w:rsidRPr="00FD1BCB">
        <w:rPr>
          <w:i/>
          <w:iCs/>
        </w:rPr>
        <w:t>Date</w:t>
      </w:r>
      <w:r w:rsidR="00DE0B15">
        <w:t xml:space="preserve"> para ser tratado nas linhas seguintes e também porque estava armazenado na API como um objeto do tipo string.</w:t>
      </w:r>
      <w:r w:rsidR="00520DF1">
        <w:t xml:space="preserve"> Esse objeto do tipo </w:t>
      </w:r>
      <w:r w:rsidR="00520DF1" w:rsidRPr="00FD1BCB">
        <w:rPr>
          <w:i/>
          <w:iCs/>
        </w:rPr>
        <w:t>Date</w:t>
      </w:r>
      <w:r w:rsidR="00520DF1">
        <w:t xml:space="preserve"> é convertido em </w:t>
      </w:r>
      <w:r w:rsidR="00865215">
        <w:t xml:space="preserve">uma string ISO de onde é </w:t>
      </w:r>
      <w:r w:rsidR="00865215">
        <w:lastRenderedPageBreak/>
        <w:t>extraída a parte da hora que se encontra a seguir ao ‘T’.</w:t>
      </w:r>
      <w:r w:rsidR="002C38CF">
        <w:t xml:space="preserve"> </w:t>
      </w:r>
      <w:r w:rsidR="003B5013">
        <w:t>De seguida as horas e minutos são separados no formato “HH:MM” e convertidos para números inteiros</w:t>
      </w:r>
      <w:r w:rsidR="00527896">
        <w:t>.</w:t>
      </w:r>
    </w:p>
    <w:p w14:paraId="3331AF0F" w14:textId="0F72F7C9" w:rsidR="00527896" w:rsidRDefault="00527896" w:rsidP="00520DF1">
      <w:pPr>
        <w:ind w:firstLine="567"/>
      </w:pPr>
      <w:r>
        <w:t xml:space="preserve">É criado um objeto do tipo </w:t>
      </w:r>
      <w:r w:rsidRPr="00956515">
        <w:rPr>
          <w:i/>
          <w:iCs/>
        </w:rPr>
        <w:t>Date</w:t>
      </w:r>
      <w:r>
        <w:t xml:space="preserve"> em que a parte da data corresponde à data da reunião e a parte do horário </w:t>
      </w:r>
      <w:r w:rsidR="005E108A">
        <w:t>às horas e minutos que foram tratados acima. Isto foi feito para evitar problemas relacionados com mudanças para o horário de verão</w:t>
      </w:r>
      <w:r w:rsidR="00BF673C">
        <w:t xml:space="preserve"> o que poderia afetar os cálculos e adiantar em uma hora os horários das reuniões caso este código não tivesse sido implementado assim.</w:t>
      </w:r>
    </w:p>
    <w:p w14:paraId="42616214" w14:textId="54695BA3" w:rsidR="00D031AA" w:rsidRDefault="00D031AA" w:rsidP="00520DF1">
      <w:pPr>
        <w:ind w:firstLine="567"/>
      </w:pPr>
      <w:r>
        <w:t xml:space="preserve">Um objeto </w:t>
      </w:r>
      <w:r w:rsidRPr="00956515">
        <w:rPr>
          <w:i/>
          <w:iCs/>
        </w:rPr>
        <w:t>Date</w:t>
      </w:r>
      <w:r>
        <w:t xml:space="preserve"> que representa o </w:t>
      </w:r>
      <w:r w:rsidR="007743C2">
        <w:t>horário</w:t>
      </w:r>
      <w:r>
        <w:t xml:space="preserve"> atual é criado para que seja comparado com o </w:t>
      </w:r>
      <w:r w:rsidR="007743C2">
        <w:t xml:space="preserve">horário de fim da reunião a ser iterada. Se for, entra no </w:t>
      </w:r>
      <w:r w:rsidR="00981720">
        <w:t xml:space="preserve">ciclo dentro do </w:t>
      </w:r>
      <w:r w:rsidR="00981720" w:rsidRPr="00956515">
        <w:rPr>
          <w:i/>
          <w:iCs/>
        </w:rPr>
        <w:t>if</w:t>
      </w:r>
      <w:r w:rsidR="00981720">
        <w:t xml:space="preserve">. </w:t>
      </w:r>
      <w:r w:rsidR="00820D94">
        <w:t xml:space="preserve">Dentro do </w:t>
      </w:r>
      <w:r w:rsidR="00820D94" w:rsidRPr="00956515">
        <w:rPr>
          <w:i/>
          <w:iCs/>
        </w:rPr>
        <w:t>if</w:t>
      </w:r>
      <w:r w:rsidR="00820D94">
        <w:t xml:space="preserve"> existe um bloco </w:t>
      </w:r>
      <w:r w:rsidR="00820D94" w:rsidRPr="00FD1BCB">
        <w:rPr>
          <w:i/>
          <w:iCs/>
        </w:rPr>
        <w:t>try-catch</w:t>
      </w:r>
      <w:r w:rsidR="00820D94">
        <w:t xml:space="preserve"> onde é enviada uma requisição </w:t>
      </w:r>
      <w:r w:rsidR="00DC3726">
        <w:t xml:space="preserve">‘DELETE’ </w:t>
      </w:r>
      <w:r w:rsidR="00820D94">
        <w:t xml:space="preserve">para </w:t>
      </w:r>
      <w:r w:rsidR="00DC3726">
        <w:t>a API no endereço que incluirá o id da reunião em questão</w:t>
      </w:r>
      <w:r w:rsidR="00143D88">
        <w:t xml:space="preserve">. Se a requisição for bem-sucedida, </w:t>
      </w:r>
      <w:r w:rsidR="00EB2D2C">
        <w:t xml:space="preserve">aparecerá </w:t>
      </w:r>
      <w:r w:rsidR="00143D88">
        <w:t xml:space="preserve">uma mensagem </w:t>
      </w:r>
      <w:r w:rsidR="00FF3539">
        <w:t xml:space="preserve">no terminal do </w:t>
      </w:r>
      <w:r w:rsidR="00FF3539" w:rsidRPr="002E277F">
        <w:rPr>
          <w:i/>
          <w:iCs/>
        </w:rPr>
        <w:t>Visual Studio Code</w:t>
      </w:r>
      <w:r w:rsidR="00FF3539">
        <w:t xml:space="preserve">, com informações sobre </w:t>
      </w:r>
      <w:r w:rsidR="00A3350C">
        <w:t xml:space="preserve">o </w:t>
      </w:r>
      <w:r w:rsidR="004A4202">
        <w:t>id da</w:t>
      </w:r>
      <w:r w:rsidR="00A3350C">
        <w:t xml:space="preserve"> reunião que foi eliminada, como aparece na figura </w:t>
      </w:r>
      <w:r w:rsidR="00FC4163">
        <w:t>7</w:t>
      </w:r>
      <w:r w:rsidR="00930C8F">
        <w:t>5</w:t>
      </w:r>
      <w:r w:rsidR="00A3350C">
        <w:t>.</w:t>
      </w:r>
    </w:p>
    <w:p w14:paraId="4092F9A5" w14:textId="45B4AD3B" w:rsidR="00335586" w:rsidRDefault="00214CF5" w:rsidP="00B95243">
      <w:pPr>
        <w:ind w:firstLine="567"/>
      </w:pPr>
      <w:r>
        <w:rPr>
          <w:noProof/>
        </w:rPr>
        <mc:AlternateContent>
          <mc:Choice Requires="wps">
            <w:drawing>
              <wp:anchor distT="0" distB="0" distL="114300" distR="114300" simplePos="0" relativeHeight="251938817" behindDoc="0" locked="0" layoutInCell="1" allowOverlap="1" wp14:anchorId="3F667F8F" wp14:editId="6C950E14">
                <wp:simplePos x="0" y="0"/>
                <wp:positionH relativeFrom="column">
                  <wp:posOffset>0</wp:posOffset>
                </wp:positionH>
                <wp:positionV relativeFrom="paragraph">
                  <wp:posOffset>1519555</wp:posOffset>
                </wp:positionV>
                <wp:extent cx="4476750" cy="635"/>
                <wp:effectExtent l="0" t="0" r="0" b="0"/>
                <wp:wrapSquare wrapText="bothSides"/>
                <wp:docPr id="1557150223" name="Caixa de texto 1"/>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3F6CA2F7" w14:textId="3E339FE4" w:rsidR="00214CF5" w:rsidRPr="00EE7070" w:rsidRDefault="00214CF5" w:rsidP="00214CF5">
                            <w:pPr>
                              <w:pStyle w:val="Legenda"/>
                              <w:rPr>
                                <w:rFonts w:cs="Calibri"/>
                                <w:noProof/>
                              </w:rPr>
                            </w:pPr>
                            <w:bookmarkStart w:id="162" w:name="_Toc176903492"/>
                            <w:r>
                              <w:t xml:space="preserve">Figura </w:t>
                            </w:r>
                            <w:r>
                              <w:fldChar w:fldCharType="begin"/>
                            </w:r>
                            <w:r>
                              <w:instrText xml:space="preserve"> SEQ Figura \* ARABIC </w:instrText>
                            </w:r>
                            <w:r>
                              <w:fldChar w:fldCharType="separate"/>
                            </w:r>
                            <w:r w:rsidR="000D3267">
                              <w:rPr>
                                <w:noProof/>
                              </w:rPr>
                              <w:t>75</w:t>
                            </w:r>
                            <w:r>
                              <w:fldChar w:fldCharType="end"/>
                            </w:r>
                            <w:r>
                              <w:t xml:space="preserve"> - Mensagem sobre a eliminação de reuniões passadas no terminal</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67F8F" id="_x0000_s1099" type="#_x0000_t202" style="position:absolute;left:0;text-align:left;margin-left:0;margin-top:119.65pt;width:352.5pt;height:.05pt;z-index:2519388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" stroked="f">
                <v:textbox style="mso-fit-shape-to-text:t" inset="0,0,0,0">
                  <w:txbxContent>
                    <w:p w14:paraId="3F6CA2F7" w14:textId="3E339FE4" w:rsidR="00214CF5" w:rsidRPr="00EE7070" w:rsidRDefault="00214CF5" w:rsidP="00214CF5">
                      <w:pPr>
                        <w:pStyle w:val="Legenda"/>
                        <w:rPr>
                          <w:rFonts w:cs="Calibri"/>
                          <w:noProof/>
                        </w:rPr>
                      </w:pPr>
                      <w:bookmarkStart w:id="163" w:name="_Toc176903492"/>
                      <w:r>
                        <w:t xml:space="preserve">Figura </w:t>
                      </w:r>
                      <w:r>
                        <w:fldChar w:fldCharType="begin"/>
                      </w:r>
                      <w:r>
                        <w:instrText xml:space="preserve"> SEQ Figura \* ARABIC </w:instrText>
                      </w:r>
                      <w:r>
                        <w:fldChar w:fldCharType="separate"/>
                      </w:r>
                      <w:r w:rsidR="000D3267">
                        <w:rPr>
                          <w:noProof/>
                        </w:rPr>
                        <w:t>75</w:t>
                      </w:r>
                      <w:r>
                        <w:fldChar w:fldCharType="end"/>
                      </w:r>
                      <w:r>
                        <w:t xml:space="preserve"> - Mensagem sobre a eliminação de reuniões passadas no terminal</w:t>
                      </w:r>
                      <w:bookmarkEnd w:id="163"/>
                    </w:p>
                  </w:txbxContent>
                </v:textbox>
                <w10:wrap type="square"/>
              </v:shape>
            </w:pict>
          </mc:Fallback>
        </mc:AlternateContent>
      </w:r>
      <w:r w:rsidR="00A3350C" w:rsidRPr="00D86AC3">
        <w:rPr>
          <w:noProof/>
        </w:rPr>
        <w:drawing>
          <wp:anchor distT="0" distB="0" distL="114300" distR="114300" simplePos="0" relativeHeight="251859969" behindDoc="0" locked="0" layoutInCell="1" allowOverlap="1" wp14:anchorId="079497F0" wp14:editId="5936AE9B">
            <wp:simplePos x="0" y="0"/>
            <wp:positionH relativeFrom="margin">
              <wp:align>left</wp:align>
            </wp:positionH>
            <wp:positionV relativeFrom="paragraph">
              <wp:posOffset>90805</wp:posOffset>
            </wp:positionV>
            <wp:extent cx="4477375" cy="1371791"/>
            <wp:effectExtent l="0" t="0" r="0" b="0"/>
            <wp:wrapSquare wrapText="bothSides"/>
            <wp:docPr id="184961838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18387" name="Imagem 1" descr="Uma imagem com texto, captura de ecrã, Tipo de letra&#10;&#10;Descrição gerada automaticamente"/>
                    <pic:cNvPicPr/>
                  </pic:nvPicPr>
                  <pic:blipFill>
                    <a:blip r:embed="rId117"/>
                    <a:stretch>
                      <a:fillRect/>
                    </a:stretch>
                  </pic:blipFill>
                  <pic:spPr>
                    <a:xfrm>
                      <a:off x="0" y="0"/>
                      <a:ext cx="4477375" cy="1371791"/>
                    </a:xfrm>
                    <a:prstGeom prst="rect">
                      <a:avLst/>
                    </a:prstGeom>
                  </pic:spPr>
                </pic:pic>
              </a:graphicData>
            </a:graphic>
          </wp:anchor>
        </w:drawing>
      </w:r>
    </w:p>
    <w:p w14:paraId="060C0748" w14:textId="1A10ED5F" w:rsidR="00335586" w:rsidRDefault="00335586" w:rsidP="00B95243">
      <w:pPr>
        <w:ind w:firstLine="567"/>
      </w:pPr>
    </w:p>
    <w:p w14:paraId="4B16E6A8" w14:textId="14E3E86B" w:rsidR="00335586" w:rsidRDefault="00335586" w:rsidP="00B95243">
      <w:pPr>
        <w:ind w:firstLine="567"/>
      </w:pPr>
    </w:p>
    <w:p w14:paraId="16909F52" w14:textId="14524905" w:rsidR="00335586" w:rsidRDefault="00CE2E7C" w:rsidP="00B95243">
      <w:pPr>
        <w:ind w:firstLine="567"/>
      </w:pPr>
      <w:r>
        <w:rPr>
          <w:noProof/>
        </w:rPr>
        <mc:AlternateContent>
          <mc:Choice Requires="wps">
            <w:drawing>
              <wp:anchor distT="0" distB="0" distL="114300" distR="114300" simplePos="0" relativeHeight="252098561" behindDoc="0" locked="0" layoutInCell="1" allowOverlap="1" wp14:anchorId="2100D10F" wp14:editId="33C7F7EB">
                <wp:simplePos x="0" y="0"/>
                <wp:positionH relativeFrom="margin">
                  <wp:align>right</wp:align>
                </wp:positionH>
                <wp:positionV relativeFrom="paragraph">
                  <wp:posOffset>3672205</wp:posOffset>
                </wp:positionV>
                <wp:extent cx="5278120" cy="635"/>
                <wp:effectExtent l="0" t="0" r="0" b="0"/>
                <wp:wrapSquare wrapText="bothSides"/>
                <wp:docPr id="1055452433"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21AA1549" w14:textId="1B690E25" w:rsidR="00A541E8" w:rsidRPr="000C607E" w:rsidRDefault="00A541E8" w:rsidP="00A541E8">
                            <w:pPr>
                              <w:pStyle w:val="Legenda"/>
                              <w:rPr>
                                <w:rFonts w:cs="Calibri"/>
                                <w:noProof/>
                              </w:rPr>
                            </w:pPr>
                            <w:bookmarkStart w:id="164" w:name="_Toc176903493"/>
                            <w:r>
                              <w:t xml:space="preserve">Figura </w:t>
                            </w:r>
                            <w:r>
                              <w:fldChar w:fldCharType="begin"/>
                            </w:r>
                            <w:r>
                              <w:instrText xml:space="preserve"> SEQ Figura \* ARABIC </w:instrText>
                            </w:r>
                            <w:r>
                              <w:fldChar w:fldCharType="separate"/>
                            </w:r>
                            <w:r w:rsidR="000D3267">
                              <w:rPr>
                                <w:noProof/>
                              </w:rPr>
                              <w:t>76</w:t>
                            </w:r>
                            <w:r>
                              <w:fldChar w:fldCharType="end"/>
                            </w:r>
                            <w:r>
                              <w:t xml:space="preserve"> - </w:t>
                            </w:r>
                            <w:r w:rsidRPr="00064F21">
                              <w:t>Tabela de reuniões atualizada</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0D10F" id="_x0000_s1100" type="#_x0000_t202" style="position:absolute;left:0;text-align:left;margin-left:364.4pt;margin-top:289.15pt;width:415.6pt;height:.05pt;z-index:252098561;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" stroked="f">
                <v:textbox style="mso-fit-shape-to-text:t" inset="0,0,0,0">
                  <w:txbxContent>
                    <w:p w14:paraId="21AA1549" w14:textId="1B690E25" w:rsidR="00A541E8" w:rsidRPr="000C607E" w:rsidRDefault="00A541E8" w:rsidP="00A541E8">
                      <w:pPr>
                        <w:pStyle w:val="Legenda"/>
                        <w:rPr>
                          <w:rFonts w:cs="Calibri"/>
                          <w:noProof/>
                        </w:rPr>
                      </w:pPr>
                      <w:bookmarkStart w:id="165" w:name="_Toc176903493"/>
                      <w:r>
                        <w:t xml:space="preserve">Figura </w:t>
                      </w:r>
                      <w:r>
                        <w:fldChar w:fldCharType="begin"/>
                      </w:r>
                      <w:r>
                        <w:instrText xml:space="preserve"> SEQ Figura \* ARABIC </w:instrText>
                      </w:r>
                      <w:r>
                        <w:fldChar w:fldCharType="separate"/>
                      </w:r>
                      <w:r w:rsidR="000D3267">
                        <w:rPr>
                          <w:noProof/>
                        </w:rPr>
                        <w:t>76</w:t>
                      </w:r>
                      <w:r>
                        <w:fldChar w:fldCharType="end"/>
                      </w:r>
                      <w:r>
                        <w:t xml:space="preserve"> - </w:t>
                      </w:r>
                      <w:r w:rsidRPr="00064F21">
                        <w:t>Tabela de reuniões atualizada</w:t>
                      </w:r>
                      <w:bookmarkEnd w:id="165"/>
                    </w:p>
                  </w:txbxContent>
                </v:textbox>
                <w10:wrap type="square" anchorx="margin"/>
              </v:shape>
            </w:pict>
          </mc:Fallback>
        </mc:AlternateContent>
      </w:r>
      <w:r w:rsidR="00E83B92">
        <w:rPr>
          <w:noProof/>
        </w:rPr>
        <mc:AlternateContent>
          <mc:Choice Requires="wps">
            <w:drawing>
              <wp:anchor distT="0" distB="0" distL="114300" distR="114300" simplePos="0" relativeHeight="251912193" behindDoc="0" locked="0" layoutInCell="1" allowOverlap="1" wp14:anchorId="08F394EE" wp14:editId="568A623D">
                <wp:simplePos x="0" y="0"/>
                <wp:positionH relativeFrom="margin">
                  <wp:align>right</wp:align>
                </wp:positionH>
                <wp:positionV relativeFrom="paragraph">
                  <wp:posOffset>3642995</wp:posOffset>
                </wp:positionV>
                <wp:extent cx="5278120" cy="635"/>
                <wp:effectExtent l="0" t="0" r="0" b="0"/>
                <wp:wrapSquare wrapText="bothSides"/>
                <wp:docPr id="1824200415"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5D3E92D0" w14:textId="2AF97484" w:rsidR="00EB2D2C" w:rsidRPr="00EA39B4" w:rsidRDefault="00EB2D2C" w:rsidP="00EB2D2C">
                            <w:pPr>
                              <w:pStyle w:val="Legenda"/>
                              <w:rPr>
                                <w:rFonts w:cs="Calibr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394EE" id="_x0000_s1101" type="#_x0000_t202" style="position:absolute;left:0;text-align:left;margin-left:364.4pt;margin-top:286.85pt;width:415.6pt;height:.05pt;z-index:251912193;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" stroked="f">
                <v:textbox style="mso-fit-shape-to-text:t" inset="0,0,0,0">
                  <w:txbxContent>
                    <w:p w14:paraId="5D3E92D0" w14:textId="2AF97484" w:rsidR="00EB2D2C" w:rsidRPr="00EA39B4" w:rsidRDefault="00EB2D2C" w:rsidP="00EB2D2C">
                      <w:pPr>
                        <w:pStyle w:val="Legenda"/>
                        <w:rPr>
                          <w:rFonts w:cs="Calibri"/>
                          <w:noProof/>
                        </w:rPr>
                      </w:pPr>
                    </w:p>
                  </w:txbxContent>
                </v:textbox>
                <w10:wrap type="square" anchorx="margin"/>
              </v:shape>
            </w:pict>
          </mc:Fallback>
        </mc:AlternateContent>
      </w:r>
      <w:r w:rsidR="00E83B92" w:rsidRPr="002A7232">
        <w:rPr>
          <w:noProof/>
        </w:rPr>
        <w:drawing>
          <wp:anchor distT="0" distB="0" distL="114300" distR="114300" simplePos="0" relativeHeight="251857921" behindDoc="0" locked="0" layoutInCell="1" allowOverlap="1" wp14:anchorId="2C95F39F" wp14:editId="3991EE92">
            <wp:simplePos x="0" y="0"/>
            <wp:positionH relativeFrom="margin">
              <wp:align>right</wp:align>
            </wp:positionH>
            <wp:positionV relativeFrom="paragraph">
              <wp:posOffset>1024255</wp:posOffset>
            </wp:positionV>
            <wp:extent cx="5278120" cy="2566670"/>
            <wp:effectExtent l="0" t="0" r="0" b="5080"/>
            <wp:wrapSquare wrapText="bothSides"/>
            <wp:docPr id="1295582299" name="Imagem 1"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82299" name="Imagem 1" descr="Uma imagem com texto, captura de ecrã, software, Ícone de computador&#10;&#10;Descrição gerada automaticamente"/>
                    <pic:cNvPicPr/>
                  </pic:nvPicPr>
                  <pic:blipFill>
                    <a:blip r:embed="rId118"/>
                    <a:stretch>
                      <a:fillRect/>
                    </a:stretch>
                  </pic:blipFill>
                  <pic:spPr>
                    <a:xfrm>
                      <a:off x="0" y="0"/>
                      <a:ext cx="5278120" cy="2566670"/>
                    </a:xfrm>
                    <a:prstGeom prst="rect">
                      <a:avLst/>
                    </a:prstGeom>
                  </pic:spPr>
                </pic:pic>
              </a:graphicData>
            </a:graphic>
          </wp:anchor>
        </w:drawing>
      </w:r>
    </w:p>
    <w:p w14:paraId="171E0D35" w14:textId="77777777" w:rsidR="00C46DE1" w:rsidRDefault="00C46DE1" w:rsidP="00C46DE1">
      <w:pPr>
        <w:ind w:firstLine="567"/>
      </w:pPr>
    </w:p>
    <w:p w14:paraId="252EAA36" w14:textId="761C10F5" w:rsidR="00C46DE1" w:rsidRDefault="00E83B92" w:rsidP="00C46DE1">
      <w:pPr>
        <w:ind w:firstLine="567"/>
      </w:pPr>
      <w:r>
        <w:rPr>
          <w:noProof/>
        </w:rPr>
        <w:lastRenderedPageBreak/>
        <mc:AlternateContent>
          <mc:Choice Requires="wps">
            <w:drawing>
              <wp:anchor distT="0" distB="0" distL="114300" distR="114300" simplePos="0" relativeHeight="251916289" behindDoc="0" locked="0" layoutInCell="1" allowOverlap="1" wp14:anchorId="22804969" wp14:editId="7318C2BD">
                <wp:simplePos x="0" y="0"/>
                <wp:positionH relativeFrom="margin">
                  <wp:align>right</wp:align>
                </wp:positionH>
                <wp:positionV relativeFrom="paragraph">
                  <wp:posOffset>5490210</wp:posOffset>
                </wp:positionV>
                <wp:extent cx="5278120" cy="635"/>
                <wp:effectExtent l="0" t="0" r="0" b="0"/>
                <wp:wrapSquare wrapText="bothSides"/>
                <wp:docPr id="100621143"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2AC4D26A" w14:textId="10C7833D" w:rsidR="00E83B92" w:rsidRPr="00C34464" w:rsidRDefault="00E83B92" w:rsidP="00E83B92">
                            <w:pPr>
                              <w:pStyle w:val="Legenda"/>
                              <w:rPr>
                                <w:rFonts w:cs="Calibr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04969" id="_x0000_s1102" type="#_x0000_t202" style="position:absolute;left:0;text-align:left;margin-left:364.4pt;margin-top:432.3pt;width:415.6pt;height:.05pt;z-index:25191628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bBGwIAAEA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" stroked="f">
                <v:textbox style="mso-fit-shape-to-text:t" inset="0,0,0,0">
                  <w:txbxContent>
                    <w:p w14:paraId="2AC4D26A" w14:textId="10C7833D" w:rsidR="00E83B92" w:rsidRPr="00C34464" w:rsidRDefault="00E83B92" w:rsidP="00E83B92">
                      <w:pPr>
                        <w:pStyle w:val="Legenda"/>
                        <w:rPr>
                          <w:rFonts w:cs="Calibri"/>
                        </w:rPr>
                      </w:pPr>
                    </w:p>
                  </w:txbxContent>
                </v:textbox>
                <w10:wrap type="square" anchorx="margin"/>
              </v:shape>
            </w:pict>
          </mc:Fallback>
        </mc:AlternateContent>
      </w:r>
      <w:r w:rsidR="004A4202">
        <w:t>A tabela de reuniões</w:t>
      </w:r>
      <w:r w:rsidR="0079469B">
        <w:t xml:space="preserve"> atualizada que aparece na figura </w:t>
      </w:r>
      <w:r w:rsidR="00FC4163">
        <w:t>7</w:t>
      </w:r>
      <w:r w:rsidR="00930C8F">
        <w:t>6</w:t>
      </w:r>
      <w:r w:rsidR="004A4202">
        <w:t xml:space="preserve"> irá ser atualizada depois da API receber informação </w:t>
      </w:r>
      <w:r w:rsidR="007437C0">
        <w:t>atualizada da base de dados, embora demore alguns segundos devido ao ISR</w:t>
      </w:r>
      <w:r w:rsidR="0079469B">
        <w:t xml:space="preserve"> em que só é possível o utilizador receber novas informações depois de passado um período que está definido no código como </w:t>
      </w:r>
      <w:r w:rsidR="0079469B" w:rsidRPr="00F84766">
        <w:rPr>
          <w:i/>
          <w:iCs/>
        </w:rPr>
        <w:t>revalidationTime</w:t>
      </w:r>
      <w:r w:rsidR="0012026F">
        <w:t xml:space="preserve"> e seja preciso dar </w:t>
      </w:r>
      <w:r w:rsidR="0012026F" w:rsidRPr="002E277F">
        <w:rPr>
          <w:i/>
          <w:iCs/>
        </w:rPr>
        <w:t>refresh</w:t>
      </w:r>
      <w:r w:rsidR="0012026F">
        <w:t xml:space="preserve"> ao </w:t>
      </w:r>
      <w:r w:rsidR="0012026F" w:rsidRPr="002E277F">
        <w:rPr>
          <w:i/>
          <w:iCs/>
        </w:rPr>
        <w:t>bro</w:t>
      </w:r>
      <w:r w:rsidR="00EB2D2C" w:rsidRPr="002E277F">
        <w:rPr>
          <w:i/>
          <w:iCs/>
        </w:rPr>
        <w:t>wser</w:t>
      </w:r>
      <w:r w:rsidR="00EB2D2C">
        <w:t xml:space="preserve"> para que </w:t>
      </w:r>
      <w:r w:rsidR="00C46DE1">
        <w:rPr>
          <w:noProof/>
        </w:rPr>
        <mc:AlternateContent>
          <mc:Choice Requires="wps">
            <w:drawing>
              <wp:anchor distT="0" distB="0" distL="114300" distR="114300" simplePos="0" relativeHeight="252100609" behindDoc="0" locked="0" layoutInCell="1" allowOverlap="1" wp14:anchorId="35322A78" wp14:editId="03713921">
                <wp:simplePos x="0" y="0"/>
                <wp:positionH relativeFrom="margin">
                  <wp:align>right</wp:align>
                </wp:positionH>
                <wp:positionV relativeFrom="paragraph">
                  <wp:posOffset>5562600</wp:posOffset>
                </wp:positionV>
                <wp:extent cx="5278120" cy="635"/>
                <wp:effectExtent l="0" t="0" r="0" b="0"/>
                <wp:wrapSquare wrapText="bothSides"/>
                <wp:docPr id="1716969994"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5F93F402" w14:textId="6E216C0A" w:rsidR="005909BC" w:rsidRPr="004D79B8" w:rsidRDefault="005909BC" w:rsidP="005909BC">
                            <w:pPr>
                              <w:pStyle w:val="Legenda"/>
                              <w:rPr>
                                <w:rFonts w:cs="Calibri"/>
                                <w:noProof/>
                              </w:rPr>
                            </w:pPr>
                            <w:bookmarkStart w:id="166" w:name="_Toc176903494"/>
                            <w:r>
                              <w:t xml:space="preserve">Figura </w:t>
                            </w:r>
                            <w:r>
                              <w:fldChar w:fldCharType="begin"/>
                            </w:r>
                            <w:r>
                              <w:instrText xml:space="preserve"> SEQ Figura \* ARABIC </w:instrText>
                            </w:r>
                            <w:r>
                              <w:fldChar w:fldCharType="separate"/>
                            </w:r>
                            <w:r w:rsidR="000D3267">
                              <w:rPr>
                                <w:noProof/>
                              </w:rPr>
                              <w:t>77</w:t>
                            </w:r>
                            <w:r>
                              <w:fldChar w:fldCharType="end"/>
                            </w:r>
                            <w:r>
                              <w:t xml:space="preserve"> -</w:t>
                            </w:r>
                            <w:r w:rsidRPr="00B84136">
                              <w:t xml:space="preserve"> Iteração da lista de reuniões na função fetchFilteredAppointments</w:t>
                            </w:r>
                            <w:r w:rsidR="00483805">
                              <w:t>()</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22A78" id="_x0000_s1103" type="#_x0000_t202" style="position:absolute;left:0;text-align:left;margin-left:364.4pt;margin-top:438pt;width:415.6pt;height:.05pt;z-index:25210060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VLkGwIAAEAEAAAOAAAAZHJzL2Uyb0RvYy54bWysU8Fu2zAMvQ/YPwi6L04ytCm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" stroked="f">
                <v:textbox style="mso-fit-shape-to-text:t" inset="0,0,0,0">
                  <w:txbxContent>
                    <w:p w14:paraId="5F93F402" w14:textId="6E216C0A" w:rsidR="005909BC" w:rsidRPr="004D79B8" w:rsidRDefault="005909BC" w:rsidP="005909BC">
                      <w:pPr>
                        <w:pStyle w:val="Legenda"/>
                        <w:rPr>
                          <w:rFonts w:cs="Calibri"/>
                          <w:noProof/>
                        </w:rPr>
                      </w:pPr>
                      <w:bookmarkStart w:id="167" w:name="_Toc176903494"/>
                      <w:r>
                        <w:t xml:space="preserve">Figura </w:t>
                      </w:r>
                      <w:r>
                        <w:fldChar w:fldCharType="begin"/>
                      </w:r>
                      <w:r>
                        <w:instrText xml:space="preserve"> SEQ Figura \* ARABIC </w:instrText>
                      </w:r>
                      <w:r>
                        <w:fldChar w:fldCharType="separate"/>
                      </w:r>
                      <w:r w:rsidR="000D3267">
                        <w:rPr>
                          <w:noProof/>
                        </w:rPr>
                        <w:t>77</w:t>
                      </w:r>
                      <w:r>
                        <w:fldChar w:fldCharType="end"/>
                      </w:r>
                      <w:r>
                        <w:t xml:space="preserve"> -</w:t>
                      </w:r>
                      <w:r w:rsidRPr="00B84136">
                        <w:t xml:space="preserve"> Iteração da lista de reuniões na função fetchFilteredAppointments</w:t>
                      </w:r>
                      <w:r w:rsidR="00483805">
                        <w:t>()</w:t>
                      </w:r>
                      <w:bookmarkEnd w:id="167"/>
                    </w:p>
                  </w:txbxContent>
                </v:textbox>
                <w10:wrap type="square" anchorx="margin"/>
              </v:shape>
            </w:pict>
          </mc:Fallback>
        </mc:AlternateContent>
      </w:r>
      <w:r w:rsidR="00C46DE1" w:rsidRPr="00C46DE1">
        <w:rPr>
          <w:noProof/>
        </w:rPr>
        <w:drawing>
          <wp:anchor distT="0" distB="0" distL="114300" distR="114300" simplePos="0" relativeHeight="252276737" behindDoc="0" locked="0" layoutInCell="1" allowOverlap="1" wp14:anchorId="3F510B1C" wp14:editId="6DD6435E">
            <wp:simplePos x="0" y="0"/>
            <wp:positionH relativeFrom="margin">
              <wp:align>right</wp:align>
            </wp:positionH>
            <wp:positionV relativeFrom="paragraph">
              <wp:posOffset>1297940</wp:posOffset>
            </wp:positionV>
            <wp:extent cx="5278120" cy="4112260"/>
            <wp:effectExtent l="0" t="0" r="0" b="2540"/>
            <wp:wrapSquare wrapText="bothSides"/>
            <wp:docPr id="560121408"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21408" name="Imagem 1" descr="Uma imagem com texto, captura de ecrã, Tipo de letra, número&#10;&#10;Descrição gerada automaticamente"/>
                    <pic:cNvPicPr/>
                  </pic:nvPicPr>
                  <pic:blipFill>
                    <a:blip r:embed="rId119"/>
                    <a:stretch>
                      <a:fillRect/>
                    </a:stretch>
                  </pic:blipFill>
                  <pic:spPr>
                    <a:xfrm>
                      <a:off x="0" y="0"/>
                      <a:ext cx="5278120" cy="4112260"/>
                    </a:xfrm>
                    <a:prstGeom prst="rect">
                      <a:avLst/>
                    </a:prstGeom>
                  </pic:spPr>
                </pic:pic>
              </a:graphicData>
            </a:graphic>
          </wp:anchor>
        </w:drawing>
      </w:r>
      <w:r w:rsidR="00EB2D2C">
        <w:t>apareçam as informações atualizadas</w:t>
      </w:r>
      <w:r w:rsidR="0079469B">
        <w:t>.</w:t>
      </w:r>
    </w:p>
    <w:p w14:paraId="7BE2E334" w14:textId="426E7F42" w:rsidR="00BB6B77" w:rsidRDefault="00BB6B77" w:rsidP="00BB6B77">
      <w:pPr>
        <w:ind w:firstLine="567"/>
      </w:pPr>
      <w:r>
        <w:t xml:space="preserve">Na figura </w:t>
      </w:r>
      <w:r w:rsidR="00FC4163">
        <w:t>7</w:t>
      </w:r>
      <w:r w:rsidR="00930C8F">
        <w:t>7</w:t>
      </w:r>
      <w:r>
        <w:t xml:space="preserve">, começa por ser aplicado um filtro à lista de reuniões. Esse filtro verifica se o assunto ou o nome de cada sala, que é obtido a partir do objeto </w:t>
      </w:r>
      <w:r w:rsidRPr="002E277F">
        <w:rPr>
          <w:i/>
          <w:iCs/>
        </w:rPr>
        <w:t>roomNameMap</w:t>
      </w:r>
      <w:r>
        <w:t xml:space="preserve">, contém a </w:t>
      </w:r>
      <w:r w:rsidRPr="002E277F">
        <w:rPr>
          <w:i/>
          <w:iCs/>
        </w:rPr>
        <w:t>query</w:t>
      </w:r>
      <w:r>
        <w:t xml:space="preserve"> em questão e apenas as reuniões que contiverem essa query serão mostradas. </w:t>
      </w:r>
    </w:p>
    <w:p w14:paraId="4A33434B" w14:textId="77777777" w:rsidR="00BB6B77" w:rsidRDefault="00BB6B77" w:rsidP="00BB6B77">
      <w:pPr>
        <w:ind w:firstLine="567"/>
      </w:pPr>
      <w:r>
        <w:t xml:space="preserve">De seguida, as reuniões que foram filtradas são transformadas em objetos do tipo </w:t>
      </w:r>
      <w:r w:rsidRPr="002E277F">
        <w:rPr>
          <w:i/>
          <w:iCs/>
        </w:rPr>
        <w:t>AppointmentsTableType</w:t>
      </w:r>
      <w:r>
        <w:t xml:space="preserve"> para sejam listadas na tabela com as variáveis necessárias. </w:t>
      </w:r>
    </w:p>
    <w:p w14:paraId="2BA96266" w14:textId="77777777" w:rsidR="00BB6B77" w:rsidRDefault="00BB6B77" w:rsidP="00BB6B77">
      <w:pPr>
        <w:ind w:firstLine="567"/>
      </w:pPr>
      <w:r>
        <w:t xml:space="preserve">As variáveis necessárias são tratadas para que sejam posteriormente listadas. O valor associado à chave do id da sala no objeto </w:t>
      </w:r>
      <w:r w:rsidRPr="002E277F">
        <w:rPr>
          <w:i/>
          <w:iCs/>
        </w:rPr>
        <w:t>roomNameMap</w:t>
      </w:r>
      <w:r>
        <w:t xml:space="preserve"> é passado para uma constante chamada </w:t>
      </w:r>
      <w:r w:rsidRPr="002E277F">
        <w:rPr>
          <w:i/>
          <w:iCs/>
        </w:rPr>
        <w:t>roomName</w:t>
      </w:r>
      <w:r>
        <w:t xml:space="preserve">, a data e os horários de começo e fim da reunião são transformados em variáveis do tipo </w:t>
      </w:r>
      <w:r w:rsidRPr="002E277F">
        <w:rPr>
          <w:i/>
          <w:iCs/>
        </w:rPr>
        <w:t>Date</w:t>
      </w:r>
      <w:r>
        <w:t xml:space="preserve"> e de seguida são listados em formato ISO do tipo </w:t>
      </w:r>
      <w:r w:rsidRPr="00F84766">
        <w:rPr>
          <w:i/>
          <w:iCs/>
        </w:rPr>
        <w:t>string</w:t>
      </w:r>
      <w:r>
        <w:t xml:space="preserve">. Isto serve para que o que está antes do ‘T’ seja associado à data de reunião no formato ‘YYYY-MM-DD’ e que </w:t>
      </w:r>
      <w:r>
        <w:lastRenderedPageBreak/>
        <w:t>sejam selecionados os 5 primeiros valores depois do ‘T’ no caso dos horários de começo e de fim, sendo formatados para o formato ‘HH:MM’.</w:t>
      </w:r>
    </w:p>
    <w:p w14:paraId="192DD030" w14:textId="17B9575F" w:rsidR="00087F92" w:rsidRDefault="00087F92" w:rsidP="00087F92">
      <w:pPr>
        <w:ind w:firstLine="567"/>
      </w:pPr>
      <w:r w:rsidRPr="00087F92">
        <w:rPr>
          <w:noProof/>
        </w:rPr>
        <w:drawing>
          <wp:anchor distT="0" distB="0" distL="114300" distR="114300" simplePos="0" relativeHeight="252274689" behindDoc="0" locked="0" layoutInCell="1" allowOverlap="1" wp14:anchorId="1F7F44B8" wp14:editId="1662B583">
            <wp:simplePos x="0" y="0"/>
            <wp:positionH relativeFrom="margin">
              <wp:align>right</wp:align>
            </wp:positionH>
            <wp:positionV relativeFrom="paragraph">
              <wp:posOffset>1079500</wp:posOffset>
            </wp:positionV>
            <wp:extent cx="5278120" cy="6043930"/>
            <wp:effectExtent l="0" t="0" r="0" b="0"/>
            <wp:wrapSquare wrapText="bothSides"/>
            <wp:docPr id="602047872" name="Imagem 1"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47872" name="Imagem 1" descr="Uma imagem com texto, captura de ecrã, Tipo de letra, documento&#10;&#10;Descrição gerada automaticamente"/>
                    <pic:cNvPicPr/>
                  </pic:nvPicPr>
                  <pic:blipFill>
                    <a:blip r:embed="rId120"/>
                    <a:stretch>
                      <a:fillRect/>
                    </a:stretch>
                  </pic:blipFill>
                  <pic:spPr>
                    <a:xfrm>
                      <a:off x="0" y="0"/>
                      <a:ext cx="5278120" cy="6043930"/>
                    </a:xfrm>
                    <a:prstGeom prst="rect">
                      <a:avLst/>
                    </a:prstGeom>
                  </pic:spPr>
                </pic:pic>
              </a:graphicData>
            </a:graphic>
          </wp:anchor>
        </w:drawing>
      </w:r>
      <w:r w:rsidR="0070081C">
        <w:rPr>
          <w:noProof/>
        </w:rPr>
        <mc:AlternateContent>
          <mc:Choice Requires="wps">
            <w:drawing>
              <wp:anchor distT="0" distB="0" distL="114300" distR="114300" simplePos="0" relativeHeight="251920385" behindDoc="0" locked="0" layoutInCell="1" allowOverlap="1" wp14:anchorId="0C01159B" wp14:editId="4989DBC6">
                <wp:simplePos x="0" y="0"/>
                <wp:positionH relativeFrom="margin">
                  <wp:align>right</wp:align>
                </wp:positionH>
                <wp:positionV relativeFrom="paragraph">
                  <wp:posOffset>7137400</wp:posOffset>
                </wp:positionV>
                <wp:extent cx="5278120" cy="635"/>
                <wp:effectExtent l="0" t="0" r="0" b="0"/>
                <wp:wrapSquare wrapText="bothSides"/>
                <wp:docPr id="2061451011"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5BBA0D29" w14:textId="74F3FCE9" w:rsidR="0070081C" w:rsidRPr="00DF1A45" w:rsidRDefault="0070081C" w:rsidP="0070081C">
                            <w:pPr>
                              <w:pStyle w:val="Legenda"/>
                              <w:rPr>
                                <w:rFonts w:cs="Calibr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1159B" id="_x0000_s1104" type="#_x0000_t202" style="position:absolute;left:0;text-align:left;margin-left:364.4pt;margin-top:562pt;width:415.6pt;height:.05pt;z-index:25192038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" stroked="f">
                <v:textbox style="mso-fit-shape-to-text:t" inset="0,0,0,0">
                  <w:txbxContent>
                    <w:p w14:paraId="5BBA0D29" w14:textId="74F3FCE9" w:rsidR="0070081C" w:rsidRPr="00DF1A45" w:rsidRDefault="0070081C" w:rsidP="0070081C">
                      <w:pPr>
                        <w:pStyle w:val="Legenda"/>
                        <w:rPr>
                          <w:rFonts w:cs="Calibri"/>
                        </w:rPr>
                      </w:pPr>
                    </w:p>
                  </w:txbxContent>
                </v:textbox>
                <w10:wrap type="square" anchorx="margin"/>
              </v:shape>
            </w:pict>
          </mc:Fallback>
        </mc:AlternateContent>
      </w:r>
      <w:r w:rsidR="005909BC">
        <w:rPr>
          <w:noProof/>
        </w:rPr>
        <mc:AlternateContent>
          <mc:Choice Requires="wps">
            <w:drawing>
              <wp:anchor distT="0" distB="0" distL="114300" distR="114300" simplePos="0" relativeHeight="252102657" behindDoc="0" locked="0" layoutInCell="1" allowOverlap="1" wp14:anchorId="75964DBC" wp14:editId="2D83408D">
                <wp:simplePos x="0" y="0"/>
                <wp:positionH relativeFrom="column">
                  <wp:posOffset>0</wp:posOffset>
                </wp:positionH>
                <wp:positionV relativeFrom="paragraph">
                  <wp:posOffset>7156450</wp:posOffset>
                </wp:positionV>
                <wp:extent cx="5278120" cy="635"/>
                <wp:effectExtent l="0" t="0" r="0" b="0"/>
                <wp:wrapSquare wrapText="bothSides"/>
                <wp:docPr id="1863818636"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57190639" w14:textId="2BF57D6E" w:rsidR="005909BC" w:rsidRPr="008F4733" w:rsidRDefault="005909BC" w:rsidP="005909BC">
                            <w:pPr>
                              <w:pStyle w:val="Legenda"/>
                              <w:rPr>
                                <w:rFonts w:cs="Calibri"/>
                                <w:noProof/>
                              </w:rPr>
                            </w:pPr>
                            <w:bookmarkStart w:id="168" w:name="_Toc176903495"/>
                            <w:r>
                              <w:t xml:space="preserve">Figura </w:t>
                            </w:r>
                            <w:r>
                              <w:fldChar w:fldCharType="begin"/>
                            </w:r>
                            <w:r>
                              <w:instrText xml:space="preserve"> SEQ Figura \* ARABIC </w:instrText>
                            </w:r>
                            <w:r>
                              <w:fldChar w:fldCharType="separate"/>
                            </w:r>
                            <w:r w:rsidR="000D3267">
                              <w:rPr>
                                <w:noProof/>
                              </w:rPr>
                              <w:t>78</w:t>
                            </w:r>
                            <w:r>
                              <w:fldChar w:fldCharType="end"/>
                            </w:r>
                            <w:r>
                              <w:t xml:space="preserve"> - </w:t>
                            </w:r>
                            <w:r w:rsidRPr="00C20321">
                              <w:t>Definição das variáveis a serem mostradas na tabela</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964DBC" id="_x0000_s1105" type="#_x0000_t202" style="position:absolute;left:0;text-align:left;margin-left:0;margin-top:563.5pt;width:415.6pt;height:.05pt;z-index:2521026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" stroked="f">
                <v:textbox style="mso-fit-shape-to-text:t" inset="0,0,0,0">
                  <w:txbxContent>
                    <w:p w14:paraId="57190639" w14:textId="2BF57D6E" w:rsidR="005909BC" w:rsidRPr="008F4733" w:rsidRDefault="005909BC" w:rsidP="005909BC">
                      <w:pPr>
                        <w:pStyle w:val="Legenda"/>
                        <w:rPr>
                          <w:rFonts w:cs="Calibri"/>
                          <w:noProof/>
                        </w:rPr>
                      </w:pPr>
                      <w:bookmarkStart w:id="169" w:name="_Toc176903495"/>
                      <w:r>
                        <w:t xml:space="preserve">Figura </w:t>
                      </w:r>
                      <w:r>
                        <w:fldChar w:fldCharType="begin"/>
                      </w:r>
                      <w:r>
                        <w:instrText xml:space="preserve"> SEQ Figura \* ARABIC </w:instrText>
                      </w:r>
                      <w:r>
                        <w:fldChar w:fldCharType="separate"/>
                      </w:r>
                      <w:r w:rsidR="000D3267">
                        <w:rPr>
                          <w:noProof/>
                        </w:rPr>
                        <w:t>78</w:t>
                      </w:r>
                      <w:r>
                        <w:fldChar w:fldCharType="end"/>
                      </w:r>
                      <w:r>
                        <w:t xml:space="preserve"> - </w:t>
                      </w:r>
                      <w:r w:rsidRPr="00C20321">
                        <w:t>Definição das variáveis a serem mostradas na tabela</w:t>
                      </w:r>
                      <w:bookmarkEnd w:id="169"/>
                    </w:p>
                  </w:txbxContent>
                </v:textbox>
                <w10:wrap type="square"/>
              </v:shape>
            </w:pict>
          </mc:Fallback>
        </mc:AlternateContent>
      </w:r>
      <w:r w:rsidR="004E07AD">
        <w:t xml:space="preserve">No final, é criada uma constante chamada </w:t>
      </w:r>
      <w:r w:rsidR="004E07AD" w:rsidRPr="002E277F">
        <w:rPr>
          <w:i/>
          <w:iCs/>
        </w:rPr>
        <w:t>paginatedAppointments</w:t>
      </w:r>
      <w:r w:rsidR="004E07AD">
        <w:t xml:space="preserve"> </w:t>
      </w:r>
      <w:r w:rsidR="00530193">
        <w:t xml:space="preserve">que retornará as reuniões já tratadas </w:t>
      </w:r>
      <w:r w:rsidR="00DA0739">
        <w:t xml:space="preserve">a partir do índice </w:t>
      </w:r>
      <w:r w:rsidR="00DA0739" w:rsidRPr="00F84766">
        <w:rPr>
          <w:i/>
          <w:iCs/>
        </w:rPr>
        <w:t>offset</w:t>
      </w:r>
      <w:r w:rsidR="00DA0739">
        <w:t xml:space="preserve"> e termina</w:t>
      </w:r>
      <w:r w:rsidR="00E77947">
        <w:t xml:space="preserve">rá no índice </w:t>
      </w:r>
      <w:r w:rsidR="00B94BE4">
        <w:t xml:space="preserve">imediatamente anterior à soma do </w:t>
      </w:r>
      <w:r w:rsidR="00B94BE4" w:rsidRPr="002E277F">
        <w:rPr>
          <w:i/>
          <w:iCs/>
        </w:rPr>
        <w:t>offset</w:t>
      </w:r>
      <w:r w:rsidR="00B94BE4">
        <w:t xml:space="preserve"> com o número de reuniões por página. </w:t>
      </w:r>
      <w:r w:rsidR="00CB73C9">
        <w:t xml:space="preserve">De seguida, ele retornará essas reuniões que serão </w:t>
      </w:r>
      <w:r w:rsidR="000E13A2">
        <w:t xml:space="preserve">mostradas em uma determinada página. </w:t>
      </w:r>
    </w:p>
    <w:p w14:paraId="373B0446" w14:textId="659BE356" w:rsidR="0079469B" w:rsidRDefault="00EC2E1C" w:rsidP="0070081C">
      <w:pPr>
        <w:ind w:firstLine="567"/>
      </w:pPr>
      <w:r>
        <w:t>As reuniões vão ser mapeadas individualmente</w:t>
      </w:r>
      <w:r w:rsidR="00A10887">
        <w:t>, verificando a reunião atual existe</w:t>
      </w:r>
      <w:r w:rsidR="00642CEF">
        <w:t>. De seguida são definidas as variáveis que serão retornadas</w:t>
      </w:r>
      <w:r w:rsidR="003963BD">
        <w:t xml:space="preserve"> e o formato das mesmas. O id de cada reunião é envolvido em um div, embora essa variável não seja mostrada na tabela. </w:t>
      </w:r>
      <w:r w:rsidR="00DE22D5">
        <w:t xml:space="preserve">Os valores </w:t>
      </w:r>
      <w:r w:rsidR="00DE22D5">
        <w:lastRenderedPageBreak/>
        <w:t>das</w:t>
      </w:r>
      <w:r w:rsidR="00DE0FB3">
        <w:t xml:space="preserve"> variáveis são</w:t>
      </w:r>
      <w:r w:rsidR="00DE22D5">
        <w:t xml:space="preserve"> </w:t>
      </w:r>
      <w:r w:rsidR="00A929EE">
        <w:t xml:space="preserve">definidos em vários parágrafos que irão corresponder às </w:t>
      </w:r>
      <w:r w:rsidR="00CC5514">
        <w:t xml:space="preserve">colunas e encontram dentro de um div. </w:t>
      </w:r>
      <w:r w:rsidR="003E5C1B">
        <w:t xml:space="preserve">O estado da reunião encontra-se dentro de um div mais externo pois é </w:t>
      </w:r>
      <w:r w:rsidR="00FD5A09">
        <w:t>uma variável</w:t>
      </w:r>
      <w:r w:rsidR="003E5C1B">
        <w:t xml:space="preserve"> </w:t>
      </w:r>
      <w:r w:rsidR="00FD5A09">
        <w:t xml:space="preserve">que tem apenas 2 valores distintos que serão tratados na classe </w:t>
      </w:r>
      <w:r w:rsidR="00FD5A09" w:rsidRPr="002E277F">
        <w:rPr>
          <w:i/>
          <w:iCs/>
        </w:rPr>
        <w:t>AppointmentStatus</w:t>
      </w:r>
      <w:r w:rsidR="00FD5A09">
        <w:t xml:space="preserve">. </w:t>
      </w:r>
      <w:r w:rsidR="00F537C7">
        <w:t xml:space="preserve">Em outro div externo, são criados os botões responsáveis pela edição </w:t>
      </w:r>
      <w:r w:rsidR="0085025F">
        <w:t>e eliminação</w:t>
      </w:r>
      <w:r w:rsidR="00F537C7">
        <w:t xml:space="preserve"> das reuniões</w:t>
      </w:r>
      <w:r w:rsidR="00660E15">
        <w:t xml:space="preserve"> ao qual está associado o id da reunião. </w:t>
      </w:r>
    </w:p>
    <w:p w14:paraId="2D127E2F" w14:textId="6F3FA6AB" w:rsidR="0085025F" w:rsidRDefault="008B3730" w:rsidP="0070081C">
      <w:pPr>
        <w:ind w:firstLine="567"/>
      </w:pPr>
      <w:r w:rsidRPr="008B3730">
        <w:rPr>
          <w:noProof/>
        </w:rPr>
        <w:drawing>
          <wp:anchor distT="0" distB="0" distL="114300" distR="114300" simplePos="0" relativeHeight="252272641" behindDoc="0" locked="0" layoutInCell="1" allowOverlap="1" wp14:anchorId="5DC4F3BB" wp14:editId="55B07D10">
            <wp:simplePos x="0" y="0"/>
            <wp:positionH relativeFrom="margin">
              <wp:align>left</wp:align>
            </wp:positionH>
            <wp:positionV relativeFrom="paragraph">
              <wp:posOffset>85725</wp:posOffset>
            </wp:positionV>
            <wp:extent cx="4772691" cy="5220429"/>
            <wp:effectExtent l="0" t="0" r="8890" b="0"/>
            <wp:wrapSquare wrapText="bothSides"/>
            <wp:docPr id="887070684" name="Imagem 1"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70684" name="Imagem 1" descr="Uma imagem com texto, captura de ecrã, Tipo de letra, documento&#10;&#10;Descrição gerada automaticamente"/>
                    <pic:cNvPicPr/>
                  </pic:nvPicPr>
                  <pic:blipFill>
                    <a:blip r:embed="rId121"/>
                    <a:stretch>
                      <a:fillRect/>
                    </a:stretch>
                  </pic:blipFill>
                  <pic:spPr>
                    <a:xfrm>
                      <a:off x="0" y="0"/>
                      <a:ext cx="4772691" cy="5220429"/>
                    </a:xfrm>
                    <a:prstGeom prst="rect">
                      <a:avLst/>
                    </a:prstGeom>
                  </pic:spPr>
                </pic:pic>
              </a:graphicData>
            </a:graphic>
          </wp:anchor>
        </w:drawing>
      </w:r>
      <w:r w:rsidR="005909BC">
        <w:rPr>
          <w:noProof/>
        </w:rPr>
        <mc:AlternateContent>
          <mc:Choice Requires="wps">
            <w:drawing>
              <wp:anchor distT="0" distB="0" distL="114300" distR="114300" simplePos="0" relativeHeight="252104705" behindDoc="0" locked="0" layoutInCell="1" allowOverlap="1" wp14:anchorId="46A8720A" wp14:editId="75015D1A">
                <wp:simplePos x="0" y="0"/>
                <wp:positionH relativeFrom="column">
                  <wp:posOffset>0</wp:posOffset>
                </wp:positionH>
                <wp:positionV relativeFrom="paragraph">
                  <wp:posOffset>5372735</wp:posOffset>
                </wp:positionV>
                <wp:extent cx="4400550" cy="635"/>
                <wp:effectExtent l="0" t="0" r="0" b="0"/>
                <wp:wrapSquare wrapText="bothSides"/>
                <wp:docPr id="1592437606" name="Caixa de texto 1"/>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wps:spPr>
                      <wps:txbx>
                        <w:txbxContent>
                          <w:p w14:paraId="1A027EA4" w14:textId="08D29159" w:rsidR="005909BC" w:rsidRPr="00E34014" w:rsidRDefault="005909BC" w:rsidP="005909BC">
                            <w:pPr>
                              <w:pStyle w:val="Legenda"/>
                              <w:rPr>
                                <w:rFonts w:cs="Calibri"/>
                                <w:noProof/>
                              </w:rPr>
                            </w:pPr>
                            <w:bookmarkStart w:id="170" w:name="_Toc176903496"/>
                            <w:r>
                              <w:t xml:space="preserve">Figura </w:t>
                            </w:r>
                            <w:r>
                              <w:fldChar w:fldCharType="begin"/>
                            </w:r>
                            <w:r>
                              <w:instrText xml:space="preserve"> SEQ Figura \* ARABIC </w:instrText>
                            </w:r>
                            <w:r>
                              <w:fldChar w:fldCharType="separate"/>
                            </w:r>
                            <w:r w:rsidR="000D3267">
                              <w:rPr>
                                <w:noProof/>
                              </w:rPr>
                              <w:t>79</w:t>
                            </w:r>
                            <w:r>
                              <w:fldChar w:fldCharType="end"/>
                            </w:r>
                            <w:r>
                              <w:t xml:space="preserve"> </w:t>
                            </w:r>
                            <w:r w:rsidR="00F474DF">
                              <w:t>–</w:t>
                            </w:r>
                            <w:r>
                              <w:t xml:space="preserve"> </w:t>
                            </w:r>
                            <w:r w:rsidR="00F474DF">
                              <w:t xml:space="preserve">Criação da tabela </w:t>
                            </w:r>
                            <w:r w:rsidR="009D7057">
                              <w:t>de reuniões</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8720A" id="_x0000_s1106" type="#_x0000_t202" style="position:absolute;left:0;text-align:left;margin-left:0;margin-top:423.05pt;width:346.5pt;height:.05pt;z-index:2521047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" stroked="f">
                <v:textbox style="mso-fit-shape-to-text:t" inset="0,0,0,0">
                  <w:txbxContent>
                    <w:p w14:paraId="1A027EA4" w14:textId="08D29159" w:rsidR="005909BC" w:rsidRPr="00E34014" w:rsidRDefault="005909BC" w:rsidP="005909BC">
                      <w:pPr>
                        <w:pStyle w:val="Legenda"/>
                        <w:rPr>
                          <w:rFonts w:cs="Calibri"/>
                          <w:noProof/>
                        </w:rPr>
                      </w:pPr>
                      <w:bookmarkStart w:id="171" w:name="_Toc176903496"/>
                      <w:r>
                        <w:t xml:space="preserve">Figura </w:t>
                      </w:r>
                      <w:r>
                        <w:fldChar w:fldCharType="begin"/>
                      </w:r>
                      <w:r>
                        <w:instrText xml:space="preserve"> SEQ Figura \* ARABIC </w:instrText>
                      </w:r>
                      <w:r>
                        <w:fldChar w:fldCharType="separate"/>
                      </w:r>
                      <w:r w:rsidR="000D3267">
                        <w:rPr>
                          <w:noProof/>
                        </w:rPr>
                        <w:t>79</w:t>
                      </w:r>
                      <w:r>
                        <w:fldChar w:fldCharType="end"/>
                      </w:r>
                      <w:r>
                        <w:t xml:space="preserve"> </w:t>
                      </w:r>
                      <w:r w:rsidR="00F474DF">
                        <w:t>–</w:t>
                      </w:r>
                      <w:r>
                        <w:t xml:space="preserve"> </w:t>
                      </w:r>
                      <w:r w:rsidR="00F474DF">
                        <w:t xml:space="preserve">Criação da tabela </w:t>
                      </w:r>
                      <w:r w:rsidR="009D7057">
                        <w:t>de reuniões</w:t>
                      </w:r>
                      <w:bookmarkEnd w:id="171"/>
                    </w:p>
                  </w:txbxContent>
                </v:textbox>
                <w10:wrap type="square"/>
              </v:shape>
            </w:pict>
          </mc:Fallback>
        </mc:AlternateContent>
      </w:r>
    </w:p>
    <w:p w14:paraId="04646447" w14:textId="5E2E38BA" w:rsidR="00E272CE" w:rsidRDefault="00E272CE" w:rsidP="00554805"/>
    <w:p w14:paraId="780F398A" w14:textId="62D57D53" w:rsidR="00E272CE" w:rsidRDefault="00E272CE" w:rsidP="00554805"/>
    <w:p w14:paraId="51207B4B" w14:textId="6AE4ECF5" w:rsidR="00E272CE" w:rsidRDefault="00E272CE" w:rsidP="00554805"/>
    <w:p w14:paraId="6B2E7315" w14:textId="7BBFFAAC" w:rsidR="00E272CE" w:rsidRDefault="00E272CE" w:rsidP="00554805"/>
    <w:p w14:paraId="0B2DA457" w14:textId="7A9128CE" w:rsidR="00E272CE" w:rsidRDefault="00E272CE" w:rsidP="00554805"/>
    <w:p w14:paraId="21F75601" w14:textId="05BA6974" w:rsidR="00E272CE" w:rsidRDefault="00E272CE" w:rsidP="00554805"/>
    <w:p w14:paraId="07C6BCDF" w14:textId="05E525E3" w:rsidR="00E272CE" w:rsidRDefault="00E272CE" w:rsidP="00554805"/>
    <w:p w14:paraId="79E011D7" w14:textId="0E863DC8" w:rsidR="00E272CE" w:rsidRDefault="00E272CE" w:rsidP="00554805"/>
    <w:p w14:paraId="46958A14" w14:textId="611B5BA8" w:rsidR="00E272CE" w:rsidRDefault="00E272CE" w:rsidP="00554805"/>
    <w:p w14:paraId="0C5D3C35" w14:textId="77777777" w:rsidR="00E272CE" w:rsidRDefault="00E272CE" w:rsidP="00554805"/>
    <w:p w14:paraId="71570AB7" w14:textId="11629AA8" w:rsidR="00E272CE" w:rsidRDefault="00E272CE" w:rsidP="00554805"/>
    <w:p w14:paraId="13CA31B7" w14:textId="29516890" w:rsidR="00E272CE" w:rsidRDefault="00E272CE" w:rsidP="00554805"/>
    <w:p w14:paraId="134B9012" w14:textId="3BC9CFFB" w:rsidR="00E272CE" w:rsidRDefault="00E272CE" w:rsidP="00554805"/>
    <w:p w14:paraId="23CD5884" w14:textId="5D85A4D8" w:rsidR="00BE0B72" w:rsidRDefault="00BE0B72" w:rsidP="00554805"/>
    <w:p w14:paraId="27B7051E" w14:textId="794F992B" w:rsidR="00BE0B72" w:rsidRDefault="00BE0B72" w:rsidP="00554805"/>
    <w:p w14:paraId="58915436" w14:textId="06194D13" w:rsidR="00BE0B72" w:rsidRDefault="0085025F" w:rsidP="00554805">
      <w:r>
        <w:rPr>
          <w:noProof/>
        </w:rPr>
        <mc:AlternateContent>
          <mc:Choice Requires="wps">
            <w:drawing>
              <wp:anchor distT="0" distB="0" distL="114300" distR="114300" simplePos="0" relativeHeight="251924481" behindDoc="0" locked="0" layoutInCell="1" allowOverlap="1" wp14:anchorId="376D87B9" wp14:editId="23DE104A">
                <wp:simplePos x="0" y="0"/>
                <wp:positionH relativeFrom="margin">
                  <wp:align>left</wp:align>
                </wp:positionH>
                <wp:positionV relativeFrom="paragraph">
                  <wp:posOffset>51435</wp:posOffset>
                </wp:positionV>
                <wp:extent cx="4400550" cy="635"/>
                <wp:effectExtent l="0" t="0" r="0" b="0"/>
                <wp:wrapSquare wrapText="bothSides"/>
                <wp:docPr id="437254904" name="Caixa de texto 1"/>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wps:spPr>
                      <wps:txbx>
                        <w:txbxContent>
                          <w:p w14:paraId="50BBD64B" w14:textId="6791A556" w:rsidR="0085025F" w:rsidRPr="007F6645" w:rsidRDefault="0085025F" w:rsidP="0085025F">
                            <w:pPr>
                              <w:pStyle w:val="Legenda"/>
                              <w:rPr>
                                <w:rFonts w:cs="Calibr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D87B9" id="_x0000_s1107" type="#_x0000_t202" style="position:absolute;left:0;text-align:left;margin-left:0;margin-top:4.05pt;width:346.5pt;height:.05pt;z-index:251924481;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" stroked="f">
                <v:textbox style="mso-fit-shape-to-text:t" inset="0,0,0,0">
                  <w:txbxContent>
                    <w:p w14:paraId="50BBD64B" w14:textId="6791A556" w:rsidR="0085025F" w:rsidRPr="007F6645" w:rsidRDefault="0085025F" w:rsidP="0085025F">
                      <w:pPr>
                        <w:pStyle w:val="Legenda"/>
                        <w:rPr>
                          <w:rFonts w:cs="Calibri"/>
                        </w:rPr>
                      </w:pPr>
                    </w:p>
                  </w:txbxContent>
                </v:textbox>
                <w10:wrap type="square" anchorx="margin"/>
              </v:shape>
            </w:pict>
          </mc:Fallback>
        </mc:AlternateContent>
      </w:r>
    </w:p>
    <w:p w14:paraId="2898F36A" w14:textId="77777777" w:rsidR="00186B9C" w:rsidRDefault="00186B9C" w:rsidP="00554805"/>
    <w:p w14:paraId="093866D1" w14:textId="71DBAFC6" w:rsidR="0085025F" w:rsidRDefault="00186B9C" w:rsidP="00186B9C">
      <w:pPr>
        <w:ind w:firstLine="567"/>
      </w:pPr>
      <w:r>
        <w:t xml:space="preserve">Na figura </w:t>
      </w:r>
      <w:r w:rsidR="00FC4163">
        <w:t>7</w:t>
      </w:r>
      <w:r w:rsidR="00930C8F">
        <w:t>9</w:t>
      </w:r>
      <w:r w:rsidR="00151486">
        <w:t xml:space="preserve"> </w:t>
      </w:r>
      <w:r>
        <w:t>é criada a tabela de reuniões e que cada coluna é associada às variáveis que serão mostradas.</w:t>
      </w:r>
    </w:p>
    <w:p w14:paraId="670187C5" w14:textId="77777777" w:rsidR="00BE0B72" w:rsidRDefault="00BE0B72" w:rsidP="00554805"/>
    <w:p w14:paraId="2556E5D5" w14:textId="77777777" w:rsidR="00BE0B72" w:rsidRDefault="00BE0B72" w:rsidP="00554805"/>
    <w:p w14:paraId="0742DEF7" w14:textId="77777777" w:rsidR="00BE0B72" w:rsidRDefault="00BE0B72" w:rsidP="00554805"/>
    <w:p w14:paraId="25DA903E" w14:textId="67338F42" w:rsidR="008876B9" w:rsidRDefault="00A77BDA" w:rsidP="008876B9">
      <w:pPr>
        <w:pStyle w:val="Cabealho3"/>
      </w:pPr>
      <w:r>
        <w:rPr>
          <w:noProof/>
        </w:rPr>
        <w:lastRenderedPageBreak/>
        <mc:AlternateContent>
          <mc:Choice Requires="wps">
            <w:drawing>
              <wp:anchor distT="0" distB="0" distL="114300" distR="114300" simplePos="0" relativeHeight="252219393" behindDoc="0" locked="0" layoutInCell="1" allowOverlap="1" wp14:anchorId="400BC69F" wp14:editId="417890B4">
                <wp:simplePos x="0" y="0"/>
                <wp:positionH relativeFrom="column">
                  <wp:posOffset>0</wp:posOffset>
                </wp:positionH>
                <wp:positionV relativeFrom="paragraph">
                  <wp:posOffset>4067810</wp:posOffset>
                </wp:positionV>
                <wp:extent cx="5278120" cy="635"/>
                <wp:effectExtent l="0" t="0" r="0" b="0"/>
                <wp:wrapSquare wrapText="bothSides"/>
                <wp:docPr id="1135299981"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6F2B0A71" w14:textId="329E0F6A" w:rsidR="00A77BDA" w:rsidRPr="00431588" w:rsidRDefault="00A77BDA" w:rsidP="00A77BDA">
                            <w:pPr>
                              <w:pStyle w:val="Legenda"/>
                              <w:rPr>
                                <w:rFonts w:ascii="Arial" w:hAnsi="Arial"/>
                                <w:b/>
                                <w:bCs/>
                              </w:rPr>
                            </w:pPr>
                            <w:bookmarkStart w:id="172" w:name="_Toc176903497"/>
                            <w:r>
                              <w:t xml:space="preserve">Figura </w:t>
                            </w:r>
                            <w:r>
                              <w:fldChar w:fldCharType="begin"/>
                            </w:r>
                            <w:r>
                              <w:instrText xml:space="preserve"> SEQ Figura \* ARABIC </w:instrText>
                            </w:r>
                            <w:r>
                              <w:fldChar w:fldCharType="separate"/>
                            </w:r>
                            <w:r w:rsidR="000D3267">
                              <w:rPr>
                                <w:noProof/>
                              </w:rPr>
                              <w:t>80</w:t>
                            </w:r>
                            <w:r>
                              <w:fldChar w:fldCharType="end"/>
                            </w:r>
                            <w:r>
                              <w:t xml:space="preserve"> - Fluxograma da criação da reunião</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BC69F" id="_x0000_s1108" type="#_x0000_t202" style="position:absolute;left:0;text-align:left;margin-left:0;margin-top:320.3pt;width:415.6pt;height:.05pt;z-index:2522193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DEpGgIAAEAEAAAOAAAAZHJzL2Uyb0RvYy54bWysU8Fu2zAMvQ/YPwi6L04ytCu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" stroked="f">
                <v:textbox style="mso-fit-shape-to-text:t" inset="0,0,0,0">
                  <w:txbxContent>
                    <w:p w14:paraId="6F2B0A71" w14:textId="329E0F6A" w:rsidR="00A77BDA" w:rsidRPr="00431588" w:rsidRDefault="00A77BDA" w:rsidP="00A77BDA">
                      <w:pPr>
                        <w:pStyle w:val="Legenda"/>
                        <w:rPr>
                          <w:rFonts w:ascii="Arial" w:hAnsi="Arial"/>
                          <w:b/>
                          <w:bCs/>
                        </w:rPr>
                      </w:pPr>
                      <w:bookmarkStart w:id="173" w:name="_Toc176903497"/>
                      <w:r>
                        <w:t xml:space="preserve">Figura </w:t>
                      </w:r>
                      <w:r>
                        <w:fldChar w:fldCharType="begin"/>
                      </w:r>
                      <w:r>
                        <w:instrText xml:space="preserve"> SEQ Figura \* ARABIC </w:instrText>
                      </w:r>
                      <w:r>
                        <w:fldChar w:fldCharType="separate"/>
                      </w:r>
                      <w:r w:rsidR="000D3267">
                        <w:rPr>
                          <w:noProof/>
                        </w:rPr>
                        <w:t>80</w:t>
                      </w:r>
                      <w:r>
                        <w:fldChar w:fldCharType="end"/>
                      </w:r>
                      <w:r>
                        <w:t xml:space="preserve"> - Fluxograma da criação da reunião</w:t>
                      </w:r>
                      <w:bookmarkEnd w:id="173"/>
                    </w:p>
                  </w:txbxContent>
                </v:textbox>
                <w10:wrap type="square"/>
              </v:shape>
            </w:pict>
          </mc:Fallback>
        </mc:AlternateContent>
      </w:r>
      <w:r w:rsidRPr="00A77BDA">
        <w:rPr>
          <w:noProof/>
        </w:rPr>
        <w:drawing>
          <wp:anchor distT="0" distB="0" distL="114300" distR="114300" simplePos="0" relativeHeight="252217345" behindDoc="0" locked="0" layoutInCell="1" allowOverlap="1" wp14:anchorId="5BA2F105" wp14:editId="0704229A">
            <wp:simplePos x="0" y="0"/>
            <wp:positionH relativeFrom="margin">
              <wp:align>right</wp:align>
            </wp:positionH>
            <wp:positionV relativeFrom="paragraph">
              <wp:posOffset>278765</wp:posOffset>
            </wp:positionV>
            <wp:extent cx="5278120" cy="3731895"/>
            <wp:effectExtent l="0" t="0" r="0" b="1905"/>
            <wp:wrapSquare wrapText="bothSides"/>
            <wp:docPr id="793366852" name="Imagem 1" descr="Uma imagem com diagrama, texto, esboço,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66852" name="Imagem 1" descr="Uma imagem com diagrama, texto, esboço, Desenho técnico&#10;&#10;Descrição gerada automaticamente"/>
                    <pic:cNvPicPr/>
                  </pic:nvPicPr>
                  <pic:blipFill>
                    <a:blip r:embed="rId122"/>
                    <a:stretch>
                      <a:fillRect/>
                    </a:stretch>
                  </pic:blipFill>
                  <pic:spPr>
                    <a:xfrm>
                      <a:off x="0" y="0"/>
                      <a:ext cx="5278120" cy="3731895"/>
                    </a:xfrm>
                    <a:prstGeom prst="rect">
                      <a:avLst/>
                    </a:prstGeom>
                  </pic:spPr>
                </pic:pic>
              </a:graphicData>
            </a:graphic>
          </wp:anchor>
        </w:drawing>
      </w:r>
      <w:r w:rsidR="008876B9">
        <w:t>Criar reunião</w:t>
      </w:r>
    </w:p>
    <w:p w14:paraId="0E0924A8" w14:textId="40F286A2" w:rsidR="00CC5588" w:rsidRDefault="00A77BDA" w:rsidP="00026844">
      <w:pPr>
        <w:ind w:firstLine="567"/>
      </w:pPr>
      <w:r>
        <w:t xml:space="preserve">Na figura </w:t>
      </w:r>
      <w:r w:rsidR="00930C8F">
        <w:t>80</w:t>
      </w:r>
      <w:r>
        <w:t xml:space="preserve">, </w:t>
      </w:r>
      <w:r w:rsidR="001C35FA">
        <w:t xml:space="preserve">está representado o fluxograma responsável pela criação da reunião. </w:t>
      </w:r>
      <w:r w:rsidR="001C3CCD">
        <w:t>O utilizador já logado começa por aceder à secção da aplicação responsável pelas reuniões</w:t>
      </w:r>
      <w:r w:rsidR="00D42676">
        <w:t xml:space="preserve"> caso ainda não esteja lá. De seguida, acede ao formulário de criação de uma nova reunião</w:t>
      </w:r>
      <w:r w:rsidR="00DF67D1">
        <w:t xml:space="preserve"> e insere os dados pedidos. O sistema verifica se os dados estão no formato correto e cumprem com os requisitos necessários</w:t>
      </w:r>
      <w:r w:rsidR="0018687B">
        <w:t>. Caso isso seja verdade, a reunião é criada e aparece na tabela das reuniões atualizada</w:t>
      </w:r>
      <w:r w:rsidR="00F15E7D">
        <w:t xml:space="preserve"> com  a nova reunião</w:t>
      </w:r>
      <w:r w:rsidR="0018687B">
        <w:t>. Caso contrário, o sistema solicita ao utilizador que corrija os dados que estão errados.</w:t>
      </w:r>
    </w:p>
    <w:p w14:paraId="107E9849" w14:textId="77777777" w:rsidR="00CC5588" w:rsidRPr="00CC5588" w:rsidRDefault="00CC5588" w:rsidP="00CC5588"/>
    <w:p w14:paraId="57D3CB46" w14:textId="1BA9CE2C" w:rsidR="009448D8" w:rsidRDefault="009448D8" w:rsidP="00F4295C">
      <w:pPr>
        <w:ind w:firstLine="567"/>
        <w:rPr>
          <w:noProof/>
        </w:rPr>
      </w:pPr>
    </w:p>
    <w:p w14:paraId="3051CA7D" w14:textId="77777777" w:rsidR="009448D8" w:rsidRDefault="009448D8" w:rsidP="00F4295C">
      <w:pPr>
        <w:ind w:firstLine="567"/>
        <w:rPr>
          <w:noProof/>
        </w:rPr>
      </w:pPr>
    </w:p>
    <w:p w14:paraId="2EA25CF1" w14:textId="77777777" w:rsidR="009448D8" w:rsidRDefault="009448D8" w:rsidP="00F4295C">
      <w:pPr>
        <w:ind w:firstLine="567"/>
        <w:rPr>
          <w:noProof/>
        </w:rPr>
      </w:pPr>
    </w:p>
    <w:p w14:paraId="5B49FACC" w14:textId="467D8126" w:rsidR="009448D8" w:rsidRDefault="009448D8" w:rsidP="00F4295C">
      <w:pPr>
        <w:ind w:firstLine="567"/>
        <w:rPr>
          <w:noProof/>
        </w:rPr>
      </w:pPr>
    </w:p>
    <w:p w14:paraId="54663D54" w14:textId="01C94547" w:rsidR="009448D8" w:rsidRDefault="009448D8" w:rsidP="009448D8">
      <w:pPr>
        <w:ind w:firstLine="567"/>
      </w:pPr>
      <w:r>
        <w:rPr>
          <w:noProof/>
        </w:rPr>
        <w:lastRenderedPageBreak/>
        <mc:AlternateContent>
          <mc:Choice Requires="wps">
            <w:drawing>
              <wp:anchor distT="0" distB="0" distL="114300" distR="114300" simplePos="0" relativeHeight="252106753" behindDoc="0" locked="0" layoutInCell="1" allowOverlap="1" wp14:anchorId="334AFCBC" wp14:editId="5107A0AC">
                <wp:simplePos x="0" y="0"/>
                <wp:positionH relativeFrom="margin">
                  <wp:align>right</wp:align>
                </wp:positionH>
                <wp:positionV relativeFrom="paragraph">
                  <wp:posOffset>5448300</wp:posOffset>
                </wp:positionV>
                <wp:extent cx="5267960" cy="635"/>
                <wp:effectExtent l="0" t="0" r="8890" b="0"/>
                <wp:wrapSquare wrapText="bothSides"/>
                <wp:docPr id="634830384" name="Caixa de texto 1"/>
                <wp:cNvGraphicFramePr/>
                <a:graphic xmlns:a="http://schemas.openxmlformats.org/drawingml/2006/main">
                  <a:graphicData uri="http://schemas.microsoft.com/office/word/2010/wordprocessingShape">
                    <wps:wsp>
                      <wps:cNvSpPr txBox="1"/>
                      <wps:spPr>
                        <a:xfrm>
                          <a:off x="0" y="0"/>
                          <a:ext cx="5267960" cy="635"/>
                        </a:xfrm>
                        <a:prstGeom prst="rect">
                          <a:avLst/>
                        </a:prstGeom>
                        <a:solidFill>
                          <a:prstClr val="white"/>
                        </a:solidFill>
                        <a:ln>
                          <a:noFill/>
                        </a:ln>
                      </wps:spPr>
                      <wps:txbx>
                        <w:txbxContent>
                          <w:p w14:paraId="069BF791" w14:textId="30FC338C" w:rsidR="009D7057" w:rsidRPr="00340AD4" w:rsidRDefault="009D7057" w:rsidP="009D7057">
                            <w:pPr>
                              <w:pStyle w:val="Legenda"/>
                              <w:rPr>
                                <w:rFonts w:cs="Calibri"/>
                                <w:noProof/>
                              </w:rPr>
                            </w:pPr>
                            <w:bookmarkStart w:id="174" w:name="_Toc176903498"/>
                            <w:r>
                              <w:t xml:space="preserve">Figura </w:t>
                            </w:r>
                            <w:r>
                              <w:fldChar w:fldCharType="begin"/>
                            </w:r>
                            <w:r>
                              <w:instrText xml:space="preserve"> SEQ Figura \* ARABIC </w:instrText>
                            </w:r>
                            <w:r>
                              <w:fldChar w:fldCharType="separate"/>
                            </w:r>
                            <w:r w:rsidR="000D3267">
                              <w:rPr>
                                <w:noProof/>
                              </w:rPr>
                              <w:t>81</w:t>
                            </w:r>
                            <w:r>
                              <w:fldChar w:fldCharType="end"/>
                            </w:r>
                            <w:r>
                              <w:t xml:space="preserve"> - </w:t>
                            </w:r>
                            <w:r w:rsidRPr="00144B01">
                              <w:t>Classe page.tsx</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AFCBC" id="_x0000_s1109" type="#_x0000_t202" style="position:absolute;left:0;text-align:left;margin-left:363.6pt;margin-top:429pt;width:414.8pt;height:.05pt;z-index:252106753;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dTVGwIAAEAEAAAOAAAAZHJzL2Uyb0RvYy54bWysU8Fu2zAMvQ/YPwi6L05SNO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" stroked="f">
                <v:textbox style="mso-fit-shape-to-text:t" inset="0,0,0,0">
                  <w:txbxContent>
                    <w:p w14:paraId="069BF791" w14:textId="30FC338C" w:rsidR="009D7057" w:rsidRPr="00340AD4" w:rsidRDefault="009D7057" w:rsidP="009D7057">
                      <w:pPr>
                        <w:pStyle w:val="Legenda"/>
                        <w:rPr>
                          <w:rFonts w:cs="Calibri"/>
                          <w:noProof/>
                        </w:rPr>
                      </w:pPr>
                      <w:bookmarkStart w:id="175" w:name="_Toc176903498"/>
                      <w:r>
                        <w:t xml:space="preserve">Figura </w:t>
                      </w:r>
                      <w:r>
                        <w:fldChar w:fldCharType="begin"/>
                      </w:r>
                      <w:r>
                        <w:instrText xml:space="preserve"> SEQ Figura \* ARABIC </w:instrText>
                      </w:r>
                      <w:r>
                        <w:fldChar w:fldCharType="separate"/>
                      </w:r>
                      <w:r w:rsidR="000D3267">
                        <w:rPr>
                          <w:noProof/>
                        </w:rPr>
                        <w:t>81</w:t>
                      </w:r>
                      <w:r>
                        <w:fldChar w:fldCharType="end"/>
                      </w:r>
                      <w:r>
                        <w:t xml:space="preserve"> - </w:t>
                      </w:r>
                      <w:r w:rsidRPr="00144B01">
                        <w:t>Classe page.tsx</w:t>
                      </w:r>
                      <w:bookmarkEnd w:id="175"/>
                    </w:p>
                  </w:txbxContent>
                </v:textbox>
                <w10:wrap type="square" anchorx="margin"/>
              </v:shape>
            </w:pict>
          </mc:Fallback>
        </mc:AlternateContent>
      </w:r>
      <w:r w:rsidRPr="009448D8">
        <w:rPr>
          <w:noProof/>
        </w:rPr>
        <w:drawing>
          <wp:anchor distT="0" distB="0" distL="114300" distR="114300" simplePos="0" relativeHeight="252270593" behindDoc="0" locked="0" layoutInCell="1" allowOverlap="1" wp14:anchorId="574A98D1" wp14:editId="7B385B4F">
            <wp:simplePos x="0" y="0"/>
            <wp:positionH relativeFrom="margin">
              <wp:align>left</wp:align>
            </wp:positionH>
            <wp:positionV relativeFrom="paragraph">
              <wp:posOffset>805180</wp:posOffset>
            </wp:positionV>
            <wp:extent cx="5153744" cy="4553585"/>
            <wp:effectExtent l="0" t="0" r="8890" b="0"/>
            <wp:wrapSquare wrapText="bothSides"/>
            <wp:docPr id="248831584"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31584" name="Imagem 1" descr="Uma imagem com texto, captura de ecrã, Tipo de letra, número&#10;&#10;Descrição gerada automaticamente"/>
                    <pic:cNvPicPr/>
                  </pic:nvPicPr>
                  <pic:blipFill>
                    <a:blip r:embed="rId123"/>
                    <a:stretch>
                      <a:fillRect/>
                    </a:stretch>
                  </pic:blipFill>
                  <pic:spPr>
                    <a:xfrm>
                      <a:off x="0" y="0"/>
                      <a:ext cx="5153744" cy="4553585"/>
                    </a:xfrm>
                    <a:prstGeom prst="rect">
                      <a:avLst/>
                    </a:prstGeom>
                  </pic:spPr>
                </pic:pic>
              </a:graphicData>
            </a:graphic>
          </wp:anchor>
        </w:drawing>
      </w:r>
      <w:r w:rsidR="002C452D">
        <w:t>A criação da reunião será efetuada em um formulário de criação</w:t>
      </w:r>
      <w:r w:rsidR="003211C3">
        <w:t xml:space="preserve"> que </w:t>
      </w:r>
      <w:r w:rsidR="002C452D">
        <w:t xml:space="preserve">é criado e invocado no ficheiro </w:t>
      </w:r>
      <w:r w:rsidR="003C0C80" w:rsidRPr="002E277F">
        <w:rPr>
          <w:i/>
          <w:iCs/>
        </w:rPr>
        <w:t>page.tsx</w:t>
      </w:r>
      <w:r w:rsidR="003C0C80">
        <w:t xml:space="preserve"> no caminho </w:t>
      </w:r>
      <w:r w:rsidR="003C0C80" w:rsidRPr="00F4295C">
        <w:rPr>
          <w:i/>
          <w:iCs/>
        </w:rPr>
        <w:t>“/dashboard/appointments/create”</w:t>
      </w:r>
      <w:r w:rsidR="003211C3">
        <w:t xml:space="preserve"> que aparece na figura </w:t>
      </w:r>
      <w:r w:rsidR="00930C8F">
        <w:t>81</w:t>
      </w:r>
      <w:r w:rsidR="003C0C80">
        <w:t xml:space="preserve">. </w:t>
      </w:r>
    </w:p>
    <w:p w14:paraId="3DEAC22B" w14:textId="3206538C" w:rsidR="008876B9" w:rsidRDefault="008319A1" w:rsidP="00044EEA">
      <w:pPr>
        <w:ind w:firstLine="567"/>
      </w:pPr>
      <w:r>
        <w:t xml:space="preserve">Esta classe possui o </w:t>
      </w:r>
      <w:r w:rsidRPr="00F4295C">
        <w:rPr>
          <w:i/>
          <w:iCs/>
        </w:rPr>
        <w:t>‘use client’</w:t>
      </w:r>
      <w:r>
        <w:t xml:space="preserve"> pois será </w:t>
      </w:r>
      <w:r w:rsidR="005A5B14">
        <w:t>acionada</w:t>
      </w:r>
      <w:r>
        <w:t xml:space="preserve"> quando o utilizador clica no botão </w:t>
      </w:r>
      <w:r w:rsidRPr="00F4295C">
        <w:rPr>
          <w:i/>
          <w:iCs/>
        </w:rPr>
        <w:t>Create</w:t>
      </w:r>
      <w:r>
        <w:t xml:space="preserve"> ao lado da barra de pesquisa.</w:t>
      </w:r>
      <w:r w:rsidR="005A5B14">
        <w:t xml:space="preserve"> Depois, a função </w:t>
      </w:r>
      <w:r w:rsidR="005A5B14" w:rsidRPr="002E277F">
        <w:rPr>
          <w:i/>
          <w:iCs/>
        </w:rPr>
        <w:t>fetchRooms</w:t>
      </w:r>
      <w:r w:rsidR="00E87C7F" w:rsidRPr="002E277F">
        <w:rPr>
          <w:i/>
          <w:iCs/>
        </w:rPr>
        <w:t>()</w:t>
      </w:r>
      <w:r w:rsidR="005A5B14">
        <w:t xml:space="preserve"> é chamada que permite ao utilizador escolher uma sala quando estiver a preencher o formulário.</w:t>
      </w:r>
      <w:r w:rsidR="00E87C7F">
        <w:t xml:space="preserve"> </w:t>
      </w:r>
      <w:r w:rsidR="004B0D24">
        <w:t xml:space="preserve">O </w:t>
      </w:r>
      <w:r w:rsidR="004B0D24" w:rsidRPr="00F4295C">
        <w:rPr>
          <w:i/>
          <w:iCs/>
        </w:rPr>
        <w:t>Form</w:t>
      </w:r>
      <w:r w:rsidR="004B0D24">
        <w:t xml:space="preserve"> que é importado da classe </w:t>
      </w:r>
      <w:r w:rsidR="004B0D24" w:rsidRPr="002E277F">
        <w:rPr>
          <w:i/>
          <w:iCs/>
        </w:rPr>
        <w:t>create-form.tsx</w:t>
      </w:r>
      <w:r w:rsidR="004B0D24">
        <w:t xml:space="preserve"> na pasta </w:t>
      </w:r>
      <w:r w:rsidR="004B0D24" w:rsidRPr="00F4295C">
        <w:rPr>
          <w:i/>
          <w:iCs/>
        </w:rPr>
        <w:t>“/ui/appointments”</w:t>
      </w:r>
      <w:r w:rsidR="004B0D24">
        <w:t xml:space="preserve"> representa o formulário de criação de uma reunião.</w:t>
      </w:r>
    </w:p>
    <w:p w14:paraId="2B998BA7" w14:textId="6697DFF7" w:rsidR="00044EEA" w:rsidRDefault="00044EEA" w:rsidP="00044EEA">
      <w:pPr>
        <w:ind w:firstLine="567"/>
      </w:pPr>
      <w:r>
        <w:t xml:space="preserve">A função </w:t>
      </w:r>
      <w:r w:rsidRPr="002E277F">
        <w:rPr>
          <w:i/>
          <w:iCs/>
        </w:rPr>
        <w:t>fetchRooms()</w:t>
      </w:r>
      <w:r>
        <w:t xml:space="preserve"> encontra-se representada na figura </w:t>
      </w:r>
      <w:r w:rsidR="00930C8F">
        <w:t>82</w:t>
      </w:r>
      <w:r>
        <w:t>.</w:t>
      </w:r>
    </w:p>
    <w:p w14:paraId="428CE89F" w14:textId="4B2F2D42" w:rsidR="00A16373" w:rsidRDefault="00A16373" w:rsidP="00A16373">
      <w:pPr>
        <w:rPr>
          <w:noProof/>
        </w:rPr>
      </w:pPr>
      <w:r>
        <w:rPr>
          <w:noProof/>
        </w:rPr>
        <w:lastRenderedPageBreak/>
        <mc:AlternateContent>
          <mc:Choice Requires="wps">
            <w:drawing>
              <wp:anchor distT="0" distB="0" distL="114300" distR="114300" simplePos="0" relativeHeight="252108801" behindDoc="0" locked="0" layoutInCell="1" allowOverlap="1" wp14:anchorId="39A0F743" wp14:editId="008094B5">
                <wp:simplePos x="0" y="0"/>
                <wp:positionH relativeFrom="margin">
                  <wp:align>right</wp:align>
                </wp:positionH>
                <wp:positionV relativeFrom="paragraph">
                  <wp:posOffset>4457700</wp:posOffset>
                </wp:positionV>
                <wp:extent cx="5278120" cy="635"/>
                <wp:effectExtent l="0" t="0" r="0" b="0"/>
                <wp:wrapSquare wrapText="bothSides"/>
                <wp:docPr id="300630971"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72D842EC" w14:textId="25489BA1" w:rsidR="009D7057" w:rsidRPr="004F4C62" w:rsidRDefault="009D7057" w:rsidP="009D7057">
                            <w:pPr>
                              <w:pStyle w:val="Legenda"/>
                              <w:rPr>
                                <w:rFonts w:cs="Calibri"/>
                                <w:noProof/>
                              </w:rPr>
                            </w:pPr>
                            <w:bookmarkStart w:id="176" w:name="_Toc176903499"/>
                            <w:r>
                              <w:t xml:space="preserve">Figura </w:t>
                            </w:r>
                            <w:r>
                              <w:fldChar w:fldCharType="begin"/>
                            </w:r>
                            <w:r>
                              <w:instrText xml:space="preserve"> SEQ Figura \* ARABIC </w:instrText>
                            </w:r>
                            <w:r>
                              <w:fldChar w:fldCharType="separate"/>
                            </w:r>
                            <w:r w:rsidR="000D3267">
                              <w:rPr>
                                <w:noProof/>
                              </w:rPr>
                              <w:t>82</w:t>
                            </w:r>
                            <w:r>
                              <w:fldChar w:fldCharType="end"/>
                            </w:r>
                            <w:r>
                              <w:t xml:space="preserve"> - </w:t>
                            </w:r>
                            <w:r w:rsidRPr="00AE0C60">
                              <w:t>Função fetchRooms()</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0F743" id="_x0000_s1110" type="#_x0000_t202" style="position:absolute;left:0;text-align:left;margin-left:364.4pt;margin-top:351pt;width:415.6pt;height:.05pt;z-index:252108801;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er3GwIAAEA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" stroked="f">
                <v:textbox style="mso-fit-shape-to-text:t" inset="0,0,0,0">
                  <w:txbxContent>
                    <w:p w14:paraId="72D842EC" w14:textId="25489BA1" w:rsidR="009D7057" w:rsidRPr="004F4C62" w:rsidRDefault="009D7057" w:rsidP="009D7057">
                      <w:pPr>
                        <w:pStyle w:val="Legenda"/>
                        <w:rPr>
                          <w:rFonts w:cs="Calibri"/>
                          <w:noProof/>
                        </w:rPr>
                      </w:pPr>
                      <w:bookmarkStart w:id="177" w:name="_Toc176903499"/>
                      <w:r>
                        <w:t xml:space="preserve">Figura </w:t>
                      </w:r>
                      <w:r>
                        <w:fldChar w:fldCharType="begin"/>
                      </w:r>
                      <w:r>
                        <w:instrText xml:space="preserve"> SEQ Figura \* ARABIC </w:instrText>
                      </w:r>
                      <w:r>
                        <w:fldChar w:fldCharType="separate"/>
                      </w:r>
                      <w:r w:rsidR="000D3267">
                        <w:rPr>
                          <w:noProof/>
                        </w:rPr>
                        <w:t>82</w:t>
                      </w:r>
                      <w:r>
                        <w:fldChar w:fldCharType="end"/>
                      </w:r>
                      <w:r>
                        <w:t xml:space="preserve"> - </w:t>
                      </w:r>
                      <w:r w:rsidRPr="00AE0C60">
                        <w:t>Função fetchRooms()</w:t>
                      </w:r>
                      <w:bookmarkEnd w:id="177"/>
                    </w:p>
                  </w:txbxContent>
                </v:textbox>
                <w10:wrap type="square" anchorx="margin"/>
              </v:shape>
            </w:pict>
          </mc:Fallback>
        </mc:AlternateContent>
      </w:r>
      <w:r w:rsidRPr="00A16373">
        <w:rPr>
          <w:noProof/>
        </w:rPr>
        <w:drawing>
          <wp:anchor distT="0" distB="0" distL="114300" distR="114300" simplePos="0" relativeHeight="252268545" behindDoc="0" locked="0" layoutInCell="1" allowOverlap="1" wp14:anchorId="23E5DBE4" wp14:editId="6D2CB77E">
            <wp:simplePos x="0" y="0"/>
            <wp:positionH relativeFrom="margin">
              <wp:align>right</wp:align>
            </wp:positionH>
            <wp:positionV relativeFrom="paragraph">
              <wp:posOffset>0</wp:posOffset>
            </wp:positionV>
            <wp:extent cx="5278120" cy="4306570"/>
            <wp:effectExtent l="0" t="0" r="0" b="0"/>
            <wp:wrapSquare wrapText="bothSides"/>
            <wp:docPr id="1260989759"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89759" name="Imagem 1" descr="Uma imagem com texto, captura de ecrã, Tipo de letra, número&#10;&#10;Descrição gerada automaticamente"/>
                    <pic:cNvPicPr/>
                  </pic:nvPicPr>
                  <pic:blipFill>
                    <a:blip r:embed="rId124"/>
                    <a:stretch>
                      <a:fillRect/>
                    </a:stretch>
                  </pic:blipFill>
                  <pic:spPr>
                    <a:xfrm>
                      <a:off x="0" y="0"/>
                      <a:ext cx="5278120" cy="4306570"/>
                    </a:xfrm>
                    <a:prstGeom prst="rect">
                      <a:avLst/>
                    </a:prstGeom>
                  </pic:spPr>
                </pic:pic>
              </a:graphicData>
            </a:graphic>
          </wp:anchor>
        </w:drawing>
      </w:r>
    </w:p>
    <w:p w14:paraId="146E499A" w14:textId="58F4CDED" w:rsidR="008876B9" w:rsidRDefault="00030C72" w:rsidP="007449CA">
      <w:pPr>
        <w:ind w:firstLine="567"/>
      </w:pPr>
      <w:r>
        <w:t>A função começa por adquirir a lista de salas presente na API das salas</w:t>
      </w:r>
      <w:r w:rsidR="009E75D8">
        <w:t xml:space="preserve"> e caso exi</w:t>
      </w:r>
      <w:r w:rsidR="009F0B26">
        <w:t>s</w:t>
      </w:r>
      <w:r w:rsidR="009E75D8">
        <w:t xml:space="preserve">ta um erro, é enviada para o bloco </w:t>
      </w:r>
      <w:r w:rsidR="009E75D8" w:rsidRPr="00F4295C">
        <w:rPr>
          <w:i/>
          <w:iCs/>
        </w:rPr>
        <w:t>catch</w:t>
      </w:r>
      <w:r w:rsidR="009E75D8">
        <w:t xml:space="preserve">. Depois da lista das salas ter sido </w:t>
      </w:r>
      <w:r w:rsidR="007F46B2">
        <w:t>tratada, a lista de salas é mapeada e são filtrados o _id e o nome da</w:t>
      </w:r>
      <w:r w:rsidR="00532FF8">
        <w:t>s</w:t>
      </w:r>
      <w:r w:rsidR="007F46B2">
        <w:t xml:space="preserve"> sala</w:t>
      </w:r>
      <w:r w:rsidR="00532FF8">
        <w:t>s todas</w:t>
      </w:r>
      <w:r w:rsidR="001166CC">
        <w:t xml:space="preserve"> que serão armazenados em um novo tipo chamado </w:t>
      </w:r>
      <w:r w:rsidR="001166CC" w:rsidRPr="002E277F">
        <w:rPr>
          <w:i/>
          <w:iCs/>
        </w:rPr>
        <w:t>RoomField</w:t>
      </w:r>
      <w:r w:rsidR="001166CC">
        <w:t xml:space="preserve"> que inclui essas 2 variáveis.</w:t>
      </w:r>
      <w:r w:rsidR="007F46B2">
        <w:t xml:space="preserve"> </w:t>
      </w:r>
      <w:r w:rsidR="00532FF8">
        <w:t>A lista de salas armazenada nesse tipo é retornada.</w:t>
      </w:r>
    </w:p>
    <w:p w14:paraId="33BB2190" w14:textId="65CEF2E4" w:rsidR="008876B9" w:rsidRDefault="00FE2773" w:rsidP="00FE2773">
      <w:pPr>
        <w:ind w:firstLine="567"/>
      </w:pPr>
      <w:r>
        <w:t xml:space="preserve">Este tipo será utilizado no </w:t>
      </w:r>
      <w:r w:rsidRPr="00A16373">
        <w:rPr>
          <w:i/>
          <w:iCs/>
        </w:rPr>
        <w:t>create-form.tsx</w:t>
      </w:r>
      <w:r>
        <w:t xml:space="preserve"> que está na pasta</w:t>
      </w:r>
      <w:r w:rsidR="00F4295C">
        <w:t xml:space="preserve"> </w:t>
      </w:r>
      <w:r w:rsidRPr="00F4295C">
        <w:rPr>
          <w:i/>
          <w:iCs/>
        </w:rPr>
        <w:t>”/ui/dashboard”</w:t>
      </w:r>
      <w:r w:rsidR="00BF5EC7">
        <w:t xml:space="preserve">. </w:t>
      </w:r>
      <w:r w:rsidR="00B07828">
        <w:t xml:space="preserve">Essa classe </w:t>
      </w:r>
      <w:r w:rsidR="00F127F8">
        <w:t xml:space="preserve">passa por parâmetro a lista de salas que foi criada no código que aparece na figura 69 para que o utilizador possa escolher uma sala </w:t>
      </w:r>
      <w:r w:rsidR="00EE3438">
        <w:t xml:space="preserve">no formulário. </w:t>
      </w:r>
      <w:r w:rsidR="005E517D">
        <w:t xml:space="preserve">A constante </w:t>
      </w:r>
      <w:r w:rsidR="005E517D" w:rsidRPr="002E277F">
        <w:rPr>
          <w:i/>
          <w:iCs/>
        </w:rPr>
        <w:t>getMinDate()</w:t>
      </w:r>
      <w:r w:rsidR="005E517D">
        <w:t xml:space="preserve"> definida antes da função serve para que </w:t>
      </w:r>
      <w:r w:rsidR="008C45FB">
        <w:t>a data inserida pelo utilizador no formulário nunca seja menor que a data atual.</w:t>
      </w:r>
      <w:r w:rsidR="007327B7">
        <w:t xml:space="preserve"> </w:t>
      </w:r>
      <w:r w:rsidR="00BE5509">
        <w:t xml:space="preserve">A classe é do tipo </w:t>
      </w:r>
      <w:r w:rsidR="00BE5509" w:rsidRPr="00F4295C">
        <w:rPr>
          <w:i/>
          <w:iCs/>
        </w:rPr>
        <w:t>‘use-client’</w:t>
      </w:r>
      <w:r w:rsidR="00BE5509">
        <w:t xml:space="preserve"> pois o cliente irá interagir com a classe quando preenche o formulário. </w:t>
      </w:r>
      <w:r w:rsidR="007327B7">
        <w:t xml:space="preserve">Isto tudo aparece na figura </w:t>
      </w:r>
      <w:r w:rsidR="005B0476">
        <w:t>80</w:t>
      </w:r>
      <w:r w:rsidR="007327B7">
        <w:t>.</w:t>
      </w:r>
    </w:p>
    <w:p w14:paraId="5BA46D7C" w14:textId="69D23401" w:rsidR="00EE3438" w:rsidRDefault="00EE3438" w:rsidP="00FE2773">
      <w:pPr>
        <w:ind w:firstLine="567"/>
      </w:pPr>
    </w:p>
    <w:p w14:paraId="765DD268" w14:textId="77441D78" w:rsidR="008876B9" w:rsidRDefault="008876B9" w:rsidP="008876B9"/>
    <w:p w14:paraId="140A9C6F" w14:textId="69D5EBE4" w:rsidR="008876B9" w:rsidRDefault="00B002F4" w:rsidP="008876B9">
      <w:r w:rsidRPr="00B002F4">
        <w:rPr>
          <w:noProof/>
        </w:rPr>
        <w:lastRenderedPageBreak/>
        <w:drawing>
          <wp:anchor distT="0" distB="0" distL="114300" distR="114300" simplePos="0" relativeHeight="252266497" behindDoc="0" locked="0" layoutInCell="1" allowOverlap="1" wp14:anchorId="5ECD9537" wp14:editId="67972F44">
            <wp:simplePos x="0" y="0"/>
            <wp:positionH relativeFrom="margin">
              <wp:align>left</wp:align>
            </wp:positionH>
            <wp:positionV relativeFrom="paragraph">
              <wp:posOffset>8890</wp:posOffset>
            </wp:positionV>
            <wp:extent cx="4515480" cy="3610479"/>
            <wp:effectExtent l="0" t="0" r="0" b="9525"/>
            <wp:wrapSquare wrapText="bothSides"/>
            <wp:docPr id="25529758"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9758" name="Imagem 1" descr="Uma imagem com texto, captura de ecrã, Tipo de letra&#10;&#10;Descrição gerada automaticamente"/>
                    <pic:cNvPicPr/>
                  </pic:nvPicPr>
                  <pic:blipFill>
                    <a:blip r:embed="rId125"/>
                    <a:stretch>
                      <a:fillRect/>
                    </a:stretch>
                  </pic:blipFill>
                  <pic:spPr>
                    <a:xfrm>
                      <a:off x="0" y="0"/>
                      <a:ext cx="4515480" cy="3610479"/>
                    </a:xfrm>
                    <a:prstGeom prst="rect">
                      <a:avLst/>
                    </a:prstGeom>
                  </pic:spPr>
                </pic:pic>
              </a:graphicData>
            </a:graphic>
          </wp:anchor>
        </w:drawing>
      </w:r>
      <w:r w:rsidR="009D7057">
        <w:rPr>
          <w:noProof/>
        </w:rPr>
        <mc:AlternateContent>
          <mc:Choice Requires="wps">
            <w:drawing>
              <wp:anchor distT="0" distB="0" distL="114300" distR="114300" simplePos="0" relativeHeight="252110849" behindDoc="0" locked="0" layoutInCell="1" allowOverlap="1" wp14:anchorId="4D5D6F7C" wp14:editId="6BFEEB3E">
                <wp:simplePos x="0" y="0"/>
                <wp:positionH relativeFrom="column">
                  <wp:posOffset>0</wp:posOffset>
                </wp:positionH>
                <wp:positionV relativeFrom="paragraph">
                  <wp:posOffset>3695700</wp:posOffset>
                </wp:positionV>
                <wp:extent cx="4629785" cy="635"/>
                <wp:effectExtent l="0" t="0" r="0" b="0"/>
                <wp:wrapSquare wrapText="bothSides"/>
                <wp:docPr id="1575178640" name="Caixa de texto 1"/>
                <wp:cNvGraphicFramePr/>
                <a:graphic xmlns:a="http://schemas.openxmlformats.org/drawingml/2006/main">
                  <a:graphicData uri="http://schemas.microsoft.com/office/word/2010/wordprocessingShape">
                    <wps:wsp>
                      <wps:cNvSpPr txBox="1"/>
                      <wps:spPr>
                        <a:xfrm>
                          <a:off x="0" y="0"/>
                          <a:ext cx="4629785" cy="635"/>
                        </a:xfrm>
                        <a:prstGeom prst="rect">
                          <a:avLst/>
                        </a:prstGeom>
                        <a:solidFill>
                          <a:prstClr val="white"/>
                        </a:solidFill>
                        <a:ln>
                          <a:noFill/>
                        </a:ln>
                      </wps:spPr>
                      <wps:txbx>
                        <w:txbxContent>
                          <w:p w14:paraId="59D686E1" w14:textId="05151B3E" w:rsidR="009D7057" w:rsidRPr="00E60172" w:rsidRDefault="009D7057" w:rsidP="009D7057">
                            <w:pPr>
                              <w:pStyle w:val="Legenda"/>
                              <w:rPr>
                                <w:rFonts w:cs="Calibri"/>
                              </w:rPr>
                            </w:pPr>
                            <w:bookmarkStart w:id="178" w:name="_Toc176903500"/>
                            <w:r>
                              <w:t xml:space="preserve">Figura </w:t>
                            </w:r>
                            <w:r>
                              <w:fldChar w:fldCharType="begin"/>
                            </w:r>
                            <w:r>
                              <w:instrText xml:space="preserve"> SEQ Figura \* ARABIC </w:instrText>
                            </w:r>
                            <w:r>
                              <w:fldChar w:fldCharType="separate"/>
                            </w:r>
                            <w:r w:rsidR="000D3267">
                              <w:rPr>
                                <w:noProof/>
                              </w:rPr>
                              <w:t>83</w:t>
                            </w:r>
                            <w:r>
                              <w:fldChar w:fldCharType="end"/>
                            </w:r>
                            <w:r>
                              <w:t xml:space="preserve"> - </w:t>
                            </w:r>
                            <w:r w:rsidRPr="00932AA7">
                              <w:t>Parte inicial do create-form.tsx</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D6F7C" id="_x0000_s1111" type="#_x0000_t202" style="position:absolute;left:0;text-align:left;margin-left:0;margin-top:291pt;width:364.55pt;height:.05pt;z-index:2521108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" stroked="f">
                <v:textbox style="mso-fit-shape-to-text:t" inset="0,0,0,0">
                  <w:txbxContent>
                    <w:p w14:paraId="59D686E1" w14:textId="05151B3E" w:rsidR="009D7057" w:rsidRPr="00E60172" w:rsidRDefault="009D7057" w:rsidP="009D7057">
                      <w:pPr>
                        <w:pStyle w:val="Legenda"/>
                        <w:rPr>
                          <w:rFonts w:cs="Calibri"/>
                        </w:rPr>
                      </w:pPr>
                      <w:bookmarkStart w:id="179" w:name="_Toc176903500"/>
                      <w:r>
                        <w:t xml:space="preserve">Figura </w:t>
                      </w:r>
                      <w:r>
                        <w:fldChar w:fldCharType="begin"/>
                      </w:r>
                      <w:r>
                        <w:instrText xml:space="preserve"> SEQ Figura \* ARABIC </w:instrText>
                      </w:r>
                      <w:r>
                        <w:fldChar w:fldCharType="separate"/>
                      </w:r>
                      <w:r w:rsidR="000D3267">
                        <w:rPr>
                          <w:noProof/>
                        </w:rPr>
                        <w:t>83</w:t>
                      </w:r>
                      <w:r>
                        <w:fldChar w:fldCharType="end"/>
                      </w:r>
                      <w:r>
                        <w:t xml:space="preserve"> - </w:t>
                      </w:r>
                      <w:r w:rsidRPr="00932AA7">
                        <w:t>Parte inicial do create-form.tsx</w:t>
                      </w:r>
                      <w:bookmarkEnd w:id="179"/>
                    </w:p>
                  </w:txbxContent>
                </v:textbox>
                <w10:wrap type="square"/>
              </v:shape>
            </w:pict>
          </mc:Fallback>
        </mc:AlternateContent>
      </w:r>
    </w:p>
    <w:p w14:paraId="486FDEED" w14:textId="1B75F22A" w:rsidR="008876B9" w:rsidRDefault="008876B9" w:rsidP="008876B9"/>
    <w:p w14:paraId="3FE4BB89" w14:textId="5D596429" w:rsidR="008876B9" w:rsidRDefault="008876B9" w:rsidP="008876B9"/>
    <w:p w14:paraId="782DC3E4" w14:textId="39A12DC1" w:rsidR="008876B9" w:rsidRDefault="008876B9" w:rsidP="008876B9"/>
    <w:p w14:paraId="1F0FEC4B" w14:textId="4781D3B2" w:rsidR="008876B9" w:rsidRDefault="008876B9" w:rsidP="008876B9"/>
    <w:p w14:paraId="6DDD30F5" w14:textId="77777777" w:rsidR="00EE3438" w:rsidRDefault="00EE3438" w:rsidP="008876B9"/>
    <w:p w14:paraId="38191FAA" w14:textId="77777777" w:rsidR="00EE3438" w:rsidRDefault="00EE3438" w:rsidP="008876B9"/>
    <w:p w14:paraId="5DA883AA" w14:textId="77777777" w:rsidR="00EE3438" w:rsidRDefault="00EE3438" w:rsidP="008876B9"/>
    <w:p w14:paraId="56C9A85E" w14:textId="77777777" w:rsidR="00EE3438" w:rsidRDefault="00EE3438" w:rsidP="008876B9"/>
    <w:p w14:paraId="503A1D70" w14:textId="77777777" w:rsidR="00EE3438" w:rsidRDefault="00EE3438" w:rsidP="008876B9"/>
    <w:p w14:paraId="612620CB" w14:textId="77777777" w:rsidR="00EE3438" w:rsidRDefault="00EE3438" w:rsidP="008876B9"/>
    <w:p w14:paraId="0489EE31" w14:textId="58554B27" w:rsidR="00EE3438" w:rsidRDefault="00EE3438" w:rsidP="008876B9"/>
    <w:p w14:paraId="38BB6C71" w14:textId="1A860C38" w:rsidR="008876B9" w:rsidRDefault="009D7057" w:rsidP="008876B9">
      <w:r>
        <w:rPr>
          <w:noProof/>
        </w:rPr>
        <mc:AlternateContent>
          <mc:Choice Requires="wps">
            <w:drawing>
              <wp:anchor distT="0" distB="0" distL="114300" distR="114300" simplePos="0" relativeHeight="252012545" behindDoc="0" locked="0" layoutInCell="1" allowOverlap="1" wp14:anchorId="36660003" wp14:editId="238F9278">
                <wp:simplePos x="0" y="0"/>
                <wp:positionH relativeFrom="margin">
                  <wp:align>right</wp:align>
                </wp:positionH>
                <wp:positionV relativeFrom="paragraph">
                  <wp:posOffset>2465705</wp:posOffset>
                </wp:positionV>
                <wp:extent cx="5278120" cy="635"/>
                <wp:effectExtent l="0" t="0" r="0" b="0"/>
                <wp:wrapSquare wrapText="bothSides"/>
                <wp:docPr id="27498622"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5DAAD90D" w14:textId="606984A7" w:rsidR="008D601F" w:rsidRPr="00E624EC" w:rsidRDefault="008D601F" w:rsidP="008D601F">
                            <w:pPr>
                              <w:pStyle w:val="Legenda"/>
                              <w:rPr>
                                <w:rFonts w:cs="Calibri"/>
                              </w:rPr>
                            </w:pPr>
                            <w:bookmarkStart w:id="180" w:name="_Toc176903501"/>
                            <w:r>
                              <w:t xml:space="preserve">Figura </w:t>
                            </w:r>
                            <w:r>
                              <w:fldChar w:fldCharType="begin"/>
                            </w:r>
                            <w:r>
                              <w:instrText xml:space="preserve"> SEQ Figura \* ARABIC </w:instrText>
                            </w:r>
                            <w:r>
                              <w:fldChar w:fldCharType="separate"/>
                            </w:r>
                            <w:r w:rsidR="000D3267">
                              <w:rPr>
                                <w:noProof/>
                              </w:rPr>
                              <w:t>84</w:t>
                            </w:r>
                            <w:r>
                              <w:fldChar w:fldCharType="end"/>
                            </w:r>
                            <w:r>
                              <w:t xml:space="preserve"> - Formulário de criação</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60003" id="_x0000_s1112" type="#_x0000_t202" style="position:absolute;left:0;text-align:left;margin-left:364.4pt;margin-top:194.15pt;width:415.6pt;height:.05pt;z-index:25201254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qO9GgIAAEAEAAAOAAAAZHJzL2Uyb0RvYy54bWysU1GP2jAMfp+0/xDlfRSYjq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" stroked="f">
                <v:textbox style="mso-fit-shape-to-text:t" inset="0,0,0,0">
                  <w:txbxContent>
                    <w:p w14:paraId="5DAAD90D" w14:textId="606984A7" w:rsidR="008D601F" w:rsidRPr="00E624EC" w:rsidRDefault="008D601F" w:rsidP="008D601F">
                      <w:pPr>
                        <w:pStyle w:val="Legenda"/>
                        <w:rPr>
                          <w:rFonts w:cs="Calibri"/>
                        </w:rPr>
                      </w:pPr>
                      <w:bookmarkStart w:id="181" w:name="_Toc176903501"/>
                      <w:r>
                        <w:t xml:space="preserve">Figura </w:t>
                      </w:r>
                      <w:r>
                        <w:fldChar w:fldCharType="begin"/>
                      </w:r>
                      <w:r>
                        <w:instrText xml:space="preserve"> SEQ Figura \* ARABIC </w:instrText>
                      </w:r>
                      <w:r>
                        <w:fldChar w:fldCharType="separate"/>
                      </w:r>
                      <w:r w:rsidR="000D3267">
                        <w:rPr>
                          <w:noProof/>
                        </w:rPr>
                        <w:t>84</w:t>
                      </w:r>
                      <w:r>
                        <w:fldChar w:fldCharType="end"/>
                      </w:r>
                      <w:r>
                        <w:t xml:space="preserve"> - Formulário de criação</w:t>
                      </w:r>
                      <w:bookmarkEnd w:id="181"/>
                    </w:p>
                  </w:txbxContent>
                </v:textbox>
                <w10:wrap type="square" anchorx="margin"/>
              </v:shape>
            </w:pict>
          </mc:Fallback>
        </mc:AlternateContent>
      </w:r>
    </w:p>
    <w:p w14:paraId="5C52AA7E" w14:textId="68B2111C" w:rsidR="008876B9" w:rsidRDefault="008D601F" w:rsidP="00070783">
      <w:pPr>
        <w:ind w:firstLine="567"/>
      </w:pPr>
      <w:r w:rsidRPr="008D601F">
        <w:rPr>
          <w:noProof/>
        </w:rPr>
        <w:drawing>
          <wp:anchor distT="0" distB="0" distL="114300" distR="114300" simplePos="0" relativeHeight="252010497" behindDoc="0" locked="0" layoutInCell="1" allowOverlap="1" wp14:anchorId="3B276584" wp14:editId="799A87ED">
            <wp:simplePos x="0" y="0"/>
            <wp:positionH relativeFrom="margin">
              <wp:align>right</wp:align>
            </wp:positionH>
            <wp:positionV relativeFrom="paragraph">
              <wp:posOffset>0</wp:posOffset>
            </wp:positionV>
            <wp:extent cx="5278120" cy="2114550"/>
            <wp:effectExtent l="0" t="0" r="0" b="0"/>
            <wp:wrapSquare wrapText="bothSides"/>
            <wp:docPr id="12199533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53307" name=""/>
                    <pic:cNvPicPr/>
                  </pic:nvPicPr>
                  <pic:blipFill>
                    <a:blip r:embed="rId126"/>
                    <a:stretch>
                      <a:fillRect/>
                    </a:stretch>
                  </pic:blipFill>
                  <pic:spPr>
                    <a:xfrm>
                      <a:off x="0" y="0"/>
                      <a:ext cx="5278120" cy="2114550"/>
                    </a:xfrm>
                    <a:prstGeom prst="rect">
                      <a:avLst/>
                    </a:prstGeom>
                  </pic:spPr>
                </pic:pic>
              </a:graphicData>
            </a:graphic>
          </wp:anchor>
        </w:drawing>
      </w:r>
      <w:r>
        <w:t xml:space="preserve">No formulário de criação na figura </w:t>
      </w:r>
      <w:r w:rsidR="005B0476">
        <w:t>8</w:t>
      </w:r>
      <w:r w:rsidR="00930C8F">
        <w:t>4</w:t>
      </w:r>
      <w:r>
        <w:t xml:space="preserve">, </w:t>
      </w:r>
      <w:r w:rsidR="00712C6A">
        <w:t>insere-se</w:t>
      </w:r>
      <w:r>
        <w:t xml:space="preserve"> o assunto, escolhe</w:t>
      </w:r>
      <w:r w:rsidR="00712C6A">
        <w:t>-se</w:t>
      </w:r>
      <w:r>
        <w:t xml:space="preserve"> a sala</w:t>
      </w:r>
      <w:r w:rsidR="00712C6A">
        <w:t>, a data</w:t>
      </w:r>
      <w:r w:rsidR="00070783">
        <w:t xml:space="preserve"> </w:t>
      </w:r>
      <w:r w:rsidR="00712C6A">
        <w:t>atravé</w:t>
      </w:r>
      <w:r w:rsidR="00070783">
        <w:t>s</w:t>
      </w:r>
      <w:r w:rsidR="00712C6A">
        <w:t xml:space="preserve"> do ícone no lado direito</w:t>
      </w:r>
      <w:r w:rsidR="00070783">
        <w:t xml:space="preserve"> e os horários de começo e fim através do ícone do direito, e o estado escolhemos uma de duas opções.</w:t>
      </w:r>
      <w:r w:rsidR="00AC385F">
        <w:t xml:space="preserve"> A variáve</w:t>
      </w:r>
      <w:r w:rsidR="00E7290B">
        <w:t>l</w:t>
      </w:r>
      <w:r w:rsidR="00AC385F">
        <w:t xml:space="preserve"> date é do tipo </w:t>
      </w:r>
      <w:r w:rsidR="00AC385F" w:rsidRPr="00F4295C">
        <w:rPr>
          <w:i/>
          <w:iCs/>
        </w:rPr>
        <w:t>date</w:t>
      </w:r>
      <w:r w:rsidR="00AC385F">
        <w:t xml:space="preserve"> e a</w:t>
      </w:r>
      <w:r w:rsidR="00E7290B">
        <w:t>s</w:t>
      </w:r>
      <w:r w:rsidR="00AC385F">
        <w:t xml:space="preserve"> variáve</w:t>
      </w:r>
      <w:r w:rsidR="00E7290B">
        <w:t>is dos horários são do tipo time, estando definido no código, tal como aparece nas figuras</w:t>
      </w:r>
      <w:r w:rsidR="000D5578">
        <w:t xml:space="preserve"> </w:t>
      </w:r>
      <w:r w:rsidR="00FC4163">
        <w:t>8</w:t>
      </w:r>
      <w:r w:rsidR="00930C8F">
        <w:t>5</w:t>
      </w:r>
      <w:r w:rsidR="00FC4163">
        <w:t>, 8</w:t>
      </w:r>
      <w:r w:rsidR="00930C8F">
        <w:t>6</w:t>
      </w:r>
      <w:r w:rsidR="00FC4163">
        <w:t xml:space="preserve"> e 8</w:t>
      </w:r>
      <w:r w:rsidR="00930C8F">
        <w:t>7</w:t>
      </w:r>
      <w:r w:rsidR="00640C05">
        <w:t>, permitindo assim o aparecimento dos ícones no lado direito das respetivas barras</w:t>
      </w:r>
      <w:r w:rsidR="00E7290B">
        <w:t>.</w:t>
      </w:r>
    </w:p>
    <w:p w14:paraId="092C7B4D" w14:textId="68CB9A63" w:rsidR="008876B9" w:rsidRDefault="008B0602" w:rsidP="008876B9">
      <w:r w:rsidRPr="008B0602">
        <w:rPr>
          <w:noProof/>
        </w:rPr>
        <w:drawing>
          <wp:anchor distT="0" distB="0" distL="114300" distR="114300" simplePos="0" relativeHeight="252258305" behindDoc="0" locked="0" layoutInCell="1" allowOverlap="1" wp14:anchorId="65EEAB65" wp14:editId="121B4220">
            <wp:simplePos x="0" y="0"/>
            <wp:positionH relativeFrom="margin">
              <wp:align>left</wp:align>
            </wp:positionH>
            <wp:positionV relativeFrom="paragraph">
              <wp:posOffset>142875</wp:posOffset>
            </wp:positionV>
            <wp:extent cx="905001" cy="181000"/>
            <wp:effectExtent l="0" t="0" r="9525" b="9525"/>
            <wp:wrapSquare wrapText="bothSides"/>
            <wp:docPr id="3186888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88835" name=""/>
                    <pic:cNvPicPr/>
                  </pic:nvPicPr>
                  <pic:blipFill>
                    <a:blip r:embed="rId127"/>
                    <a:stretch>
                      <a:fillRect/>
                    </a:stretch>
                  </pic:blipFill>
                  <pic:spPr>
                    <a:xfrm>
                      <a:off x="0" y="0"/>
                      <a:ext cx="905001" cy="181000"/>
                    </a:xfrm>
                    <a:prstGeom prst="rect">
                      <a:avLst/>
                    </a:prstGeom>
                  </pic:spPr>
                </pic:pic>
              </a:graphicData>
            </a:graphic>
          </wp:anchor>
        </w:drawing>
      </w:r>
    </w:p>
    <w:p w14:paraId="5C3163E3" w14:textId="1CF61CDC" w:rsidR="008876B9" w:rsidRDefault="001A7B46" w:rsidP="008876B9">
      <w:r>
        <w:rPr>
          <w:noProof/>
        </w:rPr>
        <mc:AlternateContent>
          <mc:Choice Requires="wps">
            <w:drawing>
              <wp:anchor distT="0" distB="0" distL="114300" distR="114300" simplePos="0" relativeHeight="252112897" behindDoc="0" locked="0" layoutInCell="1" allowOverlap="1" wp14:anchorId="04034344" wp14:editId="28BDE5C9">
                <wp:simplePos x="0" y="0"/>
                <wp:positionH relativeFrom="margin">
                  <wp:align>left</wp:align>
                </wp:positionH>
                <wp:positionV relativeFrom="paragraph">
                  <wp:posOffset>33655</wp:posOffset>
                </wp:positionV>
                <wp:extent cx="3638550" cy="635"/>
                <wp:effectExtent l="0" t="0" r="0" b="0"/>
                <wp:wrapSquare wrapText="bothSides"/>
                <wp:docPr id="1498042922" name="Caixa de texto 1"/>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687D30C3" w14:textId="7D1DEC8D" w:rsidR="001A7B46" w:rsidRPr="00F50242" w:rsidRDefault="001A7B46" w:rsidP="001A7B46">
                            <w:pPr>
                              <w:pStyle w:val="Legenda"/>
                              <w:rPr>
                                <w:rFonts w:cs="Calibri"/>
                              </w:rPr>
                            </w:pPr>
                            <w:bookmarkStart w:id="182" w:name="_Toc176903502"/>
                            <w:r>
                              <w:t xml:space="preserve">Figura </w:t>
                            </w:r>
                            <w:r>
                              <w:fldChar w:fldCharType="begin"/>
                            </w:r>
                            <w:r>
                              <w:instrText xml:space="preserve"> SEQ Figura \* ARABIC </w:instrText>
                            </w:r>
                            <w:r>
                              <w:fldChar w:fldCharType="separate"/>
                            </w:r>
                            <w:r w:rsidR="000D3267">
                              <w:rPr>
                                <w:noProof/>
                              </w:rPr>
                              <w:t>85</w:t>
                            </w:r>
                            <w:r>
                              <w:fldChar w:fldCharType="end"/>
                            </w:r>
                            <w:r>
                              <w:t xml:space="preserve"> - </w:t>
                            </w:r>
                            <w:r w:rsidRPr="00115B71">
                              <w:t>Tipo da variável date no create-form.tsx</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034344" id="_x0000_s1113" type="#_x0000_t202" style="position:absolute;left:0;text-align:left;margin-left:0;margin-top:2.65pt;width:286.5pt;height:.05pt;z-index:252112897;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" stroked="f">
                <v:textbox style="mso-fit-shape-to-text:t" inset="0,0,0,0">
                  <w:txbxContent>
                    <w:p w14:paraId="687D30C3" w14:textId="7D1DEC8D" w:rsidR="001A7B46" w:rsidRPr="00F50242" w:rsidRDefault="001A7B46" w:rsidP="001A7B46">
                      <w:pPr>
                        <w:pStyle w:val="Legenda"/>
                        <w:rPr>
                          <w:rFonts w:cs="Calibri"/>
                        </w:rPr>
                      </w:pPr>
                      <w:bookmarkStart w:id="183" w:name="_Toc176903502"/>
                      <w:r>
                        <w:t xml:space="preserve">Figura </w:t>
                      </w:r>
                      <w:r>
                        <w:fldChar w:fldCharType="begin"/>
                      </w:r>
                      <w:r>
                        <w:instrText xml:space="preserve"> SEQ Figura \* ARABIC </w:instrText>
                      </w:r>
                      <w:r>
                        <w:fldChar w:fldCharType="separate"/>
                      </w:r>
                      <w:r w:rsidR="000D3267">
                        <w:rPr>
                          <w:noProof/>
                        </w:rPr>
                        <w:t>85</w:t>
                      </w:r>
                      <w:r>
                        <w:fldChar w:fldCharType="end"/>
                      </w:r>
                      <w:r>
                        <w:t xml:space="preserve"> - </w:t>
                      </w:r>
                      <w:r w:rsidRPr="00115B71">
                        <w:t>Tipo da variável date no create-form.tsx</w:t>
                      </w:r>
                      <w:bookmarkEnd w:id="183"/>
                    </w:p>
                  </w:txbxContent>
                </v:textbox>
                <w10:wrap type="square" anchorx="margin"/>
              </v:shape>
            </w:pict>
          </mc:Fallback>
        </mc:AlternateContent>
      </w:r>
    </w:p>
    <w:p w14:paraId="28102A91" w14:textId="36F35B7E" w:rsidR="008876B9" w:rsidRDefault="008E5780" w:rsidP="008876B9">
      <w:r>
        <w:rPr>
          <w:noProof/>
        </w:rPr>
        <w:lastRenderedPageBreak/>
        <mc:AlternateContent>
          <mc:Choice Requires="wps">
            <w:drawing>
              <wp:anchor distT="0" distB="0" distL="114300" distR="114300" simplePos="0" relativeHeight="252114945" behindDoc="0" locked="0" layoutInCell="1" allowOverlap="1" wp14:anchorId="1BF33836" wp14:editId="3109AF1D">
                <wp:simplePos x="0" y="0"/>
                <wp:positionH relativeFrom="margin">
                  <wp:align>left</wp:align>
                </wp:positionH>
                <wp:positionV relativeFrom="paragraph">
                  <wp:posOffset>241300</wp:posOffset>
                </wp:positionV>
                <wp:extent cx="3133725" cy="635"/>
                <wp:effectExtent l="0" t="0" r="9525" b="0"/>
                <wp:wrapSquare wrapText="bothSides"/>
                <wp:docPr id="1165063684" name="Caixa de texto 1"/>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3A84B3D6" w14:textId="5D15826A" w:rsidR="001A7B46" w:rsidRPr="00F8763C" w:rsidRDefault="001A7B46" w:rsidP="001A7B46">
                            <w:pPr>
                              <w:pStyle w:val="Legenda"/>
                              <w:rPr>
                                <w:rFonts w:cs="Calibri"/>
                              </w:rPr>
                            </w:pPr>
                            <w:bookmarkStart w:id="184" w:name="_Toc176903503"/>
                            <w:r>
                              <w:t xml:space="preserve">Figura </w:t>
                            </w:r>
                            <w:r>
                              <w:fldChar w:fldCharType="begin"/>
                            </w:r>
                            <w:r>
                              <w:instrText xml:space="preserve"> SEQ Figura \* ARABIC </w:instrText>
                            </w:r>
                            <w:r>
                              <w:fldChar w:fldCharType="separate"/>
                            </w:r>
                            <w:r w:rsidR="000D3267">
                              <w:rPr>
                                <w:noProof/>
                              </w:rPr>
                              <w:t>86</w:t>
                            </w:r>
                            <w:r>
                              <w:fldChar w:fldCharType="end"/>
                            </w:r>
                            <w:r>
                              <w:t xml:space="preserve"> - </w:t>
                            </w:r>
                            <w:r w:rsidRPr="003708B8">
                              <w:t>Tipo da variável start no create-form.tsx</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F33836" id="_x0000_s1114" type="#_x0000_t202" style="position:absolute;left:0;text-align:left;margin-left:0;margin-top:19pt;width:246.75pt;height:.05pt;z-index:252114945;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Db7HAIAAEAEAAAOAAAAZHJzL2Uyb0RvYy54bWysU01v2zAMvQ/YfxB0X5wPtCu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" stroked="f">
                <v:textbox style="mso-fit-shape-to-text:t" inset="0,0,0,0">
                  <w:txbxContent>
                    <w:p w14:paraId="3A84B3D6" w14:textId="5D15826A" w:rsidR="001A7B46" w:rsidRPr="00F8763C" w:rsidRDefault="001A7B46" w:rsidP="001A7B46">
                      <w:pPr>
                        <w:pStyle w:val="Legenda"/>
                        <w:rPr>
                          <w:rFonts w:cs="Calibri"/>
                        </w:rPr>
                      </w:pPr>
                      <w:bookmarkStart w:id="185" w:name="_Toc176903503"/>
                      <w:r>
                        <w:t xml:space="preserve">Figura </w:t>
                      </w:r>
                      <w:r>
                        <w:fldChar w:fldCharType="begin"/>
                      </w:r>
                      <w:r>
                        <w:instrText xml:space="preserve"> SEQ Figura \* ARABIC </w:instrText>
                      </w:r>
                      <w:r>
                        <w:fldChar w:fldCharType="separate"/>
                      </w:r>
                      <w:r w:rsidR="000D3267">
                        <w:rPr>
                          <w:noProof/>
                        </w:rPr>
                        <w:t>86</w:t>
                      </w:r>
                      <w:r>
                        <w:fldChar w:fldCharType="end"/>
                      </w:r>
                      <w:r>
                        <w:t xml:space="preserve"> - </w:t>
                      </w:r>
                      <w:r w:rsidRPr="003708B8">
                        <w:t>Tipo da variável start no create-form.tsx</w:t>
                      </w:r>
                      <w:bookmarkEnd w:id="185"/>
                    </w:p>
                  </w:txbxContent>
                </v:textbox>
                <w10:wrap type="square" anchorx="margin"/>
              </v:shape>
            </w:pict>
          </mc:Fallback>
        </mc:AlternateContent>
      </w:r>
      <w:r w:rsidRPr="008E5780">
        <w:rPr>
          <w:noProof/>
        </w:rPr>
        <w:drawing>
          <wp:anchor distT="0" distB="0" distL="114300" distR="114300" simplePos="0" relativeHeight="252260353" behindDoc="0" locked="0" layoutInCell="1" allowOverlap="1" wp14:anchorId="501E7735" wp14:editId="7D98AB30">
            <wp:simplePos x="0" y="0"/>
            <wp:positionH relativeFrom="margin">
              <wp:align>left</wp:align>
            </wp:positionH>
            <wp:positionV relativeFrom="paragraph">
              <wp:posOffset>8890</wp:posOffset>
            </wp:positionV>
            <wp:extent cx="943107" cy="142895"/>
            <wp:effectExtent l="0" t="0" r="9525" b="9525"/>
            <wp:wrapSquare wrapText="bothSides"/>
            <wp:docPr id="7151474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47461" name=""/>
                    <pic:cNvPicPr/>
                  </pic:nvPicPr>
                  <pic:blipFill>
                    <a:blip r:embed="rId128"/>
                    <a:stretch>
                      <a:fillRect/>
                    </a:stretch>
                  </pic:blipFill>
                  <pic:spPr>
                    <a:xfrm>
                      <a:off x="0" y="0"/>
                      <a:ext cx="943107" cy="142895"/>
                    </a:xfrm>
                    <a:prstGeom prst="rect">
                      <a:avLst/>
                    </a:prstGeom>
                  </pic:spPr>
                </pic:pic>
              </a:graphicData>
            </a:graphic>
          </wp:anchor>
        </w:drawing>
      </w:r>
    </w:p>
    <w:p w14:paraId="508F6C51" w14:textId="5A096EFA" w:rsidR="008876B9" w:rsidRDefault="008876B9" w:rsidP="008876B9"/>
    <w:p w14:paraId="61136BBC" w14:textId="5FB7380C" w:rsidR="008876B9" w:rsidRDefault="004A39D2" w:rsidP="008876B9">
      <w:r w:rsidRPr="004A39D2">
        <w:rPr>
          <w:noProof/>
        </w:rPr>
        <w:drawing>
          <wp:anchor distT="0" distB="0" distL="114300" distR="114300" simplePos="0" relativeHeight="252262401" behindDoc="0" locked="0" layoutInCell="1" allowOverlap="1" wp14:anchorId="6D1332B7" wp14:editId="12EE167A">
            <wp:simplePos x="0" y="0"/>
            <wp:positionH relativeFrom="margin">
              <wp:align>left</wp:align>
            </wp:positionH>
            <wp:positionV relativeFrom="paragraph">
              <wp:posOffset>113665</wp:posOffset>
            </wp:positionV>
            <wp:extent cx="838317" cy="133369"/>
            <wp:effectExtent l="0" t="0" r="0" b="0"/>
            <wp:wrapSquare wrapText="bothSides"/>
            <wp:docPr id="18566480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48085" name=""/>
                    <pic:cNvPicPr/>
                  </pic:nvPicPr>
                  <pic:blipFill>
                    <a:blip r:embed="rId129"/>
                    <a:stretch>
                      <a:fillRect/>
                    </a:stretch>
                  </pic:blipFill>
                  <pic:spPr>
                    <a:xfrm>
                      <a:off x="0" y="0"/>
                      <a:ext cx="838317" cy="133369"/>
                    </a:xfrm>
                    <a:prstGeom prst="rect">
                      <a:avLst/>
                    </a:prstGeom>
                  </pic:spPr>
                </pic:pic>
              </a:graphicData>
            </a:graphic>
          </wp:anchor>
        </w:drawing>
      </w:r>
      <w:r w:rsidR="00BB78BD">
        <w:rPr>
          <w:noProof/>
        </w:rPr>
        <mc:AlternateContent>
          <mc:Choice Requires="wps">
            <w:drawing>
              <wp:anchor distT="0" distB="0" distL="114300" distR="114300" simplePos="0" relativeHeight="252116993" behindDoc="0" locked="0" layoutInCell="1" allowOverlap="1" wp14:anchorId="7BCC394D" wp14:editId="5FD7CAB1">
                <wp:simplePos x="0" y="0"/>
                <wp:positionH relativeFrom="margin">
                  <wp:align>left</wp:align>
                </wp:positionH>
                <wp:positionV relativeFrom="paragraph">
                  <wp:posOffset>300990</wp:posOffset>
                </wp:positionV>
                <wp:extent cx="3057525" cy="635"/>
                <wp:effectExtent l="0" t="0" r="9525" b="0"/>
                <wp:wrapSquare wrapText="bothSides"/>
                <wp:docPr id="307117474" name="Caixa de texto 1"/>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44CE1619" w14:textId="7B7CAFC7" w:rsidR="00BB78BD" w:rsidRPr="003C232E" w:rsidRDefault="00BB78BD" w:rsidP="00BB78BD">
                            <w:pPr>
                              <w:pStyle w:val="Legenda"/>
                              <w:rPr>
                                <w:rFonts w:cs="Calibri"/>
                              </w:rPr>
                            </w:pPr>
                            <w:bookmarkStart w:id="186" w:name="_Toc176903504"/>
                            <w:r>
                              <w:t xml:space="preserve">Figura </w:t>
                            </w:r>
                            <w:r>
                              <w:fldChar w:fldCharType="begin"/>
                            </w:r>
                            <w:r>
                              <w:instrText xml:space="preserve"> SEQ Figura \* ARABIC </w:instrText>
                            </w:r>
                            <w:r>
                              <w:fldChar w:fldCharType="separate"/>
                            </w:r>
                            <w:r w:rsidR="000D3267">
                              <w:rPr>
                                <w:noProof/>
                              </w:rPr>
                              <w:t>87</w:t>
                            </w:r>
                            <w:r>
                              <w:fldChar w:fldCharType="end"/>
                            </w:r>
                            <w:r>
                              <w:t xml:space="preserve"> - </w:t>
                            </w:r>
                            <w:r w:rsidRPr="00863DD5">
                              <w:t>Tipo da variável end no create-form.tsx</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CC394D" id="_x0000_s1115" type="#_x0000_t202" style="position:absolute;left:0;text-align:left;margin-left:0;margin-top:23.7pt;width:240.75pt;height:.05pt;z-index:252116993;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ByLHAIAAEAEAAAOAAAAZHJzL2Uyb0RvYy54bWysU8Fu2zAMvQ/YPwi6L05Sp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" stroked="f">
                <v:textbox style="mso-fit-shape-to-text:t" inset="0,0,0,0">
                  <w:txbxContent>
                    <w:p w14:paraId="44CE1619" w14:textId="7B7CAFC7" w:rsidR="00BB78BD" w:rsidRPr="003C232E" w:rsidRDefault="00BB78BD" w:rsidP="00BB78BD">
                      <w:pPr>
                        <w:pStyle w:val="Legenda"/>
                        <w:rPr>
                          <w:rFonts w:cs="Calibri"/>
                        </w:rPr>
                      </w:pPr>
                      <w:bookmarkStart w:id="187" w:name="_Toc176903504"/>
                      <w:r>
                        <w:t xml:space="preserve">Figura </w:t>
                      </w:r>
                      <w:r>
                        <w:fldChar w:fldCharType="begin"/>
                      </w:r>
                      <w:r>
                        <w:instrText xml:space="preserve"> SEQ Figura \* ARABIC </w:instrText>
                      </w:r>
                      <w:r>
                        <w:fldChar w:fldCharType="separate"/>
                      </w:r>
                      <w:r w:rsidR="000D3267">
                        <w:rPr>
                          <w:noProof/>
                        </w:rPr>
                        <w:t>87</w:t>
                      </w:r>
                      <w:r>
                        <w:fldChar w:fldCharType="end"/>
                      </w:r>
                      <w:r>
                        <w:t xml:space="preserve"> - </w:t>
                      </w:r>
                      <w:r w:rsidRPr="00863DD5">
                        <w:t>Tipo da variável end no create-form.tsx</w:t>
                      </w:r>
                      <w:bookmarkEnd w:id="187"/>
                    </w:p>
                  </w:txbxContent>
                </v:textbox>
                <w10:wrap type="square" anchorx="margin"/>
              </v:shape>
            </w:pict>
          </mc:Fallback>
        </mc:AlternateContent>
      </w:r>
    </w:p>
    <w:p w14:paraId="74F2AC2D" w14:textId="77777777" w:rsidR="008876B9" w:rsidRDefault="008876B9" w:rsidP="008876B9"/>
    <w:p w14:paraId="72780792" w14:textId="64CE6541" w:rsidR="0044701C" w:rsidRDefault="00194510" w:rsidP="0044701C">
      <w:pPr>
        <w:ind w:firstLine="567"/>
      </w:pPr>
      <w:r w:rsidRPr="00194510">
        <w:rPr>
          <w:noProof/>
        </w:rPr>
        <w:drawing>
          <wp:anchor distT="0" distB="0" distL="114300" distR="114300" simplePos="0" relativeHeight="252264449" behindDoc="0" locked="0" layoutInCell="1" allowOverlap="1" wp14:anchorId="305FA687" wp14:editId="171CC577">
            <wp:simplePos x="0" y="0"/>
            <wp:positionH relativeFrom="margin">
              <wp:align>left</wp:align>
            </wp:positionH>
            <wp:positionV relativeFrom="paragraph">
              <wp:posOffset>427355</wp:posOffset>
            </wp:positionV>
            <wp:extent cx="4963218" cy="5287113"/>
            <wp:effectExtent l="0" t="0" r="8890" b="8890"/>
            <wp:wrapSquare wrapText="bothSides"/>
            <wp:docPr id="356335023"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35023" name="Imagem 1" descr="Uma imagem com texto, captura de ecrã, Tipo de letra, número&#10;&#10;Descrição gerada automaticamente"/>
                    <pic:cNvPicPr/>
                  </pic:nvPicPr>
                  <pic:blipFill>
                    <a:blip r:embed="rId130"/>
                    <a:stretch>
                      <a:fillRect/>
                    </a:stretch>
                  </pic:blipFill>
                  <pic:spPr>
                    <a:xfrm>
                      <a:off x="0" y="0"/>
                      <a:ext cx="4963218" cy="5287113"/>
                    </a:xfrm>
                    <a:prstGeom prst="rect">
                      <a:avLst/>
                    </a:prstGeom>
                  </pic:spPr>
                </pic:pic>
              </a:graphicData>
            </a:graphic>
          </wp:anchor>
        </w:drawing>
      </w:r>
      <w:r w:rsidR="007327B7">
        <w:t xml:space="preserve">Após a inserção dos dados no formulário, </w:t>
      </w:r>
      <w:r w:rsidR="004D1CFB">
        <w:t>os dados serão validados</w:t>
      </w:r>
      <w:r w:rsidR="0044701C">
        <w:t xml:space="preserve">. </w:t>
      </w:r>
    </w:p>
    <w:p w14:paraId="6A41A133" w14:textId="1A0DD847" w:rsidR="00194510" w:rsidRDefault="00BB78BD" w:rsidP="00BB78BD">
      <w:pPr>
        <w:rPr>
          <w:noProof/>
        </w:rPr>
      </w:pPr>
      <w:r>
        <w:rPr>
          <w:noProof/>
        </w:rPr>
        <mc:AlternateContent>
          <mc:Choice Requires="wps">
            <w:drawing>
              <wp:anchor distT="0" distB="0" distL="114300" distR="114300" simplePos="0" relativeHeight="252119041" behindDoc="0" locked="0" layoutInCell="1" allowOverlap="1" wp14:anchorId="775129C0" wp14:editId="24019AEA">
                <wp:simplePos x="0" y="0"/>
                <wp:positionH relativeFrom="column">
                  <wp:posOffset>0</wp:posOffset>
                </wp:positionH>
                <wp:positionV relativeFrom="paragraph">
                  <wp:posOffset>5448935</wp:posOffset>
                </wp:positionV>
                <wp:extent cx="4915535" cy="635"/>
                <wp:effectExtent l="0" t="0" r="0" b="0"/>
                <wp:wrapSquare wrapText="bothSides"/>
                <wp:docPr id="769352199" name="Caixa de texto 1"/>
                <wp:cNvGraphicFramePr/>
                <a:graphic xmlns:a="http://schemas.openxmlformats.org/drawingml/2006/main">
                  <a:graphicData uri="http://schemas.microsoft.com/office/word/2010/wordprocessingShape">
                    <wps:wsp>
                      <wps:cNvSpPr txBox="1"/>
                      <wps:spPr>
                        <a:xfrm>
                          <a:off x="0" y="0"/>
                          <a:ext cx="4915535" cy="635"/>
                        </a:xfrm>
                        <a:prstGeom prst="rect">
                          <a:avLst/>
                        </a:prstGeom>
                        <a:solidFill>
                          <a:prstClr val="white"/>
                        </a:solidFill>
                        <a:ln>
                          <a:noFill/>
                        </a:ln>
                      </wps:spPr>
                      <wps:txbx>
                        <w:txbxContent>
                          <w:p w14:paraId="3C50E82A" w14:textId="4B3A6196" w:rsidR="00BB78BD" w:rsidRPr="006632E0" w:rsidRDefault="00BB78BD" w:rsidP="00BB78BD">
                            <w:pPr>
                              <w:pStyle w:val="Legenda"/>
                              <w:rPr>
                                <w:rFonts w:cs="Calibri"/>
                              </w:rPr>
                            </w:pPr>
                            <w:bookmarkStart w:id="188" w:name="_Toc176903505"/>
                            <w:r>
                              <w:t xml:space="preserve">Figura </w:t>
                            </w:r>
                            <w:r>
                              <w:fldChar w:fldCharType="begin"/>
                            </w:r>
                            <w:r>
                              <w:instrText xml:space="preserve"> SEQ Figura \* ARABIC </w:instrText>
                            </w:r>
                            <w:r>
                              <w:fldChar w:fldCharType="separate"/>
                            </w:r>
                            <w:r w:rsidR="000D3267">
                              <w:rPr>
                                <w:noProof/>
                              </w:rPr>
                              <w:t>88</w:t>
                            </w:r>
                            <w:r>
                              <w:fldChar w:fldCharType="end"/>
                            </w:r>
                            <w:r>
                              <w:t xml:space="preserve"> - </w:t>
                            </w:r>
                            <w:r w:rsidRPr="00721221">
                              <w:t>Tratamento da submissão do formulário</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129C0" id="_x0000_s1116" type="#_x0000_t202" style="position:absolute;left:0;text-align:left;margin-left:0;margin-top:429.05pt;width:387.05pt;height:.05pt;z-index:2521190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" stroked="f">
                <v:textbox style="mso-fit-shape-to-text:t" inset="0,0,0,0">
                  <w:txbxContent>
                    <w:p w14:paraId="3C50E82A" w14:textId="4B3A6196" w:rsidR="00BB78BD" w:rsidRPr="006632E0" w:rsidRDefault="00BB78BD" w:rsidP="00BB78BD">
                      <w:pPr>
                        <w:pStyle w:val="Legenda"/>
                        <w:rPr>
                          <w:rFonts w:cs="Calibri"/>
                        </w:rPr>
                      </w:pPr>
                      <w:bookmarkStart w:id="189" w:name="_Toc176903505"/>
                      <w:r>
                        <w:t xml:space="preserve">Figura </w:t>
                      </w:r>
                      <w:r>
                        <w:fldChar w:fldCharType="begin"/>
                      </w:r>
                      <w:r>
                        <w:instrText xml:space="preserve"> SEQ Figura \* ARABIC </w:instrText>
                      </w:r>
                      <w:r>
                        <w:fldChar w:fldCharType="separate"/>
                      </w:r>
                      <w:r w:rsidR="000D3267">
                        <w:rPr>
                          <w:noProof/>
                        </w:rPr>
                        <w:t>88</w:t>
                      </w:r>
                      <w:r>
                        <w:fldChar w:fldCharType="end"/>
                      </w:r>
                      <w:r>
                        <w:t xml:space="preserve"> - </w:t>
                      </w:r>
                      <w:r w:rsidRPr="00721221">
                        <w:t>Tratamento da submissão do formulário</w:t>
                      </w:r>
                      <w:bookmarkEnd w:id="189"/>
                    </w:p>
                  </w:txbxContent>
                </v:textbox>
                <w10:wrap type="square"/>
              </v:shape>
            </w:pict>
          </mc:Fallback>
        </mc:AlternateContent>
      </w:r>
    </w:p>
    <w:p w14:paraId="1FD984EA" w14:textId="0B763001" w:rsidR="00AD4BCC" w:rsidRDefault="00BE5509" w:rsidP="00FA29C8">
      <w:pPr>
        <w:ind w:firstLine="567"/>
      </w:pPr>
      <w:r>
        <w:t xml:space="preserve">A função </w:t>
      </w:r>
      <w:r w:rsidRPr="00F4295C">
        <w:rPr>
          <w:i/>
          <w:iCs/>
        </w:rPr>
        <w:t>handleSubmit</w:t>
      </w:r>
      <w:r w:rsidR="00156A74">
        <w:t xml:space="preserve">, na figura </w:t>
      </w:r>
      <w:r w:rsidR="00FC4163">
        <w:t>8</w:t>
      </w:r>
      <w:r w:rsidR="00F11D15">
        <w:t>8</w:t>
      </w:r>
      <w:r w:rsidR="00156A74">
        <w:t>,</w:t>
      </w:r>
      <w:r>
        <w:t xml:space="preserve"> trata da submissão </w:t>
      </w:r>
      <w:r w:rsidR="00156A74">
        <w:t xml:space="preserve">do formulário. </w:t>
      </w:r>
      <w:r w:rsidR="005567A9">
        <w:t xml:space="preserve">Esta função é acionada quando o utilizador clica no botão </w:t>
      </w:r>
      <w:r w:rsidR="005567A9" w:rsidRPr="00F4295C">
        <w:rPr>
          <w:i/>
          <w:iCs/>
        </w:rPr>
        <w:t>create</w:t>
      </w:r>
      <w:r w:rsidR="005567A9">
        <w:t>.</w:t>
      </w:r>
      <w:r w:rsidR="008959B4">
        <w:t xml:space="preserve"> Os dados inseridos são passados para um </w:t>
      </w:r>
      <w:r w:rsidR="008959B4" w:rsidRPr="00F4295C">
        <w:rPr>
          <w:i/>
          <w:iCs/>
        </w:rPr>
        <w:t>formData</w:t>
      </w:r>
      <w:r w:rsidR="00227BEB">
        <w:t xml:space="preserve"> e enviados posteriormente para a função </w:t>
      </w:r>
      <w:r w:rsidR="00227BEB" w:rsidRPr="00592C1B">
        <w:rPr>
          <w:i/>
          <w:iCs/>
        </w:rPr>
        <w:t>createAppointment</w:t>
      </w:r>
      <w:r w:rsidR="00227BEB">
        <w:t xml:space="preserve"> na classe </w:t>
      </w:r>
      <w:r w:rsidR="00FA29C8">
        <w:t xml:space="preserve">actions.ts na pasta </w:t>
      </w:r>
      <w:r w:rsidR="00FA29C8" w:rsidRPr="00F4295C">
        <w:rPr>
          <w:i/>
          <w:iCs/>
        </w:rPr>
        <w:t>“/lib”</w:t>
      </w:r>
      <w:r w:rsidR="00227BEB">
        <w:t xml:space="preserve"> onde serão validados</w:t>
      </w:r>
      <w:r w:rsidR="00FA29C8">
        <w:t xml:space="preserve">. </w:t>
      </w:r>
      <w:r w:rsidR="00EC24BC">
        <w:t xml:space="preserve">O resultado dessa requisição é atualizado. Se estiver tudo bem e for bem-sucedido, </w:t>
      </w:r>
      <w:r w:rsidR="00D3564E">
        <w:t xml:space="preserve">o utilizador é redirecionado para a página onde aparece a tabela </w:t>
      </w:r>
      <w:r w:rsidR="002F56B4">
        <w:lastRenderedPageBreak/>
        <w:t>com a lista de reuniões atualizada.</w:t>
      </w:r>
      <w:r w:rsidR="0001386F">
        <w:t xml:space="preserve"> Caso contrário serão listados os erros, como por exemplo variáveis por inserir no formulário ou </w:t>
      </w:r>
      <w:r w:rsidR="00834316">
        <w:t>variáveis que não cumprem com os requisitos definidos no zod.</w:t>
      </w:r>
    </w:p>
    <w:p w14:paraId="4CAA7D1E" w14:textId="491AB0C1" w:rsidR="002F3E33" w:rsidRDefault="002F3E33" w:rsidP="00FA29C8">
      <w:pPr>
        <w:ind w:firstLine="567"/>
        <w:rPr>
          <w:noProof/>
        </w:rPr>
      </w:pPr>
    </w:p>
    <w:p w14:paraId="570A1D10" w14:textId="77777777" w:rsidR="002F3E33" w:rsidRDefault="002F3E33" w:rsidP="00FA29C8">
      <w:pPr>
        <w:ind w:firstLine="567"/>
        <w:rPr>
          <w:noProof/>
        </w:rPr>
      </w:pPr>
    </w:p>
    <w:p w14:paraId="26F002FC" w14:textId="77777777" w:rsidR="002F3E33" w:rsidRDefault="002F3E33" w:rsidP="00FA29C8">
      <w:pPr>
        <w:ind w:firstLine="567"/>
        <w:rPr>
          <w:noProof/>
        </w:rPr>
      </w:pPr>
    </w:p>
    <w:p w14:paraId="3F70BCE4" w14:textId="77777777" w:rsidR="002F3E33" w:rsidRDefault="002F3E33" w:rsidP="00FA29C8">
      <w:pPr>
        <w:ind w:firstLine="567"/>
        <w:rPr>
          <w:noProof/>
        </w:rPr>
      </w:pPr>
    </w:p>
    <w:p w14:paraId="42F4AF5F" w14:textId="77777777" w:rsidR="002F3E33" w:rsidRDefault="002F3E33" w:rsidP="00FA29C8">
      <w:pPr>
        <w:ind w:firstLine="567"/>
        <w:rPr>
          <w:noProof/>
        </w:rPr>
      </w:pPr>
    </w:p>
    <w:p w14:paraId="430F81A6" w14:textId="77777777" w:rsidR="002F3E33" w:rsidRDefault="002F3E33" w:rsidP="00FA29C8">
      <w:pPr>
        <w:ind w:firstLine="567"/>
        <w:rPr>
          <w:noProof/>
        </w:rPr>
      </w:pPr>
    </w:p>
    <w:p w14:paraId="6B5BC622" w14:textId="77777777" w:rsidR="002F3E33" w:rsidRDefault="002F3E33" w:rsidP="00FA29C8">
      <w:pPr>
        <w:ind w:firstLine="567"/>
        <w:rPr>
          <w:noProof/>
        </w:rPr>
      </w:pPr>
    </w:p>
    <w:p w14:paraId="66D4A381" w14:textId="77777777" w:rsidR="002F3E33" w:rsidRDefault="002F3E33" w:rsidP="00FA29C8">
      <w:pPr>
        <w:ind w:firstLine="567"/>
        <w:rPr>
          <w:noProof/>
        </w:rPr>
      </w:pPr>
    </w:p>
    <w:p w14:paraId="17FC6242" w14:textId="77777777" w:rsidR="002F3E33" w:rsidRDefault="002F3E33" w:rsidP="00FA29C8">
      <w:pPr>
        <w:ind w:firstLine="567"/>
        <w:rPr>
          <w:noProof/>
        </w:rPr>
      </w:pPr>
    </w:p>
    <w:p w14:paraId="1414E2C1" w14:textId="77777777" w:rsidR="002F3E33" w:rsidRDefault="002F3E33" w:rsidP="00FA29C8">
      <w:pPr>
        <w:ind w:firstLine="567"/>
        <w:rPr>
          <w:noProof/>
        </w:rPr>
      </w:pPr>
    </w:p>
    <w:p w14:paraId="778E1FD2" w14:textId="77777777" w:rsidR="002F3E33" w:rsidRDefault="002F3E33" w:rsidP="00FA29C8">
      <w:pPr>
        <w:ind w:firstLine="567"/>
        <w:rPr>
          <w:noProof/>
        </w:rPr>
      </w:pPr>
    </w:p>
    <w:p w14:paraId="009F1030" w14:textId="77777777" w:rsidR="002F3E33" w:rsidRDefault="002F3E33" w:rsidP="00FA29C8">
      <w:pPr>
        <w:ind w:firstLine="567"/>
        <w:rPr>
          <w:noProof/>
        </w:rPr>
      </w:pPr>
    </w:p>
    <w:p w14:paraId="42D55115" w14:textId="77777777" w:rsidR="002F3E33" w:rsidRDefault="002F3E33" w:rsidP="00FA29C8">
      <w:pPr>
        <w:ind w:firstLine="567"/>
        <w:rPr>
          <w:noProof/>
        </w:rPr>
      </w:pPr>
    </w:p>
    <w:p w14:paraId="371771FD" w14:textId="77777777" w:rsidR="002F3E33" w:rsidRDefault="002F3E33" w:rsidP="00FA29C8">
      <w:pPr>
        <w:ind w:firstLine="567"/>
        <w:rPr>
          <w:noProof/>
        </w:rPr>
      </w:pPr>
    </w:p>
    <w:p w14:paraId="62617E71" w14:textId="77777777" w:rsidR="002F3E33" w:rsidRDefault="002F3E33" w:rsidP="00FA29C8">
      <w:pPr>
        <w:ind w:firstLine="567"/>
        <w:rPr>
          <w:noProof/>
        </w:rPr>
      </w:pPr>
    </w:p>
    <w:p w14:paraId="1BE38B43" w14:textId="77777777" w:rsidR="002F3E33" w:rsidRDefault="002F3E33" w:rsidP="00FA29C8">
      <w:pPr>
        <w:ind w:firstLine="567"/>
        <w:rPr>
          <w:noProof/>
        </w:rPr>
      </w:pPr>
    </w:p>
    <w:p w14:paraId="6A9BB168" w14:textId="77777777" w:rsidR="002F3E33" w:rsidRDefault="002F3E33" w:rsidP="00FA29C8">
      <w:pPr>
        <w:ind w:firstLine="567"/>
        <w:rPr>
          <w:noProof/>
        </w:rPr>
      </w:pPr>
    </w:p>
    <w:p w14:paraId="64B250D7" w14:textId="77777777" w:rsidR="002F3E33" w:rsidRDefault="002F3E33" w:rsidP="00FA29C8">
      <w:pPr>
        <w:ind w:firstLine="567"/>
        <w:rPr>
          <w:noProof/>
        </w:rPr>
      </w:pPr>
    </w:p>
    <w:p w14:paraId="14CF91DE" w14:textId="7DA80C3F" w:rsidR="007327B7" w:rsidRDefault="002F3E33" w:rsidP="002F3E33">
      <w:pPr>
        <w:ind w:firstLine="567"/>
        <w:rPr>
          <w:noProof/>
        </w:rPr>
      </w:pPr>
      <w:r>
        <w:rPr>
          <w:noProof/>
        </w:rPr>
        <w:lastRenderedPageBreak/>
        <mc:AlternateContent>
          <mc:Choice Requires="wps">
            <w:drawing>
              <wp:anchor distT="0" distB="0" distL="114300" distR="114300" simplePos="0" relativeHeight="252121089" behindDoc="0" locked="0" layoutInCell="1" allowOverlap="1" wp14:anchorId="3369DA72" wp14:editId="711E82CA">
                <wp:simplePos x="0" y="0"/>
                <wp:positionH relativeFrom="margin">
                  <wp:align>right</wp:align>
                </wp:positionH>
                <wp:positionV relativeFrom="paragraph">
                  <wp:posOffset>7953375</wp:posOffset>
                </wp:positionV>
                <wp:extent cx="5278120" cy="635"/>
                <wp:effectExtent l="0" t="0" r="0" b="0"/>
                <wp:wrapSquare wrapText="bothSides"/>
                <wp:docPr id="1002104678"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6876858A" w14:textId="34C55D23" w:rsidR="00AC5520" w:rsidRPr="005E6501" w:rsidRDefault="00AC5520" w:rsidP="00AC5520">
                            <w:pPr>
                              <w:pStyle w:val="Legenda"/>
                              <w:rPr>
                                <w:rFonts w:cs="Calibri"/>
                              </w:rPr>
                            </w:pPr>
                            <w:bookmarkStart w:id="190" w:name="_Toc176903506"/>
                            <w:r>
                              <w:t xml:space="preserve">Figura </w:t>
                            </w:r>
                            <w:r>
                              <w:fldChar w:fldCharType="begin"/>
                            </w:r>
                            <w:r>
                              <w:instrText xml:space="preserve"> SEQ Figura \* ARABIC </w:instrText>
                            </w:r>
                            <w:r>
                              <w:fldChar w:fldCharType="separate"/>
                            </w:r>
                            <w:r w:rsidR="000D3267">
                              <w:rPr>
                                <w:noProof/>
                              </w:rPr>
                              <w:t>89</w:t>
                            </w:r>
                            <w:r>
                              <w:fldChar w:fldCharType="end"/>
                            </w:r>
                            <w:r>
                              <w:t xml:space="preserve"> - </w:t>
                            </w:r>
                            <w:r w:rsidRPr="00376F88">
                              <w:t>Critérios de validação do formulário</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9DA72" id="_x0000_s1117" type="#_x0000_t202" style="position:absolute;left:0;text-align:left;margin-left:364.4pt;margin-top:626.25pt;width:415.6pt;height:.05pt;z-index:25212108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8bcGgIAAEA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" stroked="f">
                <v:textbox style="mso-fit-shape-to-text:t" inset="0,0,0,0">
                  <w:txbxContent>
                    <w:p w14:paraId="6876858A" w14:textId="34C55D23" w:rsidR="00AC5520" w:rsidRPr="005E6501" w:rsidRDefault="00AC5520" w:rsidP="00AC5520">
                      <w:pPr>
                        <w:pStyle w:val="Legenda"/>
                        <w:rPr>
                          <w:rFonts w:cs="Calibri"/>
                        </w:rPr>
                      </w:pPr>
                      <w:bookmarkStart w:id="191" w:name="_Toc176903506"/>
                      <w:r>
                        <w:t xml:space="preserve">Figura </w:t>
                      </w:r>
                      <w:r>
                        <w:fldChar w:fldCharType="begin"/>
                      </w:r>
                      <w:r>
                        <w:instrText xml:space="preserve"> SEQ Figura \* ARABIC </w:instrText>
                      </w:r>
                      <w:r>
                        <w:fldChar w:fldCharType="separate"/>
                      </w:r>
                      <w:r w:rsidR="000D3267">
                        <w:rPr>
                          <w:noProof/>
                        </w:rPr>
                        <w:t>89</w:t>
                      </w:r>
                      <w:r>
                        <w:fldChar w:fldCharType="end"/>
                      </w:r>
                      <w:r>
                        <w:t xml:space="preserve"> - </w:t>
                      </w:r>
                      <w:r w:rsidRPr="00376F88">
                        <w:t>Critérios de validação do formulário</w:t>
                      </w:r>
                      <w:bookmarkEnd w:id="191"/>
                    </w:p>
                  </w:txbxContent>
                </v:textbox>
                <w10:wrap type="square" anchorx="margin"/>
              </v:shape>
            </w:pict>
          </mc:Fallback>
        </mc:AlternateContent>
      </w:r>
      <w:r w:rsidRPr="002F3E33">
        <w:rPr>
          <w:noProof/>
        </w:rPr>
        <w:drawing>
          <wp:anchor distT="0" distB="0" distL="114300" distR="114300" simplePos="0" relativeHeight="252256257" behindDoc="0" locked="0" layoutInCell="1" allowOverlap="1" wp14:anchorId="73B87B2E" wp14:editId="1A23C314">
            <wp:simplePos x="0" y="0"/>
            <wp:positionH relativeFrom="margin">
              <wp:align>right</wp:align>
            </wp:positionH>
            <wp:positionV relativeFrom="paragraph">
              <wp:posOffset>0</wp:posOffset>
            </wp:positionV>
            <wp:extent cx="5278120" cy="7788910"/>
            <wp:effectExtent l="0" t="0" r="0" b="2540"/>
            <wp:wrapSquare wrapText="bothSides"/>
            <wp:docPr id="852784193" name="Imagem 1" descr="Uma imagem com texto, captura de ecrã, document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84193" name="Imagem 1" descr="Uma imagem com texto, captura de ecrã, documento, Tipo de letra&#10;&#10;Descrição gerada automaticamente"/>
                    <pic:cNvPicPr/>
                  </pic:nvPicPr>
                  <pic:blipFill>
                    <a:blip r:embed="rId131"/>
                    <a:stretch>
                      <a:fillRect/>
                    </a:stretch>
                  </pic:blipFill>
                  <pic:spPr>
                    <a:xfrm>
                      <a:off x="0" y="0"/>
                      <a:ext cx="5278120" cy="7788910"/>
                    </a:xfrm>
                    <a:prstGeom prst="rect">
                      <a:avLst/>
                    </a:prstGeom>
                  </pic:spPr>
                </pic:pic>
              </a:graphicData>
            </a:graphic>
          </wp:anchor>
        </w:drawing>
      </w:r>
    </w:p>
    <w:p w14:paraId="7B4497A0" w14:textId="67B41580" w:rsidR="008B256A" w:rsidRDefault="008B256A" w:rsidP="008B256A">
      <w:pPr>
        <w:ind w:firstLine="567"/>
      </w:pPr>
      <w:r w:rsidRPr="008B256A">
        <w:rPr>
          <w:noProof/>
        </w:rPr>
        <w:lastRenderedPageBreak/>
        <w:drawing>
          <wp:anchor distT="0" distB="0" distL="114300" distR="114300" simplePos="0" relativeHeight="252254209" behindDoc="0" locked="0" layoutInCell="1" allowOverlap="1" wp14:anchorId="33CAD06E" wp14:editId="0CB72815">
            <wp:simplePos x="0" y="0"/>
            <wp:positionH relativeFrom="margin">
              <wp:align>right</wp:align>
            </wp:positionH>
            <wp:positionV relativeFrom="paragraph">
              <wp:posOffset>1108710</wp:posOffset>
            </wp:positionV>
            <wp:extent cx="5278120" cy="4811395"/>
            <wp:effectExtent l="0" t="0" r="0" b="8255"/>
            <wp:wrapSquare wrapText="bothSides"/>
            <wp:docPr id="2027233413"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33413" name="Imagem 1" descr="Uma imagem com texto, captura de ecrã, Tipo de letra, número&#10;&#10;Descrição gerada automaticamente"/>
                    <pic:cNvPicPr/>
                  </pic:nvPicPr>
                  <pic:blipFill>
                    <a:blip r:embed="rId132"/>
                    <a:stretch>
                      <a:fillRect/>
                    </a:stretch>
                  </pic:blipFill>
                  <pic:spPr>
                    <a:xfrm>
                      <a:off x="0" y="0"/>
                      <a:ext cx="5278120" cy="4811395"/>
                    </a:xfrm>
                    <a:prstGeom prst="rect">
                      <a:avLst/>
                    </a:prstGeom>
                  </pic:spPr>
                </pic:pic>
              </a:graphicData>
            </a:graphic>
          </wp:anchor>
        </w:drawing>
      </w:r>
      <w:r w:rsidR="00C40006">
        <w:rPr>
          <w:noProof/>
        </w:rPr>
        <mc:AlternateContent>
          <mc:Choice Requires="wps">
            <w:drawing>
              <wp:anchor distT="0" distB="0" distL="114300" distR="114300" simplePos="0" relativeHeight="252041217" behindDoc="0" locked="0" layoutInCell="1" allowOverlap="1" wp14:anchorId="18EB7BF3" wp14:editId="0AA82723">
                <wp:simplePos x="0" y="0"/>
                <wp:positionH relativeFrom="column">
                  <wp:posOffset>0</wp:posOffset>
                </wp:positionH>
                <wp:positionV relativeFrom="paragraph">
                  <wp:posOffset>6028690</wp:posOffset>
                </wp:positionV>
                <wp:extent cx="5278120" cy="635"/>
                <wp:effectExtent l="0" t="0" r="0" b="0"/>
                <wp:wrapSquare wrapText="bothSides"/>
                <wp:docPr id="1311020277"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208BA862" w14:textId="7B738326" w:rsidR="00C40006" w:rsidRPr="00AD1A48" w:rsidRDefault="00C40006" w:rsidP="00C40006">
                            <w:pPr>
                              <w:pStyle w:val="Legenda"/>
                              <w:rPr>
                                <w:rFonts w:cs="Calibri"/>
                              </w:rPr>
                            </w:pPr>
                            <w:bookmarkStart w:id="192" w:name="_Toc176903507"/>
                            <w:r>
                              <w:t xml:space="preserve">Figura </w:t>
                            </w:r>
                            <w:r>
                              <w:fldChar w:fldCharType="begin"/>
                            </w:r>
                            <w:r>
                              <w:instrText xml:space="preserve"> SEQ Figura \* ARABIC </w:instrText>
                            </w:r>
                            <w:r>
                              <w:fldChar w:fldCharType="separate"/>
                            </w:r>
                            <w:r w:rsidR="000D3267">
                              <w:rPr>
                                <w:noProof/>
                              </w:rPr>
                              <w:t>90</w:t>
                            </w:r>
                            <w:r>
                              <w:fldChar w:fldCharType="end"/>
                            </w:r>
                            <w:r>
                              <w:t xml:space="preserve"> - Validação e transformação dos dados do formulário de criação</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B7BF3" id="_x0000_s1118" type="#_x0000_t202" style="position:absolute;left:0;text-align:left;margin-left:0;margin-top:474.7pt;width:415.6pt;height:.05pt;z-index:2520412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6uzGwIAAEA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" stroked="f">
                <v:textbox style="mso-fit-shape-to-text:t" inset="0,0,0,0">
                  <w:txbxContent>
                    <w:p w14:paraId="208BA862" w14:textId="7B738326" w:rsidR="00C40006" w:rsidRPr="00AD1A48" w:rsidRDefault="00C40006" w:rsidP="00C40006">
                      <w:pPr>
                        <w:pStyle w:val="Legenda"/>
                        <w:rPr>
                          <w:rFonts w:cs="Calibri"/>
                        </w:rPr>
                      </w:pPr>
                      <w:bookmarkStart w:id="193" w:name="_Toc176903507"/>
                      <w:r>
                        <w:t xml:space="preserve">Figura </w:t>
                      </w:r>
                      <w:r>
                        <w:fldChar w:fldCharType="begin"/>
                      </w:r>
                      <w:r>
                        <w:instrText xml:space="preserve"> SEQ Figura \* ARABIC </w:instrText>
                      </w:r>
                      <w:r>
                        <w:fldChar w:fldCharType="separate"/>
                      </w:r>
                      <w:r w:rsidR="000D3267">
                        <w:rPr>
                          <w:noProof/>
                        </w:rPr>
                        <w:t>90</w:t>
                      </w:r>
                      <w:r>
                        <w:fldChar w:fldCharType="end"/>
                      </w:r>
                      <w:r>
                        <w:t xml:space="preserve"> - Validação e transformação dos dados do formulário de criação</w:t>
                      </w:r>
                      <w:bookmarkEnd w:id="193"/>
                    </w:p>
                  </w:txbxContent>
                </v:textbox>
                <w10:wrap type="square"/>
              </v:shape>
            </w:pict>
          </mc:Fallback>
        </mc:AlternateContent>
      </w:r>
      <w:r w:rsidR="007C3709">
        <w:t xml:space="preserve">Na figura </w:t>
      </w:r>
      <w:r w:rsidR="00FC4163">
        <w:t>8</w:t>
      </w:r>
      <w:r w:rsidR="00F11D15">
        <w:t>9</w:t>
      </w:r>
      <w:r w:rsidR="007C3709">
        <w:t xml:space="preserve">, aparecem os critérios de validação do formulário que caso existam erros aquando </w:t>
      </w:r>
      <w:r w:rsidR="00CF73FE">
        <w:t>do preenchimento</w:t>
      </w:r>
      <w:r w:rsidR="007C3709">
        <w:t xml:space="preserve"> do formulário</w:t>
      </w:r>
      <w:r w:rsidR="00CF73FE">
        <w:t xml:space="preserve"> de criação ou de edição serão lançados para que o utilizador os corrija. A classe é do tipo </w:t>
      </w:r>
      <w:r w:rsidR="00CF73FE" w:rsidRPr="006D258E">
        <w:rPr>
          <w:i/>
          <w:iCs/>
        </w:rPr>
        <w:t>‘use-server’</w:t>
      </w:r>
      <w:r w:rsidR="00CF73FE">
        <w:t xml:space="preserve"> pois vai lidar com </w:t>
      </w:r>
      <w:r w:rsidR="0031719B">
        <w:t xml:space="preserve">requisições à API, neste caso, a inserção de novas reuniões e a edição de reuniões já existentes. </w:t>
      </w:r>
    </w:p>
    <w:p w14:paraId="59CF73A4" w14:textId="5ED6590A" w:rsidR="007327B7" w:rsidRDefault="00C40006" w:rsidP="006E272F">
      <w:pPr>
        <w:ind w:firstLine="567"/>
      </w:pPr>
      <w:r>
        <w:t xml:space="preserve">Na figura </w:t>
      </w:r>
      <w:r w:rsidR="00F11D15">
        <w:t>90</w:t>
      </w:r>
      <w:r>
        <w:t xml:space="preserve">, </w:t>
      </w:r>
      <w:r w:rsidR="00E00B28">
        <w:t xml:space="preserve">os dados inseridos no formulário de criação são validados através do método </w:t>
      </w:r>
      <w:r w:rsidR="00E00B28" w:rsidRPr="006D258E">
        <w:rPr>
          <w:i/>
          <w:iCs/>
        </w:rPr>
        <w:t>safeParse()</w:t>
      </w:r>
      <w:r w:rsidR="00E00B28">
        <w:t xml:space="preserve"> onde serão verificados </w:t>
      </w:r>
      <w:r w:rsidR="004365EC">
        <w:t xml:space="preserve">os erros desse formulário de acordo com </w:t>
      </w:r>
      <w:r w:rsidR="003E4415">
        <w:t>os esquemas</w:t>
      </w:r>
      <w:r w:rsidR="004365EC">
        <w:t xml:space="preserve"> de validação </w:t>
      </w:r>
      <w:r w:rsidR="00966121">
        <w:t>do</w:t>
      </w:r>
      <w:r w:rsidR="004365EC">
        <w:t xml:space="preserve"> zod que </w:t>
      </w:r>
      <w:r w:rsidR="00966121">
        <w:t>está representado</w:t>
      </w:r>
      <w:r w:rsidR="004365EC">
        <w:t xml:space="preserve"> na figura 76</w:t>
      </w:r>
      <w:r w:rsidR="00966121">
        <w:t xml:space="preserve">. </w:t>
      </w:r>
      <w:r w:rsidR="003E4415">
        <w:t>Depois, é verificado se a validação foi bem sucedida.</w:t>
      </w:r>
      <w:r w:rsidR="00774396">
        <w:t xml:space="preserve"> Se sim, continua para o tratamento dos dados e caso contrário, serão mostrados os erros</w:t>
      </w:r>
      <w:r w:rsidR="006E272F">
        <w:t>.</w:t>
      </w:r>
    </w:p>
    <w:p w14:paraId="6874A2CC" w14:textId="56DE73AB" w:rsidR="00E777C4" w:rsidRDefault="006E272F" w:rsidP="00E777C4">
      <w:pPr>
        <w:ind w:firstLine="567"/>
      </w:pPr>
      <w:r>
        <w:t>O nome do utilizador que está logado é recuperado</w:t>
      </w:r>
      <w:r w:rsidR="00261872">
        <w:t xml:space="preserve"> através da invocação da função </w:t>
      </w:r>
      <w:r w:rsidR="00261872" w:rsidRPr="006D258E">
        <w:rPr>
          <w:i/>
          <w:iCs/>
        </w:rPr>
        <w:t>getServerSession()</w:t>
      </w:r>
      <w:r w:rsidR="00261872">
        <w:t xml:space="preserve">. </w:t>
      </w:r>
      <w:r w:rsidR="008C1C25">
        <w:t>Os campos todos são extraídos e transformados no formato necessário para serem inseridos na API e base de dados, no caso da data e horários de começo e de fim.</w:t>
      </w:r>
      <w:r w:rsidR="000A7B22">
        <w:t xml:space="preserve"> </w:t>
      </w:r>
      <w:r w:rsidR="000A7B22">
        <w:lastRenderedPageBreak/>
        <w:t xml:space="preserve">O organizador é associado ao nome do utilizador logado. Este processo também é igual na </w:t>
      </w:r>
      <w:r w:rsidR="00E777C4" w:rsidRPr="00E777C4">
        <w:rPr>
          <w:noProof/>
        </w:rPr>
        <w:drawing>
          <wp:anchor distT="0" distB="0" distL="114300" distR="114300" simplePos="0" relativeHeight="252252161" behindDoc="0" locked="0" layoutInCell="1" allowOverlap="1" wp14:anchorId="40289036" wp14:editId="2D21909F">
            <wp:simplePos x="0" y="0"/>
            <wp:positionH relativeFrom="margin">
              <wp:align>right</wp:align>
            </wp:positionH>
            <wp:positionV relativeFrom="paragraph">
              <wp:posOffset>532130</wp:posOffset>
            </wp:positionV>
            <wp:extent cx="5278120" cy="5046345"/>
            <wp:effectExtent l="0" t="0" r="0" b="1905"/>
            <wp:wrapSquare wrapText="bothSides"/>
            <wp:docPr id="29344323"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4323" name="Imagem 1" descr="Uma imagem com texto, captura de ecrã, Tipo de letra, número&#10;&#10;Descrição gerada automaticamente"/>
                    <pic:cNvPicPr/>
                  </pic:nvPicPr>
                  <pic:blipFill>
                    <a:blip r:embed="rId133"/>
                    <a:stretch>
                      <a:fillRect/>
                    </a:stretch>
                  </pic:blipFill>
                  <pic:spPr>
                    <a:xfrm>
                      <a:off x="0" y="0"/>
                      <a:ext cx="5278120" cy="5046345"/>
                    </a:xfrm>
                    <a:prstGeom prst="rect">
                      <a:avLst/>
                    </a:prstGeom>
                  </pic:spPr>
                </pic:pic>
              </a:graphicData>
            </a:graphic>
          </wp:anchor>
        </w:drawing>
      </w:r>
      <w:r w:rsidR="00AC5520">
        <w:rPr>
          <w:noProof/>
        </w:rPr>
        <mc:AlternateContent>
          <mc:Choice Requires="wps">
            <w:drawing>
              <wp:anchor distT="0" distB="0" distL="114300" distR="114300" simplePos="0" relativeHeight="252123137" behindDoc="0" locked="0" layoutInCell="1" allowOverlap="1" wp14:anchorId="22D8CBE5" wp14:editId="7210A45A">
                <wp:simplePos x="0" y="0"/>
                <wp:positionH relativeFrom="column">
                  <wp:posOffset>0</wp:posOffset>
                </wp:positionH>
                <wp:positionV relativeFrom="paragraph">
                  <wp:posOffset>5573395</wp:posOffset>
                </wp:positionV>
                <wp:extent cx="5278120" cy="635"/>
                <wp:effectExtent l="0" t="0" r="0" b="0"/>
                <wp:wrapSquare wrapText="bothSides"/>
                <wp:docPr id="1404753019"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621D02C1" w14:textId="31F7E019" w:rsidR="00AC5520" w:rsidRPr="00E2138D" w:rsidRDefault="00AC5520" w:rsidP="00AC5520">
                            <w:pPr>
                              <w:pStyle w:val="Legenda"/>
                              <w:rPr>
                                <w:rFonts w:cs="Calibri"/>
                              </w:rPr>
                            </w:pPr>
                            <w:bookmarkStart w:id="194" w:name="_Toc176903508"/>
                            <w:r>
                              <w:t xml:space="preserve">Figura </w:t>
                            </w:r>
                            <w:r>
                              <w:fldChar w:fldCharType="begin"/>
                            </w:r>
                            <w:r>
                              <w:instrText xml:space="preserve"> SEQ Figura \* ARABIC </w:instrText>
                            </w:r>
                            <w:r>
                              <w:fldChar w:fldCharType="separate"/>
                            </w:r>
                            <w:r w:rsidR="000D3267">
                              <w:rPr>
                                <w:noProof/>
                              </w:rPr>
                              <w:t>91</w:t>
                            </w:r>
                            <w:r>
                              <w:fldChar w:fldCharType="end"/>
                            </w:r>
                            <w:r>
                              <w:t xml:space="preserve"> - </w:t>
                            </w:r>
                            <w:r w:rsidRPr="00777E70">
                              <w:t>Inserção da reunião na API</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8CBE5" id="_x0000_s1119" type="#_x0000_t202" style="position:absolute;left:0;text-align:left;margin-left:0;margin-top:438.85pt;width:415.6pt;height:.05pt;z-index:2521231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I+WGwIAAEAEAAAOAAAAZHJzL2Uyb0RvYy54bWysU8Fu2zAMvQ/YPwi6L05StO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" stroked="f">
                <v:textbox style="mso-fit-shape-to-text:t" inset="0,0,0,0">
                  <w:txbxContent>
                    <w:p w14:paraId="621D02C1" w14:textId="31F7E019" w:rsidR="00AC5520" w:rsidRPr="00E2138D" w:rsidRDefault="00AC5520" w:rsidP="00AC5520">
                      <w:pPr>
                        <w:pStyle w:val="Legenda"/>
                        <w:rPr>
                          <w:rFonts w:cs="Calibri"/>
                        </w:rPr>
                      </w:pPr>
                      <w:bookmarkStart w:id="195" w:name="_Toc176903508"/>
                      <w:r>
                        <w:t xml:space="preserve">Figura </w:t>
                      </w:r>
                      <w:r>
                        <w:fldChar w:fldCharType="begin"/>
                      </w:r>
                      <w:r>
                        <w:instrText xml:space="preserve"> SEQ Figura \* ARABIC </w:instrText>
                      </w:r>
                      <w:r>
                        <w:fldChar w:fldCharType="separate"/>
                      </w:r>
                      <w:r w:rsidR="000D3267">
                        <w:rPr>
                          <w:noProof/>
                        </w:rPr>
                        <w:t>91</w:t>
                      </w:r>
                      <w:r>
                        <w:fldChar w:fldCharType="end"/>
                      </w:r>
                      <w:r>
                        <w:t xml:space="preserve"> - </w:t>
                      </w:r>
                      <w:r w:rsidRPr="00777E70">
                        <w:t>Inserção da reunião na API</w:t>
                      </w:r>
                      <w:bookmarkEnd w:id="195"/>
                    </w:p>
                  </w:txbxContent>
                </v:textbox>
                <w10:wrap type="square"/>
              </v:shape>
            </w:pict>
          </mc:Fallback>
        </mc:AlternateContent>
      </w:r>
      <w:r w:rsidR="000A7B22">
        <w:t>edição de reuniões.</w:t>
      </w:r>
      <w:r w:rsidR="008C1C25">
        <w:t xml:space="preserve"> </w:t>
      </w:r>
    </w:p>
    <w:p w14:paraId="1158EB93" w14:textId="00CD717B" w:rsidR="007327B7" w:rsidRDefault="00C1653F" w:rsidP="00793769">
      <w:pPr>
        <w:ind w:firstLine="567"/>
      </w:pPr>
      <w:r>
        <w:t xml:space="preserve">Na figura </w:t>
      </w:r>
      <w:r w:rsidR="00F11D15">
        <w:t>91</w:t>
      </w:r>
      <w:r>
        <w:t xml:space="preserve">, a reunião com os dados já tratados, é </w:t>
      </w:r>
      <w:r w:rsidR="00CA5E78">
        <w:t xml:space="preserve">enviada para </w:t>
      </w:r>
      <w:r w:rsidR="00744A21">
        <w:t xml:space="preserve">o </w:t>
      </w:r>
      <w:r w:rsidR="00744A21" w:rsidRPr="006D258E">
        <w:rPr>
          <w:i/>
          <w:iCs/>
        </w:rPr>
        <w:t>endpoint</w:t>
      </w:r>
      <w:r w:rsidR="00744A21">
        <w:t xml:space="preserve"> da API através </w:t>
      </w:r>
      <w:r w:rsidR="004A406B">
        <w:t>de uma requisição</w:t>
      </w:r>
      <w:r w:rsidR="00744A21">
        <w:t xml:space="preserve"> ‘POST’</w:t>
      </w:r>
      <w:r w:rsidR="000729D3">
        <w:t xml:space="preserve"> e o objeto será convertido para o formato JSON</w:t>
      </w:r>
      <w:r w:rsidR="00D96C92">
        <w:t xml:space="preserve"> para ser armazenado na API. </w:t>
      </w:r>
      <w:r w:rsidR="008F40EB">
        <w:t>Se existirem erros, a função é enviada para o bloco catch</w:t>
      </w:r>
      <w:r w:rsidR="00793769">
        <w:t>, onde serão listados os erros.</w:t>
      </w:r>
    </w:p>
    <w:p w14:paraId="30F7BCE3" w14:textId="77777777" w:rsidR="008876B9" w:rsidRDefault="008876B9" w:rsidP="008876B9"/>
    <w:p w14:paraId="6BE8D154" w14:textId="77777777" w:rsidR="00793769" w:rsidRDefault="00793769" w:rsidP="008876B9"/>
    <w:p w14:paraId="14900470" w14:textId="77777777" w:rsidR="00026844" w:rsidRDefault="00026844" w:rsidP="008876B9"/>
    <w:p w14:paraId="4849B7AA" w14:textId="77777777" w:rsidR="00026844" w:rsidRPr="008876B9" w:rsidRDefault="00026844" w:rsidP="008876B9"/>
    <w:p w14:paraId="237A7741" w14:textId="5445C942" w:rsidR="00AD18D5" w:rsidRDefault="00D945EA" w:rsidP="00186B9C">
      <w:pPr>
        <w:pStyle w:val="Cabealho3"/>
      </w:pPr>
      <w:r>
        <w:rPr>
          <w:noProof/>
        </w:rPr>
        <w:lastRenderedPageBreak/>
        <mc:AlternateContent>
          <mc:Choice Requires="wps">
            <w:drawing>
              <wp:anchor distT="0" distB="0" distL="114300" distR="114300" simplePos="0" relativeHeight="252223489" behindDoc="0" locked="0" layoutInCell="1" allowOverlap="1" wp14:anchorId="1446D9AC" wp14:editId="66C1C99C">
                <wp:simplePos x="0" y="0"/>
                <wp:positionH relativeFrom="column">
                  <wp:posOffset>0</wp:posOffset>
                </wp:positionH>
                <wp:positionV relativeFrom="paragraph">
                  <wp:posOffset>5100320</wp:posOffset>
                </wp:positionV>
                <wp:extent cx="5278120" cy="635"/>
                <wp:effectExtent l="0" t="0" r="0" b="0"/>
                <wp:wrapSquare wrapText="bothSides"/>
                <wp:docPr id="758090405"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4A0612C6" w14:textId="45ED6DA6" w:rsidR="00D945EA" w:rsidRPr="00186C2A" w:rsidRDefault="00D945EA" w:rsidP="00D945EA">
                            <w:pPr>
                              <w:pStyle w:val="Legenda"/>
                              <w:rPr>
                                <w:rFonts w:ascii="Arial" w:hAnsi="Arial"/>
                                <w:b/>
                                <w:bCs/>
                              </w:rPr>
                            </w:pPr>
                            <w:bookmarkStart w:id="196" w:name="_Toc176903509"/>
                            <w:r>
                              <w:t xml:space="preserve">Figura </w:t>
                            </w:r>
                            <w:r>
                              <w:fldChar w:fldCharType="begin"/>
                            </w:r>
                            <w:r>
                              <w:instrText xml:space="preserve"> SEQ Figura \* ARABIC </w:instrText>
                            </w:r>
                            <w:r>
                              <w:fldChar w:fldCharType="separate"/>
                            </w:r>
                            <w:r w:rsidR="000D3267">
                              <w:rPr>
                                <w:noProof/>
                              </w:rPr>
                              <w:t>92</w:t>
                            </w:r>
                            <w:r>
                              <w:fldChar w:fldCharType="end"/>
                            </w:r>
                            <w:r>
                              <w:t xml:space="preserve"> - Fluxograma da edição de uma reunião</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46D9AC" id="_x0000_s1120" type="#_x0000_t202" style="position:absolute;left:0;text-align:left;margin-left:0;margin-top:401.6pt;width:415.6pt;height:.05pt;z-index:2522234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nBtGwIAAEA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" stroked="f">
                <v:textbox style="mso-fit-shape-to-text:t" inset="0,0,0,0">
                  <w:txbxContent>
                    <w:p w14:paraId="4A0612C6" w14:textId="45ED6DA6" w:rsidR="00D945EA" w:rsidRPr="00186C2A" w:rsidRDefault="00D945EA" w:rsidP="00D945EA">
                      <w:pPr>
                        <w:pStyle w:val="Legenda"/>
                        <w:rPr>
                          <w:rFonts w:ascii="Arial" w:hAnsi="Arial"/>
                          <w:b/>
                          <w:bCs/>
                        </w:rPr>
                      </w:pPr>
                      <w:bookmarkStart w:id="197" w:name="_Toc176903509"/>
                      <w:r>
                        <w:t xml:space="preserve">Figura </w:t>
                      </w:r>
                      <w:r>
                        <w:fldChar w:fldCharType="begin"/>
                      </w:r>
                      <w:r>
                        <w:instrText xml:space="preserve"> SEQ Figura \* ARABIC </w:instrText>
                      </w:r>
                      <w:r>
                        <w:fldChar w:fldCharType="separate"/>
                      </w:r>
                      <w:r w:rsidR="000D3267">
                        <w:rPr>
                          <w:noProof/>
                        </w:rPr>
                        <w:t>92</w:t>
                      </w:r>
                      <w:r>
                        <w:fldChar w:fldCharType="end"/>
                      </w:r>
                      <w:r>
                        <w:t xml:space="preserve"> - Fluxograma da edição de uma reunião</w:t>
                      </w:r>
                      <w:bookmarkEnd w:id="197"/>
                    </w:p>
                  </w:txbxContent>
                </v:textbox>
                <w10:wrap type="square"/>
              </v:shape>
            </w:pict>
          </mc:Fallback>
        </mc:AlternateContent>
      </w:r>
      <w:r w:rsidRPr="00D945EA">
        <w:rPr>
          <w:noProof/>
        </w:rPr>
        <w:drawing>
          <wp:anchor distT="0" distB="0" distL="114300" distR="114300" simplePos="0" relativeHeight="252221441" behindDoc="0" locked="0" layoutInCell="1" allowOverlap="1" wp14:anchorId="7E2B0A25" wp14:editId="0D433CF4">
            <wp:simplePos x="0" y="0"/>
            <wp:positionH relativeFrom="margin">
              <wp:align>right</wp:align>
            </wp:positionH>
            <wp:positionV relativeFrom="paragraph">
              <wp:posOffset>288290</wp:posOffset>
            </wp:positionV>
            <wp:extent cx="5278120" cy="4754880"/>
            <wp:effectExtent l="0" t="0" r="0" b="7620"/>
            <wp:wrapSquare wrapText="bothSides"/>
            <wp:docPr id="1285987013" name="Imagem 1" descr="Uma imagem com diagrama, texto, file,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87013" name="Imagem 1" descr="Uma imagem com diagrama, texto, file, Desenho técnico&#10;&#10;Descrição gerada automaticamente"/>
                    <pic:cNvPicPr/>
                  </pic:nvPicPr>
                  <pic:blipFill>
                    <a:blip r:embed="rId134"/>
                    <a:stretch>
                      <a:fillRect/>
                    </a:stretch>
                  </pic:blipFill>
                  <pic:spPr>
                    <a:xfrm>
                      <a:off x="0" y="0"/>
                      <a:ext cx="5278120" cy="4754880"/>
                    </a:xfrm>
                    <a:prstGeom prst="rect">
                      <a:avLst/>
                    </a:prstGeom>
                  </pic:spPr>
                </pic:pic>
              </a:graphicData>
            </a:graphic>
          </wp:anchor>
        </w:drawing>
      </w:r>
      <w:r w:rsidR="00186B9C">
        <w:t>Editar reunião</w:t>
      </w:r>
    </w:p>
    <w:p w14:paraId="7F2F2EE8" w14:textId="7730DC70" w:rsidR="00026844" w:rsidRPr="00026844" w:rsidRDefault="00EA4CB1" w:rsidP="00F15E7D">
      <w:pPr>
        <w:ind w:firstLine="567"/>
      </w:pPr>
      <w:r>
        <w:t xml:space="preserve">Na figura </w:t>
      </w:r>
      <w:r w:rsidR="00F11D15">
        <w:t>92</w:t>
      </w:r>
      <w:r>
        <w:t xml:space="preserve">, está representado o fluxograma responsável pela edição de uma reunião. O utilizador já logado começa por aceder à secção da aplicação responsável pelas reuniões caso ainda não esteja lá. </w:t>
      </w:r>
      <w:r w:rsidR="004109A7">
        <w:t xml:space="preserve">Se não existirem reuniões na tabela, o processo é terminado pois não vão ser editadas reuniões que não existem. </w:t>
      </w:r>
      <w:r w:rsidR="003057E6">
        <w:t xml:space="preserve">Caso contrário, o utilizador escolhe a reunião a ser editada e </w:t>
      </w:r>
      <w:r>
        <w:t xml:space="preserve">acede ao formulário de </w:t>
      </w:r>
      <w:r w:rsidR="003F47F9">
        <w:t>edição dessa reunião onde estão representados os dados associados a essa reunião</w:t>
      </w:r>
      <w:r>
        <w:t>.</w:t>
      </w:r>
      <w:r w:rsidR="003F47F9">
        <w:t xml:space="preserve"> De seguida, o utilizador edita os campos que achar necessário</w:t>
      </w:r>
      <w:r w:rsidR="007572D9">
        <w:t xml:space="preserve"> e quando este processo estiver concluído,</w:t>
      </w:r>
      <w:r>
        <w:t xml:space="preserve"> </w:t>
      </w:r>
      <w:r w:rsidR="007572D9">
        <w:t>o</w:t>
      </w:r>
      <w:r>
        <w:t xml:space="preserve"> sistema verifica se os dados estão no formato correto e cumprem com os requisitos necessários. Caso isso seja verdade, a reunião é </w:t>
      </w:r>
      <w:r w:rsidR="00217025">
        <w:t>atualizada</w:t>
      </w:r>
      <w:r>
        <w:t xml:space="preserve"> e aparece na tabela das reuniões já atualizada. Caso contrário, o sistema solicita ao utilizador que corrija os dados que estão errados.</w:t>
      </w:r>
      <w:r w:rsidRPr="00EA4CB1">
        <w:rPr>
          <w:noProof/>
        </w:rPr>
        <w:drawing>
          <wp:anchor distT="0" distB="0" distL="114300" distR="114300" simplePos="0" relativeHeight="252225537" behindDoc="0" locked="0" layoutInCell="1" allowOverlap="1" wp14:anchorId="30B3C4F3" wp14:editId="63420B3A">
            <wp:simplePos x="0" y="0"/>
            <wp:positionH relativeFrom="column">
              <wp:posOffset>0</wp:posOffset>
            </wp:positionH>
            <wp:positionV relativeFrom="paragraph">
              <wp:posOffset>15875</wp:posOffset>
            </wp:positionV>
            <wp:extent cx="5278120" cy="4754880"/>
            <wp:effectExtent l="0" t="0" r="0" b="7620"/>
            <wp:wrapSquare wrapText="bothSides"/>
            <wp:docPr id="1703522542" name="Imagem 1" descr="Uma imagem com diagrama, texto, file,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22542" name="Imagem 1" descr="Uma imagem com diagrama, texto, file, Desenho técnico&#10;&#10;Descrição gerada automaticamente"/>
                    <pic:cNvPicPr/>
                  </pic:nvPicPr>
                  <pic:blipFill>
                    <a:blip r:embed="rId134"/>
                    <a:stretch>
                      <a:fillRect/>
                    </a:stretch>
                  </pic:blipFill>
                  <pic:spPr>
                    <a:xfrm>
                      <a:off x="0" y="0"/>
                      <a:ext cx="5278120" cy="4754880"/>
                    </a:xfrm>
                    <a:prstGeom prst="rect">
                      <a:avLst/>
                    </a:prstGeom>
                  </pic:spPr>
                </pic:pic>
              </a:graphicData>
            </a:graphic>
          </wp:anchor>
        </w:drawing>
      </w:r>
    </w:p>
    <w:p w14:paraId="2F98D751" w14:textId="2D7934FE" w:rsidR="00C84A40" w:rsidRDefault="00793769" w:rsidP="006E635A">
      <w:pPr>
        <w:ind w:firstLine="567"/>
      </w:pPr>
      <w:r>
        <w:t xml:space="preserve">A edição da reunião será efetuada em um formulário de criação que é criado e invocado no ficheiro </w:t>
      </w:r>
      <w:r w:rsidRPr="00081AC4">
        <w:rPr>
          <w:i/>
          <w:iCs/>
        </w:rPr>
        <w:t>page.tsx</w:t>
      </w:r>
      <w:r>
        <w:t xml:space="preserve"> no caminho </w:t>
      </w:r>
      <w:r w:rsidRPr="00081AC4">
        <w:rPr>
          <w:i/>
          <w:iCs/>
        </w:rPr>
        <w:t>“/dashboard/appointments/[id]/edit”</w:t>
      </w:r>
      <w:r>
        <w:t xml:space="preserve"> que aparece na figura </w:t>
      </w:r>
      <w:r w:rsidR="005B0476">
        <w:lastRenderedPageBreak/>
        <w:t>9</w:t>
      </w:r>
      <w:r w:rsidR="00F11D15">
        <w:t>3</w:t>
      </w:r>
      <w:r>
        <w:t xml:space="preserve">. Neste caso aparece o id pois é necessário saber o id para sabermos qual a função a ser </w:t>
      </w:r>
      <w:r w:rsidR="006E635A" w:rsidRPr="006E635A">
        <w:rPr>
          <w:noProof/>
        </w:rPr>
        <w:drawing>
          <wp:anchor distT="0" distB="0" distL="114300" distR="114300" simplePos="0" relativeHeight="252250113" behindDoc="0" locked="0" layoutInCell="1" allowOverlap="1" wp14:anchorId="7E1CA07E" wp14:editId="24894E24">
            <wp:simplePos x="0" y="0"/>
            <wp:positionH relativeFrom="margin">
              <wp:align>right</wp:align>
            </wp:positionH>
            <wp:positionV relativeFrom="paragraph">
              <wp:posOffset>577850</wp:posOffset>
            </wp:positionV>
            <wp:extent cx="5278120" cy="5150485"/>
            <wp:effectExtent l="0" t="0" r="0" b="0"/>
            <wp:wrapSquare wrapText="bothSides"/>
            <wp:docPr id="1411224908"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24908" name="Imagem 1" descr="Uma imagem com texto, captura de ecrã, Tipo de letra, número&#10;&#10;Descrição gerada automaticamente"/>
                    <pic:cNvPicPr/>
                  </pic:nvPicPr>
                  <pic:blipFill>
                    <a:blip r:embed="rId135"/>
                    <a:stretch>
                      <a:fillRect/>
                    </a:stretch>
                  </pic:blipFill>
                  <pic:spPr>
                    <a:xfrm>
                      <a:off x="0" y="0"/>
                      <a:ext cx="5278120" cy="5150485"/>
                    </a:xfrm>
                    <a:prstGeom prst="rect">
                      <a:avLst/>
                    </a:prstGeom>
                  </pic:spPr>
                </pic:pic>
              </a:graphicData>
            </a:graphic>
          </wp:anchor>
        </w:drawing>
      </w:r>
      <w:r w:rsidR="00AC5520">
        <w:rPr>
          <w:noProof/>
        </w:rPr>
        <mc:AlternateContent>
          <mc:Choice Requires="wps">
            <w:drawing>
              <wp:anchor distT="0" distB="0" distL="114300" distR="114300" simplePos="0" relativeHeight="252125185" behindDoc="0" locked="0" layoutInCell="1" allowOverlap="1" wp14:anchorId="6A6405C6" wp14:editId="7636CF08">
                <wp:simplePos x="0" y="0"/>
                <wp:positionH relativeFrom="column">
                  <wp:posOffset>0</wp:posOffset>
                </wp:positionH>
                <wp:positionV relativeFrom="paragraph">
                  <wp:posOffset>5784215</wp:posOffset>
                </wp:positionV>
                <wp:extent cx="5278120" cy="635"/>
                <wp:effectExtent l="0" t="0" r="0" b="0"/>
                <wp:wrapSquare wrapText="bothSides"/>
                <wp:docPr id="1538843198"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2E90A78B" w14:textId="7C5BEFD6" w:rsidR="00AC5520" w:rsidRPr="00D35CA0" w:rsidRDefault="00AC5520" w:rsidP="00AC5520">
                            <w:pPr>
                              <w:pStyle w:val="Legenda"/>
                              <w:rPr>
                                <w:rFonts w:cs="Calibri"/>
                              </w:rPr>
                            </w:pPr>
                            <w:bookmarkStart w:id="198" w:name="_Toc176903510"/>
                            <w:r>
                              <w:t xml:space="preserve">Figura </w:t>
                            </w:r>
                            <w:r>
                              <w:fldChar w:fldCharType="begin"/>
                            </w:r>
                            <w:r>
                              <w:instrText xml:space="preserve"> SEQ Figura \* ARABIC </w:instrText>
                            </w:r>
                            <w:r>
                              <w:fldChar w:fldCharType="separate"/>
                            </w:r>
                            <w:r w:rsidR="000D3267">
                              <w:rPr>
                                <w:noProof/>
                              </w:rPr>
                              <w:t>93</w:t>
                            </w:r>
                            <w:r>
                              <w:fldChar w:fldCharType="end"/>
                            </w:r>
                            <w:r>
                              <w:t xml:space="preserve"> - </w:t>
                            </w:r>
                            <w:r w:rsidRPr="004D3DD8">
                              <w:t>Classe page.tsx</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405C6" id="_x0000_s1121" type="#_x0000_t202" style="position:absolute;left:0;text-align:left;margin-left:0;margin-top:455.45pt;width:415.6pt;height:.05pt;z-index:2521251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VRIGgIAAEAEAAAOAAAAZHJzL2Uyb0RvYy54bWysU8Fu2zAMvQ/YPwi6L04ytGu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" stroked="f">
                <v:textbox style="mso-fit-shape-to-text:t" inset="0,0,0,0">
                  <w:txbxContent>
                    <w:p w14:paraId="2E90A78B" w14:textId="7C5BEFD6" w:rsidR="00AC5520" w:rsidRPr="00D35CA0" w:rsidRDefault="00AC5520" w:rsidP="00AC5520">
                      <w:pPr>
                        <w:pStyle w:val="Legenda"/>
                        <w:rPr>
                          <w:rFonts w:cs="Calibri"/>
                        </w:rPr>
                      </w:pPr>
                      <w:bookmarkStart w:id="199" w:name="_Toc176903510"/>
                      <w:r>
                        <w:t xml:space="preserve">Figura </w:t>
                      </w:r>
                      <w:r>
                        <w:fldChar w:fldCharType="begin"/>
                      </w:r>
                      <w:r>
                        <w:instrText xml:space="preserve"> SEQ Figura \* ARABIC </w:instrText>
                      </w:r>
                      <w:r>
                        <w:fldChar w:fldCharType="separate"/>
                      </w:r>
                      <w:r w:rsidR="000D3267">
                        <w:rPr>
                          <w:noProof/>
                        </w:rPr>
                        <w:t>93</w:t>
                      </w:r>
                      <w:r>
                        <w:fldChar w:fldCharType="end"/>
                      </w:r>
                      <w:r>
                        <w:t xml:space="preserve"> - </w:t>
                      </w:r>
                      <w:r w:rsidRPr="004D3DD8">
                        <w:t>Classe page.tsx</w:t>
                      </w:r>
                      <w:bookmarkEnd w:id="199"/>
                    </w:p>
                  </w:txbxContent>
                </v:textbox>
                <w10:wrap type="square"/>
              </v:shape>
            </w:pict>
          </mc:Fallback>
        </mc:AlternateContent>
      </w:r>
      <w:r>
        <w:t xml:space="preserve">selecionada para ser editada. </w:t>
      </w:r>
    </w:p>
    <w:p w14:paraId="55A3E5CB" w14:textId="560C43FB" w:rsidR="00D60DA1" w:rsidRDefault="00D60DA1" w:rsidP="00D60DA1">
      <w:pPr>
        <w:ind w:firstLine="567"/>
      </w:pPr>
      <w:r>
        <w:t xml:space="preserve">Esta classe possui o </w:t>
      </w:r>
      <w:r w:rsidRPr="00F940A0">
        <w:rPr>
          <w:i/>
          <w:iCs/>
        </w:rPr>
        <w:t>‘use client’</w:t>
      </w:r>
      <w:r>
        <w:t xml:space="preserve"> pois será acionada quando o utilizador clica no botão </w:t>
      </w:r>
      <w:r w:rsidR="00F940A0" w:rsidRPr="00F940A0">
        <w:rPr>
          <w:i/>
          <w:iCs/>
        </w:rPr>
        <w:t>Edit</w:t>
      </w:r>
      <w:r>
        <w:t xml:space="preserve"> </w:t>
      </w:r>
      <w:r w:rsidR="00F940A0">
        <w:t>na linha da tabela associada à reunião a ser editada</w:t>
      </w:r>
      <w:r>
        <w:t>. Depois, a</w:t>
      </w:r>
      <w:r w:rsidR="00851D66">
        <w:t xml:space="preserve">s funções </w:t>
      </w:r>
      <w:r w:rsidR="00851D66" w:rsidRPr="00F940A0">
        <w:rPr>
          <w:i/>
          <w:iCs/>
        </w:rPr>
        <w:t>fetchRooms()</w:t>
      </w:r>
      <w:r w:rsidR="00851D66">
        <w:t xml:space="preserve"> e</w:t>
      </w:r>
      <w:r>
        <w:t xml:space="preserve"> </w:t>
      </w:r>
      <w:r w:rsidR="009D3EAB" w:rsidRPr="00F940A0">
        <w:rPr>
          <w:i/>
          <w:iCs/>
        </w:rPr>
        <w:t>fetchAppointmentById</w:t>
      </w:r>
      <w:r w:rsidRPr="00F940A0">
        <w:rPr>
          <w:i/>
          <w:iCs/>
        </w:rPr>
        <w:t>()</w:t>
      </w:r>
      <w:r>
        <w:t xml:space="preserve"> </w:t>
      </w:r>
      <w:r w:rsidR="00851D66">
        <w:t>são</w:t>
      </w:r>
      <w:r>
        <w:t xml:space="preserve"> chamada</w:t>
      </w:r>
      <w:r w:rsidR="00851D66">
        <w:t>s, sendo</w:t>
      </w:r>
      <w:r>
        <w:t xml:space="preserve"> que</w:t>
      </w:r>
      <w:r w:rsidR="00851D66">
        <w:t xml:space="preserve"> a última</w:t>
      </w:r>
      <w:r>
        <w:t xml:space="preserve"> permite ao utilizador </w:t>
      </w:r>
      <w:r w:rsidR="009D3EAB">
        <w:t>escolher a reunião a ser editada</w:t>
      </w:r>
      <w:r w:rsidR="00851D66">
        <w:t xml:space="preserve"> e preencher o formulário de edição com os dados </w:t>
      </w:r>
      <w:r w:rsidR="000311E4">
        <w:t>da reunião em questão</w:t>
      </w:r>
      <w:r>
        <w:t xml:space="preserve">. O </w:t>
      </w:r>
      <w:r w:rsidRPr="00F940A0">
        <w:rPr>
          <w:i/>
          <w:iCs/>
        </w:rPr>
        <w:t>Form</w:t>
      </w:r>
      <w:r>
        <w:t xml:space="preserve"> que é importado da classe </w:t>
      </w:r>
      <w:r w:rsidR="00851D66">
        <w:t>update</w:t>
      </w:r>
      <w:r>
        <w:t xml:space="preserve">-form.tsx na pasta </w:t>
      </w:r>
      <w:r w:rsidRPr="00F940A0">
        <w:rPr>
          <w:i/>
          <w:iCs/>
        </w:rPr>
        <w:t>“/ui/appointments”</w:t>
      </w:r>
      <w:r>
        <w:t xml:space="preserve"> representa o formulário de criação de uma reunião.</w:t>
      </w:r>
    </w:p>
    <w:p w14:paraId="0C83A3EF" w14:textId="038FC61A" w:rsidR="00F93A85" w:rsidRDefault="00D60DA1" w:rsidP="00C84A40">
      <w:pPr>
        <w:ind w:firstLine="567"/>
      </w:pPr>
      <w:r>
        <w:lastRenderedPageBreak/>
        <w:t xml:space="preserve">A função </w:t>
      </w:r>
      <w:r w:rsidRPr="00F940A0">
        <w:rPr>
          <w:i/>
          <w:iCs/>
        </w:rPr>
        <w:t>fetch</w:t>
      </w:r>
      <w:r w:rsidR="000311E4" w:rsidRPr="00F940A0">
        <w:rPr>
          <w:i/>
          <w:iCs/>
        </w:rPr>
        <w:t>AppointmentById</w:t>
      </w:r>
      <w:r w:rsidRPr="00F940A0">
        <w:rPr>
          <w:i/>
          <w:iCs/>
        </w:rPr>
        <w:t>()</w:t>
      </w:r>
      <w:r>
        <w:t xml:space="preserve"> encontra-se representada na figura </w:t>
      </w:r>
      <w:r w:rsidR="005B0476">
        <w:t>9</w:t>
      </w:r>
      <w:r w:rsidR="00F11D15">
        <w:t>4</w:t>
      </w:r>
      <w:r>
        <w:t>.</w:t>
      </w:r>
      <w:r w:rsidR="00F93A85" w:rsidRPr="00F93A85">
        <w:rPr>
          <w:noProof/>
        </w:rPr>
        <w:drawing>
          <wp:anchor distT="0" distB="0" distL="114300" distR="114300" simplePos="0" relativeHeight="252248065" behindDoc="0" locked="0" layoutInCell="1" allowOverlap="1" wp14:anchorId="3B0F4CC2" wp14:editId="599775BD">
            <wp:simplePos x="0" y="0"/>
            <wp:positionH relativeFrom="margin">
              <wp:align>right</wp:align>
            </wp:positionH>
            <wp:positionV relativeFrom="paragraph">
              <wp:posOffset>0</wp:posOffset>
            </wp:positionV>
            <wp:extent cx="5278120" cy="3403600"/>
            <wp:effectExtent l="0" t="0" r="0" b="6350"/>
            <wp:wrapSquare wrapText="bothSides"/>
            <wp:docPr id="1389288583"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88583" name="Imagem 1" descr="Uma imagem com texto, captura de ecrã, Tipo de letra&#10;&#10;Descrição gerada automaticamente"/>
                    <pic:cNvPicPr/>
                  </pic:nvPicPr>
                  <pic:blipFill>
                    <a:blip r:embed="rId136"/>
                    <a:stretch>
                      <a:fillRect/>
                    </a:stretch>
                  </pic:blipFill>
                  <pic:spPr>
                    <a:xfrm>
                      <a:off x="0" y="0"/>
                      <a:ext cx="5278120" cy="3403600"/>
                    </a:xfrm>
                    <a:prstGeom prst="rect">
                      <a:avLst/>
                    </a:prstGeom>
                  </pic:spPr>
                </pic:pic>
              </a:graphicData>
            </a:graphic>
          </wp:anchor>
        </w:drawing>
      </w:r>
      <w:r w:rsidR="00AC5520">
        <w:rPr>
          <w:noProof/>
        </w:rPr>
        <mc:AlternateContent>
          <mc:Choice Requires="wps">
            <w:drawing>
              <wp:anchor distT="0" distB="0" distL="114300" distR="114300" simplePos="0" relativeHeight="252127233" behindDoc="0" locked="0" layoutInCell="1" allowOverlap="1" wp14:anchorId="3891900E" wp14:editId="28B274A1">
                <wp:simplePos x="0" y="0"/>
                <wp:positionH relativeFrom="column">
                  <wp:posOffset>0</wp:posOffset>
                </wp:positionH>
                <wp:positionV relativeFrom="paragraph">
                  <wp:posOffset>3443605</wp:posOffset>
                </wp:positionV>
                <wp:extent cx="5278120" cy="635"/>
                <wp:effectExtent l="0" t="0" r="0" b="0"/>
                <wp:wrapSquare wrapText="bothSides"/>
                <wp:docPr id="1077820512"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379AE60C" w14:textId="0D21CEF1" w:rsidR="00AC5520" w:rsidRPr="00BF0A34" w:rsidRDefault="00AC5520" w:rsidP="00AC5520">
                            <w:pPr>
                              <w:pStyle w:val="Legenda"/>
                              <w:rPr>
                                <w:rFonts w:cs="Calibri"/>
                              </w:rPr>
                            </w:pPr>
                            <w:bookmarkStart w:id="200" w:name="_Toc176903511"/>
                            <w:r>
                              <w:t xml:space="preserve">Figura </w:t>
                            </w:r>
                            <w:r>
                              <w:fldChar w:fldCharType="begin"/>
                            </w:r>
                            <w:r>
                              <w:instrText xml:space="preserve"> SEQ Figura \* ARABIC </w:instrText>
                            </w:r>
                            <w:r>
                              <w:fldChar w:fldCharType="separate"/>
                            </w:r>
                            <w:r w:rsidR="000D3267">
                              <w:rPr>
                                <w:noProof/>
                              </w:rPr>
                              <w:t>94</w:t>
                            </w:r>
                            <w:r>
                              <w:fldChar w:fldCharType="end"/>
                            </w:r>
                            <w:r>
                              <w:t xml:space="preserve"> - </w:t>
                            </w:r>
                            <w:r w:rsidRPr="000652D0">
                              <w:t>Função fetchAppointmentById</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1900E" id="_x0000_s1122" type="#_x0000_t202" style="position:absolute;left:0;text-align:left;margin-left:0;margin-top:271.15pt;width:415.6pt;height:.05pt;z-index:252127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TknGwIAAEAEAAAOAAAAZHJzL2Uyb0RvYy54bWysU8Fu2zAMvQ/YPwi6L04yN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" stroked="f">
                <v:textbox style="mso-fit-shape-to-text:t" inset="0,0,0,0">
                  <w:txbxContent>
                    <w:p w14:paraId="379AE60C" w14:textId="0D21CEF1" w:rsidR="00AC5520" w:rsidRPr="00BF0A34" w:rsidRDefault="00AC5520" w:rsidP="00AC5520">
                      <w:pPr>
                        <w:pStyle w:val="Legenda"/>
                        <w:rPr>
                          <w:rFonts w:cs="Calibri"/>
                        </w:rPr>
                      </w:pPr>
                      <w:bookmarkStart w:id="201" w:name="_Toc176903511"/>
                      <w:r>
                        <w:t xml:space="preserve">Figura </w:t>
                      </w:r>
                      <w:r>
                        <w:fldChar w:fldCharType="begin"/>
                      </w:r>
                      <w:r>
                        <w:instrText xml:space="preserve"> SEQ Figura \* ARABIC </w:instrText>
                      </w:r>
                      <w:r>
                        <w:fldChar w:fldCharType="separate"/>
                      </w:r>
                      <w:r w:rsidR="000D3267">
                        <w:rPr>
                          <w:noProof/>
                        </w:rPr>
                        <w:t>94</w:t>
                      </w:r>
                      <w:r>
                        <w:fldChar w:fldCharType="end"/>
                      </w:r>
                      <w:r>
                        <w:t xml:space="preserve"> - </w:t>
                      </w:r>
                      <w:r w:rsidRPr="000652D0">
                        <w:t>Função fetchAppointmentById</w:t>
                      </w:r>
                      <w:bookmarkEnd w:id="201"/>
                    </w:p>
                  </w:txbxContent>
                </v:textbox>
                <w10:wrap type="square"/>
              </v:shape>
            </w:pict>
          </mc:Fallback>
        </mc:AlternateContent>
      </w:r>
    </w:p>
    <w:p w14:paraId="51AB1CB4" w14:textId="3D695236" w:rsidR="00A943E7" w:rsidRDefault="009F0B26" w:rsidP="00C06714">
      <w:pPr>
        <w:ind w:firstLine="567"/>
      </w:pPr>
      <w:r>
        <w:t xml:space="preserve">A função começa por adquirir a lista de reuniões presente na API das reuniões e caso exista um erro, é enviada para o bloco </w:t>
      </w:r>
      <w:r w:rsidRPr="00F940A0">
        <w:rPr>
          <w:i/>
          <w:iCs/>
        </w:rPr>
        <w:t>catch</w:t>
      </w:r>
      <w:r>
        <w:t xml:space="preserve">. </w:t>
      </w:r>
    </w:p>
    <w:p w14:paraId="6950825D" w14:textId="3885C042" w:rsidR="00186B9C" w:rsidRDefault="002F0685" w:rsidP="00F11D15">
      <w:pPr>
        <w:ind w:firstLine="567"/>
      </w:pPr>
      <w:r>
        <w:rPr>
          <w:noProof/>
        </w:rPr>
        <mc:AlternateContent>
          <mc:Choice Requires="wps">
            <w:drawing>
              <wp:anchor distT="0" distB="0" distL="114300" distR="114300" simplePos="0" relativeHeight="252129281" behindDoc="0" locked="0" layoutInCell="1" allowOverlap="1" wp14:anchorId="0A904EC9" wp14:editId="2A9B8623">
                <wp:simplePos x="0" y="0"/>
                <wp:positionH relativeFrom="column">
                  <wp:posOffset>0</wp:posOffset>
                </wp:positionH>
                <wp:positionV relativeFrom="paragraph">
                  <wp:posOffset>3750945</wp:posOffset>
                </wp:positionV>
                <wp:extent cx="5278120" cy="635"/>
                <wp:effectExtent l="0" t="0" r="0" b="0"/>
                <wp:wrapSquare wrapText="bothSides"/>
                <wp:docPr id="943305360"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0CBB5143" w14:textId="3C9FC7BC" w:rsidR="002F0685" w:rsidRPr="00DC3B4D" w:rsidRDefault="002F0685" w:rsidP="002F0685">
                            <w:pPr>
                              <w:pStyle w:val="Legenda"/>
                              <w:rPr>
                                <w:rFonts w:cs="Calibri"/>
                              </w:rPr>
                            </w:pPr>
                            <w:bookmarkStart w:id="202" w:name="_Toc176903512"/>
                            <w:r>
                              <w:t xml:space="preserve">Figura </w:t>
                            </w:r>
                            <w:r>
                              <w:fldChar w:fldCharType="begin"/>
                            </w:r>
                            <w:r>
                              <w:instrText xml:space="preserve"> SEQ Figura \* ARABIC </w:instrText>
                            </w:r>
                            <w:r>
                              <w:fldChar w:fldCharType="separate"/>
                            </w:r>
                            <w:r w:rsidR="000D3267">
                              <w:rPr>
                                <w:noProof/>
                              </w:rPr>
                              <w:t>95</w:t>
                            </w:r>
                            <w:r>
                              <w:fldChar w:fldCharType="end"/>
                            </w:r>
                            <w:r>
                              <w:t xml:space="preserve"> - </w:t>
                            </w:r>
                            <w:r w:rsidRPr="0005746F">
                              <w:t>Formulário de edição</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04EC9" id="_x0000_s1123" type="#_x0000_t202" style="position:absolute;left:0;text-align:left;margin-left:0;margin-top:295.35pt;width:415.6pt;height:.05pt;z-index:2521292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" stroked="f">
                <v:textbox style="mso-fit-shape-to-text:t" inset="0,0,0,0">
                  <w:txbxContent>
                    <w:p w14:paraId="0CBB5143" w14:textId="3C9FC7BC" w:rsidR="002F0685" w:rsidRPr="00DC3B4D" w:rsidRDefault="002F0685" w:rsidP="002F0685">
                      <w:pPr>
                        <w:pStyle w:val="Legenda"/>
                        <w:rPr>
                          <w:rFonts w:cs="Calibri"/>
                        </w:rPr>
                      </w:pPr>
                      <w:bookmarkStart w:id="203" w:name="_Toc176903512"/>
                      <w:r>
                        <w:t xml:space="preserve">Figura </w:t>
                      </w:r>
                      <w:r>
                        <w:fldChar w:fldCharType="begin"/>
                      </w:r>
                      <w:r>
                        <w:instrText xml:space="preserve"> SEQ Figura \* ARABIC </w:instrText>
                      </w:r>
                      <w:r>
                        <w:fldChar w:fldCharType="separate"/>
                      </w:r>
                      <w:r w:rsidR="000D3267">
                        <w:rPr>
                          <w:noProof/>
                        </w:rPr>
                        <w:t>95</w:t>
                      </w:r>
                      <w:r>
                        <w:fldChar w:fldCharType="end"/>
                      </w:r>
                      <w:r>
                        <w:t xml:space="preserve"> - </w:t>
                      </w:r>
                      <w:r w:rsidRPr="0005746F">
                        <w:t>Formulário de edição</w:t>
                      </w:r>
                      <w:bookmarkEnd w:id="203"/>
                    </w:p>
                  </w:txbxContent>
                </v:textbox>
                <w10:wrap type="square"/>
              </v:shape>
            </w:pict>
          </mc:Fallback>
        </mc:AlternateContent>
      </w:r>
      <w:r w:rsidR="004C3941" w:rsidRPr="004C3941">
        <w:rPr>
          <w:noProof/>
        </w:rPr>
        <w:drawing>
          <wp:anchor distT="0" distB="0" distL="114300" distR="114300" simplePos="0" relativeHeight="252055553" behindDoc="0" locked="0" layoutInCell="1" allowOverlap="1" wp14:anchorId="297E1124" wp14:editId="006F786D">
            <wp:simplePos x="0" y="0"/>
            <wp:positionH relativeFrom="margin">
              <wp:align>right</wp:align>
            </wp:positionH>
            <wp:positionV relativeFrom="paragraph">
              <wp:posOffset>1648460</wp:posOffset>
            </wp:positionV>
            <wp:extent cx="5278120" cy="2045335"/>
            <wp:effectExtent l="0" t="0" r="0" b="0"/>
            <wp:wrapSquare wrapText="bothSides"/>
            <wp:docPr id="18518068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06829" name=""/>
                    <pic:cNvPicPr/>
                  </pic:nvPicPr>
                  <pic:blipFill>
                    <a:blip r:embed="rId137"/>
                    <a:stretch>
                      <a:fillRect/>
                    </a:stretch>
                  </pic:blipFill>
                  <pic:spPr>
                    <a:xfrm>
                      <a:off x="0" y="0"/>
                      <a:ext cx="5278120" cy="2045335"/>
                    </a:xfrm>
                    <a:prstGeom prst="rect">
                      <a:avLst/>
                    </a:prstGeom>
                  </pic:spPr>
                </pic:pic>
              </a:graphicData>
            </a:graphic>
          </wp:anchor>
        </w:drawing>
      </w:r>
      <w:r w:rsidR="00A943E7">
        <w:t xml:space="preserve">De seguida é criada uma instância de </w:t>
      </w:r>
      <w:r w:rsidR="00A943E7" w:rsidRPr="0033794C">
        <w:rPr>
          <w:i/>
          <w:iCs/>
        </w:rPr>
        <w:t>filtered</w:t>
      </w:r>
      <w:r w:rsidR="00965A17" w:rsidRPr="0033794C">
        <w:rPr>
          <w:i/>
          <w:iCs/>
        </w:rPr>
        <w:t>Appointment</w:t>
      </w:r>
      <w:r w:rsidR="00A943E7">
        <w:t xml:space="preserve">, onde a lista de </w:t>
      </w:r>
      <w:r w:rsidR="00965A17">
        <w:t>reuniões</w:t>
      </w:r>
      <w:r w:rsidR="00A943E7">
        <w:t xml:space="preserve"> será filtrada </w:t>
      </w:r>
      <w:r w:rsidR="00965A17">
        <w:t>pelo id</w:t>
      </w:r>
      <w:r w:rsidR="00A943E7">
        <w:t xml:space="preserve">. </w:t>
      </w:r>
      <w:r w:rsidR="00965A17">
        <w:t xml:space="preserve">Caso o id exista será devolvida a reunião em questão com as variáveis </w:t>
      </w:r>
      <w:r w:rsidR="00044587">
        <w:t>todas</w:t>
      </w:r>
      <w:r w:rsidR="00965A17">
        <w:t xml:space="preserve"> em questão à exceção do organizador que está definido com o nome do utilizador que está logado. </w:t>
      </w:r>
      <w:r w:rsidR="00044587">
        <w:t xml:space="preserve">Estas informações seriam armazenadas em um tipo chamado </w:t>
      </w:r>
      <w:r w:rsidR="00044587" w:rsidRPr="0033794C">
        <w:rPr>
          <w:i/>
          <w:iCs/>
        </w:rPr>
        <w:t>AppointmentForm</w:t>
      </w:r>
      <w:r w:rsidR="00044587">
        <w:t xml:space="preserve"> que seria utilizado para preencher o formulário de edição com as informações da reunião a ser editada</w:t>
      </w:r>
      <w:r w:rsidR="00A943E7">
        <w:t>. Finalmente seria retornad</w:t>
      </w:r>
      <w:r w:rsidR="00C06714">
        <w:t>a a reunião a ser editada.</w:t>
      </w:r>
    </w:p>
    <w:p w14:paraId="0DB1CE1C" w14:textId="3251CBD3" w:rsidR="00186B9C" w:rsidRDefault="0093530F" w:rsidP="0093530F">
      <w:pPr>
        <w:ind w:firstLine="567"/>
      </w:pPr>
      <w:r>
        <w:lastRenderedPageBreak/>
        <w:t xml:space="preserve">Na figura </w:t>
      </w:r>
      <w:r w:rsidR="006E2677">
        <w:t>9</w:t>
      </w:r>
      <w:r w:rsidR="00F11D15">
        <w:t>5</w:t>
      </w:r>
      <w:r>
        <w:t xml:space="preserve">, aparece o formulário de edição da reunião que já tem os dados da reunião a ser editada para que o utilizador saiba quais são os dados e a edição seja mais simples e cómoda. Na função </w:t>
      </w:r>
      <w:r w:rsidRPr="0033794C">
        <w:rPr>
          <w:i/>
          <w:iCs/>
        </w:rPr>
        <w:t>update-form.tsx</w:t>
      </w:r>
      <w:r>
        <w:t xml:space="preserve"> aparecem </w:t>
      </w:r>
      <w:r w:rsidR="007767CE">
        <w:t xml:space="preserve">trechos de código como na figura </w:t>
      </w:r>
      <w:r w:rsidR="006E2677">
        <w:t>9</w:t>
      </w:r>
      <w:r w:rsidR="005B0476">
        <w:t>3</w:t>
      </w:r>
      <w:r w:rsidR="007767CE">
        <w:t xml:space="preserve"> que permitem que isso aconteça.</w:t>
      </w:r>
    </w:p>
    <w:p w14:paraId="28D26E2B" w14:textId="1A31272E" w:rsidR="00186B9C" w:rsidRDefault="00361BCA" w:rsidP="00186B9C">
      <w:r w:rsidRPr="00361BCA">
        <w:rPr>
          <w:noProof/>
        </w:rPr>
        <w:drawing>
          <wp:anchor distT="0" distB="0" distL="114300" distR="114300" simplePos="0" relativeHeight="252246017" behindDoc="0" locked="0" layoutInCell="1" allowOverlap="1" wp14:anchorId="3EE40980" wp14:editId="6AB8C309">
            <wp:simplePos x="0" y="0"/>
            <wp:positionH relativeFrom="margin">
              <wp:align>left</wp:align>
            </wp:positionH>
            <wp:positionV relativeFrom="paragraph">
              <wp:posOffset>85725</wp:posOffset>
            </wp:positionV>
            <wp:extent cx="3610479" cy="209579"/>
            <wp:effectExtent l="0" t="0" r="9525" b="0"/>
            <wp:wrapSquare wrapText="bothSides"/>
            <wp:docPr id="7077000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00054" name=""/>
                    <pic:cNvPicPr/>
                  </pic:nvPicPr>
                  <pic:blipFill>
                    <a:blip r:embed="rId138"/>
                    <a:stretch>
                      <a:fillRect/>
                    </a:stretch>
                  </pic:blipFill>
                  <pic:spPr>
                    <a:xfrm>
                      <a:off x="0" y="0"/>
                      <a:ext cx="3610479" cy="209579"/>
                    </a:xfrm>
                    <a:prstGeom prst="rect">
                      <a:avLst/>
                    </a:prstGeom>
                  </pic:spPr>
                </pic:pic>
              </a:graphicData>
            </a:graphic>
          </wp:anchor>
        </w:drawing>
      </w:r>
      <w:r w:rsidR="002F0685">
        <w:rPr>
          <w:noProof/>
        </w:rPr>
        <mc:AlternateContent>
          <mc:Choice Requires="wps">
            <w:drawing>
              <wp:anchor distT="0" distB="0" distL="114300" distR="114300" simplePos="0" relativeHeight="252131329" behindDoc="0" locked="0" layoutInCell="1" allowOverlap="1" wp14:anchorId="175434EB" wp14:editId="1606BF8B">
                <wp:simplePos x="0" y="0"/>
                <wp:positionH relativeFrom="margin">
                  <wp:align>left</wp:align>
                </wp:positionH>
                <wp:positionV relativeFrom="paragraph">
                  <wp:posOffset>313690</wp:posOffset>
                </wp:positionV>
                <wp:extent cx="5238750" cy="635"/>
                <wp:effectExtent l="0" t="0" r="0" b="0"/>
                <wp:wrapSquare wrapText="bothSides"/>
                <wp:docPr id="1147110376" name="Caixa de texto 1"/>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206E165E" w14:textId="7B7D0DAB" w:rsidR="002F0685" w:rsidRPr="00094B18" w:rsidRDefault="002F0685" w:rsidP="002F0685">
                            <w:pPr>
                              <w:pStyle w:val="Legenda"/>
                              <w:rPr>
                                <w:rFonts w:cs="Calibri"/>
                              </w:rPr>
                            </w:pPr>
                            <w:bookmarkStart w:id="204" w:name="_Toc176903513"/>
                            <w:r>
                              <w:t xml:space="preserve">Figura </w:t>
                            </w:r>
                            <w:r>
                              <w:fldChar w:fldCharType="begin"/>
                            </w:r>
                            <w:r>
                              <w:instrText xml:space="preserve"> SEQ Figura \* ARABIC </w:instrText>
                            </w:r>
                            <w:r>
                              <w:fldChar w:fldCharType="separate"/>
                            </w:r>
                            <w:r w:rsidR="000D3267">
                              <w:rPr>
                                <w:noProof/>
                              </w:rPr>
                              <w:t>96</w:t>
                            </w:r>
                            <w:r>
                              <w:fldChar w:fldCharType="end"/>
                            </w:r>
                            <w:r>
                              <w:t xml:space="preserve"> - </w:t>
                            </w:r>
                            <w:r w:rsidRPr="00C21FAC">
                              <w:t>Exemplo de variável com dados definidos da reunião no formulário de edição</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5434EB" id="_x0000_s1124" type="#_x0000_t202" style="position:absolute;left:0;text-align:left;margin-left:0;margin-top:24.7pt;width:412.5pt;height:.05pt;z-index:252131329;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pDFGwIAAEAEAAAOAAAAZHJzL2Uyb0RvYy54bWysU8Fu2zAMvQ/YPwi6L05Sp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" stroked="f">
                <v:textbox style="mso-fit-shape-to-text:t" inset="0,0,0,0">
                  <w:txbxContent>
                    <w:p w14:paraId="206E165E" w14:textId="7B7D0DAB" w:rsidR="002F0685" w:rsidRPr="00094B18" w:rsidRDefault="002F0685" w:rsidP="002F0685">
                      <w:pPr>
                        <w:pStyle w:val="Legenda"/>
                        <w:rPr>
                          <w:rFonts w:cs="Calibri"/>
                        </w:rPr>
                      </w:pPr>
                      <w:bookmarkStart w:id="205" w:name="_Toc176903513"/>
                      <w:r>
                        <w:t xml:space="preserve">Figura </w:t>
                      </w:r>
                      <w:r>
                        <w:fldChar w:fldCharType="begin"/>
                      </w:r>
                      <w:r>
                        <w:instrText xml:space="preserve"> SEQ Figura \* ARABIC </w:instrText>
                      </w:r>
                      <w:r>
                        <w:fldChar w:fldCharType="separate"/>
                      </w:r>
                      <w:r w:rsidR="000D3267">
                        <w:rPr>
                          <w:noProof/>
                        </w:rPr>
                        <w:t>96</w:t>
                      </w:r>
                      <w:r>
                        <w:fldChar w:fldCharType="end"/>
                      </w:r>
                      <w:r>
                        <w:t xml:space="preserve"> - </w:t>
                      </w:r>
                      <w:r w:rsidRPr="00C21FAC">
                        <w:t>Exemplo de variável com dados definidos da reunião no formulário de edição</w:t>
                      </w:r>
                      <w:bookmarkEnd w:id="205"/>
                    </w:p>
                  </w:txbxContent>
                </v:textbox>
                <w10:wrap type="square" anchorx="margin"/>
              </v:shape>
            </w:pict>
          </mc:Fallback>
        </mc:AlternateContent>
      </w:r>
    </w:p>
    <w:p w14:paraId="0A1C02F1" w14:textId="4C59F5A6" w:rsidR="00C96C6E" w:rsidRDefault="00C96C6E" w:rsidP="00C96C6E">
      <w:pPr>
        <w:ind w:firstLine="567"/>
      </w:pPr>
      <w:r>
        <w:rPr>
          <w:noProof/>
        </w:rPr>
        <mc:AlternateContent>
          <mc:Choice Requires="wps">
            <w:drawing>
              <wp:anchor distT="0" distB="0" distL="114300" distR="114300" simplePos="0" relativeHeight="252133377" behindDoc="0" locked="0" layoutInCell="1" allowOverlap="1" wp14:anchorId="3F63A53C" wp14:editId="05017193">
                <wp:simplePos x="0" y="0"/>
                <wp:positionH relativeFrom="margin">
                  <wp:align>right</wp:align>
                </wp:positionH>
                <wp:positionV relativeFrom="paragraph">
                  <wp:posOffset>6050280</wp:posOffset>
                </wp:positionV>
                <wp:extent cx="5278120" cy="635"/>
                <wp:effectExtent l="0" t="0" r="0" b="0"/>
                <wp:wrapSquare wrapText="bothSides"/>
                <wp:docPr id="1420471689"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6652513C" w14:textId="435C74C6" w:rsidR="002F0685" w:rsidRPr="00E70361" w:rsidRDefault="002F0685" w:rsidP="002F0685">
                            <w:pPr>
                              <w:pStyle w:val="Legenda"/>
                              <w:rPr>
                                <w:rFonts w:cs="Calibri"/>
                              </w:rPr>
                            </w:pPr>
                            <w:bookmarkStart w:id="206" w:name="_Toc176903514"/>
                            <w:r>
                              <w:t xml:space="preserve">Figura </w:t>
                            </w:r>
                            <w:r>
                              <w:fldChar w:fldCharType="begin"/>
                            </w:r>
                            <w:r>
                              <w:instrText xml:space="preserve"> SEQ Figura \* ARABIC </w:instrText>
                            </w:r>
                            <w:r>
                              <w:fldChar w:fldCharType="separate"/>
                            </w:r>
                            <w:r w:rsidR="000D3267">
                              <w:rPr>
                                <w:noProof/>
                              </w:rPr>
                              <w:t>97</w:t>
                            </w:r>
                            <w:r>
                              <w:fldChar w:fldCharType="end"/>
                            </w:r>
                            <w:r>
                              <w:t xml:space="preserve"> - </w:t>
                            </w:r>
                            <w:r w:rsidRPr="007258C2">
                              <w:t>Tratamento dos dados da reunião da reunião a ser editada e da sua submissão</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3A53C" id="_x0000_s1125" type="#_x0000_t202" style="position:absolute;left:0;text-align:left;margin-left:364.4pt;margin-top:476.4pt;width:415.6pt;height:.05pt;z-index:252133377;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ZIuGwIAAEA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" stroked="f">
                <v:textbox style="mso-fit-shape-to-text:t" inset="0,0,0,0">
                  <w:txbxContent>
                    <w:p w14:paraId="6652513C" w14:textId="435C74C6" w:rsidR="002F0685" w:rsidRPr="00E70361" w:rsidRDefault="002F0685" w:rsidP="002F0685">
                      <w:pPr>
                        <w:pStyle w:val="Legenda"/>
                        <w:rPr>
                          <w:rFonts w:cs="Calibri"/>
                        </w:rPr>
                      </w:pPr>
                      <w:bookmarkStart w:id="207" w:name="_Toc176903514"/>
                      <w:r>
                        <w:t xml:space="preserve">Figura </w:t>
                      </w:r>
                      <w:r>
                        <w:fldChar w:fldCharType="begin"/>
                      </w:r>
                      <w:r>
                        <w:instrText xml:space="preserve"> SEQ Figura \* ARABIC </w:instrText>
                      </w:r>
                      <w:r>
                        <w:fldChar w:fldCharType="separate"/>
                      </w:r>
                      <w:r w:rsidR="000D3267">
                        <w:rPr>
                          <w:noProof/>
                        </w:rPr>
                        <w:t>97</w:t>
                      </w:r>
                      <w:r>
                        <w:fldChar w:fldCharType="end"/>
                      </w:r>
                      <w:r>
                        <w:t xml:space="preserve"> - </w:t>
                      </w:r>
                      <w:r w:rsidRPr="007258C2">
                        <w:t>Tratamento dos dados da reunião da reunião a ser editada e da sua submissão</w:t>
                      </w:r>
                      <w:bookmarkEnd w:id="207"/>
                    </w:p>
                  </w:txbxContent>
                </v:textbox>
                <w10:wrap type="square" anchorx="margin"/>
              </v:shape>
            </w:pict>
          </mc:Fallback>
        </mc:AlternateContent>
      </w:r>
      <w:r w:rsidRPr="00C96C6E">
        <w:rPr>
          <w:noProof/>
        </w:rPr>
        <w:drawing>
          <wp:anchor distT="0" distB="0" distL="114300" distR="114300" simplePos="0" relativeHeight="252243969" behindDoc="0" locked="0" layoutInCell="1" allowOverlap="1" wp14:anchorId="30F63406" wp14:editId="3603FD4A">
            <wp:simplePos x="0" y="0"/>
            <wp:positionH relativeFrom="margin">
              <wp:align>right</wp:align>
            </wp:positionH>
            <wp:positionV relativeFrom="paragraph">
              <wp:posOffset>910590</wp:posOffset>
            </wp:positionV>
            <wp:extent cx="5278120" cy="5060950"/>
            <wp:effectExtent l="0" t="0" r="0" b="6350"/>
            <wp:wrapSquare wrapText="bothSides"/>
            <wp:docPr id="1983848384"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48384" name="Imagem 1" descr="Uma imagem com texto, captura de ecrã, Tipo de letra, número&#10;&#10;Descrição gerada automaticamente"/>
                    <pic:cNvPicPr/>
                  </pic:nvPicPr>
                  <pic:blipFill>
                    <a:blip r:embed="rId139"/>
                    <a:stretch>
                      <a:fillRect/>
                    </a:stretch>
                  </pic:blipFill>
                  <pic:spPr>
                    <a:xfrm>
                      <a:off x="0" y="0"/>
                      <a:ext cx="5278120" cy="5060950"/>
                    </a:xfrm>
                    <a:prstGeom prst="rect">
                      <a:avLst/>
                    </a:prstGeom>
                  </pic:spPr>
                </pic:pic>
              </a:graphicData>
            </a:graphic>
          </wp:anchor>
        </w:drawing>
      </w:r>
      <w:r w:rsidR="00DB75E0">
        <w:t xml:space="preserve">Os dados </w:t>
      </w:r>
      <w:r w:rsidR="0005195A">
        <w:t>existentes são obtidos a partir do id da reunião</w:t>
      </w:r>
      <w:r w:rsidR="001C7A0C">
        <w:t xml:space="preserve"> e os dados editados são posteriormente validados.</w:t>
      </w:r>
    </w:p>
    <w:p w14:paraId="5D47057D" w14:textId="6A68D9E6" w:rsidR="00451727" w:rsidRDefault="00451727" w:rsidP="00451727">
      <w:pPr>
        <w:ind w:firstLine="567"/>
      </w:pPr>
      <w:r>
        <w:t xml:space="preserve">A função </w:t>
      </w:r>
      <w:r w:rsidRPr="0033794C">
        <w:rPr>
          <w:i/>
          <w:iCs/>
        </w:rPr>
        <w:t>handleSubmit</w:t>
      </w:r>
      <w:r>
        <w:t xml:space="preserve">, na figura </w:t>
      </w:r>
      <w:r w:rsidR="006E2677">
        <w:t>9</w:t>
      </w:r>
      <w:r w:rsidR="00F11D15">
        <w:t>7</w:t>
      </w:r>
      <w:r>
        <w:t>, trata da aquisição dos dados</w:t>
      </w:r>
      <w:r w:rsidR="006403DC">
        <w:t xml:space="preserve"> da reunião</w:t>
      </w:r>
      <w:r>
        <w:t xml:space="preserve"> e da submissão do formulário. Esta função é acionada quando o utilizador clica no botão </w:t>
      </w:r>
      <w:r w:rsidR="006403DC" w:rsidRPr="00444BE1">
        <w:rPr>
          <w:i/>
          <w:iCs/>
        </w:rPr>
        <w:t>edit</w:t>
      </w:r>
      <w:r w:rsidR="006403DC">
        <w:t xml:space="preserve"> na lista de reuniões</w:t>
      </w:r>
      <w:r>
        <w:t xml:space="preserve">. </w:t>
      </w:r>
      <w:r w:rsidR="006747E6">
        <w:t>Inicialmente, é verificado se existe uma reunião com aquele id específico</w:t>
      </w:r>
      <w:r w:rsidR="00DA1625">
        <w:t>. Se sim, os dados atualizados</w:t>
      </w:r>
      <w:r w:rsidR="004B3451">
        <w:t xml:space="preserve">, passados por um </w:t>
      </w:r>
      <w:r w:rsidR="004B3451" w:rsidRPr="00444BE1">
        <w:rPr>
          <w:i/>
          <w:iCs/>
        </w:rPr>
        <w:t>formData</w:t>
      </w:r>
      <w:r w:rsidR="00DA1625">
        <w:t xml:space="preserve"> são enviados para a função </w:t>
      </w:r>
      <w:r w:rsidR="00643946" w:rsidRPr="00444BE1">
        <w:rPr>
          <w:i/>
          <w:iCs/>
        </w:rPr>
        <w:lastRenderedPageBreak/>
        <w:t>updateAppointment</w:t>
      </w:r>
      <w:r w:rsidR="00643946">
        <w:t xml:space="preserve"> </w:t>
      </w:r>
      <w:r w:rsidR="004B3451">
        <w:t xml:space="preserve">na classe </w:t>
      </w:r>
      <w:r w:rsidR="004B3451" w:rsidRPr="00444BE1">
        <w:rPr>
          <w:i/>
          <w:iCs/>
        </w:rPr>
        <w:t>actions.ts</w:t>
      </w:r>
      <w:r w:rsidR="00335D98">
        <w:t xml:space="preserve"> </w:t>
      </w:r>
      <w:r w:rsidR="00643946">
        <w:t xml:space="preserve">que também recebe o id como </w:t>
      </w:r>
      <w:r w:rsidR="004B3451">
        <w:t>parâmetro</w:t>
      </w:r>
      <w:r w:rsidR="00643946">
        <w:t xml:space="preserve"> pois irá necessitar do mesmo para atualizar a reunião no </w:t>
      </w:r>
      <w:r w:rsidR="00643946" w:rsidRPr="00444BE1">
        <w:rPr>
          <w:i/>
          <w:iCs/>
        </w:rPr>
        <w:t>en</w:t>
      </w:r>
      <w:r w:rsidR="004B3451" w:rsidRPr="00444BE1">
        <w:rPr>
          <w:i/>
          <w:iCs/>
        </w:rPr>
        <w:t>dpoint</w:t>
      </w:r>
      <w:r w:rsidR="004B3451">
        <w:t xml:space="preserve"> da API correspondente a esse id. </w:t>
      </w:r>
      <w:r w:rsidR="00335D98">
        <w:t>Nessa classe, os dados são validados de acordo com os esquemas de validação do zod</w:t>
      </w:r>
      <w:r>
        <w:t>. O resultado dessa requisição é atualizado. Se estiver tudo bem e for bem-sucedido, o utilizador é redirecionado para a página onde aparece a tabela com a lista de reuniões atualizada. Caso contrário serão listados os erros, como por exemplo variáveis por inserir no formulário ou variáveis que não cumprem com os requisitos definidos no zod.</w:t>
      </w:r>
    </w:p>
    <w:p w14:paraId="0C78ED3B" w14:textId="58E8D48F" w:rsidR="00186B9C" w:rsidRPr="00186B9C" w:rsidRDefault="00455E8B" w:rsidP="00455E8B">
      <w:pPr>
        <w:ind w:firstLine="567"/>
      </w:pPr>
      <w:r>
        <w:t xml:space="preserve">A validação e a transformação dos dados na função </w:t>
      </w:r>
      <w:r w:rsidRPr="00444BE1">
        <w:rPr>
          <w:i/>
          <w:iCs/>
        </w:rPr>
        <w:t>updateAppointment</w:t>
      </w:r>
      <w:r>
        <w:t xml:space="preserve"> será feita da mesma forma que na função </w:t>
      </w:r>
      <w:r w:rsidRPr="00444BE1">
        <w:rPr>
          <w:i/>
          <w:iCs/>
        </w:rPr>
        <w:t>createAppointment</w:t>
      </w:r>
      <w:r>
        <w:t>.</w:t>
      </w:r>
    </w:p>
    <w:p w14:paraId="3C43D889" w14:textId="5D527CEE" w:rsidR="00C24220" w:rsidRDefault="009E0787" w:rsidP="00C84A40">
      <w:pPr>
        <w:ind w:firstLine="567"/>
      </w:pPr>
      <w:r>
        <w:rPr>
          <w:noProof/>
        </w:rPr>
        <mc:AlternateContent>
          <mc:Choice Requires="wps">
            <w:drawing>
              <wp:anchor distT="0" distB="0" distL="114300" distR="114300" simplePos="0" relativeHeight="252135425" behindDoc="0" locked="0" layoutInCell="1" allowOverlap="1" wp14:anchorId="0AF5737B" wp14:editId="67782E12">
                <wp:simplePos x="0" y="0"/>
                <wp:positionH relativeFrom="margin">
                  <wp:align>right</wp:align>
                </wp:positionH>
                <wp:positionV relativeFrom="paragraph">
                  <wp:posOffset>5706745</wp:posOffset>
                </wp:positionV>
                <wp:extent cx="5278120" cy="635"/>
                <wp:effectExtent l="0" t="0" r="0" b="0"/>
                <wp:wrapSquare wrapText="bothSides"/>
                <wp:docPr id="1553831726"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4FFFC07E" w14:textId="3EE5D34A" w:rsidR="002F0685" w:rsidRPr="0061516A" w:rsidRDefault="002F0685" w:rsidP="002F0685">
                            <w:pPr>
                              <w:pStyle w:val="Legenda"/>
                              <w:rPr>
                                <w:rFonts w:cs="Calibri"/>
                              </w:rPr>
                            </w:pPr>
                            <w:bookmarkStart w:id="208" w:name="_Toc176903515"/>
                            <w:r>
                              <w:t xml:space="preserve">Figura </w:t>
                            </w:r>
                            <w:r>
                              <w:fldChar w:fldCharType="begin"/>
                            </w:r>
                            <w:r>
                              <w:instrText xml:space="preserve"> SEQ Figura \* ARABIC </w:instrText>
                            </w:r>
                            <w:r>
                              <w:fldChar w:fldCharType="separate"/>
                            </w:r>
                            <w:r w:rsidR="000D3267">
                              <w:rPr>
                                <w:noProof/>
                              </w:rPr>
                              <w:t>98</w:t>
                            </w:r>
                            <w:r>
                              <w:fldChar w:fldCharType="end"/>
                            </w:r>
                            <w:r>
                              <w:t xml:space="preserve"> - </w:t>
                            </w:r>
                            <w:r w:rsidRPr="008C3935">
                              <w:t>Inserção da reunião editada na API</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5737B" id="_x0000_s1126" type="#_x0000_t202" style="position:absolute;left:0;text-align:left;margin-left:364.4pt;margin-top:449.35pt;width:415.6pt;height:.05pt;z-index:25213542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62kGQIAAEEEAAAOAAAAZHJzL2Uyb0RvYy54bWysU8Fu2zAMvQ/YPwi6L04ytCu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" stroked="f">
                <v:textbox style="mso-fit-shape-to-text:t" inset="0,0,0,0">
                  <w:txbxContent>
                    <w:p w14:paraId="4FFFC07E" w14:textId="3EE5D34A" w:rsidR="002F0685" w:rsidRPr="0061516A" w:rsidRDefault="002F0685" w:rsidP="002F0685">
                      <w:pPr>
                        <w:pStyle w:val="Legenda"/>
                        <w:rPr>
                          <w:rFonts w:cs="Calibri"/>
                        </w:rPr>
                      </w:pPr>
                      <w:bookmarkStart w:id="209" w:name="_Toc176903515"/>
                      <w:r>
                        <w:t xml:space="preserve">Figura </w:t>
                      </w:r>
                      <w:r>
                        <w:fldChar w:fldCharType="begin"/>
                      </w:r>
                      <w:r>
                        <w:instrText xml:space="preserve"> SEQ Figura \* ARABIC </w:instrText>
                      </w:r>
                      <w:r>
                        <w:fldChar w:fldCharType="separate"/>
                      </w:r>
                      <w:r w:rsidR="000D3267">
                        <w:rPr>
                          <w:noProof/>
                        </w:rPr>
                        <w:t>98</w:t>
                      </w:r>
                      <w:r>
                        <w:fldChar w:fldCharType="end"/>
                      </w:r>
                      <w:r>
                        <w:t xml:space="preserve"> - </w:t>
                      </w:r>
                      <w:r w:rsidRPr="008C3935">
                        <w:t>Inserção da reunião editada na API</w:t>
                      </w:r>
                      <w:bookmarkEnd w:id="209"/>
                    </w:p>
                  </w:txbxContent>
                </v:textbox>
                <w10:wrap type="square" anchorx="margin"/>
              </v:shape>
            </w:pict>
          </mc:Fallback>
        </mc:AlternateContent>
      </w:r>
      <w:r w:rsidRPr="009E0787">
        <w:rPr>
          <w:noProof/>
        </w:rPr>
        <w:drawing>
          <wp:anchor distT="0" distB="0" distL="114300" distR="114300" simplePos="0" relativeHeight="252241921" behindDoc="0" locked="0" layoutInCell="1" allowOverlap="1" wp14:anchorId="70D2A38D" wp14:editId="6B85FE2B">
            <wp:simplePos x="0" y="0"/>
            <wp:positionH relativeFrom="margin">
              <wp:posOffset>-38100</wp:posOffset>
            </wp:positionH>
            <wp:positionV relativeFrom="paragraph">
              <wp:posOffset>1099185</wp:posOffset>
            </wp:positionV>
            <wp:extent cx="5278120" cy="4436745"/>
            <wp:effectExtent l="0" t="0" r="0" b="1905"/>
            <wp:wrapSquare wrapText="bothSides"/>
            <wp:docPr id="761814615"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14615" name="Imagem 1" descr="Uma imagem com texto, captura de ecrã, Tipo de letra, número&#10;&#10;Descrição gerada automaticamente"/>
                    <pic:cNvPicPr/>
                  </pic:nvPicPr>
                  <pic:blipFill>
                    <a:blip r:embed="rId140"/>
                    <a:stretch>
                      <a:fillRect/>
                    </a:stretch>
                  </pic:blipFill>
                  <pic:spPr>
                    <a:xfrm>
                      <a:off x="0" y="0"/>
                      <a:ext cx="5278120" cy="4436745"/>
                    </a:xfrm>
                    <a:prstGeom prst="rect">
                      <a:avLst/>
                    </a:prstGeom>
                  </pic:spPr>
                </pic:pic>
              </a:graphicData>
            </a:graphic>
          </wp:anchor>
        </w:drawing>
      </w:r>
      <w:r w:rsidR="008A7ECA">
        <w:t xml:space="preserve">Na figura </w:t>
      </w:r>
      <w:r w:rsidR="006E2677">
        <w:t>9</w:t>
      </w:r>
      <w:r w:rsidR="00F11D15">
        <w:t>8</w:t>
      </w:r>
      <w:r w:rsidR="008A7ECA">
        <w:t xml:space="preserve">, a reunião editada com os dados já tratados, é enviada para o </w:t>
      </w:r>
      <w:r w:rsidR="008A7ECA" w:rsidRPr="00444BE1">
        <w:rPr>
          <w:i/>
          <w:iCs/>
        </w:rPr>
        <w:t>endpoint</w:t>
      </w:r>
      <w:r w:rsidR="008A7ECA">
        <w:t xml:space="preserve"> da API </w:t>
      </w:r>
      <w:r w:rsidR="00FC556E">
        <w:t>correspondente ao id da reunião através</w:t>
      </w:r>
      <w:r w:rsidR="008A7ECA">
        <w:t xml:space="preserve"> </w:t>
      </w:r>
      <w:r w:rsidR="004A406B">
        <w:t>de uma requisição</w:t>
      </w:r>
      <w:r w:rsidR="008A7ECA">
        <w:t xml:space="preserve"> ‘PUT’ e o objeto será convertido para o formato JSON para ser armazenado na API. Se existirem erros, a função é enviada para o bloco </w:t>
      </w:r>
      <w:r w:rsidR="008A7ECA" w:rsidRPr="00444BE1">
        <w:rPr>
          <w:i/>
          <w:iCs/>
        </w:rPr>
        <w:t>catch</w:t>
      </w:r>
      <w:r w:rsidR="008A7ECA">
        <w:t>, onde serão listados os erros.</w:t>
      </w:r>
    </w:p>
    <w:p w14:paraId="36B1E690" w14:textId="568D738A" w:rsidR="00966BF2" w:rsidRDefault="00186B9C" w:rsidP="00790B75">
      <w:pPr>
        <w:pStyle w:val="Cabealho3"/>
      </w:pPr>
      <w:r>
        <w:lastRenderedPageBreak/>
        <w:t>Eliminar reunião</w:t>
      </w:r>
      <w:r w:rsidR="00952DBB">
        <w:rPr>
          <w:noProof/>
        </w:rPr>
        <mc:AlternateContent>
          <mc:Choice Requires="wps">
            <w:drawing>
              <wp:anchor distT="0" distB="0" distL="114300" distR="114300" simplePos="0" relativeHeight="251928577" behindDoc="0" locked="0" layoutInCell="1" allowOverlap="1" wp14:anchorId="299EC18C" wp14:editId="45163602">
                <wp:simplePos x="0" y="0"/>
                <wp:positionH relativeFrom="column">
                  <wp:posOffset>0</wp:posOffset>
                </wp:positionH>
                <wp:positionV relativeFrom="paragraph">
                  <wp:posOffset>2341880</wp:posOffset>
                </wp:positionV>
                <wp:extent cx="5278120" cy="635"/>
                <wp:effectExtent l="0" t="0" r="0" b="0"/>
                <wp:wrapSquare wrapText="bothSides"/>
                <wp:docPr id="1925795001"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5A6B64EC" w14:textId="11F3F4FF" w:rsidR="00952DBB" w:rsidRPr="00ED7875" w:rsidRDefault="00952DBB" w:rsidP="00952DBB">
                            <w:pPr>
                              <w:pStyle w:val="Legenda"/>
                              <w:rPr>
                                <w:rFonts w:ascii="Arial" w:hAnsi="Arial"/>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EC18C" id="_x0000_s1127" type="#_x0000_t202" style="position:absolute;left:0;text-align:left;margin-left:0;margin-top:184.4pt;width:415.6pt;height:.05pt;z-index:2519285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ImBGgIAAEEEAAAOAAAAZHJzL2Uyb0RvYy54bWysU8Fu2zAMvQ/YPwi6L04ytCu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" stroked="f">
                <v:textbox style="mso-fit-shape-to-text:t" inset="0,0,0,0">
                  <w:txbxContent>
                    <w:p w14:paraId="5A6B64EC" w14:textId="11F3F4FF" w:rsidR="00952DBB" w:rsidRPr="00ED7875" w:rsidRDefault="00952DBB" w:rsidP="00952DBB">
                      <w:pPr>
                        <w:pStyle w:val="Legenda"/>
                        <w:rPr>
                          <w:rFonts w:ascii="Arial" w:hAnsi="Arial"/>
                          <w:b/>
                          <w:bCs/>
                        </w:rPr>
                      </w:pPr>
                    </w:p>
                  </w:txbxContent>
                </v:textbox>
                <w10:wrap type="square"/>
              </v:shape>
            </w:pict>
          </mc:Fallback>
        </mc:AlternateContent>
      </w:r>
      <w:r w:rsidR="00790B75">
        <w:rPr>
          <w:noProof/>
        </w:rPr>
        <mc:AlternateContent>
          <mc:Choice Requires="wps">
            <w:drawing>
              <wp:anchor distT="0" distB="0" distL="114300" distR="114300" simplePos="0" relativeHeight="252229633" behindDoc="0" locked="0" layoutInCell="1" allowOverlap="1" wp14:anchorId="4E741A92" wp14:editId="637D4FCF">
                <wp:simplePos x="0" y="0"/>
                <wp:positionH relativeFrom="column">
                  <wp:posOffset>0</wp:posOffset>
                </wp:positionH>
                <wp:positionV relativeFrom="paragraph">
                  <wp:posOffset>4389120</wp:posOffset>
                </wp:positionV>
                <wp:extent cx="5278120" cy="635"/>
                <wp:effectExtent l="0" t="0" r="0" b="0"/>
                <wp:wrapSquare wrapText="bothSides"/>
                <wp:docPr id="1884546218"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68B677BF" w14:textId="115EEECE" w:rsidR="00790B75" w:rsidRPr="00EC31A2" w:rsidRDefault="00790B75" w:rsidP="00790B75">
                            <w:pPr>
                              <w:pStyle w:val="Legenda"/>
                              <w:rPr>
                                <w:rFonts w:ascii="Arial" w:hAnsi="Arial"/>
                                <w:b/>
                                <w:bCs/>
                              </w:rPr>
                            </w:pPr>
                            <w:bookmarkStart w:id="210" w:name="_Toc176903516"/>
                            <w:r>
                              <w:t xml:space="preserve">Figura </w:t>
                            </w:r>
                            <w:r>
                              <w:fldChar w:fldCharType="begin"/>
                            </w:r>
                            <w:r>
                              <w:instrText xml:space="preserve"> SEQ Figura \* ARABIC </w:instrText>
                            </w:r>
                            <w:r>
                              <w:fldChar w:fldCharType="separate"/>
                            </w:r>
                            <w:r w:rsidR="000D3267">
                              <w:rPr>
                                <w:noProof/>
                              </w:rPr>
                              <w:t>99</w:t>
                            </w:r>
                            <w:r>
                              <w:fldChar w:fldCharType="end"/>
                            </w:r>
                            <w:r>
                              <w:t xml:space="preserve"> - Fluxograma da eliminação de uma reunião</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41A92" id="_x0000_s1128" type="#_x0000_t202" style="position:absolute;left:0;text-align:left;margin-left:0;margin-top:345.6pt;width:415.6pt;height:.05pt;z-index:2522296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OTuGwIAAEEEAAAOAAAAZHJzL2Uyb0RvYy54bWysU8Fu2zAMvQ/YPwi6L04ytCu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" stroked="f">
                <v:textbox style="mso-fit-shape-to-text:t" inset="0,0,0,0">
                  <w:txbxContent>
                    <w:p w14:paraId="68B677BF" w14:textId="115EEECE" w:rsidR="00790B75" w:rsidRPr="00EC31A2" w:rsidRDefault="00790B75" w:rsidP="00790B75">
                      <w:pPr>
                        <w:pStyle w:val="Legenda"/>
                        <w:rPr>
                          <w:rFonts w:ascii="Arial" w:hAnsi="Arial"/>
                          <w:b/>
                          <w:bCs/>
                        </w:rPr>
                      </w:pPr>
                      <w:bookmarkStart w:id="211" w:name="_Toc176903516"/>
                      <w:r>
                        <w:t xml:space="preserve">Figura </w:t>
                      </w:r>
                      <w:r>
                        <w:fldChar w:fldCharType="begin"/>
                      </w:r>
                      <w:r>
                        <w:instrText xml:space="preserve"> SEQ Figura \* ARABIC </w:instrText>
                      </w:r>
                      <w:r>
                        <w:fldChar w:fldCharType="separate"/>
                      </w:r>
                      <w:r w:rsidR="000D3267">
                        <w:rPr>
                          <w:noProof/>
                        </w:rPr>
                        <w:t>99</w:t>
                      </w:r>
                      <w:r>
                        <w:fldChar w:fldCharType="end"/>
                      </w:r>
                      <w:r>
                        <w:t xml:space="preserve"> - Fluxograma da eliminação de uma reunião</w:t>
                      </w:r>
                      <w:bookmarkEnd w:id="211"/>
                    </w:p>
                  </w:txbxContent>
                </v:textbox>
                <w10:wrap type="square"/>
              </v:shape>
            </w:pict>
          </mc:Fallback>
        </mc:AlternateContent>
      </w:r>
      <w:r w:rsidR="00790B75" w:rsidRPr="00790B75">
        <w:rPr>
          <w:noProof/>
        </w:rPr>
        <w:drawing>
          <wp:anchor distT="0" distB="0" distL="114300" distR="114300" simplePos="0" relativeHeight="252227585" behindDoc="0" locked="0" layoutInCell="1" allowOverlap="1" wp14:anchorId="4A4889AC" wp14:editId="21374414">
            <wp:simplePos x="0" y="0"/>
            <wp:positionH relativeFrom="column">
              <wp:posOffset>0</wp:posOffset>
            </wp:positionH>
            <wp:positionV relativeFrom="paragraph">
              <wp:posOffset>314325</wp:posOffset>
            </wp:positionV>
            <wp:extent cx="5278120" cy="4017645"/>
            <wp:effectExtent l="0" t="0" r="0" b="1905"/>
            <wp:wrapSquare wrapText="bothSides"/>
            <wp:docPr id="497202247" name="Imagem 1" descr="Uma imagem com diagrama, file, texto,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02247" name="Imagem 1" descr="Uma imagem com diagrama, file, texto, Desenho técnico&#10;&#10;Descrição gerada automaticamente"/>
                    <pic:cNvPicPr/>
                  </pic:nvPicPr>
                  <pic:blipFill>
                    <a:blip r:embed="rId141"/>
                    <a:stretch>
                      <a:fillRect/>
                    </a:stretch>
                  </pic:blipFill>
                  <pic:spPr>
                    <a:xfrm>
                      <a:off x="0" y="0"/>
                      <a:ext cx="5278120" cy="4017645"/>
                    </a:xfrm>
                    <a:prstGeom prst="rect">
                      <a:avLst/>
                    </a:prstGeom>
                  </pic:spPr>
                </pic:pic>
              </a:graphicData>
            </a:graphic>
          </wp:anchor>
        </w:drawing>
      </w:r>
    </w:p>
    <w:p w14:paraId="2EBCE985" w14:textId="615D0C16" w:rsidR="00966BF2" w:rsidRDefault="00790B75" w:rsidP="00551AF7">
      <w:pPr>
        <w:ind w:firstLine="567"/>
      </w:pPr>
      <w:r>
        <w:t>Na figura 9</w:t>
      </w:r>
      <w:r w:rsidR="00F11D15">
        <w:t>9</w:t>
      </w:r>
      <w:r>
        <w:t xml:space="preserve">, está representado o fluxograma responsável pela eliminação de uma reunião. O utilizador já logado começa por aceder à secção da aplicação responsável pelas reuniões caso ainda não esteja lá. Se não existirem reuniões na tabela, o processo é terminado pois não vão ser eliminadas reuniões que não existem. Caso contrário, o utilizador escolhe a reunião a ser </w:t>
      </w:r>
      <w:r w:rsidR="00466EC6">
        <w:t>eliminada</w:t>
      </w:r>
      <w:r>
        <w:t xml:space="preserve">. De seguida, o utilizador </w:t>
      </w:r>
      <w:r w:rsidR="00466EC6">
        <w:t xml:space="preserve">é questionado pelo sistema </w:t>
      </w:r>
      <w:r w:rsidR="00EA464C">
        <w:t>para averiguar se</w:t>
      </w:r>
      <w:r w:rsidR="00466EC6">
        <w:t xml:space="preserve"> des</w:t>
      </w:r>
      <w:r w:rsidR="00EA464C">
        <w:t>eja mesmo eliminar a reunião que selecionou</w:t>
      </w:r>
      <w:r>
        <w:t xml:space="preserve">. </w:t>
      </w:r>
      <w:r w:rsidR="00EA464C">
        <w:t xml:space="preserve">Se </w:t>
      </w:r>
      <w:r w:rsidR="00011331">
        <w:t xml:space="preserve">o utilizador </w:t>
      </w:r>
      <w:r w:rsidR="003F424C">
        <w:t>confirmar a eliminação</w:t>
      </w:r>
      <w:r>
        <w:t xml:space="preserve">, a reunião é </w:t>
      </w:r>
      <w:r w:rsidR="003F424C">
        <w:t>eliminada</w:t>
      </w:r>
      <w:r>
        <w:t xml:space="preserve"> e </w:t>
      </w:r>
      <w:r w:rsidR="00551AF7">
        <w:t xml:space="preserve">a </w:t>
      </w:r>
      <w:r>
        <w:t>tabela das reuniões</w:t>
      </w:r>
      <w:r w:rsidR="003F424C">
        <w:t xml:space="preserve"> aparece</w:t>
      </w:r>
      <w:r>
        <w:t xml:space="preserve"> já atualizada</w:t>
      </w:r>
      <w:r w:rsidR="003F424C">
        <w:t xml:space="preserve"> sem a reunião eliminada</w:t>
      </w:r>
      <w:r>
        <w:t xml:space="preserve">. Caso contrário, </w:t>
      </w:r>
      <w:r w:rsidR="00285B0D">
        <w:t>não acontece nada e a reunião em questão continua a existir e a ser representada na tabela das reuniões</w:t>
      </w:r>
      <w:r>
        <w:t>.</w:t>
      </w:r>
    </w:p>
    <w:p w14:paraId="13913D75" w14:textId="04546C3D" w:rsidR="00186B9C" w:rsidRDefault="00952DBB" w:rsidP="00F506C5">
      <w:pPr>
        <w:ind w:firstLine="567"/>
      </w:pPr>
      <w:r>
        <w:t xml:space="preserve">Na função </w:t>
      </w:r>
      <w:r w:rsidRPr="00444BE1">
        <w:rPr>
          <w:i/>
          <w:iCs/>
        </w:rPr>
        <w:t>DeleteAppointments</w:t>
      </w:r>
      <w:r>
        <w:t xml:space="preserve">, que se encontra na figura </w:t>
      </w:r>
      <w:r w:rsidR="006E2677">
        <w:t>9</w:t>
      </w:r>
      <w:r w:rsidR="005B0476">
        <w:t>7</w:t>
      </w:r>
      <w:r>
        <w:t xml:space="preserve">, </w:t>
      </w:r>
      <w:r w:rsidR="00C92F09">
        <w:t>recebe por parâmetro o id</w:t>
      </w:r>
      <w:r w:rsidR="00A2366A">
        <w:t xml:space="preserve"> da reunião a ser eliminada que é uma variável do tipo string.</w:t>
      </w:r>
      <w:r w:rsidR="00A635C2">
        <w:t xml:space="preserve"> O </w:t>
      </w:r>
      <w:r w:rsidR="00D01AAA" w:rsidRPr="00444BE1">
        <w:rPr>
          <w:i/>
          <w:iCs/>
        </w:rPr>
        <w:t>useRouter</w:t>
      </w:r>
      <w:r w:rsidR="00A635C2" w:rsidRPr="00444BE1">
        <w:rPr>
          <w:i/>
          <w:iCs/>
        </w:rPr>
        <w:t>()</w:t>
      </w:r>
      <w:r w:rsidR="00D01AAA">
        <w:t xml:space="preserve"> que aparece na linha seguinte</w:t>
      </w:r>
      <w:r w:rsidR="00A635C2">
        <w:t xml:space="preserve"> é um </w:t>
      </w:r>
      <w:r w:rsidR="00A635C2" w:rsidRPr="00444BE1">
        <w:rPr>
          <w:i/>
          <w:iCs/>
        </w:rPr>
        <w:t>hook</w:t>
      </w:r>
      <w:r w:rsidR="00A635C2">
        <w:t xml:space="preserve"> que serve para </w:t>
      </w:r>
      <w:r w:rsidR="00D01AAA">
        <w:t xml:space="preserve">dar </w:t>
      </w:r>
      <w:r w:rsidR="00D01AAA" w:rsidRPr="00444BE1">
        <w:rPr>
          <w:i/>
          <w:iCs/>
        </w:rPr>
        <w:t>refresh</w:t>
      </w:r>
      <w:r w:rsidR="00D01AAA">
        <w:t xml:space="preserve"> à página após a eliminação da reunião.</w:t>
      </w:r>
    </w:p>
    <w:p w14:paraId="67C92999" w14:textId="42E1B553" w:rsidR="00687999" w:rsidRDefault="00385BEF" w:rsidP="00952DBB">
      <w:pPr>
        <w:ind w:firstLine="567"/>
      </w:pPr>
      <w:r w:rsidRPr="00385BEF">
        <w:rPr>
          <w:noProof/>
        </w:rPr>
        <w:lastRenderedPageBreak/>
        <w:drawing>
          <wp:anchor distT="0" distB="0" distL="114300" distR="114300" simplePos="0" relativeHeight="252239873" behindDoc="0" locked="0" layoutInCell="1" allowOverlap="1" wp14:anchorId="3C7BABEF" wp14:editId="206D9ED9">
            <wp:simplePos x="0" y="0"/>
            <wp:positionH relativeFrom="margin">
              <wp:align>right</wp:align>
            </wp:positionH>
            <wp:positionV relativeFrom="paragraph">
              <wp:posOffset>0</wp:posOffset>
            </wp:positionV>
            <wp:extent cx="5278120" cy="3612515"/>
            <wp:effectExtent l="0" t="0" r="0" b="6985"/>
            <wp:wrapSquare wrapText="bothSides"/>
            <wp:docPr id="1729858384"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58384" name="Imagem 1" descr="Uma imagem com texto, captura de ecrã, Tipo de letra, número&#10;&#10;Descrição gerada automaticamente"/>
                    <pic:cNvPicPr/>
                  </pic:nvPicPr>
                  <pic:blipFill>
                    <a:blip r:embed="rId142"/>
                    <a:stretch>
                      <a:fillRect/>
                    </a:stretch>
                  </pic:blipFill>
                  <pic:spPr>
                    <a:xfrm>
                      <a:off x="0" y="0"/>
                      <a:ext cx="5278120" cy="3612515"/>
                    </a:xfrm>
                    <a:prstGeom prst="rect">
                      <a:avLst/>
                    </a:prstGeom>
                  </pic:spPr>
                </pic:pic>
              </a:graphicData>
            </a:graphic>
          </wp:anchor>
        </w:drawing>
      </w:r>
      <w:r>
        <w:rPr>
          <w:noProof/>
        </w:rPr>
        <mc:AlternateContent>
          <mc:Choice Requires="wps">
            <w:drawing>
              <wp:anchor distT="0" distB="0" distL="114300" distR="114300" simplePos="0" relativeHeight="252137473" behindDoc="0" locked="0" layoutInCell="1" allowOverlap="1" wp14:anchorId="12134561" wp14:editId="40CB461E">
                <wp:simplePos x="0" y="0"/>
                <wp:positionH relativeFrom="margin">
                  <wp:align>right</wp:align>
                </wp:positionH>
                <wp:positionV relativeFrom="paragraph">
                  <wp:posOffset>3686175</wp:posOffset>
                </wp:positionV>
                <wp:extent cx="5278120" cy="635"/>
                <wp:effectExtent l="0" t="0" r="0" b="0"/>
                <wp:wrapSquare wrapText="bothSides"/>
                <wp:docPr id="361988639"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119DB714" w14:textId="619D3351" w:rsidR="002F0685" w:rsidRPr="00BD28FE" w:rsidRDefault="002F0685" w:rsidP="002F0685">
                            <w:pPr>
                              <w:pStyle w:val="Legenda"/>
                              <w:rPr>
                                <w:rFonts w:ascii="Arial" w:hAnsi="Arial"/>
                                <w:b/>
                                <w:bCs/>
                              </w:rPr>
                            </w:pPr>
                            <w:bookmarkStart w:id="212" w:name="_Toc176903517"/>
                            <w:r>
                              <w:t xml:space="preserve">Figura </w:t>
                            </w:r>
                            <w:r>
                              <w:fldChar w:fldCharType="begin"/>
                            </w:r>
                            <w:r>
                              <w:instrText xml:space="preserve"> SEQ Figura \* ARABIC </w:instrText>
                            </w:r>
                            <w:r>
                              <w:fldChar w:fldCharType="separate"/>
                            </w:r>
                            <w:r w:rsidR="000D3267">
                              <w:rPr>
                                <w:noProof/>
                              </w:rPr>
                              <w:t>100</w:t>
                            </w:r>
                            <w:r>
                              <w:fldChar w:fldCharType="end"/>
                            </w:r>
                            <w:r>
                              <w:t xml:space="preserve"> - </w:t>
                            </w:r>
                            <w:r w:rsidRPr="00F90932">
                              <w:t>Função DeleteAppointments</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34561" id="_x0000_s1129" type="#_x0000_t202" style="position:absolute;left:0;text-align:left;margin-left:364.4pt;margin-top:290.25pt;width:415.6pt;height:.05pt;z-index:252137473;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" stroked="f">
                <v:textbox style="mso-fit-shape-to-text:t" inset="0,0,0,0">
                  <w:txbxContent>
                    <w:p w14:paraId="119DB714" w14:textId="619D3351" w:rsidR="002F0685" w:rsidRPr="00BD28FE" w:rsidRDefault="002F0685" w:rsidP="002F0685">
                      <w:pPr>
                        <w:pStyle w:val="Legenda"/>
                        <w:rPr>
                          <w:rFonts w:ascii="Arial" w:hAnsi="Arial"/>
                          <w:b/>
                          <w:bCs/>
                        </w:rPr>
                      </w:pPr>
                      <w:bookmarkStart w:id="213" w:name="_Toc176903517"/>
                      <w:r>
                        <w:t xml:space="preserve">Figura </w:t>
                      </w:r>
                      <w:r>
                        <w:fldChar w:fldCharType="begin"/>
                      </w:r>
                      <w:r>
                        <w:instrText xml:space="preserve"> SEQ Figura \* ARABIC </w:instrText>
                      </w:r>
                      <w:r>
                        <w:fldChar w:fldCharType="separate"/>
                      </w:r>
                      <w:r w:rsidR="000D3267">
                        <w:rPr>
                          <w:noProof/>
                        </w:rPr>
                        <w:t>100</w:t>
                      </w:r>
                      <w:r>
                        <w:fldChar w:fldCharType="end"/>
                      </w:r>
                      <w:r>
                        <w:t xml:space="preserve"> - </w:t>
                      </w:r>
                      <w:r w:rsidRPr="00F90932">
                        <w:t>Função DeleteAppointments</w:t>
                      </w:r>
                      <w:bookmarkEnd w:id="213"/>
                    </w:p>
                  </w:txbxContent>
                </v:textbox>
                <w10:wrap type="square" anchorx="margin"/>
              </v:shape>
            </w:pict>
          </mc:Fallback>
        </mc:AlternateContent>
      </w:r>
      <w:r w:rsidR="00687999">
        <w:t xml:space="preserve">A função </w:t>
      </w:r>
      <w:r w:rsidR="00687999" w:rsidRPr="00444BE1">
        <w:rPr>
          <w:i/>
          <w:iCs/>
        </w:rPr>
        <w:t>removeAppointment</w:t>
      </w:r>
      <w:r w:rsidR="00687999">
        <w:t xml:space="preserve"> é assíncrona e será chamada quando o utilizador</w:t>
      </w:r>
      <w:r w:rsidR="00C55907">
        <w:t xml:space="preserve"> clicar no botão de eliminação. Antes de a reunião selecionada ser apagada, </w:t>
      </w:r>
      <w:r w:rsidR="006B3BAA">
        <w:t xml:space="preserve">a função confirm permite que apareça um </w:t>
      </w:r>
      <w:r w:rsidR="006B3BAA" w:rsidRPr="00444BE1">
        <w:rPr>
          <w:i/>
          <w:iCs/>
        </w:rPr>
        <w:t>pop-up</w:t>
      </w:r>
      <w:r w:rsidR="006B3BAA">
        <w:t xml:space="preserve"> que irá perguntar ao utilizador se deseja mesmo apagar a reunião</w:t>
      </w:r>
      <w:r w:rsidR="006B4E79">
        <w:t>, tal como parece na figura</w:t>
      </w:r>
      <w:r w:rsidR="005B0476">
        <w:t xml:space="preserve"> </w:t>
      </w:r>
      <w:r w:rsidR="00F11D15">
        <w:t>101</w:t>
      </w:r>
      <w:r w:rsidR="00BE0BAA">
        <w:t>.</w:t>
      </w:r>
    </w:p>
    <w:p w14:paraId="6E907BD4" w14:textId="5E6675EA" w:rsidR="006B4E79" w:rsidRDefault="002F0685" w:rsidP="00952DBB">
      <w:pPr>
        <w:ind w:firstLine="567"/>
      </w:pPr>
      <w:r>
        <w:rPr>
          <w:noProof/>
        </w:rPr>
        <mc:AlternateContent>
          <mc:Choice Requires="wps">
            <w:drawing>
              <wp:anchor distT="0" distB="0" distL="114300" distR="114300" simplePos="0" relativeHeight="252139521" behindDoc="0" locked="0" layoutInCell="1" allowOverlap="1" wp14:anchorId="1BC68BC5" wp14:editId="69FD0D0C">
                <wp:simplePos x="0" y="0"/>
                <wp:positionH relativeFrom="column">
                  <wp:posOffset>0</wp:posOffset>
                </wp:positionH>
                <wp:positionV relativeFrom="paragraph">
                  <wp:posOffset>1304290</wp:posOffset>
                </wp:positionV>
                <wp:extent cx="4295775" cy="635"/>
                <wp:effectExtent l="0" t="0" r="0" b="0"/>
                <wp:wrapSquare wrapText="bothSides"/>
                <wp:docPr id="1178717864" name="Caixa de texto 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22D8489D" w14:textId="75B78D55" w:rsidR="002F0685" w:rsidRPr="00462CD1" w:rsidRDefault="002F0685" w:rsidP="002F0685">
                            <w:pPr>
                              <w:pStyle w:val="Legenda"/>
                              <w:rPr>
                                <w:rFonts w:cs="Calibri"/>
                                <w:noProof/>
                              </w:rPr>
                            </w:pPr>
                            <w:bookmarkStart w:id="214" w:name="_Toc176903518"/>
                            <w:r>
                              <w:t xml:space="preserve">Figura </w:t>
                            </w:r>
                            <w:r>
                              <w:fldChar w:fldCharType="begin"/>
                            </w:r>
                            <w:r>
                              <w:instrText xml:space="preserve"> SEQ Figura \* ARABIC </w:instrText>
                            </w:r>
                            <w:r>
                              <w:fldChar w:fldCharType="separate"/>
                            </w:r>
                            <w:r w:rsidR="000D3267">
                              <w:rPr>
                                <w:noProof/>
                              </w:rPr>
                              <w:t>101</w:t>
                            </w:r>
                            <w:r>
                              <w:fldChar w:fldCharType="end"/>
                            </w:r>
                            <w:r>
                              <w:t xml:space="preserve"> - </w:t>
                            </w:r>
                            <w:r w:rsidRPr="009B160F">
                              <w:t>Pop-up de eliminação</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68BC5" id="_x0000_s1130" type="#_x0000_t202" style="position:absolute;left:0;text-align:left;margin-left:0;margin-top:102.7pt;width:338.25pt;height:.05pt;z-index:2521395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" stroked="f">
                <v:textbox style="mso-fit-shape-to-text:t" inset="0,0,0,0">
                  <w:txbxContent>
                    <w:p w14:paraId="22D8489D" w14:textId="75B78D55" w:rsidR="002F0685" w:rsidRPr="00462CD1" w:rsidRDefault="002F0685" w:rsidP="002F0685">
                      <w:pPr>
                        <w:pStyle w:val="Legenda"/>
                        <w:rPr>
                          <w:rFonts w:cs="Calibri"/>
                          <w:noProof/>
                        </w:rPr>
                      </w:pPr>
                      <w:bookmarkStart w:id="215" w:name="_Toc176903518"/>
                      <w:r>
                        <w:t xml:space="preserve">Figura </w:t>
                      </w:r>
                      <w:r>
                        <w:fldChar w:fldCharType="begin"/>
                      </w:r>
                      <w:r>
                        <w:instrText xml:space="preserve"> SEQ Figura \* ARABIC </w:instrText>
                      </w:r>
                      <w:r>
                        <w:fldChar w:fldCharType="separate"/>
                      </w:r>
                      <w:r w:rsidR="000D3267">
                        <w:rPr>
                          <w:noProof/>
                        </w:rPr>
                        <w:t>101</w:t>
                      </w:r>
                      <w:r>
                        <w:fldChar w:fldCharType="end"/>
                      </w:r>
                      <w:r>
                        <w:t xml:space="preserve"> - </w:t>
                      </w:r>
                      <w:r w:rsidRPr="009B160F">
                        <w:t>Pop-up de eliminação</w:t>
                      </w:r>
                      <w:bookmarkEnd w:id="215"/>
                    </w:p>
                  </w:txbxContent>
                </v:textbox>
                <w10:wrap type="square"/>
              </v:shape>
            </w:pict>
          </mc:Fallback>
        </mc:AlternateContent>
      </w:r>
      <w:r w:rsidR="003D5636" w:rsidRPr="00B4259E">
        <w:rPr>
          <w:noProof/>
        </w:rPr>
        <w:drawing>
          <wp:anchor distT="0" distB="0" distL="114300" distR="114300" simplePos="0" relativeHeight="251930625" behindDoc="0" locked="0" layoutInCell="1" allowOverlap="1" wp14:anchorId="3FAEC7EE" wp14:editId="4D8EFFA4">
            <wp:simplePos x="0" y="0"/>
            <wp:positionH relativeFrom="margin">
              <wp:align>left</wp:align>
            </wp:positionH>
            <wp:positionV relativeFrom="paragraph">
              <wp:posOffset>46990</wp:posOffset>
            </wp:positionV>
            <wp:extent cx="4296375" cy="1200318"/>
            <wp:effectExtent l="0" t="0" r="0" b="0"/>
            <wp:wrapSquare wrapText="bothSides"/>
            <wp:docPr id="1364911724" name="Imagem 1" descr="Uma imagem com texto, captura de ecrã, multimédia,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11724" name="Imagem 1" descr="Uma imagem com texto, captura de ecrã, multimédia, Tipo de letra&#10;&#10;Descrição gerada automaticamente"/>
                    <pic:cNvPicPr/>
                  </pic:nvPicPr>
                  <pic:blipFill>
                    <a:blip r:embed="rId143"/>
                    <a:stretch>
                      <a:fillRect/>
                    </a:stretch>
                  </pic:blipFill>
                  <pic:spPr>
                    <a:xfrm>
                      <a:off x="0" y="0"/>
                      <a:ext cx="4296375" cy="1200318"/>
                    </a:xfrm>
                    <a:prstGeom prst="rect">
                      <a:avLst/>
                    </a:prstGeom>
                  </pic:spPr>
                </pic:pic>
              </a:graphicData>
            </a:graphic>
          </wp:anchor>
        </w:drawing>
      </w:r>
    </w:p>
    <w:p w14:paraId="0CF337FF" w14:textId="77777777" w:rsidR="00186B9C" w:rsidRDefault="00186B9C" w:rsidP="00186B9C"/>
    <w:p w14:paraId="4EA99D89" w14:textId="77777777" w:rsidR="00186B9C" w:rsidRDefault="00186B9C" w:rsidP="00186B9C"/>
    <w:p w14:paraId="094CB985" w14:textId="1F3A065D" w:rsidR="00186B9C" w:rsidRDefault="00B4259E" w:rsidP="00186B9C">
      <w:r>
        <w:rPr>
          <w:noProof/>
        </w:rPr>
        <mc:AlternateContent>
          <mc:Choice Requires="wps">
            <w:drawing>
              <wp:anchor distT="0" distB="0" distL="114300" distR="114300" simplePos="0" relativeHeight="251932673" behindDoc="0" locked="0" layoutInCell="1" allowOverlap="1" wp14:anchorId="7D013E43" wp14:editId="1012EF03">
                <wp:simplePos x="0" y="0"/>
                <wp:positionH relativeFrom="margin">
                  <wp:align>left</wp:align>
                </wp:positionH>
                <wp:positionV relativeFrom="paragraph">
                  <wp:posOffset>318135</wp:posOffset>
                </wp:positionV>
                <wp:extent cx="4295775" cy="635"/>
                <wp:effectExtent l="0" t="0" r="9525" b="0"/>
                <wp:wrapSquare wrapText="bothSides"/>
                <wp:docPr id="303026596" name="Caixa de texto 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38FF9C8B" w14:textId="239EF1C0" w:rsidR="00B4259E" w:rsidRPr="001258BD" w:rsidRDefault="00B4259E" w:rsidP="00B4259E">
                            <w:pPr>
                              <w:pStyle w:val="Legenda"/>
                              <w:rPr>
                                <w:rFonts w:cs="Calibr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13E43" id="_x0000_s1131" type="#_x0000_t202" style="position:absolute;left:0;text-align:left;margin-left:0;margin-top:25.05pt;width:338.25pt;height:.05pt;z-index:251932673;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" stroked="f">
                <v:textbox style="mso-fit-shape-to-text:t" inset="0,0,0,0">
                  <w:txbxContent>
                    <w:p w14:paraId="38FF9C8B" w14:textId="239EF1C0" w:rsidR="00B4259E" w:rsidRPr="001258BD" w:rsidRDefault="00B4259E" w:rsidP="00B4259E">
                      <w:pPr>
                        <w:pStyle w:val="Legenda"/>
                        <w:rPr>
                          <w:rFonts w:cs="Calibri"/>
                        </w:rPr>
                      </w:pPr>
                    </w:p>
                  </w:txbxContent>
                </v:textbox>
                <w10:wrap type="square" anchorx="margin"/>
              </v:shape>
            </w:pict>
          </mc:Fallback>
        </mc:AlternateContent>
      </w:r>
    </w:p>
    <w:p w14:paraId="4861A889" w14:textId="77777777" w:rsidR="00186B9C" w:rsidRDefault="00186B9C" w:rsidP="00186B9C"/>
    <w:p w14:paraId="7398C5F1" w14:textId="6C412FF9" w:rsidR="00A72858" w:rsidRDefault="006B29BA" w:rsidP="00A72858">
      <w:pPr>
        <w:ind w:firstLine="567"/>
      </w:pPr>
      <w:r>
        <w:t>Caso o utilizador carregue no ‘OK’</w:t>
      </w:r>
      <w:r w:rsidR="00764829">
        <w:t xml:space="preserve">, </w:t>
      </w:r>
      <w:r w:rsidR="00A72858">
        <w:t xml:space="preserve">será enviada uma requisição ‘DELETE’ para a API no endereço que incluirá o id da reunião em questão. Se a requisição for bem-sucedida, </w:t>
      </w:r>
      <w:r w:rsidR="00581969">
        <w:t>a página será atualizada</w:t>
      </w:r>
      <w:r w:rsidR="00681FDE">
        <w:t xml:space="preserve"> sem a reunião eliminada</w:t>
      </w:r>
      <w:r w:rsidR="00581969">
        <w:t>.</w:t>
      </w:r>
    </w:p>
    <w:p w14:paraId="321FC32C" w14:textId="66383553" w:rsidR="00186B9C" w:rsidRDefault="00681FDE" w:rsidP="00681FDE">
      <w:pPr>
        <w:ind w:firstLine="567"/>
      </w:pPr>
      <w:r>
        <w:t xml:space="preserve">No JSX, é criado o botão de eliminação que </w:t>
      </w:r>
      <w:r w:rsidR="00D608AD">
        <w:t xml:space="preserve">invocará a função </w:t>
      </w:r>
      <w:r w:rsidR="00D608AD" w:rsidRPr="00D47274">
        <w:rPr>
          <w:i/>
          <w:iCs/>
        </w:rPr>
        <w:t>removeAppointment</w:t>
      </w:r>
      <w:r w:rsidR="00D608AD">
        <w:t xml:space="preserve"> sempre que for clicado</w:t>
      </w:r>
      <w:r w:rsidR="008211B1">
        <w:t>, é vermelho e possui um pequeno ícone do caixote do lixo para que se possa distinguir dos outros botões, neste caso de criação e edição.</w:t>
      </w:r>
    </w:p>
    <w:p w14:paraId="1CFE255A" w14:textId="77777777" w:rsidR="00C24220" w:rsidRPr="00555102" w:rsidRDefault="00C24220" w:rsidP="00554805"/>
    <w:p w14:paraId="10B88F7F" w14:textId="6EFD9A17" w:rsidR="004B1869" w:rsidRDefault="00DD5C15" w:rsidP="00910A59">
      <w:pPr>
        <w:pStyle w:val="Cabealho2"/>
      </w:pPr>
      <w:bookmarkStart w:id="216" w:name="_Toc176903899"/>
      <w:r>
        <w:lastRenderedPageBreak/>
        <w:t>Testes</w:t>
      </w:r>
      <w:bookmarkEnd w:id="216"/>
    </w:p>
    <w:p w14:paraId="42582722" w14:textId="67F18EAA" w:rsidR="004B1869" w:rsidRDefault="004B1869" w:rsidP="00CE266D">
      <w:pPr>
        <w:ind w:firstLine="567"/>
      </w:pPr>
      <w:r>
        <w:t>Nesta secção vão ser abordados os vários tipos de testes realizados para verificar se o projeto desenvolvido cumpre com os requisitos impostos pelo cliente</w:t>
      </w:r>
      <w:r w:rsidR="00CE266D">
        <w:t xml:space="preserve"> e pela organização</w:t>
      </w:r>
      <w:r>
        <w:t>.</w:t>
      </w:r>
    </w:p>
    <w:p w14:paraId="5233E914" w14:textId="77777777" w:rsidR="00A306D5" w:rsidRDefault="00A306D5" w:rsidP="00910A59"/>
    <w:p w14:paraId="3FBF64B3" w14:textId="7878A53F" w:rsidR="00A306D5" w:rsidRDefault="0037519B" w:rsidP="0037519B">
      <w:pPr>
        <w:pStyle w:val="Cabealho3"/>
      </w:pPr>
      <w:r>
        <w:t>Testes de integração</w:t>
      </w:r>
    </w:p>
    <w:p w14:paraId="0A655FA8" w14:textId="0B817E0A" w:rsidR="0037519B" w:rsidRDefault="00732807" w:rsidP="004B1869">
      <w:pPr>
        <w:ind w:firstLine="567"/>
      </w:pPr>
      <w:r>
        <w:t>Os testes de integração</w:t>
      </w:r>
      <w:r w:rsidR="00B13822">
        <w:t xml:space="preserve"> </w:t>
      </w:r>
      <w:sdt>
        <w:sdtPr>
          <w:rPr>
            <w:color w:val="000000"/>
          </w:rPr>
          <w:tag w:val="MENDELEY_CITATION_v3_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"/>
          <w:id w:val="944510023"/>
          <w:placeholder>
            <w:docPart w:val="DefaultPlaceholder_-1854013440"/>
          </w:placeholder>
        </w:sdtPr>
        <w:sdtContent>
          <w:r w:rsidR="00F64C0C" w:rsidRPr="00F64C0C">
            <w:rPr>
              <w:color w:val="000000"/>
            </w:rPr>
            <w:t>[13]</w:t>
          </w:r>
        </w:sdtContent>
      </w:sdt>
      <w:r>
        <w:t xml:space="preserve"> </w:t>
      </w:r>
      <w:r w:rsidR="009853A2">
        <w:t xml:space="preserve">asseguram que </w:t>
      </w:r>
      <w:r w:rsidR="00A85796">
        <w:t>todos os componentes de uma aplicação funcionam em conjunto como é suposto</w:t>
      </w:r>
      <w:r w:rsidR="000E21E2">
        <w:t xml:space="preserve"> e verificar se a integração d</w:t>
      </w:r>
      <w:r w:rsidR="004C7670">
        <w:t xml:space="preserve">esse mesmos componentes satisfaz os requisitos do </w:t>
      </w:r>
      <w:r w:rsidR="00C97F7A">
        <w:t>utilizador</w:t>
      </w:r>
      <w:r w:rsidR="004C7670">
        <w:t xml:space="preserve"> e </w:t>
      </w:r>
      <w:r w:rsidR="00C97F7A">
        <w:t>os requisitos técnicos da organização</w:t>
      </w:r>
      <w:r w:rsidR="00071F6D">
        <w:t>.</w:t>
      </w:r>
      <w:r w:rsidR="00C97F7A">
        <w:t xml:space="preserve"> Para isso, foi utilizado o Postman</w:t>
      </w:r>
      <w:r w:rsidR="009A017C">
        <w:t xml:space="preserve"> para verificar se as APIs funcionam corretamente</w:t>
      </w:r>
      <w:r w:rsidR="004B1869">
        <w:t>.</w:t>
      </w:r>
    </w:p>
    <w:p w14:paraId="0419F1E2" w14:textId="79FC4B42" w:rsidR="00DA42BB" w:rsidRDefault="003C135B" w:rsidP="004B1869">
      <w:pPr>
        <w:ind w:firstLine="567"/>
      </w:pPr>
      <w:r>
        <w:t>No caso das reuniões, f</w:t>
      </w:r>
      <w:r w:rsidR="00DA42BB">
        <w:t xml:space="preserve">oram desenvolvidos testes </w:t>
      </w:r>
      <w:r w:rsidR="009B3DCA">
        <w:t xml:space="preserve">para criar, obter por ID, editar e eliminar e obter </w:t>
      </w:r>
      <w:r>
        <w:t xml:space="preserve">a lista de </w:t>
      </w:r>
      <w:r w:rsidR="009B3DCA">
        <w:t>todas as reuniões</w:t>
      </w:r>
      <w:r>
        <w:t>. No caso das salas, foram</w:t>
      </w:r>
      <w:r w:rsidR="009B3DCA">
        <w:t xml:space="preserve"> </w:t>
      </w:r>
      <w:r>
        <w:t>criados</w:t>
      </w:r>
      <w:r w:rsidR="009B3DCA">
        <w:t xml:space="preserve"> </w:t>
      </w:r>
      <w:r w:rsidR="00803EF1">
        <w:t xml:space="preserve">testes para obter </w:t>
      </w:r>
      <w:r>
        <w:t xml:space="preserve">uma sala </w:t>
      </w:r>
      <w:r w:rsidR="00803EF1">
        <w:t xml:space="preserve">por ID e obter </w:t>
      </w:r>
      <w:r>
        <w:t>a lista de todas</w:t>
      </w:r>
      <w:r w:rsidR="00803EF1">
        <w:t xml:space="preserve"> as salas. Nestes testes a resposta d</w:t>
      </w:r>
      <w:r w:rsidR="00072BB2">
        <w:t>e cada</w:t>
      </w:r>
      <w:r w:rsidR="00803EF1">
        <w:t xml:space="preserve"> API</w:t>
      </w:r>
      <w:r w:rsidR="00072BB2">
        <w:t xml:space="preserve"> foi testada para garantir que tod</w:t>
      </w:r>
      <w:r>
        <w:t>o</w:t>
      </w:r>
      <w:r w:rsidR="00072BB2">
        <w:t>s os requisitos estão</w:t>
      </w:r>
      <w:r>
        <w:t xml:space="preserve"> completamente</w:t>
      </w:r>
      <w:r w:rsidR="00072BB2">
        <w:t xml:space="preserve"> funcionais</w:t>
      </w:r>
      <w:r>
        <w:t>.</w:t>
      </w:r>
    </w:p>
    <w:p w14:paraId="1FC334D0" w14:textId="39ED90CB" w:rsidR="007E5BA8" w:rsidRDefault="007E5BA8" w:rsidP="004B1869">
      <w:pPr>
        <w:ind w:firstLine="567"/>
      </w:pPr>
      <w:r>
        <w:t>Os testes efetuados vão ser analisados abaixo para se possa entender melhor como foram feitos.</w:t>
      </w:r>
    </w:p>
    <w:p w14:paraId="58E03FCD" w14:textId="77777777" w:rsidR="003C135B" w:rsidRDefault="003C135B" w:rsidP="004B1869">
      <w:pPr>
        <w:ind w:firstLine="567"/>
      </w:pPr>
    </w:p>
    <w:p w14:paraId="4C717CBE" w14:textId="77777777" w:rsidR="00BE2291" w:rsidRDefault="00451FA8" w:rsidP="00DA6809">
      <w:pPr>
        <w:pStyle w:val="Cabealho4"/>
      </w:pPr>
      <w:r>
        <w:t>Criar reunião</w:t>
      </w:r>
    </w:p>
    <w:p w14:paraId="46BBC689" w14:textId="51526A71" w:rsidR="00451FA8" w:rsidRPr="00451FA8" w:rsidRDefault="002F0685" w:rsidP="00BE2291">
      <w:pPr>
        <w:pStyle w:val="Cabealho4"/>
        <w:numPr>
          <w:ilvl w:val="0"/>
          <w:numId w:val="0"/>
        </w:numPr>
      </w:pPr>
      <w:r>
        <w:rPr>
          <w:noProof/>
        </w:rPr>
        <mc:AlternateContent>
          <mc:Choice Requires="wps">
            <w:drawing>
              <wp:anchor distT="0" distB="0" distL="114300" distR="114300" simplePos="0" relativeHeight="252141569" behindDoc="0" locked="0" layoutInCell="1" allowOverlap="1" wp14:anchorId="61CA4F29" wp14:editId="02ED22E0">
                <wp:simplePos x="0" y="0"/>
                <wp:positionH relativeFrom="column">
                  <wp:posOffset>0</wp:posOffset>
                </wp:positionH>
                <wp:positionV relativeFrom="paragraph">
                  <wp:posOffset>1790700</wp:posOffset>
                </wp:positionV>
                <wp:extent cx="4267200" cy="635"/>
                <wp:effectExtent l="0" t="0" r="0" b="0"/>
                <wp:wrapSquare wrapText="bothSides"/>
                <wp:docPr id="740117277" name="Caixa de texto 1"/>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50F49058" w14:textId="3905AB3D" w:rsidR="002F0685" w:rsidRPr="00004A3B" w:rsidRDefault="002F0685" w:rsidP="002F0685">
                            <w:pPr>
                              <w:pStyle w:val="Legenda"/>
                              <w:rPr>
                                <w:rFonts w:ascii="Arial" w:hAnsi="Arial"/>
                                <w:bCs/>
                                <w:noProof/>
                              </w:rPr>
                            </w:pPr>
                            <w:bookmarkStart w:id="217" w:name="_Toc176903519"/>
                            <w:r>
                              <w:t xml:space="preserve">Figura </w:t>
                            </w:r>
                            <w:r>
                              <w:fldChar w:fldCharType="begin"/>
                            </w:r>
                            <w:r>
                              <w:instrText xml:space="preserve"> SEQ Figura \* ARABIC </w:instrText>
                            </w:r>
                            <w:r>
                              <w:fldChar w:fldCharType="separate"/>
                            </w:r>
                            <w:r w:rsidR="000D3267">
                              <w:rPr>
                                <w:noProof/>
                              </w:rPr>
                              <w:t>102</w:t>
                            </w:r>
                            <w:r>
                              <w:fldChar w:fldCharType="end"/>
                            </w:r>
                            <w:r>
                              <w:t xml:space="preserve"> - </w:t>
                            </w:r>
                            <w:r w:rsidRPr="00F10090">
                              <w:t>Body Criar Reunião</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A4F29" id="_x0000_s1132" type="#_x0000_t202" style="position:absolute;left:0;text-align:left;margin-left:0;margin-top:141pt;width:336pt;height:.05pt;z-index:2521415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" stroked="f">
                <v:textbox style="mso-fit-shape-to-text:t" inset="0,0,0,0">
                  <w:txbxContent>
                    <w:p w14:paraId="50F49058" w14:textId="3905AB3D" w:rsidR="002F0685" w:rsidRPr="00004A3B" w:rsidRDefault="002F0685" w:rsidP="002F0685">
                      <w:pPr>
                        <w:pStyle w:val="Legenda"/>
                        <w:rPr>
                          <w:rFonts w:ascii="Arial" w:hAnsi="Arial"/>
                          <w:bCs/>
                          <w:noProof/>
                        </w:rPr>
                      </w:pPr>
                      <w:bookmarkStart w:id="218" w:name="_Toc176903519"/>
                      <w:r>
                        <w:t xml:space="preserve">Figura </w:t>
                      </w:r>
                      <w:r>
                        <w:fldChar w:fldCharType="begin"/>
                      </w:r>
                      <w:r>
                        <w:instrText xml:space="preserve"> SEQ Figura \* ARABIC </w:instrText>
                      </w:r>
                      <w:r>
                        <w:fldChar w:fldCharType="separate"/>
                      </w:r>
                      <w:r w:rsidR="000D3267">
                        <w:rPr>
                          <w:noProof/>
                        </w:rPr>
                        <w:t>102</w:t>
                      </w:r>
                      <w:r>
                        <w:fldChar w:fldCharType="end"/>
                      </w:r>
                      <w:r>
                        <w:t xml:space="preserve"> - </w:t>
                      </w:r>
                      <w:r w:rsidRPr="00F10090">
                        <w:t>Body Criar Reunião</w:t>
                      </w:r>
                      <w:bookmarkEnd w:id="218"/>
                    </w:p>
                  </w:txbxContent>
                </v:textbox>
                <w10:wrap type="square"/>
              </v:shape>
            </w:pict>
          </mc:Fallback>
        </mc:AlternateContent>
      </w:r>
      <w:r w:rsidR="00EB7375" w:rsidRPr="00AA010E">
        <w:rPr>
          <w:noProof/>
        </w:rPr>
        <w:drawing>
          <wp:anchor distT="0" distB="0" distL="114300" distR="114300" simplePos="0" relativeHeight="251663361" behindDoc="0" locked="0" layoutInCell="1" allowOverlap="1" wp14:anchorId="735E2CCB" wp14:editId="1F6C29AE">
            <wp:simplePos x="0" y="0"/>
            <wp:positionH relativeFrom="margin">
              <wp:align>left</wp:align>
            </wp:positionH>
            <wp:positionV relativeFrom="paragraph">
              <wp:posOffset>85725</wp:posOffset>
            </wp:positionV>
            <wp:extent cx="4267796" cy="1648055"/>
            <wp:effectExtent l="0" t="0" r="0" b="9525"/>
            <wp:wrapSquare wrapText="bothSides"/>
            <wp:docPr id="204117411"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7411" name="Imagem 1" descr="Uma imagem com texto, captura de ecrã, Tipo de letra&#10;&#10;Descrição gerada automaticamente"/>
                    <pic:cNvPicPr/>
                  </pic:nvPicPr>
                  <pic:blipFill>
                    <a:blip r:embed="rId144"/>
                    <a:stretch>
                      <a:fillRect/>
                    </a:stretch>
                  </pic:blipFill>
                  <pic:spPr>
                    <a:xfrm>
                      <a:off x="0" y="0"/>
                      <a:ext cx="4267796" cy="1648055"/>
                    </a:xfrm>
                    <a:prstGeom prst="rect">
                      <a:avLst/>
                    </a:prstGeom>
                  </pic:spPr>
                </pic:pic>
              </a:graphicData>
            </a:graphic>
          </wp:anchor>
        </w:drawing>
      </w:r>
    </w:p>
    <w:p w14:paraId="0980A29A" w14:textId="77777777" w:rsidR="004B1869" w:rsidRDefault="004B1869" w:rsidP="004B1869">
      <w:pPr>
        <w:ind w:firstLine="567"/>
      </w:pPr>
    </w:p>
    <w:p w14:paraId="06F3EB2B" w14:textId="77777777" w:rsidR="004B1869" w:rsidRPr="0037519B" w:rsidRDefault="004B1869" w:rsidP="0037519B"/>
    <w:p w14:paraId="56D97D7E" w14:textId="77777777" w:rsidR="00A306D5" w:rsidRDefault="00A306D5" w:rsidP="00910A59"/>
    <w:p w14:paraId="34D31D8E" w14:textId="77777777" w:rsidR="00A306D5" w:rsidRDefault="00A306D5" w:rsidP="00910A59"/>
    <w:p w14:paraId="44852AE0" w14:textId="77777777" w:rsidR="00EB7375" w:rsidRDefault="00EB7375" w:rsidP="00910A59">
      <w:r>
        <w:rPr>
          <w:noProof/>
        </w:rPr>
        <mc:AlternateContent>
          <mc:Choice Requires="wps">
            <w:drawing>
              <wp:anchor distT="0" distB="0" distL="114300" distR="114300" simplePos="0" relativeHeight="251694081" behindDoc="0" locked="0" layoutInCell="1" allowOverlap="1" wp14:anchorId="334C3A0F" wp14:editId="1A57B9A3">
                <wp:simplePos x="0" y="0"/>
                <wp:positionH relativeFrom="margin">
                  <wp:align>left</wp:align>
                </wp:positionH>
                <wp:positionV relativeFrom="paragraph">
                  <wp:posOffset>193040</wp:posOffset>
                </wp:positionV>
                <wp:extent cx="4267200" cy="635"/>
                <wp:effectExtent l="0" t="0" r="0" b="0"/>
                <wp:wrapSquare wrapText="bothSides"/>
                <wp:docPr id="1679309420" name="Caixa de texto 1"/>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42AB6CEA" w14:textId="3AA3A0E7" w:rsidR="004D5E5D" w:rsidRPr="001C2E19" w:rsidRDefault="004D5E5D" w:rsidP="004D5E5D">
                            <w:pPr>
                              <w:pStyle w:val="Legenda"/>
                              <w:rPr>
                                <w:rFonts w:ascii="Arial" w:hAnsi="Arial"/>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C3A0F" id="_x0000_s1133" type="#_x0000_t202" style="position:absolute;left:0;text-align:left;margin-left:0;margin-top:15.2pt;width:336pt;height:.05pt;z-index:251694081;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DKyGwIAAEEEAAAOAAAAZHJzL2Uyb0RvYy54bWysU8Fu2zAMvQ/YPwi6L06yLR2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" stroked="f">
                <v:textbox style="mso-fit-shape-to-text:t" inset="0,0,0,0">
                  <w:txbxContent>
                    <w:p w14:paraId="42AB6CEA" w14:textId="3AA3A0E7" w:rsidR="004D5E5D" w:rsidRPr="001C2E19" w:rsidRDefault="004D5E5D" w:rsidP="004D5E5D">
                      <w:pPr>
                        <w:pStyle w:val="Legenda"/>
                        <w:rPr>
                          <w:rFonts w:ascii="Arial" w:hAnsi="Arial"/>
                          <w:bCs/>
                        </w:rPr>
                      </w:pPr>
                    </w:p>
                  </w:txbxContent>
                </v:textbox>
                <w10:wrap type="square" anchorx="margin"/>
              </v:shape>
            </w:pict>
          </mc:Fallback>
        </mc:AlternateContent>
      </w:r>
    </w:p>
    <w:p w14:paraId="00E1E921" w14:textId="77777777" w:rsidR="002F2F2C" w:rsidRDefault="002F2F2C" w:rsidP="002F60D0">
      <w:pPr>
        <w:ind w:firstLine="567"/>
      </w:pPr>
    </w:p>
    <w:p w14:paraId="0BA199FE" w14:textId="7B8DA9D2" w:rsidR="00CB475D" w:rsidRDefault="007C038A" w:rsidP="002F2F2C">
      <w:pPr>
        <w:ind w:firstLine="567"/>
      </w:pPr>
      <w:r>
        <w:t xml:space="preserve">Na figura </w:t>
      </w:r>
      <w:r w:rsidR="00F11D15">
        <w:t>102</w:t>
      </w:r>
      <w:r>
        <w:t xml:space="preserve">, encontra-se </w:t>
      </w:r>
      <w:r w:rsidR="007F6131">
        <w:t>um exemplo de uma reunião a ser criada no Postman.</w:t>
      </w:r>
    </w:p>
    <w:p w14:paraId="45A33EE3" w14:textId="4DC7E4BC" w:rsidR="00BC5CD3" w:rsidRDefault="002C389E" w:rsidP="00910A59">
      <w:r>
        <w:rPr>
          <w:noProof/>
        </w:rPr>
        <w:lastRenderedPageBreak/>
        <mc:AlternateContent>
          <mc:Choice Requires="wps">
            <w:drawing>
              <wp:anchor distT="0" distB="0" distL="114300" distR="114300" simplePos="0" relativeHeight="252143617" behindDoc="0" locked="0" layoutInCell="1" allowOverlap="1" wp14:anchorId="5C0BD5AC" wp14:editId="2866A1D3">
                <wp:simplePos x="0" y="0"/>
                <wp:positionH relativeFrom="margin">
                  <wp:align>left</wp:align>
                </wp:positionH>
                <wp:positionV relativeFrom="paragraph">
                  <wp:posOffset>1171575</wp:posOffset>
                </wp:positionV>
                <wp:extent cx="2867025" cy="635"/>
                <wp:effectExtent l="0" t="0" r="9525" b="0"/>
                <wp:wrapSquare wrapText="bothSides"/>
                <wp:docPr id="907647633" name="Caixa de texto 1"/>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4F4A32A4" w14:textId="74B07ABC" w:rsidR="002F0685" w:rsidRPr="00A013D0" w:rsidRDefault="002F0685" w:rsidP="002F0685">
                            <w:pPr>
                              <w:pStyle w:val="Legenda"/>
                              <w:rPr>
                                <w:rFonts w:cs="Calibri"/>
                                <w:noProof/>
                              </w:rPr>
                            </w:pPr>
                            <w:bookmarkStart w:id="219" w:name="_Toc176903520"/>
                            <w:r>
                              <w:t xml:space="preserve">Figura </w:t>
                            </w:r>
                            <w:r>
                              <w:fldChar w:fldCharType="begin"/>
                            </w:r>
                            <w:r>
                              <w:instrText xml:space="preserve"> SEQ Figura \* ARABIC </w:instrText>
                            </w:r>
                            <w:r>
                              <w:fldChar w:fldCharType="separate"/>
                            </w:r>
                            <w:r w:rsidR="000D3267">
                              <w:rPr>
                                <w:noProof/>
                              </w:rPr>
                              <w:t>103</w:t>
                            </w:r>
                            <w:r>
                              <w:fldChar w:fldCharType="end"/>
                            </w:r>
                            <w:r>
                              <w:t xml:space="preserve"> - </w:t>
                            </w:r>
                            <w:r w:rsidRPr="00755A7C">
                              <w:t>Teste de Criar Reunião</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BD5AC" id="_x0000_s1134" type="#_x0000_t202" style="position:absolute;left:0;text-align:left;margin-left:0;margin-top:92.25pt;width:225.75pt;height:.05pt;z-index:252143617;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" stroked="f">
                <v:textbox style="mso-fit-shape-to-text:t" inset="0,0,0,0">
                  <w:txbxContent>
                    <w:p w14:paraId="4F4A32A4" w14:textId="74B07ABC" w:rsidR="002F0685" w:rsidRPr="00A013D0" w:rsidRDefault="002F0685" w:rsidP="002F0685">
                      <w:pPr>
                        <w:pStyle w:val="Legenda"/>
                        <w:rPr>
                          <w:rFonts w:cs="Calibri"/>
                          <w:noProof/>
                        </w:rPr>
                      </w:pPr>
                      <w:bookmarkStart w:id="220" w:name="_Toc176903520"/>
                      <w:r>
                        <w:t xml:space="preserve">Figura </w:t>
                      </w:r>
                      <w:r>
                        <w:fldChar w:fldCharType="begin"/>
                      </w:r>
                      <w:r>
                        <w:instrText xml:space="preserve"> SEQ Figura \* ARABIC </w:instrText>
                      </w:r>
                      <w:r>
                        <w:fldChar w:fldCharType="separate"/>
                      </w:r>
                      <w:r w:rsidR="000D3267">
                        <w:rPr>
                          <w:noProof/>
                        </w:rPr>
                        <w:t>103</w:t>
                      </w:r>
                      <w:r>
                        <w:fldChar w:fldCharType="end"/>
                      </w:r>
                      <w:r>
                        <w:t xml:space="preserve"> - </w:t>
                      </w:r>
                      <w:r w:rsidRPr="00755A7C">
                        <w:t>Teste de Criar Reunião</w:t>
                      </w:r>
                      <w:bookmarkEnd w:id="220"/>
                    </w:p>
                  </w:txbxContent>
                </v:textbox>
                <w10:wrap type="square" anchorx="margin"/>
              </v:shape>
            </w:pict>
          </mc:Fallback>
        </mc:AlternateContent>
      </w:r>
      <w:r w:rsidRPr="002C389E">
        <w:rPr>
          <w:noProof/>
        </w:rPr>
        <w:drawing>
          <wp:anchor distT="0" distB="0" distL="114300" distR="114300" simplePos="0" relativeHeight="252176385" behindDoc="0" locked="0" layoutInCell="1" allowOverlap="1" wp14:anchorId="5FF31B3D" wp14:editId="3883C26A">
            <wp:simplePos x="0" y="0"/>
            <wp:positionH relativeFrom="margin">
              <wp:align>left</wp:align>
            </wp:positionH>
            <wp:positionV relativeFrom="paragraph">
              <wp:posOffset>0</wp:posOffset>
            </wp:positionV>
            <wp:extent cx="5010849" cy="1076475"/>
            <wp:effectExtent l="0" t="0" r="0" b="9525"/>
            <wp:wrapSquare wrapText="bothSides"/>
            <wp:docPr id="322311218" name="Imagem 1" descr="Uma imagem com texto, captura de ecrã, Tipo de letra,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11218" name="Imagem 1" descr="Uma imagem com texto, captura de ecrã, Tipo de letra, Software de multimédia&#10;&#10;Descrição gerada automaticamente"/>
                    <pic:cNvPicPr/>
                  </pic:nvPicPr>
                  <pic:blipFill>
                    <a:blip r:embed="rId145"/>
                    <a:stretch>
                      <a:fillRect/>
                    </a:stretch>
                  </pic:blipFill>
                  <pic:spPr>
                    <a:xfrm>
                      <a:off x="0" y="0"/>
                      <a:ext cx="5010849" cy="1076475"/>
                    </a:xfrm>
                    <a:prstGeom prst="rect">
                      <a:avLst/>
                    </a:prstGeom>
                  </pic:spPr>
                </pic:pic>
              </a:graphicData>
            </a:graphic>
          </wp:anchor>
        </w:drawing>
      </w:r>
    </w:p>
    <w:p w14:paraId="79C834EE" w14:textId="77777777" w:rsidR="00CB475D" w:rsidRDefault="00CB475D" w:rsidP="00910A59"/>
    <w:p w14:paraId="6EF5324C" w14:textId="24517784" w:rsidR="00CB475D" w:rsidRDefault="00C475C2" w:rsidP="005C1166">
      <w:pPr>
        <w:ind w:firstLine="567"/>
      </w:pPr>
      <w:r>
        <w:rPr>
          <w:noProof/>
        </w:rPr>
        <mc:AlternateContent>
          <mc:Choice Requires="wps">
            <w:drawing>
              <wp:anchor distT="0" distB="0" distL="114300" distR="114300" simplePos="0" relativeHeight="252170241" behindDoc="0" locked="0" layoutInCell="1" allowOverlap="1" wp14:anchorId="376640BE" wp14:editId="1CC76992">
                <wp:simplePos x="0" y="0"/>
                <wp:positionH relativeFrom="column">
                  <wp:posOffset>0</wp:posOffset>
                </wp:positionH>
                <wp:positionV relativeFrom="paragraph">
                  <wp:posOffset>1685925</wp:posOffset>
                </wp:positionV>
                <wp:extent cx="5278120" cy="635"/>
                <wp:effectExtent l="0" t="0" r="0" b="0"/>
                <wp:wrapSquare wrapText="bothSides"/>
                <wp:docPr id="1743174479"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7105ABDA" w14:textId="7CBEC03F" w:rsidR="00C475C2" w:rsidRPr="00F74C3E" w:rsidRDefault="00C475C2" w:rsidP="00C475C2">
                            <w:pPr>
                              <w:pStyle w:val="Legenda"/>
                              <w:rPr>
                                <w:rFonts w:cs="Calibri"/>
                              </w:rPr>
                            </w:pPr>
                            <w:bookmarkStart w:id="221" w:name="_Toc176903521"/>
                            <w:r>
                              <w:t xml:space="preserve">Figura </w:t>
                            </w:r>
                            <w:r>
                              <w:fldChar w:fldCharType="begin"/>
                            </w:r>
                            <w:r>
                              <w:instrText xml:space="preserve"> SEQ Figura \* ARABIC </w:instrText>
                            </w:r>
                            <w:r>
                              <w:fldChar w:fldCharType="separate"/>
                            </w:r>
                            <w:r w:rsidR="000D3267">
                              <w:rPr>
                                <w:noProof/>
                              </w:rPr>
                              <w:t>104</w:t>
                            </w:r>
                            <w:r>
                              <w:fldChar w:fldCharType="end"/>
                            </w:r>
                            <w:r>
                              <w:t xml:space="preserve"> - Código de sucesso da criação da reunião</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640BE" id="_x0000_s1135" type="#_x0000_t202" style="position:absolute;left:0;text-align:left;margin-left:0;margin-top:132.75pt;width:415.6pt;height:.05pt;z-index:252170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t1zGwIAAEEEAAAOAAAAZHJzL2Uyb0RvYy54bWysU8Fu2zAMvQ/YPwi6L04ytGu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" stroked="f">
                <v:textbox style="mso-fit-shape-to-text:t" inset="0,0,0,0">
                  <w:txbxContent>
                    <w:p w14:paraId="7105ABDA" w14:textId="7CBEC03F" w:rsidR="00C475C2" w:rsidRPr="00F74C3E" w:rsidRDefault="00C475C2" w:rsidP="00C475C2">
                      <w:pPr>
                        <w:pStyle w:val="Legenda"/>
                        <w:rPr>
                          <w:rFonts w:cs="Calibri"/>
                        </w:rPr>
                      </w:pPr>
                      <w:bookmarkStart w:id="222" w:name="_Toc176903521"/>
                      <w:r>
                        <w:t xml:space="preserve">Figura </w:t>
                      </w:r>
                      <w:r>
                        <w:fldChar w:fldCharType="begin"/>
                      </w:r>
                      <w:r>
                        <w:instrText xml:space="preserve"> SEQ Figura \* ARABIC </w:instrText>
                      </w:r>
                      <w:r>
                        <w:fldChar w:fldCharType="separate"/>
                      </w:r>
                      <w:r w:rsidR="000D3267">
                        <w:rPr>
                          <w:noProof/>
                        </w:rPr>
                        <w:t>104</w:t>
                      </w:r>
                      <w:r>
                        <w:fldChar w:fldCharType="end"/>
                      </w:r>
                      <w:r>
                        <w:t xml:space="preserve"> - Código de sucesso da criação da reunião</w:t>
                      </w:r>
                      <w:bookmarkEnd w:id="222"/>
                    </w:p>
                  </w:txbxContent>
                </v:textbox>
                <w10:wrap type="square"/>
              </v:shape>
            </w:pict>
          </mc:Fallback>
        </mc:AlternateContent>
      </w:r>
      <w:r w:rsidR="00151819" w:rsidRPr="00151819">
        <w:rPr>
          <w:noProof/>
        </w:rPr>
        <w:drawing>
          <wp:anchor distT="0" distB="0" distL="114300" distR="114300" simplePos="0" relativeHeight="252168193" behindDoc="0" locked="0" layoutInCell="1" allowOverlap="1" wp14:anchorId="447F3D74" wp14:editId="519F5B2A">
            <wp:simplePos x="0" y="0"/>
            <wp:positionH relativeFrom="margin">
              <wp:align>right</wp:align>
            </wp:positionH>
            <wp:positionV relativeFrom="paragraph">
              <wp:posOffset>606425</wp:posOffset>
            </wp:positionV>
            <wp:extent cx="5278120" cy="1022350"/>
            <wp:effectExtent l="0" t="0" r="0" b="6350"/>
            <wp:wrapSquare wrapText="bothSides"/>
            <wp:docPr id="955375674"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75674" name="Imagem 1" descr="Uma imagem com texto, captura de ecrã, Tipo de letra&#10;&#10;Descrição gerada automaticamente"/>
                    <pic:cNvPicPr/>
                  </pic:nvPicPr>
                  <pic:blipFill>
                    <a:blip r:embed="rId146"/>
                    <a:stretch>
                      <a:fillRect/>
                    </a:stretch>
                  </pic:blipFill>
                  <pic:spPr>
                    <a:xfrm>
                      <a:off x="0" y="0"/>
                      <a:ext cx="5278120" cy="1022350"/>
                    </a:xfrm>
                    <a:prstGeom prst="rect">
                      <a:avLst/>
                    </a:prstGeom>
                  </pic:spPr>
                </pic:pic>
              </a:graphicData>
            </a:graphic>
          </wp:anchor>
        </w:drawing>
      </w:r>
      <w:r w:rsidR="00117378">
        <w:t>Em caso de sucesso, é devolvido o código 201</w:t>
      </w:r>
      <w:r w:rsidR="00864DB5">
        <w:t xml:space="preserve"> juntamente com a frase de sucesso</w:t>
      </w:r>
      <w:r w:rsidR="00117378">
        <w:t xml:space="preserve"> no Postman que indica que a reunião foi criada com sucesso</w:t>
      </w:r>
      <w:r>
        <w:t xml:space="preserve"> como </w:t>
      </w:r>
      <w:r w:rsidR="00864DB5">
        <w:t>a</w:t>
      </w:r>
      <w:r>
        <w:t xml:space="preserve">parece </w:t>
      </w:r>
      <w:r w:rsidR="00864DB5">
        <w:t xml:space="preserve">na figura </w:t>
      </w:r>
      <w:r w:rsidR="00F11D15">
        <w:t>103</w:t>
      </w:r>
      <w:r w:rsidR="00117378">
        <w:t>.</w:t>
      </w:r>
    </w:p>
    <w:p w14:paraId="59037A63" w14:textId="44F06C12" w:rsidR="00151819" w:rsidRDefault="00151819" w:rsidP="005C1166">
      <w:pPr>
        <w:ind w:firstLine="567"/>
      </w:pPr>
    </w:p>
    <w:p w14:paraId="5716216A" w14:textId="2D5554C5" w:rsidR="00A306D5" w:rsidRDefault="002F0685" w:rsidP="00910A59">
      <w:r>
        <w:rPr>
          <w:noProof/>
        </w:rPr>
        <mc:AlternateContent>
          <mc:Choice Requires="wps">
            <w:drawing>
              <wp:anchor distT="0" distB="0" distL="114300" distR="114300" simplePos="0" relativeHeight="252145665" behindDoc="0" locked="0" layoutInCell="1" allowOverlap="1" wp14:anchorId="3DA1DB17" wp14:editId="0E7C9394">
                <wp:simplePos x="0" y="0"/>
                <wp:positionH relativeFrom="column">
                  <wp:posOffset>0</wp:posOffset>
                </wp:positionH>
                <wp:positionV relativeFrom="paragraph">
                  <wp:posOffset>1457960</wp:posOffset>
                </wp:positionV>
                <wp:extent cx="3019425" cy="635"/>
                <wp:effectExtent l="0" t="0" r="0" b="0"/>
                <wp:wrapSquare wrapText="bothSides"/>
                <wp:docPr id="1004183163" name="Caixa de texto 1"/>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14:paraId="005739E9" w14:textId="2ACF385E" w:rsidR="002F0685" w:rsidRPr="00DF73FB" w:rsidRDefault="002F0685" w:rsidP="002F0685">
                            <w:pPr>
                              <w:pStyle w:val="Legenda"/>
                              <w:rPr>
                                <w:rFonts w:cs="Calibri"/>
                                <w:noProof/>
                              </w:rPr>
                            </w:pPr>
                            <w:bookmarkStart w:id="223" w:name="_Toc176903522"/>
                            <w:r>
                              <w:t xml:space="preserve">Figura </w:t>
                            </w:r>
                            <w:r>
                              <w:fldChar w:fldCharType="begin"/>
                            </w:r>
                            <w:r>
                              <w:instrText xml:space="preserve"> SEQ Figura \* ARABIC </w:instrText>
                            </w:r>
                            <w:r>
                              <w:fldChar w:fldCharType="separate"/>
                            </w:r>
                            <w:r w:rsidR="000D3267">
                              <w:rPr>
                                <w:noProof/>
                              </w:rPr>
                              <w:t>105</w:t>
                            </w:r>
                            <w:r>
                              <w:fldChar w:fldCharType="end"/>
                            </w:r>
                            <w:r>
                              <w:t xml:space="preserve"> - </w:t>
                            </w:r>
                            <w:r w:rsidRPr="0045524A">
                              <w:t>Reunião criada</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1DB17" id="_x0000_s1136" type="#_x0000_t202" style="position:absolute;left:0;text-align:left;margin-left:0;margin-top:114.8pt;width:237.75pt;height:.05pt;z-index:2521456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yZZGwIAAEEEAAAOAAAAZHJzL2Uyb0RvYy54bWysU8Fu2zAMvQ/YPwi6L07StVi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" stroked="f">
                <v:textbox style="mso-fit-shape-to-text:t" inset="0,0,0,0">
                  <w:txbxContent>
                    <w:p w14:paraId="005739E9" w14:textId="2ACF385E" w:rsidR="002F0685" w:rsidRPr="00DF73FB" w:rsidRDefault="002F0685" w:rsidP="002F0685">
                      <w:pPr>
                        <w:pStyle w:val="Legenda"/>
                        <w:rPr>
                          <w:rFonts w:cs="Calibri"/>
                          <w:noProof/>
                        </w:rPr>
                      </w:pPr>
                      <w:bookmarkStart w:id="224" w:name="_Toc176903522"/>
                      <w:r>
                        <w:t xml:space="preserve">Figura </w:t>
                      </w:r>
                      <w:r>
                        <w:fldChar w:fldCharType="begin"/>
                      </w:r>
                      <w:r>
                        <w:instrText xml:space="preserve"> SEQ Figura \* ARABIC </w:instrText>
                      </w:r>
                      <w:r>
                        <w:fldChar w:fldCharType="separate"/>
                      </w:r>
                      <w:r w:rsidR="000D3267">
                        <w:rPr>
                          <w:noProof/>
                        </w:rPr>
                        <w:t>105</w:t>
                      </w:r>
                      <w:r>
                        <w:fldChar w:fldCharType="end"/>
                      </w:r>
                      <w:r>
                        <w:t xml:space="preserve"> - </w:t>
                      </w:r>
                      <w:r w:rsidRPr="0045524A">
                        <w:t>Reunião criada</w:t>
                      </w:r>
                      <w:bookmarkEnd w:id="224"/>
                    </w:p>
                  </w:txbxContent>
                </v:textbox>
                <w10:wrap type="square"/>
              </v:shape>
            </w:pict>
          </mc:Fallback>
        </mc:AlternateContent>
      </w:r>
      <w:r w:rsidR="00CB475D" w:rsidRPr="00BC5CD3">
        <w:rPr>
          <w:noProof/>
        </w:rPr>
        <w:drawing>
          <wp:anchor distT="0" distB="0" distL="114300" distR="114300" simplePos="0" relativeHeight="251669505" behindDoc="0" locked="0" layoutInCell="1" allowOverlap="1" wp14:anchorId="247C5547" wp14:editId="38948069">
            <wp:simplePos x="0" y="0"/>
            <wp:positionH relativeFrom="margin">
              <wp:align>left</wp:align>
            </wp:positionH>
            <wp:positionV relativeFrom="paragraph">
              <wp:posOffset>86360</wp:posOffset>
            </wp:positionV>
            <wp:extent cx="3019846" cy="1314633"/>
            <wp:effectExtent l="0" t="0" r="9525" b="0"/>
            <wp:wrapSquare wrapText="bothSides"/>
            <wp:docPr id="490956296"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56296" name="Imagem 1" descr="Uma imagem com texto, Tipo de letra, captura de ecrã&#10;&#10;Descrição gerada automaticamente"/>
                    <pic:cNvPicPr/>
                  </pic:nvPicPr>
                  <pic:blipFill>
                    <a:blip r:embed="rId147"/>
                    <a:stretch>
                      <a:fillRect/>
                    </a:stretch>
                  </pic:blipFill>
                  <pic:spPr>
                    <a:xfrm>
                      <a:off x="0" y="0"/>
                      <a:ext cx="3019846" cy="1314633"/>
                    </a:xfrm>
                    <a:prstGeom prst="rect">
                      <a:avLst/>
                    </a:prstGeom>
                  </pic:spPr>
                </pic:pic>
              </a:graphicData>
            </a:graphic>
          </wp:anchor>
        </w:drawing>
      </w:r>
    </w:p>
    <w:p w14:paraId="2237F538" w14:textId="77777777" w:rsidR="00A306D5" w:rsidRDefault="00A306D5" w:rsidP="00910A59"/>
    <w:p w14:paraId="3129989E" w14:textId="77777777" w:rsidR="007E5BA8" w:rsidRDefault="007E5BA8" w:rsidP="00910A59"/>
    <w:p w14:paraId="1ABE1367" w14:textId="77777777" w:rsidR="007E5BA8" w:rsidRDefault="007E5BA8" w:rsidP="00910A59"/>
    <w:p w14:paraId="1C864A48" w14:textId="12B983B4" w:rsidR="00CB475D" w:rsidRDefault="00CB475D" w:rsidP="00910A59"/>
    <w:p w14:paraId="506FCF92" w14:textId="77777777" w:rsidR="00B07828" w:rsidRDefault="00B07828" w:rsidP="002F60D0">
      <w:pPr>
        <w:ind w:firstLine="567"/>
      </w:pPr>
    </w:p>
    <w:p w14:paraId="2B4AC68D" w14:textId="3D13E812" w:rsidR="007E5BA8" w:rsidRDefault="00117378" w:rsidP="002F60D0">
      <w:pPr>
        <w:ind w:firstLine="567"/>
      </w:pPr>
      <w:r>
        <w:t xml:space="preserve">Na figura </w:t>
      </w:r>
      <w:r w:rsidR="00F523C4">
        <w:t>10</w:t>
      </w:r>
      <w:r w:rsidR="00F11D15">
        <w:t>5</w:t>
      </w:r>
      <w:r>
        <w:t>, aparece a reunião criada n</w:t>
      </w:r>
      <w:r w:rsidR="00574091">
        <w:t xml:space="preserve">o </w:t>
      </w:r>
      <w:r w:rsidR="00574091" w:rsidRPr="00994C61">
        <w:rPr>
          <w:i/>
          <w:iCs/>
        </w:rPr>
        <w:t>endpoint</w:t>
      </w:r>
      <w:r w:rsidR="00574091">
        <w:t xml:space="preserve"> da</w:t>
      </w:r>
      <w:r>
        <w:t xml:space="preserve"> API em caso de sucesso.</w:t>
      </w:r>
    </w:p>
    <w:p w14:paraId="4E0503D8" w14:textId="77777777" w:rsidR="002C3E26" w:rsidRDefault="002C3E26" w:rsidP="00910A59"/>
    <w:p w14:paraId="7600ED02" w14:textId="37F17C91" w:rsidR="00FA3453" w:rsidRDefault="00510BFB" w:rsidP="00910A59">
      <w:pPr>
        <w:pStyle w:val="Cabealho4"/>
      </w:pPr>
      <w:r>
        <w:t>Listar reuniões</w:t>
      </w:r>
    </w:p>
    <w:p w14:paraId="45800A3E" w14:textId="4DC57781" w:rsidR="00A306D5" w:rsidRDefault="00C60F78" w:rsidP="00FA3453">
      <w:pPr>
        <w:pStyle w:val="Cabealho4"/>
        <w:numPr>
          <w:ilvl w:val="0"/>
          <w:numId w:val="0"/>
        </w:numPr>
      </w:pPr>
      <w:r>
        <w:rPr>
          <w:noProof/>
        </w:rPr>
        <mc:AlternateContent>
          <mc:Choice Requires="wps">
            <w:drawing>
              <wp:anchor distT="0" distB="0" distL="114300" distR="114300" simplePos="0" relativeHeight="252149761" behindDoc="0" locked="0" layoutInCell="1" allowOverlap="1" wp14:anchorId="2B866DE6" wp14:editId="21472351">
                <wp:simplePos x="0" y="0"/>
                <wp:positionH relativeFrom="column">
                  <wp:posOffset>0</wp:posOffset>
                </wp:positionH>
                <wp:positionV relativeFrom="paragraph">
                  <wp:posOffset>1447800</wp:posOffset>
                </wp:positionV>
                <wp:extent cx="3095625" cy="635"/>
                <wp:effectExtent l="0" t="0" r="0" b="0"/>
                <wp:wrapSquare wrapText="bothSides"/>
                <wp:docPr id="1573014149" name="Caixa de texto 1"/>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14:paraId="7EE90DDB" w14:textId="579BD2D2" w:rsidR="00C60F78" w:rsidRPr="00736670" w:rsidRDefault="00C60F78" w:rsidP="00C60F78">
                            <w:pPr>
                              <w:pStyle w:val="Legenda"/>
                              <w:rPr>
                                <w:rFonts w:ascii="Arial" w:hAnsi="Arial"/>
                                <w:bCs/>
                                <w:noProof/>
                              </w:rPr>
                            </w:pPr>
                            <w:bookmarkStart w:id="225" w:name="_Toc176903523"/>
                            <w:r>
                              <w:t xml:space="preserve">Figura </w:t>
                            </w:r>
                            <w:r>
                              <w:fldChar w:fldCharType="begin"/>
                            </w:r>
                            <w:r>
                              <w:instrText xml:space="preserve"> SEQ Figura \* ARABIC </w:instrText>
                            </w:r>
                            <w:r>
                              <w:fldChar w:fldCharType="separate"/>
                            </w:r>
                            <w:r w:rsidR="000D3267">
                              <w:rPr>
                                <w:noProof/>
                              </w:rPr>
                              <w:t>106</w:t>
                            </w:r>
                            <w:r>
                              <w:fldChar w:fldCharType="end"/>
                            </w:r>
                            <w:r>
                              <w:t xml:space="preserve"> - </w:t>
                            </w:r>
                            <w:r w:rsidRPr="005B4541">
                              <w:t>Teste de Listar Reuniões</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66DE6" id="_x0000_s1137" type="#_x0000_t202" style="position:absolute;left:0;text-align:left;margin-left:0;margin-top:114pt;width:243.75pt;height:.05pt;z-index:2521497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" stroked="f">
                <v:textbox style="mso-fit-shape-to-text:t" inset="0,0,0,0">
                  <w:txbxContent>
                    <w:p w14:paraId="7EE90DDB" w14:textId="579BD2D2" w:rsidR="00C60F78" w:rsidRPr="00736670" w:rsidRDefault="00C60F78" w:rsidP="00C60F78">
                      <w:pPr>
                        <w:pStyle w:val="Legenda"/>
                        <w:rPr>
                          <w:rFonts w:ascii="Arial" w:hAnsi="Arial"/>
                          <w:bCs/>
                          <w:noProof/>
                        </w:rPr>
                      </w:pPr>
                      <w:bookmarkStart w:id="226" w:name="_Toc176903523"/>
                      <w:r>
                        <w:t xml:space="preserve">Figura </w:t>
                      </w:r>
                      <w:r>
                        <w:fldChar w:fldCharType="begin"/>
                      </w:r>
                      <w:r>
                        <w:instrText xml:space="preserve"> SEQ Figura \* ARABIC </w:instrText>
                      </w:r>
                      <w:r>
                        <w:fldChar w:fldCharType="separate"/>
                      </w:r>
                      <w:r w:rsidR="000D3267">
                        <w:rPr>
                          <w:noProof/>
                        </w:rPr>
                        <w:t>106</w:t>
                      </w:r>
                      <w:r>
                        <w:fldChar w:fldCharType="end"/>
                      </w:r>
                      <w:r>
                        <w:t xml:space="preserve"> - </w:t>
                      </w:r>
                      <w:r w:rsidRPr="005B4541">
                        <w:t>Teste de Listar Reuniões</w:t>
                      </w:r>
                      <w:bookmarkEnd w:id="226"/>
                    </w:p>
                  </w:txbxContent>
                </v:textbox>
                <w10:wrap type="square"/>
              </v:shape>
            </w:pict>
          </mc:Fallback>
        </mc:AlternateContent>
      </w:r>
      <w:r w:rsidR="00BE2291" w:rsidRPr="00544611">
        <w:rPr>
          <w:noProof/>
        </w:rPr>
        <w:drawing>
          <wp:anchor distT="0" distB="0" distL="114300" distR="114300" simplePos="0" relativeHeight="251667457" behindDoc="0" locked="0" layoutInCell="1" allowOverlap="1" wp14:anchorId="53A75342" wp14:editId="334BA181">
            <wp:simplePos x="0" y="0"/>
            <wp:positionH relativeFrom="margin">
              <wp:align>left</wp:align>
            </wp:positionH>
            <wp:positionV relativeFrom="paragraph">
              <wp:posOffset>85725</wp:posOffset>
            </wp:positionV>
            <wp:extent cx="3096057" cy="1305107"/>
            <wp:effectExtent l="0" t="0" r="9525" b="9525"/>
            <wp:wrapSquare wrapText="bothSides"/>
            <wp:docPr id="1972683970"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83970" name="Imagem 1" descr="Uma imagem com texto, captura de ecrã, Tipo de letra, número&#10;&#10;Descrição gerada automaticamente"/>
                    <pic:cNvPicPr/>
                  </pic:nvPicPr>
                  <pic:blipFill>
                    <a:blip r:embed="rId148"/>
                    <a:stretch>
                      <a:fillRect/>
                    </a:stretch>
                  </pic:blipFill>
                  <pic:spPr>
                    <a:xfrm>
                      <a:off x="0" y="0"/>
                      <a:ext cx="3096057" cy="1305107"/>
                    </a:xfrm>
                    <a:prstGeom prst="rect">
                      <a:avLst/>
                    </a:prstGeom>
                  </pic:spPr>
                </pic:pic>
              </a:graphicData>
            </a:graphic>
          </wp:anchor>
        </w:drawing>
      </w:r>
    </w:p>
    <w:p w14:paraId="0424A835" w14:textId="12D6F1D1" w:rsidR="00A306D5" w:rsidRDefault="00A306D5" w:rsidP="00910A59"/>
    <w:p w14:paraId="2B2B7BEE" w14:textId="7E8F236C" w:rsidR="00A306D5" w:rsidRDefault="00A306D5" w:rsidP="00910A59"/>
    <w:p w14:paraId="5330D11E" w14:textId="4C1AD628" w:rsidR="00A306D5" w:rsidRDefault="00A306D5" w:rsidP="00910A59"/>
    <w:p w14:paraId="64E4BF6E" w14:textId="77777777" w:rsidR="00AE752D" w:rsidRDefault="00AE752D" w:rsidP="00910A59"/>
    <w:p w14:paraId="381E30FA" w14:textId="7A44E382" w:rsidR="00AE752D" w:rsidRDefault="00CB287D" w:rsidP="005C1166">
      <w:pPr>
        <w:ind w:firstLine="567"/>
      </w:pPr>
      <w:r>
        <w:rPr>
          <w:noProof/>
        </w:rPr>
        <w:lastRenderedPageBreak/>
        <mc:AlternateContent>
          <mc:Choice Requires="wps">
            <w:drawing>
              <wp:anchor distT="0" distB="0" distL="114300" distR="114300" simplePos="0" relativeHeight="252174337" behindDoc="0" locked="0" layoutInCell="1" allowOverlap="1" wp14:anchorId="0641DCC1" wp14:editId="49909923">
                <wp:simplePos x="0" y="0"/>
                <wp:positionH relativeFrom="column">
                  <wp:posOffset>0</wp:posOffset>
                </wp:positionH>
                <wp:positionV relativeFrom="paragraph">
                  <wp:posOffset>2145030</wp:posOffset>
                </wp:positionV>
                <wp:extent cx="5278120" cy="635"/>
                <wp:effectExtent l="0" t="0" r="0" b="0"/>
                <wp:wrapSquare wrapText="bothSides"/>
                <wp:docPr id="1216821383"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4DA9B369" w14:textId="06A51C78" w:rsidR="00CB287D" w:rsidRPr="00785C07" w:rsidRDefault="00CB287D" w:rsidP="00CB287D">
                            <w:pPr>
                              <w:pStyle w:val="Legenda"/>
                              <w:rPr>
                                <w:rFonts w:cs="Calibri"/>
                              </w:rPr>
                            </w:pPr>
                            <w:bookmarkStart w:id="227" w:name="_Toc176903524"/>
                            <w:r>
                              <w:t xml:space="preserve">Figura </w:t>
                            </w:r>
                            <w:r>
                              <w:fldChar w:fldCharType="begin"/>
                            </w:r>
                            <w:r>
                              <w:instrText xml:space="preserve"> SEQ Figura \* ARABIC </w:instrText>
                            </w:r>
                            <w:r>
                              <w:fldChar w:fldCharType="separate"/>
                            </w:r>
                            <w:r w:rsidR="000D3267">
                              <w:rPr>
                                <w:noProof/>
                              </w:rPr>
                              <w:t>107</w:t>
                            </w:r>
                            <w:r>
                              <w:fldChar w:fldCharType="end"/>
                            </w:r>
                            <w:r>
                              <w:t xml:space="preserve"> - </w:t>
                            </w:r>
                            <w:r w:rsidRPr="00F41CF0">
                              <w:t xml:space="preserve">Código de sucesso da </w:t>
                            </w:r>
                            <w:r>
                              <w:t>listagem</w:t>
                            </w:r>
                            <w:r w:rsidRPr="00F41CF0">
                              <w:t xml:space="preserve"> d</w:t>
                            </w:r>
                            <w:r>
                              <w:t>e</w:t>
                            </w:r>
                            <w:r w:rsidRPr="00F41CF0">
                              <w:t xml:space="preserve"> reuni</w:t>
                            </w:r>
                            <w:r>
                              <w:t>ões</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1DCC1" id="_x0000_s1138" type="#_x0000_t202" style="position:absolute;left:0;text-align:left;margin-left:0;margin-top:168.9pt;width:415.6pt;height:.05pt;z-index:2521743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350GwIAAEEEAAAOAAAAZHJzL2Uyb0RvYy54bWysU8Fu2zAMvQ/YPwi6L04ytCu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" stroked="f">
                <v:textbox style="mso-fit-shape-to-text:t" inset="0,0,0,0">
                  <w:txbxContent>
                    <w:p w14:paraId="4DA9B369" w14:textId="06A51C78" w:rsidR="00CB287D" w:rsidRPr="00785C07" w:rsidRDefault="00CB287D" w:rsidP="00CB287D">
                      <w:pPr>
                        <w:pStyle w:val="Legenda"/>
                        <w:rPr>
                          <w:rFonts w:cs="Calibri"/>
                        </w:rPr>
                      </w:pPr>
                      <w:bookmarkStart w:id="228" w:name="_Toc176903524"/>
                      <w:r>
                        <w:t xml:space="preserve">Figura </w:t>
                      </w:r>
                      <w:r>
                        <w:fldChar w:fldCharType="begin"/>
                      </w:r>
                      <w:r>
                        <w:instrText xml:space="preserve"> SEQ Figura \* ARABIC </w:instrText>
                      </w:r>
                      <w:r>
                        <w:fldChar w:fldCharType="separate"/>
                      </w:r>
                      <w:r w:rsidR="000D3267">
                        <w:rPr>
                          <w:noProof/>
                        </w:rPr>
                        <w:t>107</w:t>
                      </w:r>
                      <w:r>
                        <w:fldChar w:fldCharType="end"/>
                      </w:r>
                      <w:r>
                        <w:t xml:space="preserve"> - </w:t>
                      </w:r>
                      <w:r w:rsidRPr="00F41CF0">
                        <w:t xml:space="preserve">Código de sucesso da </w:t>
                      </w:r>
                      <w:r>
                        <w:t>listagem</w:t>
                      </w:r>
                      <w:r w:rsidRPr="00F41CF0">
                        <w:t xml:space="preserve"> d</w:t>
                      </w:r>
                      <w:r>
                        <w:t>e</w:t>
                      </w:r>
                      <w:r w:rsidRPr="00F41CF0">
                        <w:t xml:space="preserve"> reuni</w:t>
                      </w:r>
                      <w:r>
                        <w:t>ões</w:t>
                      </w:r>
                      <w:bookmarkEnd w:id="228"/>
                    </w:p>
                  </w:txbxContent>
                </v:textbox>
                <w10:wrap type="square"/>
              </v:shape>
            </w:pict>
          </mc:Fallback>
        </mc:AlternateContent>
      </w:r>
      <w:r w:rsidRPr="00CB287D">
        <w:rPr>
          <w:noProof/>
        </w:rPr>
        <w:drawing>
          <wp:anchor distT="0" distB="0" distL="114300" distR="114300" simplePos="0" relativeHeight="252172289" behindDoc="0" locked="0" layoutInCell="1" allowOverlap="1" wp14:anchorId="73FD4A1B" wp14:editId="545950C2">
            <wp:simplePos x="0" y="0"/>
            <wp:positionH relativeFrom="margin">
              <wp:align>right</wp:align>
            </wp:positionH>
            <wp:positionV relativeFrom="paragraph">
              <wp:posOffset>881380</wp:posOffset>
            </wp:positionV>
            <wp:extent cx="5278120" cy="1206500"/>
            <wp:effectExtent l="0" t="0" r="0" b="0"/>
            <wp:wrapSquare wrapText="bothSides"/>
            <wp:docPr id="1501916960" name="Imagem 1" descr="Uma imagem com captura de ecrã,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16960" name="Imagem 1" descr="Uma imagem com captura de ecrã, texto&#10;&#10;Descrição gerada automaticamente"/>
                    <pic:cNvPicPr/>
                  </pic:nvPicPr>
                  <pic:blipFill>
                    <a:blip r:embed="rId149"/>
                    <a:stretch>
                      <a:fillRect/>
                    </a:stretch>
                  </pic:blipFill>
                  <pic:spPr>
                    <a:xfrm>
                      <a:off x="0" y="0"/>
                      <a:ext cx="5278120" cy="1206500"/>
                    </a:xfrm>
                    <a:prstGeom prst="rect">
                      <a:avLst/>
                    </a:prstGeom>
                  </pic:spPr>
                </pic:pic>
              </a:graphicData>
            </a:graphic>
          </wp:anchor>
        </w:drawing>
      </w:r>
      <w:r w:rsidR="00E87519">
        <w:t xml:space="preserve">No caso de listar as reuniões, é utilizado o comando GET juntamente com o caminho da aplicação na pasta da API onde </w:t>
      </w:r>
      <w:r w:rsidR="00AE752D">
        <w:t>se encontra a lista das reuniões. Caso o pedido tenha sucesso, é devolvido o código 200</w:t>
      </w:r>
      <w:r w:rsidR="00B572B0">
        <w:t xml:space="preserve"> tal como aparece na figura </w:t>
      </w:r>
      <w:r w:rsidR="00FD06E5">
        <w:t>10</w:t>
      </w:r>
      <w:r w:rsidR="00F11D15">
        <w:t>7</w:t>
      </w:r>
      <w:r w:rsidR="00AE752D">
        <w:t>.</w:t>
      </w:r>
    </w:p>
    <w:p w14:paraId="551023AE" w14:textId="7B008772" w:rsidR="00CB287D" w:rsidRDefault="00CB287D" w:rsidP="00CB287D"/>
    <w:p w14:paraId="5F4F97EC" w14:textId="103A1CEA" w:rsidR="00A306D5" w:rsidRDefault="00EC2E6E" w:rsidP="00910A59">
      <w:pPr>
        <w:pStyle w:val="Cabealho4"/>
      </w:pPr>
      <w:r>
        <w:t>Obter</w:t>
      </w:r>
      <w:r w:rsidR="00876ACF">
        <w:t xml:space="preserve"> reunião por ID</w:t>
      </w:r>
      <w:r w:rsidR="000160B3" w:rsidRPr="000160B3">
        <w:rPr>
          <w:noProof/>
        </w:rPr>
        <w:drawing>
          <wp:anchor distT="0" distB="0" distL="114300" distR="114300" simplePos="0" relativeHeight="252182529" behindDoc="0" locked="0" layoutInCell="1" allowOverlap="1" wp14:anchorId="372D390E" wp14:editId="2626BCF7">
            <wp:simplePos x="0" y="0"/>
            <wp:positionH relativeFrom="column">
              <wp:posOffset>0</wp:posOffset>
            </wp:positionH>
            <wp:positionV relativeFrom="paragraph">
              <wp:posOffset>333375</wp:posOffset>
            </wp:positionV>
            <wp:extent cx="3553321" cy="1057423"/>
            <wp:effectExtent l="0" t="0" r="0" b="9525"/>
            <wp:wrapSquare wrapText="bothSides"/>
            <wp:docPr id="909869583"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69583" name="Imagem 1" descr="Uma imagem com texto, captura de ecrã, Tipo de letra, file&#10;&#10;Descrição gerada automaticamente"/>
                    <pic:cNvPicPr/>
                  </pic:nvPicPr>
                  <pic:blipFill>
                    <a:blip r:embed="rId150"/>
                    <a:stretch>
                      <a:fillRect/>
                    </a:stretch>
                  </pic:blipFill>
                  <pic:spPr>
                    <a:xfrm>
                      <a:off x="0" y="0"/>
                      <a:ext cx="3553321" cy="1057423"/>
                    </a:xfrm>
                    <a:prstGeom prst="rect">
                      <a:avLst/>
                    </a:prstGeom>
                  </pic:spPr>
                </pic:pic>
              </a:graphicData>
            </a:graphic>
          </wp:anchor>
        </w:drawing>
      </w:r>
    </w:p>
    <w:p w14:paraId="08E5522B" w14:textId="5CC6695C" w:rsidR="00A306D5" w:rsidRDefault="00A306D5" w:rsidP="00910A59"/>
    <w:p w14:paraId="123E5808" w14:textId="68ECDC56" w:rsidR="00A306D5" w:rsidRDefault="00A306D5" w:rsidP="00910A59"/>
    <w:p w14:paraId="6623D40D" w14:textId="7F798116" w:rsidR="00A306D5" w:rsidRDefault="00A306D5" w:rsidP="00910A59"/>
    <w:p w14:paraId="44E5E324" w14:textId="125CAC53" w:rsidR="00A373CE" w:rsidRDefault="000160B3" w:rsidP="00910A59">
      <w:r>
        <w:rPr>
          <w:noProof/>
        </w:rPr>
        <mc:AlternateContent>
          <mc:Choice Requires="wps">
            <w:drawing>
              <wp:anchor distT="0" distB="0" distL="114300" distR="114300" simplePos="0" relativeHeight="252151809" behindDoc="0" locked="0" layoutInCell="1" allowOverlap="1" wp14:anchorId="5F90F7EA" wp14:editId="084BAEB1">
                <wp:simplePos x="0" y="0"/>
                <wp:positionH relativeFrom="margin">
                  <wp:align>left</wp:align>
                </wp:positionH>
                <wp:positionV relativeFrom="paragraph">
                  <wp:posOffset>84455</wp:posOffset>
                </wp:positionV>
                <wp:extent cx="3276600" cy="635"/>
                <wp:effectExtent l="0" t="0" r="0" b="0"/>
                <wp:wrapSquare wrapText="bothSides"/>
                <wp:docPr id="1462299813" name="Caixa de texto 1"/>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3CBF1DCD" w14:textId="44C9C946" w:rsidR="00C60F78" w:rsidRPr="00810A85" w:rsidRDefault="00C60F78" w:rsidP="00C60F78">
                            <w:pPr>
                              <w:pStyle w:val="Legenda"/>
                              <w:rPr>
                                <w:rFonts w:cs="Calibri"/>
                                <w:noProof/>
                              </w:rPr>
                            </w:pPr>
                            <w:bookmarkStart w:id="229" w:name="_Toc176903525"/>
                            <w:r>
                              <w:t xml:space="preserve">Figura </w:t>
                            </w:r>
                            <w:r>
                              <w:fldChar w:fldCharType="begin"/>
                            </w:r>
                            <w:r>
                              <w:instrText xml:space="preserve"> SEQ Figura \* ARABIC </w:instrText>
                            </w:r>
                            <w:r>
                              <w:fldChar w:fldCharType="separate"/>
                            </w:r>
                            <w:r w:rsidR="000D3267">
                              <w:rPr>
                                <w:noProof/>
                              </w:rPr>
                              <w:t>108</w:t>
                            </w:r>
                            <w:r>
                              <w:fldChar w:fldCharType="end"/>
                            </w:r>
                            <w:r>
                              <w:t xml:space="preserve"> - </w:t>
                            </w:r>
                            <w:r w:rsidRPr="00395160">
                              <w:t>Teste Obter Reunião por ID</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0F7EA" id="_x0000_s1139" type="#_x0000_t202" style="position:absolute;left:0;text-align:left;margin-left:0;margin-top:6.65pt;width:258pt;height:.05pt;z-index:25215180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" stroked="f">
                <v:textbox style="mso-fit-shape-to-text:t" inset="0,0,0,0">
                  <w:txbxContent>
                    <w:p w14:paraId="3CBF1DCD" w14:textId="44C9C946" w:rsidR="00C60F78" w:rsidRPr="00810A85" w:rsidRDefault="00C60F78" w:rsidP="00C60F78">
                      <w:pPr>
                        <w:pStyle w:val="Legenda"/>
                        <w:rPr>
                          <w:rFonts w:cs="Calibri"/>
                          <w:noProof/>
                        </w:rPr>
                      </w:pPr>
                      <w:bookmarkStart w:id="230" w:name="_Toc176903525"/>
                      <w:r>
                        <w:t xml:space="preserve">Figura </w:t>
                      </w:r>
                      <w:r>
                        <w:fldChar w:fldCharType="begin"/>
                      </w:r>
                      <w:r>
                        <w:instrText xml:space="preserve"> SEQ Figura \* ARABIC </w:instrText>
                      </w:r>
                      <w:r>
                        <w:fldChar w:fldCharType="separate"/>
                      </w:r>
                      <w:r w:rsidR="000D3267">
                        <w:rPr>
                          <w:noProof/>
                        </w:rPr>
                        <w:t>108</w:t>
                      </w:r>
                      <w:r>
                        <w:fldChar w:fldCharType="end"/>
                      </w:r>
                      <w:r>
                        <w:t xml:space="preserve"> - </w:t>
                      </w:r>
                      <w:r w:rsidRPr="00395160">
                        <w:t>Teste Obter Reunião por ID</w:t>
                      </w:r>
                      <w:bookmarkEnd w:id="230"/>
                    </w:p>
                  </w:txbxContent>
                </v:textbox>
                <w10:wrap type="square" anchorx="margin"/>
              </v:shape>
            </w:pict>
          </mc:Fallback>
        </mc:AlternateContent>
      </w:r>
    </w:p>
    <w:p w14:paraId="53805057" w14:textId="3EBCFE4F" w:rsidR="00EB7375" w:rsidRDefault="00EB7375" w:rsidP="00910A59"/>
    <w:p w14:paraId="5577099C" w14:textId="02805351" w:rsidR="00A373CE" w:rsidRDefault="00C60F78" w:rsidP="00910A59">
      <w:r>
        <w:rPr>
          <w:noProof/>
        </w:rPr>
        <mc:AlternateContent>
          <mc:Choice Requires="wps">
            <w:drawing>
              <wp:anchor distT="0" distB="0" distL="114300" distR="114300" simplePos="0" relativeHeight="252153857" behindDoc="0" locked="0" layoutInCell="1" allowOverlap="1" wp14:anchorId="14A26BEE" wp14:editId="70F3140C">
                <wp:simplePos x="0" y="0"/>
                <wp:positionH relativeFrom="column">
                  <wp:posOffset>0</wp:posOffset>
                </wp:positionH>
                <wp:positionV relativeFrom="paragraph">
                  <wp:posOffset>2287270</wp:posOffset>
                </wp:positionV>
                <wp:extent cx="3724275" cy="635"/>
                <wp:effectExtent l="0" t="0" r="0" b="0"/>
                <wp:wrapSquare wrapText="bothSides"/>
                <wp:docPr id="1368154735" name="Caixa de texto 1"/>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14:paraId="6C2423E0" w14:textId="1A845E5A" w:rsidR="00C60F78" w:rsidRPr="007E49F8" w:rsidRDefault="00C60F78" w:rsidP="00C60F78">
                            <w:pPr>
                              <w:pStyle w:val="Legenda"/>
                              <w:rPr>
                                <w:rFonts w:cs="Calibri"/>
                                <w:noProof/>
                              </w:rPr>
                            </w:pPr>
                            <w:bookmarkStart w:id="231" w:name="_Toc176903526"/>
                            <w:r>
                              <w:t xml:space="preserve">Figura </w:t>
                            </w:r>
                            <w:r>
                              <w:fldChar w:fldCharType="begin"/>
                            </w:r>
                            <w:r>
                              <w:instrText xml:space="preserve"> SEQ Figura \* ARABIC </w:instrText>
                            </w:r>
                            <w:r>
                              <w:fldChar w:fldCharType="separate"/>
                            </w:r>
                            <w:r w:rsidR="000D3267">
                              <w:rPr>
                                <w:noProof/>
                              </w:rPr>
                              <w:t>109</w:t>
                            </w:r>
                            <w:r>
                              <w:fldChar w:fldCharType="end"/>
                            </w:r>
                            <w:r>
                              <w:t xml:space="preserve"> - </w:t>
                            </w:r>
                            <w:r w:rsidRPr="005B70A2">
                              <w:t>Reunião Obtida por ID</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26BEE" id="_x0000_s1140" type="#_x0000_t202" style="position:absolute;left:0;text-align:left;margin-left:0;margin-top:180.1pt;width:293.25pt;height:.05pt;z-index:2521538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" stroked="f">
                <v:textbox style="mso-fit-shape-to-text:t" inset="0,0,0,0">
                  <w:txbxContent>
                    <w:p w14:paraId="6C2423E0" w14:textId="1A845E5A" w:rsidR="00C60F78" w:rsidRPr="007E49F8" w:rsidRDefault="00C60F78" w:rsidP="00C60F78">
                      <w:pPr>
                        <w:pStyle w:val="Legenda"/>
                        <w:rPr>
                          <w:rFonts w:cs="Calibri"/>
                          <w:noProof/>
                        </w:rPr>
                      </w:pPr>
                      <w:bookmarkStart w:id="232" w:name="_Toc176903526"/>
                      <w:r>
                        <w:t xml:space="preserve">Figura </w:t>
                      </w:r>
                      <w:r>
                        <w:fldChar w:fldCharType="begin"/>
                      </w:r>
                      <w:r>
                        <w:instrText xml:space="preserve"> SEQ Figura \* ARABIC </w:instrText>
                      </w:r>
                      <w:r>
                        <w:fldChar w:fldCharType="separate"/>
                      </w:r>
                      <w:r w:rsidR="000D3267">
                        <w:rPr>
                          <w:noProof/>
                        </w:rPr>
                        <w:t>109</w:t>
                      </w:r>
                      <w:r>
                        <w:fldChar w:fldCharType="end"/>
                      </w:r>
                      <w:r>
                        <w:t xml:space="preserve"> - </w:t>
                      </w:r>
                      <w:r w:rsidRPr="005B70A2">
                        <w:t>Reunião Obtida por ID</w:t>
                      </w:r>
                      <w:bookmarkEnd w:id="232"/>
                    </w:p>
                  </w:txbxContent>
                </v:textbox>
                <w10:wrap type="square"/>
              </v:shape>
            </w:pict>
          </mc:Fallback>
        </mc:AlternateContent>
      </w:r>
      <w:r w:rsidR="002842FA" w:rsidRPr="00A373CE">
        <w:rPr>
          <w:noProof/>
        </w:rPr>
        <w:drawing>
          <wp:anchor distT="0" distB="0" distL="114300" distR="114300" simplePos="0" relativeHeight="251675649" behindDoc="0" locked="0" layoutInCell="1" allowOverlap="1" wp14:anchorId="44A8C84E" wp14:editId="293B5917">
            <wp:simplePos x="0" y="0"/>
            <wp:positionH relativeFrom="margin">
              <wp:align>left</wp:align>
            </wp:positionH>
            <wp:positionV relativeFrom="paragraph">
              <wp:posOffset>86995</wp:posOffset>
            </wp:positionV>
            <wp:extent cx="3724795" cy="2143424"/>
            <wp:effectExtent l="0" t="0" r="9525" b="9525"/>
            <wp:wrapSquare wrapText="bothSides"/>
            <wp:docPr id="1484076016" name="Imagem 1" descr="Uma imagem com texto, captura de ecrã,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76016" name="Imagem 1" descr="Uma imagem com texto, captura de ecrã, ecrã, Tipo de letra&#10;&#10;Descrição gerada automaticamente"/>
                    <pic:cNvPicPr/>
                  </pic:nvPicPr>
                  <pic:blipFill>
                    <a:blip r:embed="rId151"/>
                    <a:stretch>
                      <a:fillRect/>
                    </a:stretch>
                  </pic:blipFill>
                  <pic:spPr>
                    <a:xfrm>
                      <a:off x="0" y="0"/>
                      <a:ext cx="3724795" cy="2143424"/>
                    </a:xfrm>
                    <a:prstGeom prst="rect">
                      <a:avLst/>
                    </a:prstGeom>
                  </pic:spPr>
                </pic:pic>
              </a:graphicData>
            </a:graphic>
          </wp:anchor>
        </w:drawing>
      </w:r>
    </w:p>
    <w:p w14:paraId="57A53B4C" w14:textId="131A5868" w:rsidR="00A373CE" w:rsidRDefault="00A373CE" w:rsidP="00910A59"/>
    <w:p w14:paraId="7883CBF4" w14:textId="13896806" w:rsidR="00A373CE" w:rsidRDefault="00A373CE" w:rsidP="00910A59"/>
    <w:p w14:paraId="3134FEEB" w14:textId="2D40DE36" w:rsidR="00A373CE" w:rsidRDefault="00A373CE" w:rsidP="00910A59"/>
    <w:p w14:paraId="5EE9E518" w14:textId="77777777" w:rsidR="002842FA" w:rsidRDefault="002842FA" w:rsidP="00910A59"/>
    <w:p w14:paraId="672C7D58" w14:textId="77777777" w:rsidR="000160B3" w:rsidRDefault="000160B3" w:rsidP="00CB287D"/>
    <w:p w14:paraId="1BA9AD8A" w14:textId="17A1DB25" w:rsidR="000160B3" w:rsidRDefault="000160B3" w:rsidP="00CB287D"/>
    <w:p w14:paraId="4C5AA552" w14:textId="54266334" w:rsidR="002842FA" w:rsidRDefault="0015503C" w:rsidP="000160B3">
      <w:pPr>
        <w:ind w:firstLine="567"/>
      </w:pPr>
      <w:r>
        <w:rPr>
          <w:noProof/>
        </w:rPr>
        <w:lastRenderedPageBreak/>
        <mc:AlternateContent>
          <mc:Choice Requires="wps">
            <w:drawing>
              <wp:anchor distT="0" distB="0" distL="114300" distR="114300" simplePos="0" relativeHeight="252180481" behindDoc="0" locked="0" layoutInCell="1" allowOverlap="1" wp14:anchorId="3F822139" wp14:editId="31E6DBDD">
                <wp:simplePos x="0" y="0"/>
                <wp:positionH relativeFrom="column">
                  <wp:posOffset>0</wp:posOffset>
                </wp:positionH>
                <wp:positionV relativeFrom="paragraph">
                  <wp:posOffset>1112520</wp:posOffset>
                </wp:positionV>
                <wp:extent cx="5278120" cy="635"/>
                <wp:effectExtent l="0" t="0" r="0" b="0"/>
                <wp:wrapSquare wrapText="bothSides"/>
                <wp:docPr id="64190331"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657EA219" w14:textId="5FA8FBEA" w:rsidR="0015503C" w:rsidRPr="007772B8" w:rsidRDefault="0015503C" w:rsidP="0015503C">
                            <w:pPr>
                              <w:pStyle w:val="Legenda"/>
                              <w:rPr>
                                <w:rFonts w:cs="Calibri"/>
                              </w:rPr>
                            </w:pPr>
                            <w:bookmarkStart w:id="233" w:name="_Toc176903527"/>
                            <w:r>
                              <w:t xml:space="preserve">Figura </w:t>
                            </w:r>
                            <w:r>
                              <w:fldChar w:fldCharType="begin"/>
                            </w:r>
                            <w:r>
                              <w:instrText xml:space="preserve"> SEQ Figura \* ARABIC </w:instrText>
                            </w:r>
                            <w:r>
                              <w:fldChar w:fldCharType="separate"/>
                            </w:r>
                            <w:r w:rsidR="000D3267">
                              <w:rPr>
                                <w:noProof/>
                              </w:rPr>
                              <w:t>110</w:t>
                            </w:r>
                            <w:r>
                              <w:fldChar w:fldCharType="end"/>
                            </w:r>
                            <w:r>
                              <w:t xml:space="preserve"> - </w:t>
                            </w:r>
                            <w:r w:rsidRPr="00422598">
                              <w:t xml:space="preserve">Código de sucesso da listagem de </w:t>
                            </w:r>
                            <w:r w:rsidR="007B72A5">
                              <w:t xml:space="preserve">uma </w:t>
                            </w:r>
                            <w:r w:rsidRPr="00422598">
                              <w:t>reuni</w:t>
                            </w:r>
                            <w:r w:rsidR="007B72A5">
                              <w:t>ão específica</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822139" id="_x0000_s1141" type="#_x0000_t202" style="position:absolute;left:0;text-align:left;margin-left:0;margin-top:87.6pt;width:415.6pt;height:.05pt;z-index:2521804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YGPGgIAAEEEAAAOAAAAZHJzL2Uyb0RvYy54bWysU8Fu2zAMvQ/YPwi6L04ytCu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" stroked="f">
                <v:textbox style="mso-fit-shape-to-text:t" inset="0,0,0,0">
                  <w:txbxContent>
                    <w:p w14:paraId="657EA219" w14:textId="5FA8FBEA" w:rsidR="0015503C" w:rsidRPr="007772B8" w:rsidRDefault="0015503C" w:rsidP="0015503C">
                      <w:pPr>
                        <w:pStyle w:val="Legenda"/>
                        <w:rPr>
                          <w:rFonts w:cs="Calibri"/>
                        </w:rPr>
                      </w:pPr>
                      <w:bookmarkStart w:id="234" w:name="_Toc176903527"/>
                      <w:r>
                        <w:t xml:space="preserve">Figura </w:t>
                      </w:r>
                      <w:r>
                        <w:fldChar w:fldCharType="begin"/>
                      </w:r>
                      <w:r>
                        <w:instrText xml:space="preserve"> SEQ Figura \* ARABIC </w:instrText>
                      </w:r>
                      <w:r>
                        <w:fldChar w:fldCharType="separate"/>
                      </w:r>
                      <w:r w:rsidR="000D3267">
                        <w:rPr>
                          <w:noProof/>
                        </w:rPr>
                        <w:t>110</w:t>
                      </w:r>
                      <w:r>
                        <w:fldChar w:fldCharType="end"/>
                      </w:r>
                      <w:r>
                        <w:t xml:space="preserve"> - </w:t>
                      </w:r>
                      <w:r w:rsidRPr="00422598">
                        <w:t xml:space="preserve">Código de sucesso da listagem de </w:t>
                      </w:r>
                      <w:r w:rsidR="007B72A5">
                        <w:t xml:space="preserve">uma </w:t>
                      </w:r>
                      <w:r w:rsidRPr="00422598">
                        <w:t>reuni</w:t>
                      </w:r>
                      <w:r w:rsidR="007B72A5">
                        <w:t>ão específica</w:t>
                      </w:r>
                      <w:bookmarkEnd w:id="234"/>
                    </w:p>
                  </w:txbxContent>
                </v:textbox>
                <w10:wrap type="square"/>
              </v:shape>
            </w:pict>
          </mc:Fallback>
        </mc:AlternateContent>
      </w:r>
      <w:r w:rsidRPr="0015503C">
        <w:rPr>
          <w:noProof/>
        </w:rPr>
        <w:drawing>
          <wp:anchor distT="0" distB="0" distL="114300" distR="114300" simplePos="0" relativeHeight="252178433" behindDoc="0" locked="0" layoutInCell="1" allowOverlap="1" wp14:anchorId="028BE356" wp14:editId="6CC14C67">
            <wp:simplePos x="0" y="0"/>
            <wp:positionH relativeFrom="margin">
              <wp:align>right</wp:align>
            </wp:positionH>
            <wp:positionV relativeFrom="paragraph">
              <wp:posOffset>0</wp:posOffset>
            </wp:positionV>
            <wp:extent cx="5278120" cy="1055370"/>
            <wp:effectExtent l="0" t="0" r="0" b="0"/>
            <wp:wrapSquare wrapText="bothSides"/>
            <wp:docPr id="858837726" name="Imagem 1" descr="Uma imagem com captura de ecrã, texto,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37726" name="Imagem 1" descr="Uma imagem com captura de ecrã, texto, software, Software de multimédia&#10;&#10;Descrição gerada automaticamente"/>
                    <pic:cNvPicPr/>
                  </pic:nvPicPr>
                  <pic:blipFill>
                    <a:blip r:embed="rId152"/>
                    <a:stretch>
                      <a:fillRect/>
                    </a:stretch>
                  </pic:blipFill>
                  <pic:spPr>
                    <a:xfrm>
                      <a:off x="0" y="0"/>
                      <a:ext cx="5278120" cy="1055370"/>
                    </a:xfrm>
                    <a:prstGeom prst="rect">
                      <a:avLst/>
                    </a:prstGeom>
                  </pic:spPr>
                </pic:pic>
              </a:graphicData>
            </a:graphic>
          </wp:anchor>
        </w:drawing>
      </w:r>
      <w:r w:rsidR="003748CA">
        <w:t>Em caso de sucesso é devolvido</w:t>
      </w:r>
      <w:r w:rsidR="00027CD6">
        <w:t xml:space="preserve"> o código 20</w:t>
      </w:r>
      <w:r w:rsidR="00B46EDB">
        <w:t>0</w:t>
      </w:r>
      <w:r w:rsidR="00027CD6">
        <w:t xml:space="preserve"> </w:t>
      </w:r>
      <w:r w:rsidR="007B2D60">
        <w:t xml:space="preserve">tal como aprece na figura </w:t>
      </w:r>
      <w:r w:rsidR="00FD06E5">
        <w:t>1</w:t>
      </w:r>
      <w:r w:rsidR="00F11D15">
        <w:t>10</w:t>
      </w:r>
      <w:r w:rsidR="005B34AD">
        <w:t>.</w:t>
      </w:r>
    </w:p>
    <w:p w14:paraId="338015A3" w14:textId="2B473E97" w:rsidR="008E17C7" w:rsidRDefault="008E17C7" w:rsidP="00910A59"/>
    <w:p w14:paraId="273BE442" w14:textId="7DDF8E32" w:rsidR="002842FA" w:rsidRDefault="002842FA" w:rsidP="002842FA">
      <w:pPr>
        <w:pStyle w:val="Cabealho4"/>
      </w:pPr>
      <w:r>
        <w:t xml:space="preserve">Editar </w:t>
      </w:r>
      <w:r w:rsidR="00FA3453">
        <w:t>reunião</w:t>
      </w:r>
    </w:p>
    <w:p w14:paraId="617C3804" w14:textId="66ECC45B" w:rsidR="00FA3453" w:rsidRPr="00FA3453" w:rsidRDefault="005C3B81" w:rsidP="00FA3453">
      <w:r w:rsidRPr="005C3B81">
        <w:rPr>
          <w:noProof/>
        </w:rPr>
        <w:drawing>
          <wp:anchor distT="0" distB="0" distL="114300" distR="114300" simplePos="0" relativeHeight="251677697" behindDoc="0" locked="0" layoutInCell="1" allowOverlap="1" wp14:anchorId="30195C9D" wp14:editId="3C852592">
            <wp:simplePos x="0" y="0"/>
            <wp:positionH relativeFrom="margin">
              <wp:align>left</wp:align>
            </wp:positionH>
            <wp:positionV relativeFrom="paragraph">
              <wp:posOffset>94615</wp:posOffset>
            </wp:positionV>
            <wp:extent cx="3086531" cy="1743318"/>
            <wp:effectExtent l="0" t="0" r="0" b="9525"/>
            <wp:wrapSquare wrapText="bothSides"/>
            <wp:docPr id="532282995"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82995" name="Imagem 1" descr="Uma imagem com texto, captura de ecrã, Tipo de letra&#10;&#10;Descrição gerada automaticamente"/>
                    <pic:cNvPicPr/>
                  </pic:nvPicPr>
                  <pic:blipFill>
                    <a:blip r:embed="rId153"/>
                    <a:stretch>
                      <a:fillRect/>
                    </a:stretch>
                  </pic:blipFill>
                  <pic:spPr>
                    <a:xfrm>
                      <a:off x="0" y="0"/>
                      <a:ext cx="3086531" cy="1743318"/>
                    </a:xfrm>
                    <a:prstGeom prst="rect">
                      <a:avLst/>
                    </a:prstGeom>
                  </pic:spPr>
                </pic:pic>
              </a:graphicData>
            </a:graphic>
          </wp:anchor>
        </w:drawing>
      </w:r>
    </w:p>
    <w:p w14:paraId="354184A3" w14:textId="189C4630" w:rsidR="002842FA" w:rsidRDefault="002842FA" w:rsidP="00910A59"/>
    <w:p w14:paraId="550B46DC" w14:textId="5287FF5E" w:rsidR="005C3B81" w:rsidRDefault="005C3B81" w:rsidP="00910A59"/>
    <w:p w14:paraId="6AB570C5" w14:textId="4954CA17" w:rsidR="005C3B81" w:rsidRDefault="005C3B81" w:rsidP="00910A59"/>
    <w:p w14:paraId="4896DE60" w14:textId="5C4A084E" w:rsidR="002842FA" w:rsidRDefault="002842FA" w:rsidP="00910A59"/>
    <w:p w14:paraId="7EBDDA3C" w14:textId="15E822EC" w:rsidR="00450C0F" w:rsidRDefault="009E4923" w:rsidP="007449CA">
      <w:r>
        <w:rPr>
          <w:noProof/>
        </w:rPr>
        <mc:AlternateContent>
          <mc:Choice Requires="wps">
            <w:drawing>
              <wp:anchor distT="0" distB="0" distL="114300" distR="114300" simplePos="0" relativeHeight="252155905" behindDoc="0" locked="0" layoutInCell="1" allowOverlap="1" wp14:anchorId="6D6B3119" wp14:editId="1E5401E8">
                <wp:simplePos x="0" y="0"/>
                <wp:positionH relativeFrom="margin">
                  <wp:align>left</wp:align>
                </wp:positionH>
                <wp:positionV relativeFrom="paragraph">
                  <wp:posOffset>-23495</wp:posOffset>
                </wp:positionV>
                <wp:extent cx="3086100" cy="635"/>
                <wp:effectExtent l="0" t="0" r="0" b="0"/>
                <wp:wrapSquare wrapText="bothSides"/>
                <wp:docPr id="557487909" name="Caixa de texto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0C6EE86A" w14:textId="35A02733" w:rsidR="00C60F78" w:rsidRPr="00924326" w:rsidRDefault="00C60F78" w:rsidP="00C60F78">
                            <w:pPr>
                              <w:pStyle w:val="Legenda"/>
                              <w:rPr>
                                <w:rFonts w:cs="Calibri"/>
                                <w:noProof/>
                              </w:rPr>
                            </w:pPr>
                            <w:bookmarkStart w:id="235" w:name="_Toc176903528"/>
                            <w:r>
                              <w:t xml:space="preserve">Figura </w:t>
                            </w:r>
                            <w:r>
                              <w:fldChar w:fldCharType="begin"/>
                            </w:r>
                            <w:r>
                              <w:instrText xml:space="preserve"> SEQ Figura \* ARABIC </w:instrText>
                            </w:r>
                            <w:r>
                              <w:fldChar w:fldCharType="separate"/>
                            </w:r>
                            <w:r w:rsidR="000D3267">
                              <w:rPr>
                                <w:noProof/>
                              </w:rPr>
                              <w:t>111</w:t>
                            </w:r>
                            <w:r>
                              <w:fldChar w:fldCharType="end"/>
                            </w:r>
                            <w:r>
                              <w:t xml:space="preserve"> - </w:t>
                            </w:r>
                            <w:r w:rsidRPr="00ED429B">
                              <w:t>Body Editar Reunião</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B3119" id="_x0000_s1142" type="#_x0000_t202" style="position:absolute;left:0;text-align:left;margin-left:0;margin-top:-1.85pt;width:243pt;height:.05pt;z-index:252155905;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" stroked="f">
                <v:textbox style="mso-fit-shape-to-text:t" inset="0,0,0,0">
                  <w:txbxContent>
                    <w:p w14:paraId="0C6EE86A" w14:textId="35A02733" w:rsidR="00C60F78" w:rsidRPr="00924326" w:rsidRDefault="00C60F78" w:rsidP="00C60F78">
                      <w:pPr>
                        <w:pStyle w:val="Legenda"/>
                        <w:rPr>
                          <w:rFonts w:cs="Calibri"/>
                          <w:noProof/>
                        </w:rPr>
                      </w:pPr>
                      <w:bookmarkStart w:id="236" w:name="_Toc176903528"/>
                      <w:r>
                        <w:t xml:space="preserve">Figura </w:t>
                      </w:r>
                      <w:r>
                        <w:fldChar w:fldCharType="begin"/>
                      </w:r>
                      <w:r>
                        <w:instrText xml:space="preserve"> SEQ Figura \* ARABIC </w:instrText>
                      </w:r>
                      <w:r>
                        <w:fldChar w:fldCharType="separate"/>
                      </w:r>
                      <w:r w:rsidR="000D3267">
                        <w:rPr>
                          <w:noProof/>
                        </w:rPr>
                        <w:t>111</w:t>
                      </w:r>
                      <w:r>
                        <w:fldChar w:fldCharType="end"/>
                      </w:r>
                      <w:r>
                        <w:t xml:space="preserve"> - </w:t>
                      </w:r>
                      <w:r w:rsidRPr="00ED429B">
                        <w:t>Body Editar Reunião</w:t>
                      </w:r>
                      <w:bookmarkEnd w:id="236"/>
                    </w:p>
                  </w:txbxContent>
                </v:textbox>
                <w10:wrap type="square" anchorx="margin"/>
              </v:shape>
            </w:pict>
          </mc:Fallback>
        </mc:AlternateContent>
      </w:r>
    </w:p>
    <w:p w14:paraId="16F5BA4A" w14:textId="080AED18" w:rsidR="008E17C7" w:rsidRDefault="00D84B33" w:rsidP="002F60D0">
      <w:pPr>
        <w:ind w:firstLine="567"/>
      </w:pPr>
      <w:r>
        <w:t xml:space="preserve">Na figura </w:t>
      </w:r>
      <w:r w:rsidR="00FD06E5">
        <w:t>1</w:t>
      </w:r>
      <w:r w:rsidR="007278D0">
        <w:t>11</w:t>
      </w:r>
      <w:r>
        <w:t xml:space="preserve"> encontra-se um exemplo </w:t>
      </w:r>
      <w:r w:rsidR="00AC6223">
        <w:t xml:space="preserve">no Postman </w:t>
      </w:r>
      <w:r>
        <w:t xml:space="preserve">de uma reunião </w:t>
      </w:r>
      <w:r w:rsidR="00C845B3">
        <w:t xml:space="preserve">já existente em que foi alterado pelo menos um dos campos, à exceção do </w:t>
      </w:r>
      <w:r w:rsidR="00AC6223">
        <w:t>“_id”.</w:t>
      </w:r>
    </w:p>
    <w:p w14:paraId="235A636D" w14:textId="61AAA64E" w:rsidR="00AC6223" w:rsidRDefault="00552668" w:rsidP="00910A59">
      <w:r>
        <w:rPr>
          <w:noProof/>
        </w:rPr>
        <mc:AlternateContent>
          <mc:Choice Requires="wps">
            <w:drawing>
              <wp:anchor distT="0" distB="0" distL="114300" distR="114300" simplePos="0" relativeHeight="252157953" behindDoc="0" locked="0" layoutInCell="1" allowOverlap="1" wp14:anchorId="31D07F19" wp14:editId="1ED2D333">
                <wp:simplePos x="0" y="0"/>
                <wp:positionH relativeFrom="column">
                  <wp:posOffset>0</wp:posOffset>
                </wp:positionH>
                <wp:positionV relativeFrom="paragraph">
                  <wp:posOffset>1255395</wp:posOffset>
                </wp:positionV>
                <wp:extent cx="4314825" cy="635"/>
                <wp:effectExtent l="0" t="0" r="0" b="0"/>
                <wp:wrapSquare wrapText="bothSides"/>
                <wp:docPr id="1361021398" name="Caixa de texto 1"/>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wps:spPr>
                      <wps:txbx>
                        <w:txbxContent>
                          <w:p w14:paraId="56F323DD" w14:textId="568AB80A" w:rsidR="00552668" w:rsidRPr="00EE03C4" w:rsidRDefault="00552668" w:rsidP="00552668">
                            <w:pPr>
                              <w:pStyle w:val="Legenda"/>
                              <w:rPr>
                                <w:rFonts w:cs="Calibri"/>
                                <w:noProof/>
                              </w:rPr>
                            </w:pPr>
                            <w:bookmarkStart w:id="237" w:name="_Toc176903529"/>
                            <w:r>
                              <w:t xml:space="preserve">Figura </w:t>
                            </w:r>
                            <w:r>
                              <w:fldChar w:fldCharType="begin"/>
                            </w:r>
                            <w:r>
                              <w:instrText xml:space="preserve"> SEQ Figura \* ARABIC </w:instrText>
                            </w:r>
                            <w:r>
                              <w:fldChar w:fldCharType="separate"/>
                            </w:r>
                            <w:r w:rsidR="000D3267">
                              <w:rPr>
                                <w:noProof/>
                              </w:rPr>
                              <w:t>112</w:t>
                            </w:r>
                            <w:r>
                              <w:fldChar w:fldCharType="end"/>
                            </w:r>
                            <w:r>
                              <w:t xml:space="preserve"> - </w:t>
                            </w:r>
                            <w:r w:rsidRPr="005920C2">
                              <w:t>Teste Editar Reunião</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07F19" id="_x0000_s1143" type="#_x0000_t202" style="position:absolute;left:0;text-align:left;margin-left:0;margin-top:98.85pt;width:339.75pt;height:.05pt;z-index:2521579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" stroked="f">
                <v:textbox style="mso-fit-shape-to-text:t" inset="0,0,0,0">
                  <w:txbxContent>
                    <w:p w14:paraId="56F323DD" w14:textId="568AB80A" w:rsidR="00552668" w:rsidRPr="00EE03C4" w:rsidRDefault="00552668" w:rsidP="00552668">
                      <w:pPr>
                        <w:pStyle w:val="Legenda"/>
                        <w:rPr>
                          <w:rFonts w:cs="Calibri"/>
                          <w:noProof/>
                        </w:rPr>
                      </w:pPr>
                      <w:bookmarkStart w:id="238" w:name="_Toc176903529"/>
                      <w:r>
                        <w:t xml:space="preserve">Figura </w:t>
                      </w:r>
                      <w:r>
                        <w:fldChar w:fldCharType="begin"/>
                      </w:r>
                      <w:r>
                        <w:instrText xml:space="preserve"> SEQ Figura \* ARABIC </w:instrText>
                      </w:r>
                      <w:r>
                        <w:fldChar w:fldCharType="separate"/>
                      </w:r>
                      <w:r w:rsidR="000D3267">
                        <w:rPr>
                          <w:noProof/>
                        </w:rPr>
                        <w:t>112</w:t>
                      </w:r>
                      <w:r>
                        <w:fldChar w:fldCharType="end"/>
                      </w:r>
                      <w:r>
                        <w:t xml:space="preserve"> - </w:t>
                      </w:r>
                      <w:r w:rsidRPr="005920C2">
                        <w:t>Teste Editar Reunião</w:t>
                      </w:r>
                      <w:bookmarkEnd w:id="238"/>
                    </w:p>
                  </w:txbxContent>
                </v:textbox>
                <w10:wrap type="square"/>
              </v:shape>
            </w:pict>
          </mc:Fallback>
        </mc:AlternateContent>
      </w:r>
      <w:r w:rsidR="005C1166" w:rsidRPr="0089556B">
        <w:rPr>
          <w:noProof/>
        </w:rPr>
        <w:drawing>
          <wp:anchor distT="0" distB="0" distL="114300" distR="114300" simplePos="0" relativeHeight="251679745" behindDoc="0" locked="0" layoutInCell="1" allowOverlap="1" wp14:anchorId="3F2BFE25" wp14:editId="2A7A84E1">
            <wp:simplePos x="0" y="0"/>
            <wp:positionH relativeFrom="margin">
              <wp:align>left</wp:align>
            </wp:positionH>
            <wp:positionV relativeFrom="paragraph">
              <wp:posOffset>140970</wp:posOffset>
            </wp:positionV>
            <wp:extent cx="4315427" cy="1057423"/>
            <wp:effectExtent l="0" t="0" r="0" b="9525"/>
            <wp:wrapSquare wrapText="bothSides"/>
            <wp:docPr id="1000433943"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3943" name="Imagem 1" descr="Uma imagem com texto, captura de ecrã, Tipo de letra, file&#10;&#10;Descrição gerada automaticamente"/>
                    <pic:cNvPicPr/>
                  </pic:nvPicPr>
                  <pic:blipFill>
                    <a:blip r:embed="rId154"/>
                    <a:stretch>
                      <a:fillRect/>
                    </a:stretch>
                  </pic:blipFill>
                  <pic:spPr>
                    <a:xfrm>
                      <a:off x="0" y="0"/>
                      <a:ext cx="4315427" cy="1057423"/>
                    </a:xfrm>
                    <a:prstGeom prst="rect">
                      <a:avLst/>
                    </a:prstGeom>
                  </pic:spPr>
                </pic:pic>
              </a:graphicData>
            </a:graphic>
          </wp:anchor>
        </w:drawing>
      </w:r>
    </w:p>
    <w:p w14:paraId="0D361C12" w14:textId="7B248D94" w:rsidR="002842FA" w:rsidRDefault="002842FA" w:rsidP="00910A59"/>
    <w:p w14:paraId="04FF1062" w14:textId="4698B152" w:rsidR="002842FA" w:rsidRDefault="002842FA" w:rsidP="00910A59"/>
    <w:p w14:paraId="66D858E4" w14:textId="42B5FF45" w:rsidR="0089556B" w:rsidRDefault="0089556B" w:rsidP="00910A59"/>
    <w:p w14:paraId="288B35E8" w14:textId="3E634A94" w:rsidR="00AC6223" w:rsidRDefault="007B72A5" w:rsidP="00910A59">
      <w:r>
        <w:rPr>
          <w:noProof/>
        </w:rPr>
        <mc:AlternateContent>
          <mc:Choice Requires="wps">
            <w:drawing>
              <wp:anchor distT="0" distB="0" distL="114300" distR="114300" simplePos="0" relativeHeight="252186625" behindDoc="0" locked="0" layoutInCell="1" allowOverlap="1" wp14:anchorId="50CAC35B" wp14:editId="0230D5D4">
                <wp:simplePos x="0" y="0"/>
                <wp:positionH relativeFrom="margin">
                  <wp:align>right</wp:align>
                </wp:positionH>
                <wp:positionV relativeFrom="paragraph">
                  <wp:posOffset>1488440</wp:posOffset>
                </wp:positionV>
                <wp:extent cx="5278120" cy="635"/>
                <wp:effectExtent l="0" t="0" r="0" b="0"/>
                <wp:wrapSquare wrapText="bothSides"/>
                <wp:docPr id="2119772212"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7C63FE69" w14:textId="3DC266C3" w:rsidR="007B72A5" w:rsidRPr="0011173B" w:rsidRDefault="007B72A5" w:rsidP="007B72A5">
                            <w:pPr>
                              <w:pStyle w:val="Legenda"/>
                              <w:rPr>
                                <w:rFonts w:cs="Calibri"/>
                              </w:rPr>
                            </w:pPr>
                            <w:bookmarkStart w:id="239" w:name="_Toc176903530"/>
                            <w:r>
                              <w:t xml:space="preserve">Figura </w:t>
                            </w:r>
                            <w:r>
                              <w:fldChar w:fldCharType="begin"/>
                            </w:r>
                            <w:r>
                              <w:instrText xml:space="preserve"> SEQ Figura \* ARABIC </w:instrText>
                            </w:r>
                            <w:r>
                              <w:fldChar w:fldCharType="separate"/>
                            </w:r>
                            <w:r w:rsidR="000D3267">
                              <w:rPr>
                                <w:noProof/>
                              </w:rPr>
                              <w:t>113</w:t>
                            </w:r>
                            <w:r>
                              <w:fldChar w:fldCharType="end"/>
                            </w:r>
                            <w:r>
                              <w:t xml:space="preserve"> - </w:t>
                            </w:r>
                            <w:r w:rsidRPr="00D27869">
                              <w:t xml:space="preserve">Código de sucesso da </w:t>
                            </w:r>
                            <w:r w:rsidR="00A4431D">
                              <w:t>edição</w:t>
                            </w:r>
                            <w:r w:rsidRPr="00D27869">
                              <w:t xml:space="preserve"> de uma reunião</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CAC35B" id="_x0000_s1144" type="#_x0000_t202" style="position:absolute;left:0;text-align:left;margin-left:364.4pt;margin-top:117.2pt;width:415.6pt;height:.05pt;z-index:25218662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mPMGwIAAEEEAAAOAAAAZHJzL2Uyb0RvYy54bWysU8Fu2zAMvQ/YPwi6L04ytCu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" stroked="f">
                <v:textbox style="mso-fit-shape-to-text:t" inset="0,0,0,0">
                  <w:txbxContent>
                    <w:p w14:paraId="7C63FE69" w14:textId="3DC266C3" w:rsidR="007B72A5" w:rsidRPr="0011173B" w:rsidRDefault="007B72A5" w:rsidP="007B72A5">
                      <w:pPr>
                        <w:pStyle w:val="Legenda"/>
                        <w:rPr>
                          <w:rFonts w:cs="Calibri"/>
                        </w:rPr>
                      </w:pPr>
                      <w:bookmarkStart w:id="240" w:name="_Toc176903530"/>
                      <w:r>
                        <w:t xml:space="preserve">Figura </w:t>
                      </w:r>
                      <w:r>
                        <w:fldChar w:fldCharType="begin"/>
                      </w:r>
                      <w:r>
                        <w:instrText xml:space="preserve"> SEQ Figura \* ARABIC </w:instrText>
                      </w:r>
                      <w:r>
                        <w:fldChar w:fldCharType="separate"/>
                      </w:r>
                      <w:r w:rsidR="000D3267">
                        <w:rPr>
                          <w:noProof/>
                        </w:rPr>
                        <w:t>113</w:t>
                      </w:r>
                      <w:r>
                        <w:fldChar w:fldCharType="end"/>
                      </w:r>
                      <w:r>
                        <w:t xml:space="preserve"> - </w:t>
                      </w:r>
                      <w:r w:rsidRPr="00D27869">
                        <w:t xml:space="preserve">Código de sucesso da </w:t>
                      </w:r>
                      <w:r w:rsidR="00A4431D">
                        <w:t>edição</w:t>
                      </w:r>
                      <w:r w:rsidRPr="00D27869">
                        <w:t xml:space="preserve"> de uma reunião</w:t>
                      </w:r>
                      <w:bookmarkEnd w:id="240"/>
                    </w:p>
                  </w:txbxContent>
                </v:textbox>
                <w10:wrap type="square" anchorx="margin"/>
              </v:shape>
            </w:pict>
          </mc:Fallback>
        </mc:AlternateContent>
      </w:r>
      <w:r w:rsidRPr="007B72A5">
        <w:rPr>
          <w:noProof/>
        </w:rPr>
        <w:drawing>
          <wp:anchor distT="0" distB="0" distL="114300" distR="114300" simplePos="0" relativeHeight="252184577" behindDoc="0" locked="0" layoutInCell="1" allowOverlap="1" wp14:anchorId="40D9C129" wp14:editId="37D3CE50">
            <wp:simplePos x="0" y="0"/>
            <wp:positionH relativeFrom="margin">
              <wp:align>right</wp:align>
            </wp:positionH>
            <wp:positionV relativeFrom="paragraph">
              <wp:posOffset>313690</wp:posOffset>
            </wp:positionV>
            <wp:extent cx="5278120" cy="1151890"/>
            <wp:effectExtent l="0" t="0" r="0" b="0"/>
            <wp:wrapSquare wrapText="bothSides"/>
            <wp:docPr id="1989596237"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96237" name="Imagem 1" descr="Uma imagem com texto, captura de ecrã, Tipo de letra, software&#10;&#10;Descrição gerada automaticamente"/>
                    <pic:cNvPicPr/>
                  </pic:nvPicPr>
                  <pic:blipFill>
                    <a:blip r:embed="rId155"/>
                    <a:stretch>
                      <a:fillRect/>
                    </a:stretch>
                  </pic:blipFill>
                  <pic:spPr>
                    <a:xfrm>
                      <a:off x="0" y="0"/>
                      <a:ext cx="5278120" cy="1151890"/>
                    </a:xfrm>
                    <a:prstGeom prst="rect">
                      <a:avLst/>
                    </a:prstGeom>
                  </pic:spPr>
                </pic:pic>
              </a:graphicData>
            </a:graphic>
          </wp:anchor>
        </w:drawing>
      </w:r>
    </w:p>
    <w:p w14:paraId="769E3310" w14:textId="111F91F7" w:rsidR="007B72A5" w:rsidRDefault="00AC6223" w:rsidP="007B72A5">
      <w:pPr>
        <w:ind w:firstLine="567"/>
      </w:pPr>
      <w:r>
        <w:t>Em caso de sucesso é devolvido o código 200</w:t>
      </w:r>
      <w:r w:rsidR="007B72A5">
        <w:t>, tal como parece na figura 1</w:t>
      </w:r>
      <w:r w:rsidR="00DE5F68">
        <w:t>1</w:t>
      </w:r>
      <w:r w:rsidR="007278D0">
        <w:t>3</w:t>
      </w:r>
      <w:r w:rsidR="007B72A5">
        <w:t>,</w:t>
      </w:r>
      <w:r>
        <w:t xml:space="preserve"> que indica que a reunião foi editada com sucesso.</w:t>
      </w:r>
    </w:p>
    <w:p w14:paraId="5502ECE9" w14:textId="7263113C" w:rsidR="00AC6223" w:rsidRDefault="007B72A5" w:rsidP="00910A59">
      <w:r w:rsidRPr="00FC703D">
        <w:rPr>
          <w:noProof/>
        </w:rPr>
        <w:lastRenderedPageBreak/>
        <w:drawing>
          <wp:anchor distT="0" distB="0" distL="114300" distR="114300" simplePos="0" relativeHeight="251681793" behindDoc="0" locked="0" layoutInCell="1" allowOverlap="1" wp14:anchorId="0497D11C" wp14:editId="5D99174B">
            <wp:simplePos x="0" y="0"/>
            <wp:positionH relativeFrom="margin">
              <wp:align>left</wp:align>
            </wp:positionH>
            <wp:positionV relativeFrom="paragraph">
              <wp:posOffset>78740</wp:posOffset>
            </wp:positionV>
            <wp:extent cx="3029373" cy="1352739"/>
            <wp:effectExtent l="0" t="0" r="0" b="0"/>
            <wp:wrapSquare wrapText="bothSides"/>
            <wp:docPr id="1553168264"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68264" name="Imagem 1" descr="Uma imagem com texto, captura de ecrã, Tipo de letra&#10;&#10;Descrição gerada automaticamente"/>
                    <pic:cNvPicPr/>
                  </pic:nvPicPr>
                  <pic:blipFill>
                    <a:blip r:embed="rId156"/>
                    <a:stretch>
                      <a:fillRect/>
                    </a:stretch>
                  </pic:blipFill>
                  <pic:spPr>
                    <a:xfrm>
                      <a:off x="0" y="0"/>
                      <a:ext cx="3029373" cy="1352739"/>
                    </a:xfrm>
                    <a:prstGeom prst="rect">
                      <a:avLst/>
                    </a:prstGeom>
                  </pic:spPr>
                </pic:pic>
              </a:graphicData>
            </a:graphic>
          </wp:anchor>
        </w:drawing>
      </w:r>
    </w:p>
    <w:p w14:paraId="5746ADE6" w14:textId="59D0D619" w:rsidR="0089556B" w:rsidRDefault="0089556B" w:rsidP="00910A59"/>
    <w:p w14:paraId="4BFD9B9A" w14:textId="60AA6F18" w:rsidR="0089556B" w:rsidRDefault="0089556B" w:rsidP="00910A59"/>
    <w:p w14:paraId="2573649A" w14:textId="6355CDC2" w:rsidR="0089556B" w:rsidRDefault="0089556B" w:rsidP="00910A59"/>
    <w:p w14:paraId="3FFA020B" w14:textId="6DC375F2" w:rsidR="0089556B" w:rsidRDefault="007B72A5" w:rsidP="00910A59">
      <w:r>
        <w:rPr>
          <w:noProof/>
        </w:rPr>
        <mc:AlternateContent>
          <mc:Choice Requires="wps">
            <w:drawing>
              <wp:anchor distT="0" distB="0" distL="114300" distR="114300" simplePos="0" relativeHeight="252160001" behindDoc="0" locked="0" layoutInCell="1" allowOverlap="1" wp14:anchorId="3FB9D2CA" wp14:editId="4DB2D897">
                <wp:simplePos x="0" y="0"/>
                <wp:positionH relativeFrom="margin">
                  <wp:posOffset>-9525</wp:posOffset>
                </wp:positionH>
                <wp:positionV relativeFrom="paragraph">
                  <wp:posOffset>141605</wp:posOffset>
                </wp:positionV>
                <wp:extent cx="3028950" cy="635"/>
                <wp:effectExtent l="0" t="0" r="0" b="0"/>
                <wp:wrapSquare wrapText="bothSides"/>
                <wp:docPr id="616110646" name="Caixa de texto 1"/>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14:paraId="5DA3E4EB" w14:textId="62F17AB8" w:rsidR="00552668" w:rsidRPr="009343B4" w:rsidRDefault="00552668" w:rsidP="00552668">
                            <w:pPr>
                              <w:pStyle w:val="Legenda"/>
                              <w:rPr>
                                <w:rFonts w:cs="Calibri"/>
                                <w:noProof/>
                              </w:rPr>
                            </w:pPr>
                            <w:bookmarkStart w:id="241" w:name="_Toc176903531"/>
                            <w:r>
                              <w:t xml:space="preserve">Figura </w:t>
                            </w:r>
                            <w:r>
                              <w:fldChar w:fldCharType="begin"/>
                            </w:r>
                            <w:r>
                              <w:instrText xml:space="preserve"> SEQ Figura \* ARABIC </w:instrText>
                            </w:r>
                            <w:r>
                              <w:fldChar w:fldCharType="separate"/>
                            </w:r>
                            <w:r w:rsidR="000D3267">
                              <w:rPr>
                                <w:noProof/>
                              </w:rPr>
                              <w:t>114</w:t>
                            </w:r>
                            <w:r>
                              <w:fldChar w:fldCharType="end"/>
                            </w:r>
                            <w:r>
                              <w:t xml:space="preserve"> - </w:t>
                            </w:r>
                            <w:r w:rsidRPr="00CE48DC">
                              <w:t>Reunião Ed</w:t>
                            </w:r>
                            <w:r w:rsidRPr="007B72A5">
                              <w:t>i</w:t>
                            </w:r>
                            <w:r w:rsidRPr="00CE48DC">
                              <w:t>tada</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9D2CA" id="_x0000_s1145" type="#_x0000_t202" style="position:absolute;left:0;text-align:left;margin-left:-.75pt;margin-top:11.15pt;width:238.5pt;height:.05pt;z-index:252160001;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" stroked="f">
                <v:textbox style="mso-fit-shape-to-text:t" inset="0,0,0,0">
                  <w:txbxContent>
                    <w:p w14:paraId="5DA3E4EB" w14:textId="62F17AB8" w:rsidR="00552668" w:rsidRPr="009343B4" w:rsidRDefault="00552668" w:rsidP="00552668">
                      <w:pPr>
                        <w:pStyle w:val="Legenda"/>
                        <w:rPr>
                          <w:rFonts w:cs="Calibri"/>
                          <w:noProof/>
                        </w:rPr>
                      </w:pPr>
                      <w:bookmarkStart w:id="242" w:name="_Toc176903531"/>
                      <w:r>
                        <w:t xml:space="preserve">Figura </w:t>
                      </w:r>
                      <w:r>
                        <w:fldChar w:fldCharType="begin"/>
                      </w:r>
                      <w:r>
                        <w:instrText xml:space="preserve"> SEQ Figura \* ARABIC </w:instrText>
                      </w:r>
                      <w:r>
                        <w:fldChar w:fldCharType="separate"/>
                      </w:r>
                      <w:r w:rsidR="000D3267">
                        <w:rPr>
                          <w:noProof/>
                        </w:rPr>
                        <w:t>114</w:t>
                      </w:r>
                      <w:r>
                        <w:fldChar w:fldCharType="end"/>
                      </w:r>
                      <w:r>
                        <w:t xml:space="preserve"> - </w:t>
                      </w:r>
                      <w:r w:rsidRPr="00CE48DC">
                        <w:t>Reunião Ed</w:t>
                      </w:r>
                      <w:r w:rsidRPr="007B72A5">
                        <w:t>i</w:t>
                      </w:r>
                      <w:r w:rsidRPr="00CE48DC">
                        <w:t>tada</w:t>
                      </w:r>
                      <w:bookmarkEnd w:id="242"/>
                    </w:p>
                  </w:txbxContent>
                </v:textbox>
                <w10:wrap type="square" anchorx="margin"/>
              </v:shape>
            </w:pict>
          </mc:Fallback>
        </mc:AlternateContent>
      </w:r>
    </w:p>
    <w:p w14:paraId="138ABA34" w14:textId="77777777" w:rsidR="007B72A5" w:rsidRDefault="007B72A5" w:rsidP="002F60D0">
      <w:pPr>
        <w:ind w:firstLine="567"/>
      </w:pPr>
    </w:p>
    <w:p w14:paraId="76F72945" w14:textId="2FF4818A" w:rsidR="00AC6223" w:rsidRDefault="00AC6223" w:rsidP="002F60D0">
      <w:pPr>
        <w:ind w:firstLine="567"/>
      </w:pPr>
      <w:r>
        <w:t xml:space="preserve">Na figura </w:t>
      </w:r>
      <w:r w:rsidR="00FD06E5">
        <w:t>11</w:t>
      </w:r>
      <w:r w:rsidR="007278D0">
        <w:t>4</w:t>
      </w:r>
      <w:r>
        <w:t>, aparece a reunião editada n</w:t>
      </w:r>
      <w:r w:rsidR="00574091">
        <w:t xml:space="preserve">o </w:t>
      </w:r>
      <w:r w:rsidR="00574091" w:rsidRPr="00994C61">
        <w:rPr>
          <w:i/>
          <w:iCs/>
        </w:rPr>
        <w:t>endpoint</w:t>
      </w:r>
      <w:r w:rsidR="00574091">
        <w:t xml:space="preserve"> da</w:t>
      </w:r>
      <w:r>
        <w:t xml:space="preserve"> API em caso de sucesso.</w:t>
      </w:r>
    </w:p>
    <w:p w14:paraId="7B11D577" w14:textId="77777777" w:rsidR="00FC703D" w:rsidRDefault="00FC703D" w:rsidP="00910A59"/>
    <w:p w14:paraId="26D0573D" w14:textId="22E3FFD9" w:rsidR="00FC703D" w:rsidRPr="00FC703D" w:rsidRDefault="00FC703D" w:rsidP="00FC703D">
      <w:pPr>
        <w:pStyle w:val="Cabealho4"/>
      </w:pPr>
      <w:r>
        <w:t>Eliminar reunião</w:t>
      </w:r>
    </w:p>
    <w:p w14:paraId="22AA5556" w14:textId="1746B7DB" w:rsidR="0089556B" w:rsidRDefault="002D451B" w:rsidP="00910A59">
      <w:r w:rsidRPr="002D451B">
        <w:rPr>
          <w:noProof/>
        </w:rPr>
        <w:drawing>
          <wp:anchor distT="0" distB="0" distL="114300" distR="114300" simplePos="0" relativeHeight="252188673" behindDoc="0" locked="0" layoutInCell="1" allowOverlap="1" wp14:anchorId="0F081A0A" wp14:editId="2DB23563">
            <wp:simplePos x="0" y="0"/>
            <wp:positionH relativeFrom="margin">
              <wp:align>left</wp:align>
            </wp:positionH>
            <wp:positionV relativeFrom="paragraph">
              <wp:posOffset>94615</wp:posOffset>
            </wp:positionV>
            <wp:extent cx="4572638" cy="1038370"/>
            <wp:effectExtent l="0" t="0" r="0" b="9525"/>
            <wp:wrapSquare wrapText="bothSides"/>
            <wp:docPr id="113338725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87257" name="Imagem 1" descr="Uma imagem com texto, captura de ecrã, Tipo de letra&#10;&#10;Descrição gerada automaticamente"/>
                    <pic:cNvPicPr/>
                  </pic:nvPicPr>
                  <pic:blipFill>
                    <a:blip r:embed="rId157"/>
                    <a:stretch>
                      <a:fillRect/>
                    </a:stretch>
                  </pic:blipFill>
                  <pic:spPr>
                    <a:xfrm>
                      <a:off x="0" y="0"/>
                      <a:ext cx="4572638" cy="1038370"/>
                    </a:xfrm>
                    <a:prstGeom prst="rect">
                      <a:avLst/>
                    </a:prstGeom>
                  </pic:spPr>
                </pic:pic>
              </a:graphicData>
            </a:graphic>
          </wp:anchor>
        </w:drawing>
      </w:r>
    </w:p>
    <w:p w14:paraId="10162CCC" w14:textId="77777777" w:rsidR="0089556B" w:rsidRDefault="0089556B" w:rsidP="00910A59"/>
    <w:p w14:paraId="4CD1ED6A" w14:textId="77777777" w:rsidR="0089556B" w:rsidRDefault="0089556B" w:rsidP="00910A59"/>
    <w:p w14:paraId="03469380" w14:textId="1FDAFBAE" w:rsidR="0089556B" w:rsidRDefault="002D451B" w:rsidP="00910A59">
      <w:r>
        <w:rPr>
          <w:noProof/>
        </w:rPr>
        <mc:AlternateContent>
          <mc:Choice Requires="wps">
            <w:drawing>
              <wp:anchor distT="0" distB="0" distL="114300" distR="114300" simplePos="0" relativeHeight="252162049" behindDoc="0" locked="0" layoutInCell="1" allowOverlap="1" wp14:anchorId="736C3D45" wp14:editId="2EF5FF81">
                <wp:simplePos x="0" y="0"/>
                <wp:positionH relativeFrom="margin">
                  <wp:align>left</wp:align>
                </wp:positionH>
                <wp:positionV relativeFrom="paragraph">
                  <wp:posOffset>210820</wp:posOffset>
                </wp:positionV>
                <wp:extent cx="4524375" cy="635"/>
                <wp:effectExtent l="0" t="0" r="9525" b="0"/>
                <wp:wrapSquare wrapText="bothSides"/>
                <wp:docPr id="2007413548" name="Caixa de texto 1"/>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740241D8" w14:textId="465A0172" w:rsidR="00552668" w:rsidRPr="002E5C9E" w:rsidRDefault="00552668" w:rsidP="00552668">
                            <w:pPr>
                              <w:pStyle w:val="Legenda"/>
                              <w:rPr>
                                <w:rFonts w:ascii="Arial" w:hAnsi="Arial"/>
                                <w:bCs/>
                              </w:rPr>
                            </w:pPr>
                            <w:bookmarkStart w:id="243" w:name="_Toc176903532"/>
                            <w:r>
                              <w:t xml:space="preserve">Figura </w:t>
                            </w:r>
                            <w:r>
                              <w:fldChar w:fldCharType="begin"/>
                            </w:r>
                            <w:r>
                              <w:instrText xml:space="preserve"> SEQ Figura \* ARABIC </w:instrText>
                            </w:r>
                            <w:r>
                              <w:fldChar w:fldCharType="separate"/>
                            </w:r>
                            <w:r w:rsidR="000D3267">
                              <w:rPr>
                                <w:noProof/>
                              </w:rPr>
                              <w:t>115</w:t>
                            </w:r>
                            <w:r>
                              <w:fldChar w:fldCharType="end"/>
                            </w:r>
                            <w:r>
                              <w:t xml:space="preserve"> - </w:t>
                            </w:r>
                            <w:r w:rsidRPr="00C219E8">
                              <w:t>Teste Eliminar Reunião</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6C3D45" id="_x0000_s1146" type="#_x0000_t202" style="position:absolute;left:0;text-align:left;margin-left:0;margin-top:16.6pt;width:356.25pt;height:.05pt;z-index:25216204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" stroked="f">
                <v:textbox style="mso-fit-shape-to-text:t" inset="0,0,0,0">
                  <w:txbxContent>
                    <w:p w14:paraId="740241D8" w14:textId="465A0172" w:rsidR="00552668" w:rsidRPr="002E5C9E" w:rsidRDefault="00552668" w:rsidP="00552668">
                      <w:pPr>
                        <w:pStyle w:val="Legenda"/>
                        <w:rPr>
                          <w:rFonts w:ascii="Arial" w:hAnsi="Arial"/>
                          <w:bCs/>
                        </w:rPr>
                      </w:pPr>
                      <w:bookmarkStart w:id="244" w:name="_Toc176903532"/>
                      <w:r>
                        <w:t xml:space="preserve">Figura </w:t>
                      </w:r>
                      <w:r>
                        <w:fldChar w:fldCharType="begin"/>
                      </w:r>
                      <w:r>
                        <w:instrText xml:space="preserve"> SEQ Figura \* ARABIC </w:instrText>
                      </w:r>
                      <w:r>
                        <w:fldChar w:fldCharType="separate"/>
                      </w:r>
                      <w:r w:rsidR="000D3267">
                        <w:rPr>
                          <w:noProof/>
                        </w:rPr>
                        <w:t>115</w:t>
                      </w:r>
                      <w:r>
                        <w:fldChar w:fldCharType="end"/>
                      </w:r>
                      <w:r>
                        <w:t xml:space="preserve"> - </w:t>
                      </w:r>
                      <w:r w:rsidRPr="00C219E8">
                        <w:t>Teste Eliminar Reunião</w:t>
                      </w:r>
                      <w:bookmarkEnd w:id="244"/>
                    </w:p>
                  </w:txbxContent>
                </v:textbox>
                <w10:wrap type="square" anchorx="margin"/>
              </v:shape>
            </w:pict>
          </mc:Fallback>
        </mc:AlternateContent>
      </w:r>
    </w:p>
    <w:p w14:paraId="533F8ECB" w14:textId="00E70613" w:rsidR="008E17C7" w:rsidRDefault="008E17C7" w:rsidP="00910A59"/>
    <w:p w14:paraId="71379A65" w14:textId="4FCA4CE5" w:rsidR="00FD2DE2" w:rsidRDefault="00FD2DE2" w:rsidP="005C1166">
      <w:pPr>
        <w:ind w:firstLine="567"/>
      </w:pPr>
      <w:r>
        <w:t>Em caso de sucesso é devolvido o código 200</w:t>
      </w:r>
      <w:r w:rsidR="00A4431D">
        <w:t>, tal como parece na figura 1</w:t>
      </w:r>
      <w:r w:rsidR="00FD06E5">
        <w:t>1</w:t>
      </w:r>
      <w:r w:rsidR="007278D0">
        <w:t>5</w:t>
      </w:r>
      <w:r w:rsidR="00A4431D">
        <w:t>,</w:t>
      </w:r>
      <w:r>
        <w:t xml:space="preserve"> que indica que a reunião foi eliminada com sucesso.</w:t>
      </w:r>
    </w:p>
    <w:p w14:paraId="5F49E8CC" w14:textId="744E131A" w:rsidR="002D451B" w:rsidRDefault="00A4431D" w:rsidP="005C1166">
      <w:pPr>
        <w:ind w:firstLine="567"/>
      </w:pPr>
      <w:r>
        <w:rPr>
          <w:noProof/>
        </w:rPr>
        <mc:AlternateContent>
          <mc:Choice Requires="wps">
            <w:drawing>
              <wp:anchor distT="0" distB="0" distL="114300" distR="114300" simplePos="0" relativeHeight="252192769" behindDoc="0" locked="0" layoutInCell="1" allowOverlap="1" wp14:anchorId="723FBAD0" wp14:editId="518BAC7E">
                <wp:simplePos x="0" y="0"/>
                <wp:positionH relativeFrom="column">
                  <wp:posOffset>0</wp:posOffset>
                </wp:positionH>
                <wp:positionV relativeFrom="paragraph">
                  <wp:posOffset>1402080</wp:posOffset>
                </wp:positionV>
                <wp:extent cx="5278120" cy="635"/>
                <wp:effectExtent l="0" t="0" r="0" b="0"/>
                <wp:wrapSquare wrapText="bothSides"/>
                <wp:docPr id="567465397"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05E5F88E" w14:textId="4F32AA24" w:rsidR="00A4431D" w:rsidRPr="00AA034C" w:rsidRDefault="00A4431D" w:rsidP="00A4431D">
                            <w:pPr>
                              <w:pStyle w:val="Legenda"/>
                              <w:rPr>
                                <w:rFonts w:cs="Calibri"/>
                              </w:rPr>
                            </w:pPr>
                            <w:bookmarkStart w:id="245" w:name="_Toc176903533"/>
                            <w:r>
                              <w:t xml:space="preserve">Figura </w:t>
                            </w:r>
                            <w:r>
                              <w:fldChar w:fldCharType="begin"/>
                            </w:r>
                            <w:r>
                              <w:instrText xml:space="preserve"> SEQ Figura \* ARABIC </w:instrText>
                            </w:r>
                            <w:r>
                              <w:fldChar w:fldCharType="separate"/>
                            </w:r>
                            <w:r w:rsidR="000D3267">
                              <w:rPr>
                                <w:noProof/>
                              </w:rPr>
                              <w:t>116</w:t>
                            </w:r>
                            <w:r>
                              <w:fldChar w:fldCharType="end"/>
                            </w:r>
                            <w:r>
                              <w:t xml:space="preserve"> - </w:t>
                            </w:r>
                            <w:r w:rsidRPr="00EC4CAC">
                              <w:t>Código de sucesso da e</w:t>
                            </w:r>
                            <w:r>
                              <w:t>lim</w:t>
                            </w:r>
                            <w:r w:rsidR="00D15C9B">
                              <w:t>inação</w:t>
                            </w:r>
                            <w:r w:rsidRPr="00EC4CAC">
                              <w:t xml:space="preserve"> de uma reunião</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FBAD0" id="_x0000_s1147" type="#_x0000_t202" style="position:absolute;left:0;text-align:left;margin-left:0;margin-top:110.4pt;width:415.6pt;height:.05pt;z-index:2521927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M1vGgIAAEEEAAAOAAAAZHJzL2Uyb0RvYy54bWysU8Fu2zAMvQ/YPwi6L04ytCu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" stroked="f">
                <v:textbox style="mso-fit-shape-to-text:t" inset="0,0,0,0">
                  <w:txbxContent>
                    <w:p w14:paraId="05E5F88E" w14:textId="4F32AA24" w:rsidR="00A4431D" w:rsidRPr="00AA034C" w:rsidRDefault="00A4431D" w:rsidP="00A4431D">
                      <w:pPr>
                        <w:pStyle w:val="Legenda"/>
                        <w:rPr>
                          <w:rFonts w:cs="Calibri"/>
                        </w:rPr>
                      </w:pPr>
                      <w:bookmarkStart w:id="246" w:name="_Toc176903533"/>
                      <w:r>
                        <w:t xml:space="preserve">Figura </w:t>
                      </w:r>
                      <w:r>
                        <w:fldChar w:fldCharType="begin"/>
                      </w:r>
                      <w:r>
                        <w:instrText xml:space="preserve"> SEQ Figura \* ARABIC </w:instrText>
                      </w:r>
                      <w:r>
                        <w:fldChar w:fldCharType="separate"/>
                      </w:r>
                      <w:r w:rsidR="000D3267">
                        <w:rPr>
                          <w:noProof/>
                        </w:rPr>
                        <w:t>116</w:t>
                      </w:r>
                      <w:r>
                        <w:fldChar w:fldCharType="end"/>
                      </w:r>
                      <w:r>
                        <w:t xml:space="preserve"> - </w:t>
                      </w:r>
                      <w:r w:rsidRPr="00EC4CAC">
                        <w:t>Código de sucesso da e</w:t>
                      </w:r>
                      <w:r>
                        <w:t>lim</w:t>
                      </w:r>
                      <w:r w:rsidR="00D15C9B">
                        <w:t>inação</w:t>
                      </w:r>
                      <w:r w:rsidRPr="00EC4CAC">
                        <w:t xml:space="preserve"> de uma reunião</w:t>
                      </w:r>
                      <w:bookmarkEnd w:id="246"/>
                    </w:p>
                  </w:txbxContent>
                </v:textbox>
                <w10:wrap type="square"/>
              </v:shape>
            </w:pict>
          </mc:Fallback>
        </mc:AlternateContent>
      </w:r>
      <w:r w:rsidRPr="00A4431D">
        <w:rPr>
          <w:noProof/>
        </w:rPr>
        <w:drawing>
          <wp:anchor distT="0" distB="0" distL="114300" distR="114300" simplePos="0" relativeHeight="252190721" behindDoc="0" locked="0" layoutInCell="1" allowOverlap="1" wp14:anchorId="20A006D2" wp14:editId="46BB6E14">
            <wp:simplePos x="0" y="0"/>
            <wp:positionH relativeFrom="column">
              <wp:posOffset>0</wp:posOffset>
            </wp:positionH>
            <wp:positionV relativeFrom="paragraph">
              <wp:posOffset>323215</wp:posOffset>
            </wp:positionV>
            <wp:extent cx="5278120" cy="1021715"/>
            <wp:effectExtent l="0" t="0" r="0" b="6985"/>
            <wp:wrapSquare wrapText="bothSides"/>
            <wp:docPr id="1528957254" name="Imagem 1" descr="Uma imagem com texto, captura de ecrã, Tipo de letra,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57254" name="Imagem 1" descr="Uma imagem com texto, captura de ecrã, Tipo de letra, Software de multimédia&#10;&#10;Descrição gerada automaticamente"/>
                    <pic:cNvPicPr/>
                  </pic:nvPicPr>
                  <pic:blipFill>
                    <a:blip r:embed="rId158"/>
                    <a:stretch>
                      <a:fillRect/>
                    </a:stretch>
                  </pic:blipFill>
                  <pic:spPr>
                    <a:xfrm>
                      <a:off x="0" y="0"/>
                      <a:ext cx="5278120" cy="1021715"/>
                    </a:xfrm>
                    <a:prstGeom prst="rect">
                      <a:avLst/>
                    </a:prstGeom>
                  </pic:spPr>
                </pic:pic>
              </a:graphicData>
            </a:graphic>
          </wp:anchor>
        </w:drawing>
      </w:r>
    </w:p>
    <w:p w14:paraId="67CBC48E" w14:textId="77777777" w:rsidR="002D451B" w:rsidRDefault="002D451B" w:rsidP="005C1166">
      <w:pPr>
        <w:ind w:firstLine="567"/>
      </w:pPr>
    </w:p>
    <w:p w14:paraId="366136FF" w14:textId="77777777" w:rsidR="002D451B" w:rsidRDefault="002D451B" w:rsidP="005C1166">
      <w:pPr>
        <w:ind w:firstLine="567"/>
      </w:pPr>
    </w:p>
    <w:p w14:paraId="6EA1B414" w14:textId="571C9319" w:rsidR="0089556B" w:rsidRDefault="00552668" w:rsidP="005C1166">
      <w:pPr>
        <w:ind w:firstLine="567"/>
      </w:pPr>
      <w:r>
        <w:rPr>
          <w:noProof/>
        </w:rPr>
        <w:lastRenderedPageBreak/>
        <mc:AlternateContent>
          <mc:Choice Requires="wps">
            <w:drawing>
              <wp:anchor distT="0" distB="0" distL="114300" distR="114300" simplePos="0" relativeHeight="252164097" behindDoc="0" locked="0" layoutInCell="1" allowOverlap="1" wp14:anchorId="78886BDF" wp14:editId="350F921D">
                <wp:simplePos x="0" y="0"/>
                <wp:positionH relativeFrom="column">
                  <wp:posOffset>0</wp:posOffset>
                </wp:positionH>
                <wp:positionV relativeFrom="paragraph">
                  <wp:posOffset>1744345</wp:posOffset>
                </wp:positionV>
                <wp:extent cx="5278120" cy="635"/>
                <wp:effectExtent l="0" t="0" r="0" b="0"/>
                <wp:wrapSquare wrapText="bothSides"/>
                <wp:docPr id="836742908"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4B18DB56" w14:textId="617A796C" w:rsidR="00552668" w:rsidRPr="00622133" w:rsidRDefault="00552668" w:rsidP="00552668">
                            <w:pPr>
                              <w:pStyle w:val="Legenda"/>
                              <w:rPr>
                                <w:rFonts w:cs="Calibri"/>
                                <w:noProof/>
                              </w:rPr>
                            </w:pPr>
                            <w:bookmarkStart w:id="247" w:name="_Toc176903534"/>
                            <w:r>
                              <w:t xml:space="preserve">Figura </w:t>
                            </w:r>
                            <w:r>
                              <w:fldChar w:fldCharType="begin"/>
                            </w:r>
                            <w:r>
                              <w:instrText xml:space="preserve"> SEQ Figura \* ARABIC </w:instrText>
                            </w:r>
                            <w:r>
                              <w:fldChar w:fldCharType="separate"/>
                            </w:r>
                            <w:r w:rsidR="000D3267">
                              <w:rPr>
                                <w:noProof/>
                              </w:rPr>
                              <w:t>117</w:t>
                            </w:r>
                            <w:r>
                              <w:fldChar w:fldCharType="end"/>
                            </w:r>
                            <w:r>
                              <w:t xml:space="preserve"> - </w:t>
                            </w:r>
                            <w:r w:rsidRPr="00E13C45">
                              <w:t>Processo de eliminação de uma sala</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86BDF" id="_x0000_s1148" type="#_x0000_t202" style="position:absolute;left:0;text-align:left;margin-left:0;margin-top:137.35pt;width:415.6pt;height:.05pt;z-index:2521640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" stroked="f">
                <v:textbox style="mso-fit-shape-to-text:t" inset="0,0,0,0">
                  <w:txbxContent>
                    <w:p w14:paraId="4B18DB56" w14:textId="617A796C" w:rsidR="00552668" w:rsidRPr="00622133" w:rsidRDefault="00552668" w:rsidP="00552668">
                      <w:pPr>
                        <w:pStyle w:val="Legenda"/>
                        <w:rPr>
                          <w:rFonts w:cs="Calibri"/>
                          <w:noProof/>
                        </w:rPr>
                      </w:pPr>
                      <w:bookmarkStart w:id="248" w:name="_Toc176903534"/>
                      <w:r>
                        <w:t xml:space="preserve">Figura </w:t>
                      </w:r>
                      <w:r>
                        <w:fldChar w:fldCharType="begin"/>
                      </w:r>
                      <w:r>
                        <w:instrText xml:space="preserve"> SEQ Figura \* ARABIC </w:instrText>
                      </w:r>
                      <w:r>
                        <w:fldChar w:fldCharType="separate"/>
                      </w:r>
                      <w:r w:rsidR="000D3267">
                        <w:rPr>
                          <w:noProof/>
                        </w:rPr>
                        <w:t>117</w:t>
                      </w:r>
                      <w:r>
                        <w:fldChar w:fldCharType="end"/>
                      </w:r>
                      <w:r>
                        <w:t xml:space="preserve"> - </w:t>
                      </w:r>
                      <w:r w:rsidRPr="00E13C45">
                        <w:t>Processo de eliminação de uma sala</w:t>
                      </w:r>
                      <w:bookmarkEnd w:id="248"/>
                    </w:p>
                  </w:txbxContent>
                </v:textbox>
                <w10:wrap type="square"/>
              </v:shape>
            </w:pict>
          </mc:Fallback>
        </mc:AlternateContent>
      </w:r>
      <w:r w:rsidR="005C1166" w:rsidRPr="00113342">
        <w:rPr>
          <w:noProof/>
        </w:rPr>
        <w:drawing>
          <wp:anchor distT="0" distB="0" distL="114300" distR="114300" simplePos="0" relativeHeight="251685889" behindDoc="0" locked="0" layoutInCell="1" allowOverlap="1" wp14:anchorId="35BC837E" wp14:editId="5F5020A1">
            <wp:simplePos x="0" y="0"/>
            <wp:positionH relativeFrom="margin">
              <wp:align>right</wp:align>
            </wp:positionH>
            <wp:positionV relativeFrom="paragraph">
              <wp:posOffset>0</wp:posOffset>
            </wp:positionV>
            <wp:extent cx="5278120" cy="1687195"/>
            <wp:effectExtent l="0" t="0" r="0" b="8255"/>
            <wp:wrapSquare wrapText="bothSides"/>
            <wp:docPr id="10612022" name="Imagem 1" descr="Uma imagem com captura de ecrã, texto,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022" name="Imagem 1" descr="Uma imagem com captura de ecrã, texto, software, Software de multimédia&#10;&#10;Descrição gerada automaticamente"/>
                    <pic:cNvPicPr/>
                  </pic:nvPicPr>
                  <pic:blipFill>
                    <a:blip r:embed="rId159"/>
                    <a:stretch>
                      <a:fillRect/>
                    </a:stretch>
                  </pic:blipFill>
                  <pic:spPr>
                    <a:xfrm>
                      <a:off x="0" y="0"/>
                      <a:ext cx="5278120" cy="1687195"/>
                    </a:xfrm>
                    <a:prstGeom prst="rect">
                      <a:avLst/>
                    </a:prstGeom>
                  </pic:spPr>
                </pic:pic>
              </a:graphicData>
            </a:graphic>
          </wp:anchor>
        </w:drawing>
      </w:r>
      <w:r w:rsidR="00FD2DE2">
        <w:t xml:space="preserve">Na figura </w:t>
      </w:r>
      <w:r w:rsidR="00FD06E5">
        <w:t>11</w:t>
      </w:r>
      <w:r w:rsidR="007278D0">
        <w:t>7</w:t>
      </w:r>
      <w:r w:rsidR="00FD2DE2">
        <w:t xml:space="preserve">, aparece como este processo é realizado no Postman. </w:t>
      </w:r>
      <w:r w:rsidR="00731FBB">
        <w:t>No URL, tem</w:t>
      </w:r>
      <w:r w:rsidR="000A2B42">
        <w:t>o</w:t>
      </w:r>
      <w:r w:rsidR="00731FBB">
        <w:t>s o endereço do endpoint da API no servidor onde a aplicação está a ser executada</w:t>
      </w:r>
      <w:r w:rsidR="000A2B42">
        <w:t xml:space="preserve">. </w:t>
      </w:r>
      <w:r w:rsidR="00485436">
        <w:t xml:space="preserve">O que aparece a seguir ao ponto de interrogação representa um parâmetro de </w:t>
      </w:r>
      <w:r w:rsidR="00485436" w:rsidRPr="00485436">
        <w:rPr>
          <w:i/>
          <w:iCs/>
        </w:rPr>
        <w:t>query</w:t>
      </w:r>
      <w:r w:rsidR="002F60D0">
        <w:t xml:space="preserve"> que identifica o _id da reunião a ser eliminada. </w:t>
      </w:r>
    </w:p>
    <w:p w14:paraId="202F00D1" w14:textId="77777777" w:rsidR="002F60D0" w:rsidRDefault="002F60D0" w:rsidP="00910A59"/>
    <w:p w14:paraId="703AEA9F" w14:textId="247E2E1D" w:rsidR="00EC2E6E" w:rsidRDefault="00EC2E6E" w:rsidP="00EC2E6E">
      <w:pPr>
        <w:pStyle w:val="Cabealho4"/>
      </w:pPr>
      <w:r>
        <w:t>Listar salas</w:t>
      </w:r>
    </w:p>
    <w:p w14:paraId="42FA42E6" w14:textId="017DBF17" w:rsidR="00930720" w:rsidRPr="00930720" w:rsidRDefault="00552668" w:rsidP="00930720">
      <w:r>
        <w:rPr>
          <w:noProof/>
        </w:rPr>
        <mc:AlternateContent>
          <mc:Choice Requires="wps">
            <w:drawing>
              <wp:anchor distT="0" distB="0" distL="114300" distR="114300" simplePos="0" relativeHeight="252166145" behindDoc="0" locked="0" layoutInCell="1" allowOverlap="1" wp14:anchorId="50187367" wp14:editId="60EE6554">
                <wp:simplePos x="0" y="0"/>
                <wp:positionH relativeFrom="column">
                  <wp:posOffset>0</wp:posOffset>
                </wp:positionH>
                <wp:positionV relativeFrom="paragraph">
                  <wp:posOffset>1257300</wp:posOffset>
                </wp:positionV>
                <wp:extent cx="3476625" cy="635"/>
                <wp:effectExtent l="0" t="0" r="0" b="0"/>
                <wp:wrapSquare wrapText="bothSides"/>
                <wp:docPr id="625418206" name="Caixa de texto 1"/>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14:paraId="76284220" w14:textId="64278059" w:rsidR="00552668" w:rsidRPr="00EB4122" w:rsidRDefault="00552668" w:rsidP="00552668">
                            <w:pPr>
                              <w:pStyle w:val="Legenda"/>
                              <w:rPr>
                                <w:rFonts w:cs="Calibri"/>
                                <w:noProof/>
                              </w:rPr>
                            </w:pPr>
                            <w:bookmarkStart w:id="249" w:name="_Toc176903535"/>
                            <w:r>
                              <w:t xml:space="preserve">Figura </w:t>
                            </w:r>
                            <w:r>
                              <w:fldChar w:fldCharType="begin"/>
                            </w:r>
                            <w:r>
                              <w:instrText xml:space="preserve"> SEQ Figura \* ARABIC </w:instrText>
                            </w:r>
                            <w:r>
                              <w:fldChar w:fldCharType="separate"/>
                            </w:r>
                            <w:r w:rsidR="000D3267">
                              <w:rPr>
                                <w:noProof/>
                              </w:rPr>
                              <w:t>118</w:t>
                            </w:r>
                            <w:r>
                              <w:fldChar w:fldCharType="end"/>
                            </w:r>
                            <w:r>
                              <w:t xml:space="preserve"> - </w:t>
                            </w:r>
                            <w:r w:rsidRPr="00466E38">
                              <w:t>Teste Listar Salas</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87367" id="_x0000_s1149" type="#_x0000_t202" style="position:absolute;left:0;text-align:left;margin-left:0;margin-top:99pt;width:273.75pt;height:.05pt;z-index:2521661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" stroked="f">
                <v:textbox style="mso-fit-shape-to-text:t" inset="0,0,0,0">
                  <w:txbxContent>
                    <w:p w14:paraId="76284220" w14:textId="64278059" w:rsidR="00552668" w:rsidRPr="00EB4122" w:rsidRDefault="00552668" w:rsidP="00552668">
                      <w:pPr>
                        <w:pStyle w:val="Legenda"/>
                        <w:rPr>
                          <w:rFonts w:cs="Calibri"/>
                          <w:noProof/>
                        </w:rPr>
                      </w:pPr>
                      <w:bookmarkStart w:id="250" w:name="_Toc176903535"/>
                      <w:r>
                        <w:t xml:space="preserve">Figura </w:t>
                      </w:r>
                      <w:r>
                        <w:fldChar w:fldCharType="begin"/>
                      </w:r>
                      <w:r>
                        <w:instrText xml:space="preserve"> SEQ Figura \* ARABIC </w:instrText>
                      </w:r>
                      <w:r>
                        <w:fldChar w:fldCharType="separate"/>
                      </w:r>
                      <w:r w:rsidR="000D3267">
                        <w:rPr>
                          <w:noProof/>
                        </w:rPr>
                        <w:t>118</w:t>
                      </w:r>
                      <w:r>
                        <w:fldChar w:fldCharType="end"/>
                      </w:r>
                      <w:r>
                        <w:t xml:space="preserve"> - </w:t>
                      </w:r>
                      <w:r w:rsidRPr="00466E38">
                        <w:t>Teste Listar Salas</w:t>
                      </w:r>
                      <w:bookmarkEnd w:id="250"/>
                    </w:p>
                  </w:txbxContent>
                </v:textbox>
                <w10:wrap type="square"/>
              </v:shape>
            </w:pict>
          </mc:Fallback>
        </mc:AlternateContent>
      </w:r>
      <w:r w:rsidR="002F60D0" w:rsidRPr="00930720">
        <w:rPr>
          <w:noProof/>
        </w:rPr>
        <w:drawing>
          <wp:anchor distT="0" distB="0" distL="114300" distR="114300" simplePos="0" relativeHeight="251687937" behindDoc="0" locked="0" layoutInCell="1" allowOverlap="1" wp14:anchorId="7DF43A89" wp14:editId="680EC9E7">
            <wp:simplePos x="0" y="0"/>
            <wp:positionH relativeFrom="margin">
              <wp:align>left</wp:align>
            </wp:positionH>
            <wp:positionV relativeFrom="paragraph">
              <wp:posOffset>85725</wp:posOffset>
            </wp:positionV>
            <wp:extent cx="3477110" cy="1114581"/>
            <wp:effectExtent l="0" t="0" r="0" b="9525"/>
            <wp:wrapSquare wrapText="bothSides"/>
            <wp:docPr id="166552025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20259" name="Imagem 1" descr="Uma imagem com texto, captura de ecrã, Tipo de letra&#10;&#10;Descrição gerada automaticamente"/>
                    <pic:cNvPicPr/>
                  </pic:nvPicPr>
                  <pic:blipFill>
                    <a:blip r:embed="rId160"/>
                    <a:stretch>
                      <a:fillRect/>
                    </a:stretch>
                  </pic:blipFill>
                  <pic:spPr>
                    <a:xfrm>
                      <a:off x="0" y="0"/>
                      <a:ext cx="3477110" cy="1114581"/>
                    </a:xfrm>
                    <a:prstGeom prst="rect">
                      <a:avLst/>
                    </a:prstGeom>
                  </pic:spPr>
                </pic:pic>
              </a:graphicData>
            </a:graphic>
          </wp:anchor>
        </w:drawing>
      </w:r>
    </w:p>
    <w:p w14:paraId="1E41A2E3" w14:textId="77777777" w:rsidR="00EC2E6E" w:rsidRDefault="00EC2E6E" w:rsidP="00EC2E6E"/>
    <w:p w14:paraId="7FE86B89" w14:textId="77777777" w:rsidR="00EC2E6E" w:rsidRDefault="00EC2E6E" w:rsidP="00EC2E6E"/>
    <w:p w14:paraId="46F50735" w14:textId="24068EFA" w:rsidR="00930720" w:rsidRPr="00552668" w:rsidRDefault="00930720" w:rsidP="00EC2E6E">
      <w:pPr>
        <w:rPr>
          <w:b/>
          <w:bCs/>
        </w:rPr>
      </w:pPr>
    </w:p>
    <w:p w14:paraId="1AD00BC8" w14:textId="77777777" w:rsidR="00930720" w:rsidRDefault="00930720" w:rsidP="00EC2E6E"/>
    <w:p w14:paraId="1D39D9A0" w14:textId="19AE3040" w:rsidR="00930720" w:rsidRDefault="00BC51B2" w:rsidP="005C1166">
      <w:pPr>
        <w:ind w:firstLine="567"/>
      </w:pPr>
      <w:r>
        <w:rPr>
          <w:noProof/>
        </w:rPr>
        <mc:AlternateContent>
          <mc:Choice Requires="wps">
            <w:drawing>
              <wp:anchor distT="0" distB="0" distL="114300" distR="114300" simplePos="0" relativeHeight="252196865" behindDoc="0" locked="0" layoutInCell="1" allowOverlap="1" wp14:anchorId="05AED21B" wp14:editId="1AC0AF98">
                <wp:simplePos x="0" y="0"/>
                <wp:positionH relativeFrom="column">
                  <wp:posOffset>0</wp:posOffset>
                </wp:positionH>
                <wp:positionV relativeFrom="paragraph">
                  <wp:posOffset>2056765</wp:posOffset>
                </wp:positionV>
                <wp:extent cx="5278120" cy="635"/>
                <wp:effectExtent l="0" t="0" r="0" b="0"/>
                <wp:wrapSquare wrapText="bothSides"/>
                <wp:docPr id="1540355486"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0C362027" w14:textId="3AD2A335" w:rsidR="00BC51B2" w:rsidRPr="00E30229" w:rsidRDefault="00BC51B2" w:rsidP="00BC51B2">
                            <w:pPr>
                              <w:pStyle w:val="Legenda"/>
                              <w:rPr>
                                <w:rFonts w:cs="Calibri"/>
                              </w:rPr>
                            </w:pPr>
                            <w:bookmarkStart w:id="251" w:name="_Toc176903536"/>
                            <w:r>
                              <w:t xml:space="preserve">Figura </w:t>
                            </w:r>
                            <w:r>
                              <w:fldChar w:fldCharType="begin"/>
                            </w:r>
                            <w:r>
                              <w:instrText xml:space="preserve"> SEQ Figura \* ARABIC </w:instrText>
                            </w:r>
                            <w:r>
                              <w:fldChar w:fldCharType="separate"/>
                            </w:r>
                            <w:r w:rsidR="000D3267">
                              <w:rPr>
                                <w:noProof/>
                              </w:rPr>
                              <w:t>119</w:t>
                            </w:r>
                            <w:r>
                              <w:fldChar w:fldCharType="end"/>
                            </w:r>
                            <w:r w:rsidR="007D355D">
                              <w:t xml:space="preserve"> </w:t>
                            </w:r>
                            <w:r>
                              <w:t xml:space="preserve">- </w:t>
                            </w:r>
                            <w:r w:rsidRPr="001E36A3">
                              <w:t xml:space="preserve">Código de sucesso da </w:t>
                            </w:r>
                            <w:r w:rsidR="00557791">
                              <w:t>listagem das salas</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AED21B" id="_x0000_s1150" type="#_x0000_t202" style="position:absolute;left:0;text-align:left;margin-left:0;margin-top:161.95pt;width:415.6pt;height:.05pt;z-index:2521968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" stroked="f">
                <v:textbox style="mso-fit-shape-to-text:t" inset="0,0,0,0">
                  <w:txbxContent>
                    <w:p w14:paraId="0C362027" w14:textId="3AD2A335" w:rsidR="00BC51B2" w:rsidRPr="00E30229" w:rsidRDefault="00BC51B2" w:rsidP="00BC51B2">
                      <w:pPr>
                        <w:pStyle w:val="Legenda"/>
                        <w:rPr>
                          <w:rFonts w:cs="Calibri"/>
                        </w:rPr>
                      </w:pPr>
                      <w:bookmarkStart w:id="252" w:name="_Toc176903536"/>
                      <w:r>
                        <w:t xml:space="preserve">Figura </w:t>
                      </w:r>
                      <w:r>
                        <w:fldChar w:fldCharType="begin"/>
                      </w:r>
                      <w:r>
                        <w:instrText xml:space="preserve"> SEQ Figura \* ARABIC </w:instrText>
                      </w:r>
                      <w:r>
                        <w:fldChar w:fldCharType="separate"/>
                      </w:r>
                      <w:r w:rsidR="000D3267">
                        <w:rPr>
                          <w:noProof/>
                        </w:rPr>
                        <w:t>119</w:t>
                      </w:r>
                      <w:r>
                        <w:fldChar w:fldCharType="end"/>
                      </w:r>
                      <w:r w:rsidR="007D355D">
                        <w:t xml:space="preserve"> </w:t>
                      </w:r>
                      <w:r>
                        <w:t xml:space="preserve">- </w:t>
                      </w:r>
                      <w:r w:rsidRPr="001E36A3">
                        <w:t xml:space="preserve">Código de sucesso da </w:t>
                      </w:r>
                      <w:r w:rsidR="00557791">
                        <w:t>listagem das salas</w:t>
                      </w:r>
                      <w:bookmarkEnd w:id="252"/>
                    </w:p>
                  </w:txbxContent>
                </v:textbox>
                <w10:wrap type="square"/>
              </v:shape>
            </w:pict>
          </mc:Fallback>
        </mc:AlternateContent>
      </w:r>
      <w:r w:rsidRPr="00BC51B2">
        <w:rPr>
          <w:noProof/>
        </w:rPr>
        <w:drawing>
          <wp:anchor distT="0" distB="0" distL="114300" distR="114300" simplePos="0" relativeHeight="252194817" behindDoc="0" locked="0" layoutInCell="1" allowOverlap="1" wp14:anchorId="79771A63" wp14:editId="2E94CF8A">
            <wp:simplePos x="0" y="0"/>
            <wp:positionH relativeFrom="margin">
              <wp:align>right</wp:align>
            </wp:positionH>
            <wp:positionV relativeFrom="paragraph">
              <wp:posOffset>890905</wp:posOffset>
            </wp:positionV>
            <wp:extent cx="5278120" cy="1108710"/>
            <wp:effectExtent l="0" t="0" r="0" b="0"/>
            <wp:wrapSquare wrapText="bothSides"/>
            <wp:docPr id="1238952331" name="Imagem 1" descr="Uma imagem com captura de ecrã, text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52331" name="Imagem 1" descr="Uma imagem com captura de ecrã, texto, Tipo de letra&#10;&#10;Descrição gerada automaticamente"/>
                    <pic:cNvPicPr/>
                  </pic:nvPicPr>
                  <pic:blipFill>
                    <a:blip r:embed="rId161"/>
                    <a:stretch>
                      <a:fillRect/>
                    </a:stretch>
                  </pic:blipFill>
                  <pic:spPr>
                    <a:xfrm>
                      <a:off x="0" y="0"/>
                      <a:ext cx="5278120" cy="1108710"/>
                    </a:xfrm>
                    <a:prstGeom prst="rect">
                      <a:avLst/>
                    </a:prstGeom>
                  </pic:spPr>
                </pic:pic>
              </a:graphicData>
            </a:graphic>
          </wp:anchor>
        </w:drawing>
      </w:r>
      <w:r w:rsidR="00BD2377">
        <w:t>No caso de listar as reuniões, é utilizado o comando GET juntamente com o caminho da aplicação na pasta da API onde se encontra a lista das salas. Caso o pedido tenha sucesso, é devolvido o código 200</w:t>
      </w:r>
      <w:r w:rsidR="00D15C9B">
        <w:t xml:space="preserve">, tal como aparece na figura </w:t>
      </w:r>
      <w:r w:rsidR="00FD06E5">
        <w:t>11</w:t>
      </w:r>
      <w:r w:rsidR="007278D0">
        <w:t>9</w:t>
      </w:r>
      <w:r w:rsidR="00BD2377">
        <w:t>.</w:t>
      </w:r>
    </w:p>
    <w:p w14:paraId="67B59BEC" w14:textId="283483D5" w:rsidR="00D15C9B" w:rsidRDefault="00D15C9B" w:rsidP="00BC51B2"/>
    <w:p w14:paraId="6201D9C0" w14:textId="14484278" w:rsidR="0089556B" w:rsidRDefault="00EC2E6E" w:rsidP="00910A59">
      <w:pPr>
        <w:pStyle w:val="Cabealho4"/>
      </w:pPr>
      <w:r>
        <w:lastRenderedPageBreak/>
        <w:t>Obter sala por ID</w:t>
      </w:r>
    </w:p>
    <w:p w14:paraId="3980955E" w14:textId="5B22D674" w:rsidR="0089556B" w:rsidRDefault="00465D2F" w:rsidP="00910A59">
      <w:r w:rsidRPr="00465D2F">
        <w:rPr>
          <w:noProof/>
        </w:rPr>
        <w:drawing>
          <wp:anchor distT="0" distB="0" distL="114300" distR="114300" simplePos="0" relativeHeight="252198913" behindDoc="0" locked="0" layoutInCell="1" allowOverlap="1" wp14:anchorId="6289FA34" wp14:editId="5C66D274">
            <wp:simplePos x="0" y="0"/>
            <wp:positionH relativeFrom="margin">
              <wp:align>left</wp:align>
            </wp:positionH>
            <wp:positionV relativeFrom="paragraph">
              <wp:posOffset>85725</wp:posOffset>
            </wp:positionV>
            <wp:extent cx="4448796" cy="1086002"/>
            <wp:effectExtent l="0" t="0" r="0" b="0"/>
            <wp:wrapSquare wrapText="bothSides"/>
            <wp:docPr id="1433307769" name="Imagem 1" descr="Uma imagem com texto, captura de ecrã, Tipo de letra,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07769" name="Imagem 1" descr="Uma imagem com texto, captura de ecrã, Tipo de letra, Software de multimédia&#10;&#10;Descrição gerada automaticamente"/>
                    <pic:cNvPicPr/>
                  </pic:nvPicPr>
                  <pic:blipFill>
                    <a:blip r:embed="rId162"/>
                    <a:stretch>
                      <a:fillRect/>
                    </a:stretch>
                  </pic:blipFill>
                  <pic:spPr>
                    <a:xfrm>
                      <a:off x="0" y="0"/>
                      <a:ext cx="4448796" cy="1086002"/>
                    </a:xfrm>
                    <a:prstGeom prst="rect">
                      <a:avLst/>
                    </a:prstGeom>
                  </pic:spPr>
                </pic:pic>
              </a:graphicData>
            </a:graphic>
          </wp:anchor>
        </w:drawing>
      </w:r>
    </w:p>
    <w:p w14:paraId="7C400C03" w14:textId="77777777" w:rsidR="00930720" w:rsidRDefault="00930720" w:rsidP="00910A59"/>
    <w:p w14:paraId="39ED1983" w14:textId="77777777" w:rsidR="00930720" w:rsidRDefault="00930720" w:rsidP="00910A59"/>
    <w:p w14:paraId="1D01009D" w14:textId="332ABF53" w:rsidR="00930720" w:rsidRDefault="00465D2F" w:rsidP="00910A59">
      <w:r>
        <w:rPr>
          <w:noProof/>
        </w:rPr>
        <mc:AlternateContent>
          <mc:Choice Requires="wps">
            <w:drawing>
              <wp:anchor distT="0" distB="0" distL="114300" distR="114300" simplePos="0" relativeHeight="251716609" behindDoc="0" locked="0" layoutInCell="1" allowOverlap="1" wp14:anchorId="0C03F76B" wp14:editId="09FAA2CE">
                <wp:simplePos x="0" y="0"/>
                <wp:positionH relativeFrom="margin">
                  <wp:align>left</wp:align>
                </wp:positionH>
                <wp:positionV relativeFrom="paragraph">
                  <wp:posOffset>239395</wp:posOffset>
                </wp:positionV>
                <wp:extent cx="4429125" cy="635"/>
                <wp:effectExtent l="0" t="0" r="9525" b="0"/>
                <wp:wrapSquare wrapText="bothSides"/>
                <wp:docPr id="1206285709" name="Caixa de texto 1"/>
                <wp:cNvGraphicFramePr/>
                <a:graphic xmlns:a="http://schemas.openxmlformats.org/drawingml/2006/main">
                  <a:graphicData uri="http://schemas.microsoft.com/office/word/2010/wordprocessingShape">
                    <wps:wsp>
                      <wps:cNvSpPr txBox="1"/>
                      <wps:spPr>
                        <a:xfrm>
                          <a:off x="0" y="0"/>
                          <a:ext cx="4429125" cy="635"/>
                        </a:xfrm>
                        <a:prstGeom prst="rect">
                          <a:avLst/>
                        </a:prstGeom>
                        <a:solidFill>
                          <a:prstClr val="white"/>
                        </a:solidFill>
                        <a:ln>
                          <a:noFill/>
                        </a:ln>
                      </wps:spPr>
                      <wps:txbx>
                        <w:txbxContent>
                          <w:p w14:paraId="0634621A" w14:textId="45539641" w:rsidR="00874388" w:rsidRPr="00AB477B" w:rsidRDefault="00874388" w:rsidP="00874388">
                            <w:pPr>
                              <w:pStyle w:val="Legenda"/>
                              <w:rPr>
                                <w:rFonts w:cs="Calibri"/>
                              </w:rPr>
                            </w:pPr>
                            <w:bookmarkStart w:id="253" w:name="_Toc176903537"/>
                            <w:r>
                              <w:t xml:space="preserve">Figura </w:t>
                            </w:r>
                            <w:r>
                              <w:fldChar w:fldCharType="begin"/>
                            </w:r>
                            <w:r>
                              <w:instrText xml:space="preserve"> SEQ Figura \* ARABIC </w:instrText>
                            </w:r>
                            <w:r>
                              <w:fldChar w:fldCharType="separate"/>
                            </w:r>
                            <w:r w:rsidR="000D3267">
                              <w:rPr>
                                <w:noProof/>
                              </w:rPr>
                              <w:t>120</w:t>
                            </w:r>
                            <w:r>
                              <w:fldChar w:fldCharType="end"/>
                            </w:r>
                            <w:r>
                              <w:t xml:space="preserve"> - Teste para Obter Sala por ID</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3F76B" id="_x0000_s1151" type="#_x0000_t202" style="position:absolute;left:0;text-align:left;margin-left:0;margin-top:18.85pt;width:348.75pt;height:.05pt;z-index:25171660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" stroked="f">
                <v:textbox style="mso-fit-shape-to-text:t" inset="0,0,0,0">
                  <w:txbxContent>
                    <w:p w14:paraId="0634621A" w14:textId="45539641" w:rsidR="00874388" w:rsidRPr="00AB477B" w:rsidRDefault="00874388" w:rsidP="00874388">
                      <w:pPr>
                        <w:pStyle w:val="Legenda"/>
                        <w:rPr>
                          <w:rFonts w:cs="Calibri"/>
                        </w:rPr>
                      </w:pPr>
                      <w:bookmarkStart w:id="254" w:name="_Toc176903537"/>
                      <w:r>
                        <w:t xml:space="preserve">Figura </w:t>
                      </w:r>
                      <w:r>
                        <w:fldChar w:fldCharType="begin"/>
                      </w:r>
                      <w:r>
                        <w:instrText xml:space="preserve"> SEQ Figura \* ARABIC </w:instrText>
                      </w:r>
                      <w:r>
                        <w:fldChar w:fldCharType="separate"/>
                      </w:r>
                      <w:r w:rsidR="000D3267">
                        <w:rPr>
                          <w:noProof/>
                        </w:rPr>
                        <w:t>120</w:t>
                      </w:r>
                      <w:r>
                        <w:fldChar w:fldCharType="end"/>
                      </w:r>
                      <w:r>
                        <w:t xml:space="preserve"> - Teste para Obter Sala por ID</w:t>
                      </w:r>
                      <w:bookmarkEnd w:id="254"/>
                    </w:p>
                  </w:txbxContent>
                </v:textbox>
                <w10:wrap type="square" anchorx="margin"/>
              </v:shape>
            </w:pict>
          </mc:Fallback>
        </mc:AlternateContent>
      </w:r>
    </w:p>
    <w:p w14:paraId="5BCA050F" w14:textId="5B9727E3" w:rsidR="00930720" w:rsidRDefault="00930720" w:rsidP="00910A59"/>
    <w:p w14:paraId="3A1B0FC4" w14:textId="6E6A1C51" w:rsidR="004D5E5D" w:rsidRDefault="007464DB" w:rsidP="00910A59">
      <w:r w:rsidRPr="004D5E5D">
        <w:rPr>
          <w:noProof/>
        </w:rPr>
        <w:drawing>
          <wp:anchor distT="0" distB="0" distL="114300" distR="114300" simplePos="0" relativeHeight="251692033" behindDoc="0" locked="0" layoutInCell="1" allowOverlap="1" wp14:anchorId="45B8387D" wp14:editId="285CAD6E">
            <wp:simplePos x="0" y="0"/>
            <wp:positionH relativeFrom="column">
              <wp:posOffset>-19050</wp:posOffset>
            </wp:positionH>
            <wp:positionV relativeFrom="paragraph">
              <wp:posOffset>77470</wp:posOffset>
            </wp:positionV>
            <wp:extent cx="3581400" cy="1466850"/>
            <wp:effectExtent l="0" t="0" r="0" b="0"/>
            <wp:wrapSquare wrapText="bothSides"/>
            <wp:docPr id="3338744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74405" name="Imagem 1"/>
                    <pic:cNvPicPr/>
                  </pic:nvPicPr>
                  <pic:blipFill>
                    <a:blip r:embed="rId163"/>
                    <a:stretch>
                      <a:fillRect/>
                    </a:stretch>
                  </pic:blipFill>
                  <pic:spPr>
                    <a:xfrm>
                      <a:off x="0" y="0"/>
                      <a:ext cx="3581400" cy="1466850"/>
                    </a:xfrm>
                    <a:prstGeom prst="rect">
                      <a:avLst/>
                    </a:prstGeom>
                  </pic:spPr>
                </pic:pic>
              </a:graphicData>
            </a:graphic>
          </wp:anchor>
        </w:drawing>
      </w:r>
    </w:p>
    <w:p w14:paraId="06050C81" w14:textId="116F1AF6" w:rsidR="004D5E5D" w:rsidRDefault="004D5E5D" w:rsidP="00910A59"/>
    <w:p w14:paraId="16F07793" w14:textId="77777777" w:rsidR="007464DB" w:rsidRDefault="007464DB" w:rsidP="00910A59"/>
    <w:p w14:paraId="59BD3C69" w14:textId="3CEDAB0F" w:rsidR="004D5E5D" w:rsidRDefault="004D5E5D" w:rsidP="00910A59"/>
    <w:p w14:paraId="238F9B55" w14:textId="15CB108A" w:rsidR="004D5E5D" w:rsidRDefault="007464DB" w:rsidP="00910A59">
      <w:r>
        <w:rPr>
          <w:noProof/>
        </w:rPr>
        <mc:AlternateContent>
          <mc:Choice Requires="wps">
            <w:drawing>
              <wp:anchor distT="0" distB="0" distL="114300" distR="114300" simplePos="0" relativeHeight="251718657" behindDoc="0" locked="0" layoutInCell="1" allowOverlap="1" wp14:anchorId="432D2E43" wp14:editId="0A6668B1">
                <wp:simplePos x="0" y="0"/>
                <wp:positionH relativeFrom="margin">
                  <wp:align>left</wp:align>
                </wp:positionH>
                <wp:positionV relativeFrom="paragraph">
                  <wp:posOffset>263525</wp:posOffset>
                </wp:positionV>
                <wp:extent cx="3581400" cy="635"/>
                <wp:effectExtent l="0" t="0" r="0" b="0"/>
                <wp:wrapSquare wrapText="bothSides"/>
                <wp:docPr id="811241258" name="Caixa de texto 1"/>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20EEA9C0" w14:textId="658B115F" w:rsidR="00997494" w:rsidRPr="00262958" w:rsidRDefault="00997494" w:rsidP="00997494">
                            <w:pPr>
                              <w:pStyle w:val="Legenda"/>
                              <w:rPr>
                                <w:rFonts w:cs="Calibri"/>
                              </w:rPr>
                            </w:pPr>
                            <w:bookmarkStart w:id="255" w:name="_Toc176903538"/>
                            <w:r>
                              <w:t xml:space="preserve">Figura </w:t>
                            </w:r>
                            <w:r>
                              <w:fldChar w:fldCharType="begin"/>
                            </w:r>
                            <w:r>
                              <w:instrText xml:space="preserve"> SEQ Figura \* ARABIC </w:instrText>
                            </w:r>
                            <w:r>
                              <w:fldChar w:fldCharType="separate"/>
                            </w:r>
                            <w:r w:rsidR="000D3267">
                              <w:rPr>
                                <w:noProof/>
                              </w:rPr>
                              <w:t>121</w:t>
                            </w:r>
                            <w:r>
                              <w:fldChar w:fldCharType="end"/>
                            </w:r>
                            <w:r>
                              <w:t xml:space="preserve"> - Sala Obtido por ID</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D2E43" id="_x0000_s1152" type="#_x0000_t202" style="position:absolute;left:0;text-align:left;margin-left:0;margin-top:20.75pt;width:282pt;height:.05pt;z-index:251718657;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dAPGwIAAEEEAAAOAAAAZHJzL2Uyb0RvYy54bWysU8Fu2zAMvQ/YPwi6L07SNS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" stroked="f">
                <v:textbox style="mso-fit-shape-to-text:t" inset="0,0,0,0">
                  <w:txbxContent>
                    <w:p w14:paraId="20EEA9C0" w14:textId="658B115F" w:rsidR="00997494" w:rsidRPr="00262958" w:rsidRDefault="00997494" w:rsidP="00997494">
                      <w:pPr>
                        <w:pStyle w:val="Legenda"/>
                        <w:rPr>
                          <w:rFonts w:cs="Calibri"/>
                        </w:rPr>
                      </w:pPr>
                      <w:bookmarkStart w:id="256" w:name="_Toc176903538"/>
                      <w:r>
                        <w:t xml:space="preserve">Figura </w:t>
                      </w:r>
                      <w:r>
                        <w:fldChar w:fldCharType="begin"/>
                      </w:r>
                      <w:r>
                        <w:instrText xml:space="preserve"> SEQ Figura \* ARABIC </w:instrText>
                      </w:r>
                      <w:r>
                        <w:fldChar w:fldCharType="separate"/>
                      </w:r>
                      <w:r w:rsidR="000D3267">
                        <w:rPr>
                          <w:noProof/>
                        </w:rPr>
                        <w:t>121</w:t>
                      </w:r>
                      <w:r>
                        <w:fldChar w:fldCharType="end"/>
                      </w:r>
                      <w:r>
                        <w:t xml:space="preserve"> - Sala Obtido por ID</w:t>
                      </w:r>
                      <w:bookmarkEnd w:id="256"/>
                    </w:p>
                  </w:txbxContent>
                </v:textbox>
                <w10:wrap type="square" anchorx="margin"/>
              </v:shape>
            </w:pict>
          </mc:Fallback>
        </mc:AlternateContent>
      </w:r>
    </w:p>
    <w:p w14:paraId="128E3ACF" w14:textId="77777777" w:rsidR="007464DB" w:rsidRDefault="007464DB" w:rsidP="00186B9C">
      <w:pPr>
        <w:ind w:firstLine="567"/>
      </w:pPr>
    </w:p>
    <w:p w14:paraId="77832314" w14:textId="6B11BDCC" w:rsidR="0097089B" w:rsidRDefault="00F26DF7" w:rsidP="007D355D">
      <w:pPr>
        <w:ind w:firstLine="567"/>
      </w:pPr>
      <w:r>
        <w:rPr>
          <w:noProof/>
        </w:rPr>
        <mc:AlternateContent>
          <mc:Choice Requires="wps">
            <w:drawing>
              <wp:anchor distT="0" distB="0" distL="114300" distR="114300" simplePos="0" relativeHeight="252203009" behindDoc="0" locked="0" layoutInCell="1" allowOverlap="1" wp14:anchorId="34B13B95" wp14:editId="3CE25AB5">
                <wp:simplePos x="0" y="0"/>
                <wp:positionH relativeFrom="margin">
                  <wp:align>right</wp:align>
                </wp:positionH>
                <wp:positionV relativeFrom="paragraph">
                  <wp:posOffset>1440815</wp:posOffset>
                </wp:positionV>
                <wp:extent cx="5278120" cy="635"/>
                <wp:effectExtent l="0" t="0" r="0" b="0"/>
                <wp:wrapSquare wrapText="bothSides"/>
                <wp:docPr id="311265646" name="Caixa de texto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794EB7B5" w14:textId="0B2B2213" w:rsidR="007D355D" w:rsidRPr="00B1541E" w:rsidRDefault="007D355D" w:rsidP="007D355D">
                            <w:pPr>
                              <w:pStyle w:val="Legenda"/>
                              <w:rPr>
                                <w:rFonts w:cs="Calibri"/>
                              </w:rPr>
                            </w:pPr>
                            <w:bookmarkStart w:id="257" w:name="_Toc176903539"/>
                            <w:r>
                              <w:t xml:space="preserve">Figura </w:t>
                            </w:r>
                            <w:r>
                              <w:fldChar w:fldCharType="begin"/>
                            </w:r>
                            <w:r>
                              <w:instrText xml:space="preserve"> SEQ Figura \* ARABIC </w:instrText>
                            </w:r>
                            <w:r>
                              <w:fldChar w:fldCharType="separate"/>
                            </w:r>
                            <w:r w:rsidR="000D3267">
                              <w:rPr>
                                <w:noProof/>
                              </w:rPr>
                              <w:t>122</w:t>
                            </w:r>
                            <w:r>
                              <w:fldChar w:fldCharType="end"/>
                            </w:r>
                            <w:r>
                              <w:t xml:space="preserve"> - </w:t>
                            </w:r>
                            <w:r w:rsidRPr="00ED5EAA">
                              <w:t xml:space="preserve">Código de sucesso da listagem </w:t>
                            </w:r>
                            <w:r>
                              <w:t>de uma sala específica</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13B95" id="_x0000_s1153" type="#_x0000_t202" style="position:absolute;left:0;text-align:left;margin-left:364.4pt;margin-top:113.45pt;width:415.6pt;height:.05pt;z-index:25220300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" stroked="f">
                <v:textbox style="mso-fit-shape-to-text:t" inset="0,0,0,0">
                  <w:txbxContent>
                    <w:p w14:paraId="794EB7B5" w14:textId="0B2B2213" w:rsidR="007D355D" w:rsidRPr="00B1541E" w:rsidRDefault="007D355D" w:rsidP="007D355D">
                      <w:pPr>
                        <w:pStyle w:val="Legenda"/>
                        <w:rPr>
                          <w:rFonts w:cs="Calibri"/>
                        </w:rPr>
                      </w:pPr>
                      <w:bookmarkStart w:id="258" w:name="_Toc176903539"/>
                      <w:r>
                        <w:t xml:space="preserve">Figura </w:t>
                      </w:r>
                      <w:r>
                        <w:fldChar w:fldCharType="begin"/>
                      </w:r>
                      <w:r>
                        <w:instrText xml:space="preserve"> SEQ Figura \* ARABIC </w:instrText>
                      </w:r>
                      <w:r>
                        <w:fldChar w:fldCharType="separate"/>
                      </w:r>
                      <w:r w:rsidR="000D3267">
                        <w:rPr>
                          <w:noProof/>
                        </w:rPr>
                        <w:t>122</w:t>
                      </w:r>
                      <w:r>
                        <w:fldChar w:fldCharType="end"/>
                      </w:r>
                      <w:r>
                        <w:t xml:space="preserve"> - </w:t>
                      </w:r>
                      <w:r w:rsidRPr="00ED5EAA">
                        <w:t xml:space="preserve">Código de sucesso da listagem </w:t>
                      </w:r>
                      <w:r>
                        <w:t>de uma sala específica</w:t>
                      </w:r>
                      <w:bookmarkEnd w:id="258"/>
                    </w:p>
                  </w:txbxContent>
                </v:textbox>
                <w10:wrap type="square" anchorx="margin"/>
              </v:shape>
            </w:pict>
          </mc:Fallback>
        </mc:AlternateContent>
      </w:r>
      <w:r w:rsidRPr="007D355D">
        <w:rPr>
          <w:noProof/>
        </w:rPr>
        <w:drawing>
          <wp:anchor distT="0" distB="0" distL="114300" distR="114300" simplePos="0" relativeHeight="252200961" behindDoc="0" locked="0" layoutInCell="1" allowOverlap="1" wp14:anchorId="40FB615F" wp14:editId="0BEC1421">
            <wp:simplePos x="0" y="0"/>
            <wp:positionH relativeFrom="margin">
              <wp:align>right</wp:align>
            </wp:positionH>
            <wp:positionV relativeFrom="paragraph">
              <wp:posOffset>311150</wp:posOffset>
            </wp:positionV>
            <wp:extent cx="5278120" cy="1053465"/>
            <wp:effectExtent l="0" t="0" r="0" b="0"/>
            <wp:wrapSquare wrapText="bothSides"/>
            <wp:docPr id="929530798" name="Imagem 1" descr="Uma imagem com captura de ecrã, texto, Software de multimédi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30798" name="Imagem 1" descr="Uma imagem com captura de ecrã, texto, Software de multimédia, software&#10;&#10;Descrição gerada automaticamente"/>
                    <pic:cNvPicPr/>
                  </pic:nvPicPr>
                  <pic:blipFill>
                    <a:blip r:embed="rId164"/>
                    <a:stretch>
                      <a:fillRect/>
                    </a:stretch>
                  </pic:blipFill>
                  <pic:spPr>
                    <a:xfrm>
                      <a:off x="0" y="0"/>
                      <a:ext cx="5278120" cy="1053465"/>
                    </a:xfrm>
                    <a:prstGeom prst="rect">
                      <a:avLst/>
                    </a:prstGeom>
                  </pic:spPr>
                </pic:pic>
              </a:graphicData>
            </a:graphic>
          </wp:anchor>
        </w:drawing>
      </w:r>
      <w:r w:rsidR="00002500">
        <w:t>Em caso de sucesso é devolvido o código 20</w:t>
      </w:r>
      <w:r w:rsidR="00B46EDB">
        <w:t>0</w:t>
      </w:r>
      <w:r w:rsidR="00A34EEF">
        <w:t>, tal como aparece na figura 1</w:t>
      </w:r>
      <w:r w:rsidR="007278D0">
        <w:t>22</w:t>
      </w:r>
      <w:r>
        <w:t>.</w:t>
      </w:r>
    </w:p>
    <w:p w14:paraId="322283D2" w14:textId="77777777" w:rsidR="00674CBA" w:rsidRDefault="00674CBA" w:rsidP="00E443C6">
      <w:pPr>
        <w:ind w:firstLine="567"/>
      </w:pPr>
    </w:p>
    <w:p w14:paraId="2C95915F" w14:textId="5B06E23F" w:rsidR="00E443C6" w:rsidRDefault="00C64A38" w:rsidP="00E443C6">
      <w:pPr>
        <w:ind w:firstLine="567"/>
      </w:pPr>
      <w:r>
        <w:t>Nos teste</w:t>
      </w:r>
      <w:r w:rsidR="00E443C6">
        <w:t>s</w:t>
      </w:r>
      <w:r>
        <w:t xml:space="preserve"> de integração do Postman, todos os testes passaram com sucess</w:t>
      </w:r>
      <w:r w:rsidR="00A619EE">
        <w:t>o e os resultados esperados refletiram-se na API e na base de dados juntamente com a tabela das reuniões.</w:t>
      </w:r>
    </w:p>
    <w:p w14:paraId="38195580" w14:textId="3FD4F6FA" w:rsidR="00E443C6" w:rsidRDefault="00E443C6" w:rsidP="00E443C6">
      <w:pPr>
        <w:ind w:firstLine="567"/>
        <w:sectPr w:rsidR="00E443C6" w:rsidSect="00CB0DE4">
          <w:headerReference w:type="even" r:id="rId165"/>
          <w:headerReference w:type="default" r:id="rId166"/>
          <w:footerReference w:type="even" r:id="rId167"/>
          <w:footerReference w:type="default" r:id="rId168"/>
          <w:headerReference w:type="first" r:id="rId169"/>
          <w:footerReference w:type="first" r:id="rId170"/>
          <w:type w:val="oddPage"/>
          <w:pgSz w:w="11906" w:h="16838"/>
          <w:pgMar w:top="1440" w:right="1797" w:bottom="1440" w:left="1797" w:header="709" w:footer="709" w:gutter="0"/>
          <w:cols w:space="720"/>
          <w:titlePg/>
          <w:docGrid w:linePitch="360"/>
        </w:sectPr>
      </w:pPr>
      <w:r>
        <w:t xml:space="preserve">Os  testes </w:t>
      </w:r>
      <w:r w:rsidR="001A445A">
        <w:t xml:space="preserve">unitários não foram possíveis de serem desenvolvidos e portanto não se pode tirar conclusões sobre  os seus resultados e impacto no desempenho e </w:t>
      </w:r>
      <w:r w:rsidR="00890565">
        <w:t>fiabilidade do projeto e suas funções e componentes.</w:t>
      </w:r>
    </w:p>
    <w:p w14:paraId="3E67AF9F" w14:textId="77777777" w:rsidR="00325B95" w:rsidRPr="00FA7B35" w:rsidRDefault="00325B95" w:rsidP="00FA7B35">
      <w:pPr>
        <w:pStyle w:val="Cabealho1"/>
      </w:pPr>
      <w:bookmarkStart w:id="259" w:name="_Toc176903900"/>
      <w:r w:rsidRPr="00FA7B35">
        <w:lastRenderedPageBreak/>
        <w:t>Conclusões</w:t>
      </w:r>
      <w:bookmarkEnd w:id="259"/>
    </w:p>
    <w:p w14:paraId="0D8B3A46" w14:textId="35AB13F6" w:rsidR="00262306" w:rsidRDefault="00262306" w:rsidP="00047470">
      <w:pPr>
        <w:ind w:firstLine="567"/>
      </w:pPr>
      <w:r>
        <w:t xml:space="preserve">O projeto desenvolvido tinha como objetivo </w:t>
      </w:r>
      <w:r w:rsidR="00C3671C">
        <w:t>a criação de uma aplicação que recorresse ao ISR</w:t>
      </w:r>
      <w:r w:rsidR="00F85A59">
        <w:t xml:space="preserve"> </w:t>
      </w:r>
      <w:r w:rsidR="00047470">
        <w:t xml:space="preserve">juntamente com técnicas de programação assíncrona e de implementação de pesquisa. </w:t>
      </w:r>
      <w:r w:rsidR="00E7346B">
        <w:t>O</w:t>
      </w:r>
      <w:r w:rsidR="00403CD6">
        <w:t>s</w:t>
      </w:r>
      <w:r w:rsidR="00E7346B">
        <w:t xml:space="preserve"> objetivo</w:t>
      </w:r>
      <w:r w:rsidR="00403CD6">
        <w:t>s</w:t>
      </w:r>
      <w:r w:rsidR="00E7346B">
        <w:t xml:space="preserve"> deste projeto </w:t>
      </w:r>
      <w:r w:rsidR="00403CD6">
        <w:t>consistiam na</w:t>
      </w:r>
      <w:r w:rsidR="00E7346B">
        <w:t xml:space="preserve"> criação de</w:t>
      </w:r>
      <w:r w:rsidR="00403CD6">
        <w:t xml:space="preserve"> </w:t>
      </w:r>
      <w:r w:rsidR="00887259">
        <w:t xml:space="preserve">tabelas </w:t>
      </w:r>
      <w:r w:rsidR="00585958">
        <w:t xml:space="preserve">que lista as salas e reuniões existentes que eram obtidas a partir de endpoints </w:t>
      </w:r>
      <w:r w:rsidR="008C2E10">
        <w:t>das APIs respetivas que comunicavam com uma base de dados online MongoDB, e na criação, edição e eliminação de reuniões.</w:t>
      </w:r>
      <w:r w:rsidR="00024DD8">
        <w:t xml:space="preserve"> Os objetivos </w:t>
      </w:r>
      <w:r w:rsidR="00E72780">
        <w:t xml:space="preserve">mencionados </w:t>
      </w:r>
      <w:r w:rsidR="00BB2188">
        <w:t xml:space="preserve">anteriormente foram concluídos </w:t>
      </w:r>
      <w:r w:rsidR="00024DD8">
        <w:t xml:space="preserve">e o grau de concretização </w:t>
      </w:r>
      <w:r w:rsidR="00B272AD">
        <w:t xml:space="preserve">dos mesmos </w:t>
      </w:r>
      <w:r w:rsidR="00024DD8">
        <w:t>juntamente com o que não foi concretizado</w:t>
      </w:r>
      <w:r w:rsidR="00BB2188">
        <w:t xml:space="preserve"> </w:t>
      </w:r>
      <w:r w:rsidR="00B272AD">
        <w:t>ou o que pode</w:t>
      </w:r>
      <w:r w:rsidR="00BB2188">
        <w:t xml:space="preserve"> ser melhorado</w:t>
      </w:r>
      <w:r w:rsidR="00024DD8">
        <w:t xml:space="preserve"> v</w:t>
      </w:r>
      <w:r w:rsidR="00F20197">
        <w:t>ão ser analisados em maior detalhe nas secções deste capítulo.</w:t>
      </w:r>
    </w:p>
    <w:p w14:paraId="041EA44A" w14:textId="77777777" w:rsidR="005B4137" w:rsidRDefault="005B4137" w:rsidP="00CD1D3F"/>
    <w:p w14:paraId="024DAD53" w14:textId="60B95A69" w:rsidR="00325B95" w:rsidRDefault="00325B95">
      <w:pPr>
        <w:pStyle w:val="Cabealho2"/>
      </w:pPr>
      <w:bookmarkStart w:id="260" w:name="_Toc176903901"/>
      <w:r>
        <w:t xml:space="preserve">Objetivos </w:t>
      </w:r>
      <w:r w:rsidR="002E2CBB">
        <w:t>concretizados</w:t>
      </w:r>
      <w:bookmarkEnd w:id="260"/>
    </w:p>
    <w:p w14:paraId="1944602A" w14:textId="29D81EE8" w:rsidR="008C2E10" w:rsidRDefault="00DF7FB4" w:rsidP="00805B36">
      <w:pPr>
        <w:ind w:firstLine="567"/>
      </w:pPr>
      <w:r>
        <w:t>Tal como foi mencionado acima, o</w:t>
      </w:r>
      <w:r w:rsidR="00805B36">
        <w:t>s</w:t>
      </w:r>
      <w:r w:rsidR="00024367">
        <w:t xml:space="preserve"> principais objetivos forma concretizados com sucesso</w:t>
      </w:r>
      <w:r>
        <w:t xml:space="preserve">. Para isso vamos efetuar uma análise mais profunda sobre </w:t>
      </w:r>
      <w:r w:rsidR="00245F36">
        <w:t>esses</w:t>
      </w:r>
      <w:r w:rsidR="0002769E">
        <w:t xml:space="preserve"> objetivos</w:t>
      </w:r>
      <w:r w:rsidR="00245F36">
        <w:t xml:space="preserve"> e a implicação no desempenho da aplicação:</w:t>
      </w:r>
    </w:p>
    <w:p w14:paraId="6A8997BB" w14:textId="550626F2" w:rsidR="00805B36" w:rsidRDefault="00805B36" w:rsidP="00805B36">
      <w:pPr>
        <w:pStyle w:val="PargrafodaLista"/>
        <w:numPr>
          <w:ilvl w:val="0"/>
          <w:numId w:val="30"/>
        </w:numPr>
      </w:pPr>
      <w:r>
        <w:t>Criação de uma base de dados</w:t>
      </w:r>
      <w:r w:rsidR="00AF7A19">
        <w:t xml:space="preserve"> Mongo DB</w:t>
      </w:r>
      <w:r w:rsidR="004B4CF5">
        <w:t>: a criação de uma base de dados em MongoDB foi feita com sucesso</w:t>
      </w:r>
      <w:r w:rsidR="00E714F7">
        <w:t xml:space="preserve"> o que indiretamente acabou por permitir que as outras etapas do projeto fossem feitas pois a base de dados é necessária para armazenar os dados </w:t>
      </w:r>
      <w:r w:rsidR="007E2B7A">
        <w:t>da aplicação</w:t>
      </w:r>
      <w:r>
        <w:t>;</w:t>
      </w:r>
    </w:p>
    <w:p w14:paraId="69A9FE04" w14:textId="16CCF1F1" w:rsidR="00805B36" w:rsidRDefault="00805B36" w:rsidP="00805B36">
      <w:pPr>
        <w:pStyle w:val="PargrafodaLista"/>
        <w:numPr>
          <w:ilvl w:val="0"/>
          <w:numId w:val="30"/>
        </w:numPr>
      </w:pPr>
      <w:r>
        <w:t>Criação de APIs</w:t>
      </w:r>
      <w:r w:rsidR="00953D4C">
        <w:t xml:space="preserve"> para efetuar operações CRUD com as reuniões</w:t>
      </w:r>
      <w:r w:rsidR="007E2B7A">
        <w:t>: as APIs foram criadas com sucesso o que também indiretamente permitiu que a aplicação funcionasse corretamente em termos de casos de uso e objetivos. Este correto funcionamento foi evidenciado nos testes de integração do Postman que passaram todos</w:t>
      </w:r>
      <w:r>
        <w:t>;</w:t>
      </w:r>
    </w:p>
    <w:p w14:paraId="17EF1530" w14:textId="17E9E899" w:rsidR="00805B36" w:rsidRDefault="00AF7A19" w:rsidP="00805B36">
      <w:pPr>
        <w:pStyle w:val="PargrafodaLista"/>
        <w:numPr>
          <w:ilvl w:val="0"/>
          <w:numId w:val="30"/>
        </w:numPr>
      </w:pPr>
      <w:r>
        <w:t>Implementação do ISR</w:t>
      </w:r>
      <w:r w:rsidR="007E2B7A">
        <w:t xml:space="preserve">: um dos objetivos principais deste projeto foi implementado o que permitiu ao </w:t>
      </w:r>
      <w:r w:rsidR="00542D2A">
        <w:t>utilizador ter acesso à informação necessária sem carga excessiva ao servidor, tornando aplicação mais rápida</w:t>
      </w:r>
      <w:r>
        <w:t>;</w:t>
      </w:r>
    </w:p>
    <w:p w14:paraId="40BA20E4" w14:textId="3AF46D5E" w:rsidR="00AF7A19" w:rsidRDefault="00391D96" w:rsidP="00805B36">
      <w:pPr>
        <w:pStyle w:val="PargrafodaLista"/>
        <w:numPr>
          <w:ilvl w:val="0"/>
          <w:numId w:val="30"/>
        </w:numPr>
      </w:pPr>
      <w:r>
        <w:t>Implementação de técnicas de pesquisa nas tabelas das salas e reuniões</w:t>
      </w:r>
      <w:r w:rsidR="00C7156C">
        <w:t>: as técnicas de pesquisa em ambas as tabelas foram implementadas com sucesso</w:t>
      </w:r>
      <w:r w:rsidR="006805A0">
        <w:t xml:space="preserve"> o que permite ao utilizador filtrar mais rapidamente as salas ou as reuniões necessárias em ambos os casos</w:t>
      </w:r>
      <w:r>
        <w:t>;</w:t>
      </w:r>
    </w:p>
    <w:p w14:paraId="2E05E37A" w14:textId="4FEE4D82" w:rsidR="00391D96" w:rsidRDefault="00B865A4" w:rsidP="00805B36">
      <w:pPr>
        <w:pStyle w:val="PargrafodaLista"/>
        <w:numPr>
          <w:ilvl w:val="0"/>
          <w:numId w:val="30"/>
        </w:numPr>
      </w:pPr>
      <w:r>
        <w:lastRenderedPageBreak/>
        <w:t>Listagem em tabelas das salas e reuniões, recorrendo à paginação no último caso</w:t>
      </w:r>
      <w:r w:rsidR="00975820">
        <w:t xml:space="preserve">: a listagem foi totalmente implementada </w:t>
      </w:r>
      <w:r w:rsidR="00A91BFB">
        <w:t>o que permite ao utilizador juntamente com a pesquisa mencionada e o ISR mencionados acima encontrar tudo que precisa mais rapidamente e eficazmente</w:t>
      </w:r>
      <w:r w:rsidR="00E813BF">
        <w:t>. A paginação permite ao utilizador listar apenas algumas instâncias de cada vez diminuindo assim o tempo de recarregamento</w:t>
      </w:r>
      <w:r>
        <w:t>;</w:t>
      </w:r>
    </w:p>
    <w:p w14:paraId="0895CDA1" w14:textId="01E327C6" w:rsidR="00B865A4" w:rsidRDefault="00255B0E" w:rsidP="00805B36">
      <w:pPr>
        <w:pStyle w:val="PargrafodaLista"/>
        <w:numPr>
          <w:ilvl w:val="0"/>
          <w:numId w:val="30"/>
        </w:numPr>
      </w:pPr>
      <w:r>
        <w:t xml:space="preserve">Implementação do login recorrendo ao </w:t>
      </w:r>
      <w:r w:rsidRPr="00E55DA1">
        <w:rPr>
          <w:i/>
          <w:iCs/>
        </w:rPr>
        <w:t>Microsoft 365</w:t>
      </w:r>
      <w:r>
        <w:t xml:space="preserve"> que foi aplicado recorrendo ao Azure AD</w:t>
      </w:r>
      <w:r w:rsidR="007A226B">
        <w:t xml:space="preserve">: O login também foi implementado com sucesso o que permite ao utilizador que aceda aos seus dados e às funcionalidades da aplicação </w:t>
      </w:r>
      <w:r w:rsidR="0007051F">
        <w:t>mantendo a sua privacidade enquanto utiliza as conta da organização</w:t>
      </w:r>
      <w:r>
        <w:t>;</w:t>
      </w:r>
    </w:p>
    <w:p w14:paraId="28680667" w14:textId="0E061D91" w:rsidR="00F97C73" w:rsidRDefault="00F97C73" w:rsidP="00805B36">
      <w:pPr>
        <w:pStyle w:val="PargrafodaLista"/>
        <w:numPr>
          <w:ilvl w:val="0"/>
          <w:numId w:val="30"/>
        </w:numPr>
      </w:pPr>
      <w:r>
        <w:t>Criação, edição e eliminação de reuniões</w:t>
      </w:r>
      <w:r w:rsidR="0007051F">
        <w:t>: Estas operações foram implementadas com sucesso</w:t>
      </w:r>
      <w:r w:rsidR="00975820">
        <w:t xml:space="preserve"> pois após as mesmas as tabelas aparecem atualizadas</w:t>
      </w:r>
      <w:r>
        <w:t>.</w:t>
      </w:r>
      <w:r w:rsidR="000550A2">
        <w:t xml:space="preserve"> Os resultados destas operações também se refletem nas respetivas APIs e na base de dados.</w:t>
      </w:r>
      <w:r w:rsidR="00F6507D">
        <w:t xml:space="preserve"> A validação do formulário através da função zod permitiu a inserção ou a edição de reuniões com dados coerentes e corretos.</w:t>
      </w:r>
    </w:p>
    <w:p w14:paraId="1C8DEAC0" w14:textId="77777777" w:rsidR="00827197" w:rsidRDefault="00827197" w:rsidP="00827197"/>
    <w:p w14:paraId="027CBB37" w14:textId="17BD1360" w:rsidR="006C2445" w:rsidRDefault="006C2445" w:rsidP="006C2445">
      <w:pPr>
        <w:ind w:firstLine="567"/>
      </w:pPr>
      <w:r>
        <w:t xml:space="preserve">Estes objetivos provavelmente irão permitir que a aplicação possa </w:t>
      </w:r>
      <w:r w:rsidR="00EA1981">
        <w:t>ser utilizada pelos potenciais utilizadores da organização devido ao seu desempenho e usabilidade</w:t>
      </w:r>
    </w:p>
    <w:p w14:paraId="1ED20CAD" w14:textId="08A2B5E9" w:rsidR="00827197" w:rsidRDefault="00827197" w:rsidP="00C52036">
      <w:pPr>
        <w:ind w:firstLine="567"/>
      </w:pPr>
      <w:r>
        <w:t>A concretização destes objetivos permit</w:t>
      </w:r>
      <w:r w:rsidR="00C52036">
        <w:t>e</w:t>
      </w:r>
      <w:r w:rsidR="003A7460">
        <w:t xml:space="preserve"> que a aplicação funcione de forma bem-sucedida</w:t>
      </w:r>
      <w:r w:rsidR="001D1ED3">
        <w:t xml:space="preserve"> e que possa vir a desempenhar um papel positivo na organização, </w:t>
      </w:r>
      <w:r w:rsidR="003A7460">
        <w:t xml:space="preserve">embora sejam necessárias algumas alterações e melhorias que </w:t>
      </w:r>
      <w:r w:rsidR="00F81D9F">
        <w:t xml:space="preserve">melhorem o desempenho da aplicação e que </w:t>
      </w:r>
      <w:r w:rsidR="00CC155A">
        <w:t>permitam averiguar se a aplicação funciona como é suposto sem quaisquer problemas. Essa questão vai ser analisada na próxima secção.</w:t>
      </w:r>
    </w:p>
    <w:p w14:paraId="5C73A07C" w14:textId="77777777" w:rsidR="00DE0338" w:rsidRDefault="00DE0338" w:rsidP="00DE0338"/>
    <w:p w14:paraId="68FDA05C" w14:textId="77777777" w:rsidR="00325B95" w:rsidRDefault="00325B95">
      <w:pPr>
        <w:pStyle w:val="Cabealho2"/>
      </w:pPr>
      <w:bookmarkStart w:id="261" w:name="_Toc176903902"/>
      <w:r>
        <w:t>Limitações e trabalho futuro</w:t>
      </w:r>
      <w:bookmarkEnd w:id="261"/>
    </w:p>
    <w:p w14:paraId="517746D8" w14:textId="439EE2F6" w:rsidR="00391D96" w:rsidRDefault="001009E4" w:rsidP="001009E4">
      <w:pPr>
        <w:ind w:firstLine="567"/>
      </w:pPr>
      <w:r>
        <w:t xml:space="preserve">Apesar de os objetivos principais terem sido cumpridos </w:t>
      </w:r>
      <w:r w:rsidR="00CB58CD">
        <w:t xml:space="preserve">ainda </w:t>
      </w:r>
      <w:r>
        <w:t>existem algumas limitações que terão de ser corrigidas no futuro:</w:t>
      </w:r>
    </w:p>
    <w:p w14:paraId="39327404" w14:textId="3B952EBA" w:rsidR="001009E4" w:rsidRDefault="00B27422" w:rsidP="001009E4">
      <w:pPr>
        <w:pStyle w:val="PargrafodaLista"/>
        <w:numPr>
          <w:ilvl w:val="0"/>
          <w:numId w:val="31"/>
        </w:numPr>
      </w:pPr>
      <w:r>
        <w:t xml:space="preserve">Aperfeiçoamento dos testes: </w:t>
      </w:r>
      <w:r w:rsidR="006D5C3C">
        <w:t xml:space="preserve">embora os testes de integração do Postman tenham sido realizados, </w:t>
      </w:r>
      <w:r w:rsidR="001B3831">
        <w:t>os testes unitários não foram realizados como era suposto</w:t>
      </w:r>
      <w:r w:rsidR="00E23CE8">
        <w:t>, o que deve ser corrigido no futuro;</w:t>
      </w:r>
    </w:p>
    <w:p w14:paraId="33737D15" w14:textId="77777777" w:rsidR="00AC7CAC" w:rsidRDefault="00E23CE8" w:rsidP="005B4137">
      <w:pPr>
        <w:pStyle w:val="PargrafodaLista"/>
        <w:numPr>
          <w:ilvl w:val="0"/>
          <w:numId w:val="31"/>
        </w:numPr>
      </w:pPr>
      <w:r>
        <w:lastRenderedPageBreak/>
        <w:t xml:space="preserve">Validação das </w:t>
      </w:r>
      <w:r w:rsidR="00E57148">
        <w:t>variáveis</w:t>
      </w:r>
      <w:r>
        <w:t xml:space="preserve"> na criação e edição de reuniões: </w:t>
      </w:r>
      <w:r w:rsidR="00E57148">
        <w:t>a</w:t>
      </w:r>
      <w:r>
        <w:t>pesar de</w:t>
      </w:r>
      <w:r w:rsidR="00E57148">
        <w:t xml:space="preserve"> esses casos de uso funcionarem bem e faze</w:t>
      </w:r>
      <w:r w:rsidR="003A218E">
        <w:t>re</w:t>
      </w:r>
      <w:r w:rsidR="00E57148">
        <w:t xml:space="preserve">m o que é esperado, </w:t>
      </w:r>
      <w:r w:rsidR="00A773A6">
        <w:t>é importante a inclusão de mais requisitos no zod para cobrir novos casos e evitar erros</w:t>
      </w:r>
      <w:r w:rsidR="001D35DB">
        <w:t>, como por exemplo a verificação de horários ocupados quando se marca uma reunião em uma determinada sala</w:t>
      </w:r>
      <w:r w:rsidR="00AC7CAC">
        <w:t>;</w:t>
      </w:r>
    </w:p>
    <w:p w14:paraId="7592096A" w14:textId="5D311794" w:rsidR="00463FBA" w:rsidRDefault="00AC7CAC" w:rsidP="005B4137">
      <w:pPr>
        <w:pStyle w:val="PargrafodaLista"/>
        <w:numPr>
          <w:ilvl w:val="0"/>
          <w:numId w:val="31"/>
        </w:numPr>
      </w:pPr>
      <w:r>
        <w:t>F</w:t>
      </w:r>
      <w:r w:rsidR="00463FBA">
        <w:t>iltragem de dados com base no utilizador atualmente logado</w:t>
      </w:r>
      <w:r>
        <w:t xml:space="preserve">: como a aplicação será utilizada por mais que um utilizador na organização, seria necessário que a aplicação mostrasse apenas os dados do utilizador </w:t>
      </w:r>
      <w:r w:rsidR="00265F37">
        <w:t xml:space="preserve">que estivesse logado para que o mesmo pudesse ter acesso </w:t>
      </w:r>
      <w:r w:rsidR="005A41EA">
        <w:t xml:space="preserve">apenas </w:t>
      </w:r>
      <w:r w:rsidR="004D07C9">
        <w:t>às informações sobre as</w:t>
      </w:r>
      <w:r w:rsidR="00265F37">
        <w:t xml:space="preserve"> reuniões que marcou e </w:t>
      </w:r>
      <w:r w:rsidR="004D07C9">
        <w:t xml:space="preserve">também pudesse </w:t>
      </w:r>
      <w:r w:rsidR="005A41EA">
        <w:t>consequentem</w:t>
      </w:r>
      <w:r w:rsidR="00392F49">
        <w:t xml:space="preserve">ente </w:t>
      </w:r>
      <w:r w:rsidR="004D07C9">
        <w:t>criar, editar e eliminar reuniões</w:t>
      </w:r>
      <w:r w:rsidR="00A773A6">
        <w:t>;</w:t>
      </w:r>
    </w:p>
    <w:p w14:paraId="086CA9CD" w14:textId="77777777" w:rsidR="00CC155A" w:rsidRDefault="00CC155A" w:rsidP="00CC155A"/>
    <w:p w14:paraId="42D57969" w14:textId="46D06608" w:rsidR="00CC155A" w:rsidRDefault="001D1ED3" w:rsidP="00392F49">
      <w:pPr>
        <w:ind w:firstLine="567"/>
      </w:pPr>
      <w:r>
        <w:t>Os pontos mencionados</w:t>
      </w:r>
      <w:r w:rsidR="00392F49">
        <w:t xml:space="preserve"> são os pontos que terão de ser alterados ou melhorados para que a aplicação possa ter um melhor desempenho e eficácia e proporcione uma </w:t>
      </w:r>
      <w:r w:rsidR="00434005">
        <w:t xml:space="preserve">melhor </w:t>
      </w:r>
      <w:r w:rsidR="00392F49">
        <w:t xml:space="preserve">experiência </w:t>
      </w:r>
      <w:r w:rsidR="00434005">
        <w:t xml:space="preserve">aos respetivos utilizadores e se possam detetar eventuais falhas no caso dos testes e da validação das variáveis </w:t>
      </w:r>
      <w:r w:rsidR="007E3F32">
        <w:t>para se assegurar que tudo funciona como suposto e não aconteçam erros ou falhas inesperadas.</w:t>
      </w:r>
    </w:p>
    <w:p w14:paraId="48371D0D" w14:textId="77777777" w:rsidR="00391D96" w:rsidRDefault="00391D96"/>
    <w:p w14:paraId="789A1797" w14:textId="77777777" w:rsidR="00325B95" w:rsidRDefault="00325B95">
      <w:pPr>
        <w:pStyle w:val="Cabealho2"/>
      </w:pPr>
      <w:bookmarkStart w:id="262" w:name="_Toc176903903"/>
      <w:r>
        <w:t>Apreciação final</w:t>
      </w:r>
      <w:bookmarkEnd w:id="262"/>
    </w:p>
    <w:p w14:paraId="683FCD41" w14:textId="6F6A6E6E" w:rsidR="00F609B8" w:rsidRDefault="00BB052B" w:rsidP="00F609B8">
      <w:pPr>
        <w:ind w:firstLine="567"/>
      </w:pPr>
      <w:r w:rsidRPr="00BB052B">
        <w:t xml:space="preserve">Ao concluir o projeto, é possível afirmar que se tratou de uma experiência enriquecedora e desafiadora. A </w:t>
      </w:r>
      <w:r w:rsidR="00FA2CAF">
        <w:t xml:space="preserve">criação de um projeto que aplica o ISR juntamente com técnicas de programa assíncrona e </w:t>
      </w:r>
      <w:r w:rsidR="00F43171">
        <w:t>de implementação de pesquisa</w:t>
      </w:r>
      <w:r w:rsidR="00011985">
        <w:t xml:space="preserve"> permitiu uma melhoria do desempenho e usabilidade na utilização da aplicação</w:t>
      </w:r>
      <w:r w:rsidRPr="00BB052B">
        <w:t xml:space="preserve">. </w:t>
      </w:r>
    </w:p>
    <w:p w14:paraId="76ECB299" w14:textId="5E873AEA" w:rsidR="00F609B8" w:rsidRDefault="00BB052B" w:rsidP="000C0063">
      <w:pPr>
        <w:ind w:firstLine="567"/>
      </w:pPr>
      <w:r w:rsidRPr="00BB052B">
        <w:t>Durante todo o processo foram adquiridos conhecimentos valiosos sobre as tecnologias utilizadas</w:t>
      </w:r>
      <w:r w:rsidR="002601B1">
        <w:t xml:space="preserve"> e sobre </w:t>
      </w:r>
      <w:r w:rsidR="000C0063">
        <w:t xml:space="preserve">projetos de </w:t>
      </w:r>
      <w:r w:rsidR="000C0063" w:rsidRPr="00EE539C">
        <w:rPr>
          <w:i/>
          <w:iCs/>
        </w:rPr>
        <w:t>Next.js</w:t>
      </w:r>
      <w:r w:rsidR="000C0063">
        <w:t xml:space="preserve"> em </w:t>
      </w:r>
      <w:r w:rsidR="000C0063" w:rsidRPr="00EE539C">
        <w:rPr>
          <w:i/>
          <w:iCs/>
        </w:rPr>
        <w:t>frontend</w:t>
      </w:r>
      <w:r w:rsidRPr="00BB052B">
        <w:t xml:space="preserve">. A solução desenvolvida tem potencial para ter um impacto positivo na organização. </w:t>
      </w:r>
      <w:r w:rsidR="000C0063">
        <w:t>E</w:t>
      </w:r>
      <w:r w:rsidRPr="00BB052B">
        <w:t xml:space="preserve">ste projeto proporcionou uma oportunidade para aplicar conhecimentos adquiridos ao longo da licenciatura, assim como adquirir novas habilidades e experiências. </w:t>
      </w:r>
    </w:p>
    <w:p w14:paraId="1E526832" w14:textId="0DF34F60" w:rsidR="00BB052B" w:rsidRDefault="00BB052B" w:rsidP="00F609B8">
      <w:pPr>
        <w:ind w:firstLine="567"/>
      </w:pPr>
      <w:r w:rsidRPr="00BB052B">
        <w:t xml:space="preserve">Durante o desenvolvimento </w:t>
      </w:r>
      <w:r w:rsidR="00011985">
        <w:t>do projeto, foi possível aprofundar conhecimento</w:t>
      </w:r>
      <w:r w:rsidR="002F6EBB">
        <w:t>s</w:t>
      </w:r>
      <w:r w:rsidR="00011985">
        <w:t xml:space="preserve"> sobre bases de dados, APIs e </w:t>
      </w:r>
      <w:r w:rsidR="00011985" w:rsidRPr="00EE539C">
        <w:rPr>
          <w:i/>
          <w:iCs/>
        </w:rPr>
        <w:t>frontend</w:t>
      </w:r>
      <w:r w:rsidR="00011985">
        <w:t xml:space="preserve"> e as conexões entre os mesmos juntamente com a criação de formulários e o tratamento de dados</w:t>
      </w:r>
      <w:r w:rsidRPr="00BB052B">
        <w:t xml:space="preserve">. </w:t>
      </w:r>
    </w:p>
    <w:p w14:paraId="1C45EA3B" w14:textId="458C5980" w:rsidR="003547AA" w:rsidRDefault="002F6EBB" w:rsidP="003547AA">
      <w:pPr>
        <w:ind w:firstLine="567"/>
      </w:pPr>
      <w:r>
        <w:lastRenderedPageBreak/>
        <w:t xml:space="preserve">O trabalho neste projeto </w:t>
      </w:r>
      <w:r w:rsidR="00003750">
        <w:t>permitiu ganhar conhecimentos sobre o desenvolvimento de projetos e aplicações no contexto da organização, neste caso da Devscope, embora o projeto tenha sido realizado remotamente.</w:t>
      </w:r>
    </w:p>
    <w:p w14:paraId="1E9FB12A" w14:textId="77777777" w:rsidR="00A1160D" w:rsidRDefault="00A1160D"/>
    <w:p w14:paraId="7C25E77E" w14:textId="77777777" w:rsidR="00325B95" w:rsidRDefault="00325B95"/>
    <w:p w14:paraId="552EC016" w14:textId="77777777" w:rsidR="00325B95" w:rsidRDefault="00325B95">
      <w:pPr>
        <w:sectPr w:rsidR="00325B95" w:rsidSect="00CB0DE4">
          <w:type w:val="oddPage"/>
          <w:pgSz w:w="11906" w:h="16838"/>
          <w:pgMar w:top="1440" w:right="1797" w:bottom="1440" w:left="1797" w:header="709" w:footer="709" w:gutter="0"/>
          <w:cols w:space="720"/>
          <w:titlePg/>
          <w:docGrid w:linePitch="360"/>
        </w:sectPr>
      </w:pPr>
    </w:p>
    <w:p w14:paraId="7D8BFACF" w14:textId="61AE203F" w:rsidR="00325B95" w:rsidRDefault="00735EB6" w:rsidP="00051C86">
      <w:pPr>
        <w:pStyle w:val="Cabealho1"/>
        <w:numPr>
          <w:ilvl w:val="0"/>
          <w:numId w:val="0"/>
        </w:numPr>
      </w:pPr>
      <w:bookmarkStart w:id="263" w:name="_Toc176903904"/>
      <w:r>
        <w:lastRenderedPageBreak/>
        <w:t>Referências</w:t>
      </w:r>
      <w:bookmarkEnd w:id="263"/>
    </w:p>
    <w:sdt>
      <w:sdtPr>
        <w:tag w:val="MENDELEY_BIBLIOGRAPHY"/>
        <w:id w:val="1424843435"/>
        <w:placeholder>
          <w:docPart w:val="DefaultPlaceholder_-1854013440"/>
        </w:placeholder>
      </w:sdtPr>
      <w:sdtContent>
        <w:p w14:paraId="028D9EC2" w14:textId="77777777" w:rsidR="00167E61" w:rsidRPr="00167E61" w:rsidRDefault="00167E61">
          <w:pPr>
            <w:autoSpaceDE w:val="0"/>
            <w:autoSpaceDN w:val="0"/>
            <w:ind w:hanging="640"/>
            <w:divId w:val="903955854"/>
            <w:rPr>
              <w:sz w:val="24"/>
              <w:lang w:val="en-US"/>
            </w:rPr>
          </w:pPr>
          <w:r w:rsidRPr="00592C1B">
            <w:t>[1]</w:t>
          </w:r>
          <w:r w:rsidRPr="00592C1B">
            <w:tab/>
            <w:t xml:space="preserve">“(4) DevScope: sobre nós | LinkedIn.” </w:t>
          </w:r>
          <w:r w:rsidRPr="00167E61">
            <w:rPr>
              <w:lang w:val="en-US"/>
            </w:rPr>
            <w:t>Accessed: Jul. 03, 2024. [Online]. Available: https://www.linkedin.com/company/devscope/about/</w:t>
          </w:r>
        </w:p>
        <w:p w14:paraId="0E1033C0" w14:textId="77777777" w:rsidR="00167E61" w:rsidRPr="00167E61" w:rsidRDefault="00167E61">
          <w:pPr>
            <w:autoSpaceDE w:val="0"/>
            <w:autoSpaceDN w:val="0"/>
            <w:ind w:hanging="640"/>
            <w:divId w:val="9993438"/>
            <w:rPr>
              <w:lang w:val="en-US"/>
            </w:rPr>
          </w:pPr>
          <w:r w:rsidRPr="00167E61">
            <w:rPr>
              <w:lang w:val="en-US"/>
            </w:rPr>
            <w:t>[2]</w:t>
          </w:r>
          <w:r w:rsidRPr="00167E61">
            <w:rPr>
              <w:lang w:val="en-US"/>
            </w:rPr>
            <w:tab/>
            <w:t xml:space="preserve">“Analyzing the Impact of Next.JS on Site Performance and SEO,” </w:t>
          </w:r>
          <w:r w:rsidRPr="00167E61">
            <w:rPr>
              <w:i/>
              <w:iCs/>
              <w:lang w:val="en-US"/>
            </w:rPr>
            <w:t>International Journal of Computer Applications Technology and Research</w:t>
          </w:r>
          <w:r w:rsidRPr="00167E61">
            <w:rPr>
              <w:lang w:val="en-US"/>
            </w:rPr>
            <w:t>, Oct. 2023, doi: 10.7753/IJCATR1210.1004.</w:t>
          </w:r>
        </w:p>
        <w:p w14:paraId="1E9DF3DE" w14:textId="77777777" w:rsidR="00167E61" w:rsidRPr="00167E61" w:rsidRDefault="00167E61">
          <w:pPr>
            <w:autoSpaceDE w:val="0"/>
            <w:autoSpaceDN w:val="0"/>
            <w:ind w:hanging="640"/>
            <w:divId w:val="1974359355"/>
            <w:rPr>
              <w:lang w:val="en-US"/>
            </w:rPr>
          </w:pPr>
          <w:r w:rsidRPr="00167E61">
            <w:rPr>
              <w:lang w:val="en-US"/>
            </w:rPr>
            <w:t>[3]</w:t>
          </w:r>
          <w:r w:rsidRPr="00167E61">
            <w:rPr>
              <w:lang w:val="en-US"/>
            </w:rPr>
            <w:tab/>
            <w:t>J. Vepsäläinen, A. Hellas, and P. Vuorimaa, “Implications of Edge Computing for Static Site Generation,” 2023, Accessed: Mar. 17, 2024. [Online]. Available: https://staticsitegenerators.net/</w:t>
          </w:r>
        </w:p>
        <w:p w14:paraId="2CA14F16" w14:textId="77777777" w:rsidR="00167E61" w:rsidRPr="00167E61" w:rsidRDefault="00167E61">
          <w:pPr>
            <w:autoSpaceDE w:val="0"/>
            <w:autoSpaceDN w:val="0"/>
            <w:ind w:hanging="640"/>
            <w:divId w:val="2106223887"/>
            <w:rPr>
              <w:lang w:val="en-US"/>
            </w:rPr>
          </w:pPr>
          <w:r w:rsidRPr="00167E61">
            <w:rPr>
              <w:lang w:val="en-US"/>
            </w:rPr>
            <w:t>[4]</w:t>
          </w:r>
          <w:r w:rsidRPr="00167E61">
            <w:rPr>
              <w:lang w:val="en-US"/>
            </w:rPr>
            <w:tab/>
            <w:t>“Docs | Next.js.” Accessed: Jun. 14, 2024. [Online]. Available: https://nextjs.org/docs</w:t>
          </w:r>
        </w:p>
        <w:p w14:paraId="4363C4C0" w14:textId="77777777" w:rsidR="00167E61" w:rsidRPr="00167E61" w:rsidRDefault="00167E61">
          <w:pPr>
            <w:autoSpaceDE w:val="0"/>
            <w:autoSpaceDN w:val="0"/>
            <w:ind w:hanging="640"/>
            <w:divId w:val="304506799"/>
            <w:rPr>
              <w:lang w:val="en-US"/>
            </w:rPr>
          </w:pPr>
          <w:r w:rsidRPr="00167E61">
            <w:rPr>
              <w:lang w:val="en-US"/>
            </w:rPr>
            <w:t>[5]</w:t>
          </w:r>
          <w:r w:rsidRPr="00167E61">
            <w:rPr>
              <w:lang w:val="en-US"/>
            </w:rPr>
            <w:tab/>
            <w:t>“Incremental Static Regeneration (ISR).” Accessed: Aug. 27, 2024. [Online]. Available: https://vercel.com/docs/incremental-static-regeneration</w:t>
          </w:r>
        </w:p>
        <w:p w14:paraId="657FD7B5" w14:textId="77777777" w:rsidR="00167E61" w:rsidRPr="00167E61" w:rsidRDefault="00167E61">
          <w:pPr>
            <w:autoSpaceDE w:val="0"/>
            <w:autoSpaceDN w:val="0"/>
            <w:ind w:hanging="640"/>
            <w:divId w:val="252864446"/>
            <w:rPr>
              <w:lang w:val="en-US"/>
            </w:rPr>
          </w:pPr>
          <w:r w:rsidRPr="00167E61">
            <w:rPr>
              <w:lang w:val="en-US"/>
            </w:rPr>
            <w:t>[6]</w:t>
          </w:r>
          <w:r w:rsidRPr="00167E61">
            <w:rPr>
              <w:lang w:val="en-US"/>
            </w:rPr>
            <w:tab/>
            <w:t>“Visual Explanation and Comparison of CSR, SSR, SSG and ISR - DEV Community.” Accessed: Sep. 05, 2024. [Online]. Available: https://dev.to/pahanperera/visual-explanation-and-comparison-of-csr-ssr-ssg-and-isr-34ea</w:t>
          </w:r>
        </w:p>
        <w:p w14:paraId="74833269" w14:textId="77777777" w:rsidR="00167E61" w:rsidRPr="00167E61" w:rsidRDefault="00167E61">
          <w:pPr>
            <w:autoSpaceDE w:val="0"/>
            <w:autoSpaceDN w:val="0"/>
            <w:ind w:hanging="640"/>
            <w:divId w:val="1591233680"/>
            <w:rPr>
              <w:lang w:val="en-US"/>
            </w:rPr>
          </w:pPr>
          <w:r w:rsidRPr="00167E61">
            <w:rPr>
              <w:lang w:val="en-US"/>
            </w:rPr>
            <w:t>[7]</w:t>
          </w:r>
          <w:r w:rsidRPr="00167E61">
            <w:rPr>
              <w:lang w:val="en-US"/>
            </w:rPr>
            <w:tab/>
            <w:t>“Rendering: Server-side Rendering (SSR) | Next.js.” Accessed: Jul. 31, 2024. [Online]. Available: https://nextjs.org/docs/pages/building-your-application/rendering/server-side-rendering</w:t>
          </w:r>
        </w:p>
        <w:p w14:paraId="6831E96B" w14:textId="77777777" w:rsidR="00167E61" w:rsidRPr="00167E61" w:rsidRDefault="00167E61">
          <w:pPr>
            <w:autoSpaceDE w:val="0"/>
            <w:autoSpaceDN w:val="0"/>
            <w:ind w:hanging="640"/>
            <w:divId w:val="579296239"/>
            <w:rPr>
              <w:lang w:val="en-US"/>
            </w:rPr>
          </w:pPr>
          <w:r w:rsidRPr="00167E61">
            <w:rPr>
              <w:lang w:val="en-US"/>
            </w:rPr>
            <w:t>[8]</w:t>
          </w:r>
          <w:r w:rsidRPr="00167E61">
            <w:rPr>
              <w:lang w:val="en-US"/>
            </w:rPr>
            <w:tab/>
            <w:t>“What is server-side rendering?” Accessed: Jun. 14, 2024. [Online]. Available: https://www.educative.io/answers/what-is-server-side-rendering</w:t>
          </w:r>
        </w:p>
        <w:p w14:paraId="5DD490B3" w14:textId="77777777" w:rsidR="00167E61" w:rsidRPr="00167E61" w:rsidRDefault="00167E61">
          <w:pPr>
            <w:autoSpaceDE w:val="0"/>
            <w:autoSpaceDN w:val="0"/>
            <w:ind w:hanging="640"/>
            <w:divId w:val="1648901495"/>
            <w:rPr>
              <w:lang w:val="en-US"/>
            </w:rPr>
          </w:pPr>
          <w:r w:rsidRPr="00167E61">
            <w:rPr>
              <w:lang w:val="en-US"/>
            </w:rPr>
            <w:t>[9]</w:t>
          </w:r>
          <w:r w:rsidRPr="00167E61">
            <w:rPr>
              <w:lang w:val="en-US"/>
            </w:rPr>
            <w:tab/>
            <w:t>“Rendering: Static Site Generation (SSG) | Next.js.” Accessed: Jul. 31, 2024. [Online]. Available: https://nextjs.org/docs/pages/building-your-application/rendering/static-site-generation</w:t>
          </w:r>
        </w:p>
        <w:p w14:paraId="3EC01345" w14:textId="77777777" w:rsidR="00167E61" w:rsidRPr="00167E61" w:rsidRDefault="00167E61">
          <w:pPr>
            <w:autoSpaceDE w:val="0"/>
            <w:autoSpaceDN w:val="0"/>
            <w:ind w:hanging="640"/>
            <w:divId w:val="818617205"/>
            <w:rPr>
              <w:lang w:val="en-US"/>
            </w:rPr>
          </w:pPr>
          <w:r w:rsidRPr="00167E61">
            <w:rPr>
              <w:lang w:val="en-US"/>
            </w:rPr>
            <w:t>[10]</w:t>
          </w:r>
          <w:r w:rsidRPr="00167E61">
            <w:rPr>
              <w:lang w:val="en-US"/>
            </w:rPr>
            <w:tab/>
            <w:t>“Data Fetching: Incremental Static Regeneration (ISR) | Next.js.” Accessed: Jun. 14, 2024. [Online]. Available: https://nextjs.org/docs/pages/building-your-application/data-fetching/incremental-static-regeneration</w:t>
          </w:r>
        </w:p>
        <w:p w14:paraId="69B01BA6" w14:textId="77777777" w:rsidR="00167E61" w:rsidRPr="00167E61" w:rsidRDefault="00167E61">
          <w:pPr>
            <w:autoSpaceDE w:val="0"/>
            <w:autoSpaceDN w:val="0"/>
            <w:ind w:hanging="640"/>
            <w:divId w:val="1345396371"/>
            <w:rPr>
              <w:lang w:val="en-US"/>
            </w:rPr>
          </w:pPr>
          <w:r>
            <w:t>[11]</w:t>
          </w:r>
          <w:r>
            <w:tab/>
            <w:t xml:space="preserve">“(9) Compreendendo as diferenças entre SSR, SSG e ISR em Next.js | LinkedIn.” </w:t>
          </w:r>
          <w:r w:rsidRPr="00167E61">
            <w:rPr>
              <w:lang w:val="en-US"/>
            </w:rPr>
            <w:t>Accessed: Aug. 27, 2024. [Online]. Available: https://www.linkedin.com/pulse/compreendendo-diferen%C3%A7as-entre-ssr-ssg-e-isr-em-nextjs-diego-lisb%C3%B4a-/</w:t>
          </w:r>
        </w:p>
        <w:p w14:paraId="2421AA7D" w14:textId="77777777" w:rsidR="00167E61" w:rsidRPr="00167E61" w:rsidRDefault="00167E61">
          <w:pPr>
            <w:autoSpaceDE w:val="0"/>
            <w:autoSpaceDN w:val="0"/>
            <w:ind w:hanging="640"/>
            <w:divId w:val="452289680"/>
            <w:rPr>
              <w:lang w:val="en-US"/>
            </w:rPr>
          </w:pPr>
          <w:r w:rsidRPr="00167E61">
            <w:rPr>
              <w:lang w:val="en-US"/>
            </w:rPr>
            <w:lastRenderedPageBreak/>
            <w:t>[12]</w:t>
          </w:r>
          <w:r w:rsidRPr="00167E61">
            <w:rPr>
              <w:lang w:val="en-US"/>
            </w:rPr>
            <w:tab/>
            <w:t>“Learn Next.js | Next.js.” Accessed: Aug. 27, 2024. [Online]. Available: https://nextjs.org/learn/dashboard-app</w:t>
          </w:r>
        </w:p>
        <w:p w14:paraId="3A964890" w14:textId="77777777" w:rsidR="00167E61" w:rsidRPr="00167E61" w:rsidRDefault="00167E61">
          <w:pPr>
            <w:autoSpaceDE w:val="0"/>
            <w:autoSpaceDN w:val="0"/>
            <w:ind w:hanging="640"/>
            <w:divId w:val="691029729"/>
            <w:rPr>
              <w:lang w:val="en-US"/>
            </w:rPr>
          </w:pPr>
          <w:r>
            <w:t>[13]</w:t>
          </w:r>
          <w:r>
            <w:tab/>
            <w:t xml:space="preserve">“O que são testes de integração? Tipos, Processo &amp; Implementação,” </w:t>
          </w:r>
          <w:r>
            <w:rPr>
              <w:i/>
              <w:iCs/>
            </w:rPr>
            <w:t>https://www.zaptest.com/pt-pt</w:t>
          </w:r>
          <w:r>
            <w:t xml:space="preserve">, Accessed: Jul. 03, 2024. </w:t>
          </w:r>
          <w:r w:rsidRPr="00167E61">
            <w:rPr>
              <w:lang w:val="en-US"/>
            </w:rPr>
            <w:t>[Online]. Available: https://www.zaptest.com/pt-pt/o-que-sao-testes-de-integracao-mergulho-profundo-nos-tipos-processo-e-implementacao</w:t>
          </w:r>
        </w:p>
        <w:p w14:paraId="0DB592BC" w14:textId="326A9D45" w:rsidR="001D6D48" w:rsidRDefault="00167E61">
          <w:pPr>
            <w:sectPr w:rsidR="001D6D48" w:rsidSect="00CB0DE4">
              <w:headerReference w:type="even" r:id="rId171"/>
              <w:headerReference w:type="default" r:id="rId172"/>
              <w:footerReference w:type="even" r:id="rId173"/>
              <w:footerReference w:type="default" r:id="rId174"/>
              <w:headerReference w:type="first" r:id="rId175"/>
              <w:footerReference w:type="first" r:id="rId176"/>
              <w:type w:val="oddPage"/>
              <w:pgSz w:w="11906" w:h="16838"/>
              <w:pgMar w:top="1440" w:right="1797" w:bottom="1440" w:left="1797" w:header="709" w:footer="709" w:gutter="0"/>
              <w:cols w:space="720"/>
              <w:docGrid w:linePitch="360"/>
            </w:sectPr>
          </w:pPr>
          <w:r w:rsidRPr="00167E61">
            <w:rPr>
              <w:lang w:val="en-US"/>
            </w:rPr>
            <w:t> </w:t>
          </w:r>
        </w:p>
      </w:sdtContent>
    </w:sdt>
    <w:p w14:paraId="7FE254CE" w14:textId="0CD144C3" w:rsidR="00A6346F" w:rsidRDefault="00A6346F" w:rsidP="009B405A">
      <w:pPr>
        <w:tabs>
          <w:tab w:val="left" w:pos="2655"/>
        </w:tabs>
      </w:pPr>
    </w:p>
    <w:p w14:paraId="31F9A6A5" w14:textId="28DC6E94" w:rsidR="009B405A" w:rsidRPr="009B405A" w:rsidRDefault="009B405A" w:rsidP="009B405A">
      <w:pPr>
        <w:tabs>
          <w:tab w:val="left" w:pos="2655"/>
        </w:tabs>
        <w:sectPr w:rsidR="009B405A" w:rsidRPr="009B405A" w:rsidSect="00CB0DE4">
          <w:headerReference w:type="even" r:id="rId177"/>
          <w:headerReference w:type="default" r:id="rId178"/>
          <w:footerReference w:type="even" r:id="rId179"/>
          <w:footerReference w:type="default" r:id="rId180"/>
          <w:headerReference w:type="first" r:id="rId181"/>
          <w:footerReference w:type="first" r:id="rId182"/>
          <w:type w:val="oddPage"/>
          <w:pgSz w:w="11906" w:h="16838"/>
          <w:pgMar w:top="2172" w:right="1797" w:bottom="1797" w:left="1797" w:header="1440" w:footer="1440" w:gutter="0"/>
          <w:cols w:space="720"/>
          <w:docGrid w:linePitch="360"/>
        </w:sectPr>
      </w:pPr>
      <w:r>
        <w:tab/>
      </w:r>
    </w:p>
    <w:p w14:paraId="60C2224F" w14:textId="4216BFF6" w:rsidR="00EE2248" w:rsidRDefault="00EE2248" w:rsidP="004D606B">
      <w:pPr>
        <w:pStyle w:val="Legenda"/>
        <w:jc w:val="both"/>
      </w:pPr>
    </w:p>
    <w:sectPr w:rsidR="00EE2248" w:rsidSect="00CB0DE4">
      <w:headerReference w:type="even" r:id="rId183"/>
      <w:headerReference w:type="default" r:id="rId184"/>
      <w:footerReference w:type="even" r:id="rId185"/>
      <w:footerReference w:type="default" r:id="rId186"/>
      <w:headerReference w:type="first" r:id="rId187"/>
      <w:footerReference w:type="first" r:id="rId188"/>
      <w:pgSz w:w="11906" w:h="16838"/>
      <w:pgMar w:top="1440" w:right="1797" w:bottom="1440" w:left="1797"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D368F9" w14:textId="77777777" w:rsidR="00036D71" w:rsidRDefault="00036D71">
      <w:pPr>
        <w:spacing w:before="0" w:line="240" w:lineRule="auto"/>
      </w:pPr>
      <w:r>
        <w:separator/>
      </w:r>
    </w:p>
  </w:endnote>
  <w:endnote w:type="continuationSeparator" w:id="0">
    <w:p w14:paraId="10045744" w14:textId="77777777" w:rsidR="00036D71" w:rsidRDefault="00036D71">
      <w:pPr>
        <w:spacing w:before="0" w:line="240" w:lineRule="auto"/>
      </w:pPr>
      <w:r>
        <w:continuationSeparator/>
      </w:r>
    </w:p>
  </w:endnote>
  <w:endnote w:type="continuationNotice" w:id="1">
    <w:p w14:paraId="0AC2C3A9" w14:textId="77777777" w:rsidR="00036D71" w:rsidRDefault="00036D71">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 PL UMing HK">
    <w:charset w:val="01"/>
    <w:family w:val="auto"/>
    <w:pitch w:val="variable"/>
  </w:font>
  <w:font w:name="Lohit Hindi">
    <w:charset w:val="01"/>
    <w:family w:val="auto"/>
    <w:pitch w:val="variable"/>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Lucida Handwriting">
    <w:panose1 w:val="03010101010101010101"/>
    <w:charset w:val="00"/>
    <w:family w:val="script"/>
    <w:pitch w:val="variable"/>
    <w:sig w:usb0="00000003" w:usb1="00000000" w:usb2="00000000" w:usb3="00000000" w:csb0="00000001"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1F3ACC" w14:textId="77777777" w:rsidR="001479CC" w:rsidRDefault="001479CC"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iv</w:t>
    </w:r>
    <w:r>
      <w:rPr>
        <w:rStyle w:val="Nmerodepgina"/>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A7CB1" w14:textId="77777777" w:rsidR="001479CC" w:rsidRDefault="001479CC"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xii</w:t>
    </w:r>
    <w:r>
      <w:rPr>
        <w:rStyle w:val="Nmerodepgina"/>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FD57ED" w14:textId="69D8C7FF" w:rsidR="001479CC" w:rsidRDefault="009A0DD0"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Diogo de Sousa Ferreira</w:t>
    </w:r>
    <w:r w:rsidR="001479CC">
      <w:rPr>
        <w:rStyle w:val="Nmerodepgina"/>
      </w:rPr>
      <w:tab/>
    </w:r>
    <w:r w:rsidR="001479CC">
      <w:rPr>
        <w:rStyle w:val="Nmerodepgina"/>
      </w:rPr>
      <w:tab/>
    </w:r>
    <w:r w:rsidR="001479CC">
      <w:rPr>
        <w:rStyle w:val="Nmerodepgina"/>
      </w:rPr>
      <w:tab/>
    </w:r>
    <w:r w:rsidR="001479CC">
      <w:rPr>
        <w:rStyle w:val="Nmerodepgina"/>
      </w:rPr>
      <w:fldChar w:fldCharType="begin"/>
    </w:r>
    <w:r w:rsidR="001479CC">
      <w:rPr>
        <w:rStyle w:val="Nmerodepgina"/>
      </w:rPr>
      <w:instrText xml:space="preserve"> PAGE </w:instrText>
    </w:r>
    <w:r w:rsidR="001479CC">
      <w:rPr>
        <w:rStyle w:val="Nmerodepgina"/>
      </w:rPr>
      <w:fldChar w:fldCharType="separate"/>
    </w:r>
    <w:r w:rsidR="00760B41">
      <w:rPr>
        <w:rStyle w:val="Nmerodepgina"/>
        <w:noProof/>
      </w:rPr>
      <w:t>xi</w:t>
    </w:r>
    <w:r w:rsidR="001479CC">
      <w:rPr>
        <w:rStyle w:val="Nmerodepgina"/>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29AEA" w14:textId="77777777" w:rsidR="005B2119" w:rsidRDefault="005B2119"/>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FE5A04" w14:textId="60E11A2F" w:rsidR="005B2119" w:rsidRDefault="00316EE9">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Diogo de Sousa Ferreira</w:t>
    </w:r>
    <w:r w:rsidR="005B2119">
      <w:rPr>
        <w:rStyle w:val="Nmerodepgina"/>
      </w:rPr>
      <w:tab/>
    </w:r>
    <w:r w:rsidR="005B2119">
      <w:rPr>
        <w:rStyle w:val="Nmerodepgina"/>
      </w:rPr>
      <w:tab/>
    </w:r>
    <w:r w:rsidR="005B2119">
      <w:rPr>
        <w:rStyle w:val="Nmerodepgina"/>
      </w:rPr>
      <w:tab/>
    </w:r>
    <w:r w:rsidR="005B2119">
      <w:rPr>
        <w:rStyle w:val="Nmerodepgina"/>
      </w:rPr>
      <w:fldChar w:fldCharType="begin"/>
    </w:r>
    <w:r w:rsidR="005B2119">
      <w:rPr>
        <w:rStyle w:val="Nmerodepgina"/>
      </w:rPr>
      <w:instrText xml:space="preserve"> PAGE </w:instrText>
    </w:r>
    <w:r w:rsidR="005B2119">
      <w:rPr>
        <w:rStyle w:val="Nmerodepgina"/>
      </w:rPr>
      <w:fldChar w:fldCharType="separate"/>
    </w:r>
    <w:r w:rsidR="00760B41">
      <w:rPr>
        <w:rStyle w:val="Nmerodepgina"/>
        <w:noProof/>
      </w:rPr>
      <w:t>2</w:t>
    </w:r>
    <w:r w:rsidR="005B2119">
      <w:rPr>
        <w:rStyle w:val="Nmerodepgina"/>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DCC144" w14:textId="747540C4" w:rsidR="005B2119" w:rsidRDefault="00A86FEB">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Diogo de Sousa Ferreira</w:t>
    </w:r>
    <w:r w:rsidR="005B2119">
      <w:rPr>
        <w:rStyle w:val="Nmerodepgina"/>
      </w:rPr>
      <w:tab/>
    </w:r>
    <w:r w:rsidR="005B2119">
      <w:rPr>
        <w:rStyle w:val="Nmerodepgina"/>
      </w:rPr>
      <w:tab/>
    </w:r>
    <w:r w:rsidR="005B2119">
      <w:rPr>
        <w:rStyle w:val="Nmerodepgina"/>
      </w:rPr>
      <w:tab/>
    </w:r>
    <w:r w:rsidR="005B2119">
      <w:rPr>
        <w:rStyle w:val="Nmerodepgina"/>
      </w:rPr>
      <w:fldChar w:fldCharType="begin"/>
    </w:r>
    <w:r w:rsidR="005B2119">
      <w:rPr>
        <w:rStyle w:val="Nmerodepgina"/>
      </w:rPr>
      <w:instrText xml:space="preserve"> PAGE </w:instrText>
    </w:r>
    <w:r w:rsidR="005B2119">
      <w:rPr>
        <w:rStyle w:val="Nmerodepgina"/>
      </w:rPr>
      <w:fldChar w:fldCharType="separate"/>
    </w:r>
    <w:r w:rsidR="005B2119">
      <w:rPr>
        <w:rStyle w:val="Nmerodepgina"/>
      </w:rPr>
      <w:t>2</w:t>
    </w:r>
    <w:r w:rsidR="005B2119">
      <w:rPr>
        <w:rStyle w:val="Nmerodepgina"/>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63D7A7" w14:textId="5654C311" w:rsidR="001479CC" w:rsidRDefault="00316EE9"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Diogo de Sousa Ferreira</w:t>
    </w:r>
    <w:r w:rsidR="001479CC">
      <w:rPr>
        <w:rStyle w:val="Nmerodepgina"/>
      </w:rPr>
      <w:tab/>
    </w:r>
    <w:r w:rsidR="001479CC">
      <w:rPr>
        <w:rStyle w:val="Nmerodepgina"/>
      </w:rPr>
      <w:tab/>
    </w:r>
    <w:r w:rsidR="001479CC">
      <w:rPr>
        <w:rStyle w:val="Nmerodepgina"/>
      </w:rPr>
      <w:tab/>
    </w:r>
    <w:r w:rsidR="001479CC">
      <w:rPr>
        <w:rStyle w:val="Nmerodepgina"/>
      </w:rPr>
      <w:fldChar w:fldCharType="begin"/>
    </w:r>
    <w:r w:rsidR="001479CC">
      <w:rPr>
        <w:rStyle w:val="Nmerodepgina"/>
      </w:rPr>
      <w:instrText xml:space="preserve"> PAGE </w:instrText>
    </w:r>
    <w:r w:rsidR="001479CC">
      <w:rPr>
        <w:rStyle w:val="Nmerodepgina"/>
      </w:rPr>
      <w:fldChar w:fldCharType="separate"/>
    </w:r>
    <w:r w:rsidR="00760B41">
      <w:rPr>
        <w:rStyle w:val="Nmerodepgina"/>
        <w:noProof/>
      </w:rPr>
      <w:t>xvii</w:t>
    </w:r>
    <w:r w:rsidR="001479CC">
      <w:rPr>
        <w:rStyle w:val="Nmerodepgina"/>
      </w:rPr>
      <w:fldChar w:fldCharType="end"/>
    </w:r>
  </w:p>
  <w:p w14:paraId="15A0812E" w14:textId="77777777" w:rsidR="005B2119" w:rsidRDefault="005B2119" w:rsidP="00E0315B">
    <w:pPr>
      <w:pStyle w:val="Rodap"/>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B0897" w14:textId="235705C5" w:rsidR="001479CC" w:rsidRDefault="009A0DD0"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Diogo de Sousa Ferreira</w:t>
    </w:r>
    <w:r w:rsidR="001479CC">
      <w:rPr>
        <w:rStyle w:val="Nmerodepgina"/>
      </w:rPr>
      <w:tab/>
    </w:r>
    <w:r w:rsidR="001479CC">
      <w:rPr>
        <w:rStyle w:val="Nmerodepgina"/>
      </w:rPr>
      <w:tab/>
    </w:r>
    <w:r w:rsidR="001479CC">
      <w:rPr>
        <w:rStyle w:val="Nmerodepgina"/>
      </w:rPr>
      <w:tab/>
    </w:r>
    <w:r w:rsidR="001479CC">
      <w:rPr>
        <w:rStyle w:val="Nmerodepgina"/>
      </w:rPr>
      <w:fldChar w:fldCharType="begin"/>
    </w:r>
    <w:r w:rsidR="001479CC">
      <w:rPr>
        <w:rStyle w:val="Nmerodepgina"/>
      </w:rPr>
      <w:instrText xml:space="preserve"> PAGE </w:instrText>
    </w:r>
    <w:r w:rsidR="001479CC">
      <w:rPr>
        <w:rStyle w:val="Nmerodepgina"/>
      </w:rPr>
      <w:fldChar w:fldCharType="separate"/>
    </w:r>
    <w:r w:rsidR="00760B41">
      <w:rPr>
        <w:rStyle w:val="Nmerodepgina"/>
        <w:noProof/>
      </w:rPr>
      <w:t>1</w:t>
    </w:r>
    <w:r w:rsidR="001479CC">
      <w:rPr>
        <w:rStyle w:val="Nmerodepgina"/>
      </w:rPr>
      <w:fldChar w:fldCharType="end"/>
    </w:r>
  </w:p>
  <w:p w14:paraId="7BD53F1A" w14:textId="77777777" w:rsidR="001479CC" w:rsidRDefault="001479CC" w:rsidP="00E0315B">
    <w:pPr>
      <w:pStyle w:val="Rodap"/>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33253" w14:textId="0E011ED9" w:rsidR="005B2119" w:rsidRDefault="009A0DD0">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Diogo de Sousa Ferreira</w:t>
    </w:r>
    <w:r w:rsidR="005B2119">
      <w:rPr>
        <w:rStyle w:val="Nmerodepgina"/>
      </w:rPr>
      <w:tab/>
    </w:r>
    <w:r w:rsidR="005B2119">
      <w:rPr>
        <w:rStyle w:val="Nmerodepgina"/>
      </w:rPr>
      <w:tab/>
    </w:r>
    <w:r w:rsidR="005B2119">
      <w:rPr>
        <w:rStyle w:val="Nmerodepgina"/>
      </w:rPr>
      <w:tab/>
    </w:r>
    <w:r w:rsidR="005B2119">
      <w:rPr>
        <w:rStyle w:val="Nmerodepgina"/>
      </w:rPr>
      <w:fldChar w:fldCharType="begin"/>
    </w:r>
    <w:r w:rsidR="005B2119">
      <w:rPr>
        <w:rStyle w:val="Nmerodepgina"/>
      </w:rPr>
      <w:instrText xml:space="preserve"> PAGE </w:instrText>
    </w:r>
    <w:r w:rsidR="005B2119">
      <w:rPr>
        <w:rStyle w:val="Nmerodepgina"/>
      </w:rPr>
      <w:fldChar w:fldCharType="separate"/>
    </w:r>
    <w:r w:rsidR="00760B41">
      <w:rPr>
        <w:rStyle w:val="Nmerodepgina"/>
        <w:noProof/>
      </w:rPr>
      <w:t>8</w:t>
    </w:r>
    <w:r w:rsidR="005B2119">
      <w:rPr>
        <w:rStyle w:val="Nmerodepgina"/>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0312C7" w14:textId="4EE99B8F" w:rsidR="005B2119" w:rsidRDefault="009A0DD0">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Diogo de Sousa Ferreira</w:t>
    </w:r>
    <w:r w:rsidR="005B2119">
      <w:rPr>
        <w:rStyle w:val="Nmerodepgina"/>
      </w:rPr>
      <w:tab/>
    </w:r>
    <w:r w:rsidR="005B2119">
      <w:rPr>
        <w:rStyle w:val="Nmerodepgina"/>
      </w:rPr>
      <w:tab/>
    </w:r>
    <w:r w:rsidR="005B2119">
      <w:rPr>
        <w:rStyle w:val="Nmerodepgina"/>
      </w:rPr>
      <w:tab/>
    </w:r>
    <w:r w:rsidR="005B2119">
      <w:rPr>
        <w:rStyle w:val="Nmerodepgina"/>
      </w:rPr>
      <w:fldChar w:fldCharType="begin"/>
    </w:r>
    <w:r w:rsidR="005B2119">
      <w:rPr>
        <w:rStyle w:val="Nmerodepgina"/>
      </w:rPr>
      <w:instrText xml:space="preserve"> PAGE </w:instrText>
    </w:r>
    <w:r w:rsidR="005B2119">
      <w:rPr>
        <w:rStyle w:val="Nmerodepgina"/>
      </w:rPr>
      <w:fldChar w:fldCharType="separate"/>
    </w:r>
    <w:r w:rsidR="005B2119">
      <w:rPr>
        <w:rStyle w:val="Nmerodepgina"/>
        <w:noProof/>
      </w:rPr>
      <w:t>7</w:t>
    </w:r>
    <w:r w:rsidR="005B2119">
      <w:rPr>
        <w:rStyle w:val="Nmerodepgina"/>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E6A6DE" w14:textId="6B29F045" w:rsidR="005B2119" w:rsidRDefault="009A0DD0" w:rsidP="0067064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Diogo de Sousa Ferreira</w:t>
    </w:r>
    <w:r w:rsidR="005B2119">
      <w:rPr>
        <w:rStyle w:val="Nmerodepgina"/>
      </w:rPr>
      <w:tab/>
    </w:r>
    <w:r w:rsidR="005B2119">
      <w:rPr>
        <w:rStyle w:val="Nmerodepgina"/>
      </w:rPr>
      <w:tab/>
    </w:r>
    <w:r w:rsidR="005B2119">
      <w:rPr>
        <w:rStyle w:val="Nmerodepgina"/>
      </w:rPr>
      <w:tab/>
    </w:r>
    <w:r w:rsidR="005B2119">
      <w:rPr>
        <w:rStyle w:val="Nmerodepgina"/>
      </w:rPr>
      <w:fldChar w:fldCharType="begin"/>
    </w:r>
    <w:r w:rsidR="005B2119">
      <w:rPr>
        <w:rStyle w:val="Nmerodepgina"/>
      </w:rPr>
      <w:instrText xml:space="preserve"> PAGE </w:instrText>
    </w:r>
    <w:r w:rsidR="005B2119">
      <w:rPr>
        <w:rStyle w:val="Nmerodepgina"/>
      </w:rPr>
      <w:fldChar w:fldCharType="separate"/>
    </w:r>
    <w:r w:rsidR="00760B41">
      <w:rPr>
        <w:rStyle w:val="Nmerodepgina"/>
        <w:noProof/>
      </w:rPr>
      <w:t>9</w:t>
    </w:r>
    <w:r w:rsidR="005B2119">
      <w:rPr>
        <w:rStyle w:val="Nmerodepgina"/>
      </w:rPr>
      <w:fldChar w:fldCharType="end"/>
    </w:r>
  </w:p>
  <w:p w14:paraId="4B9C47C6" w14:textId="77777777" w:rsidR="005B2119" w:rsidRDefault="005B2119" w:rsidP="0067064C">
    <w:pPr>
      <w:pStyle w:val="Rodap"/>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727B07" w14:textId="77777777" w:rsidR="005B2119" w:rsidRDefault="005B2119">
    <w:pPr>
      <w:pStyle w:val="Rodap"/>
    </w:pP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v</w:t>
    </w:r>
    <w:r>
      <w:rPr>
        <w:rStyle w:val="Nmerodepgina"/>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8186B" w14:textId="77777777" w:rsidR="005B2119" w:rsidRDefault="005B2119">
    <w:pPr>
      <w:pStyle w:val="Rodap"/>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279D0B" w14:textId="3D75758A" w:rsidR="005B2119" w:rsidRDefault="009A0DD0">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Diogo de Sousa Ferreira</w:t>
    </w:r>
    <w:r w:rsidR="005B2119">
      <w:rPr>
        <w:rStyle w:val="Nmerodepgina"/>
      </w:rPr>
      <w:tab/>
    </w:r>
    <w:r w:rsidR="005B2119">
      <w:rPr>
        <w:rStyle w:val="Nmerodepgina"/>
      </w:rPr>
      <w:tab/>
    </w:r>
    <w:r w:rsidR="005B2119">
      <w:rPr>
        <w:rStyle w:val="Nmerodepgina"/>
      </w:rPr>
      <w:tab/>
    </w:r>
    <w:r w:rsidR="005B2119">
      <w:rPr>
        <w:rStyle w:val="Nmerodepgina"/>
      </w:rPr>
      <w:fldChar w:fldCharType="begin"/>
    </w:r>
    <w:r w:rsidR="005B2119">
      <w:rPr>
        <w:rStyle w:val="Nmerodepgina"/>
      </w:rPr>
      <w:instrText xml:space="preserve"> PAGE </w:instrText>
    </w:r>
    <w:r w:rsidR="005B2119">
      <w:rPr>
        <w:rStyle w:val="Nmerodepgina"/>
      </w:rPr>
      <w:fldChar w:fldCharType="separate"/>
    </w:r>
    <w:r w:rsidR="00760B41">
      <w:rPr>
        <w:rStyle w:val="Nmerodepgina"/>
        <w:noProof/>
      </w:rPr>
      <w:t>11</w:t>
    </w:r>
    <w:r w:rsidR="005B2119">
      <w:rPr>
        <w:rStyle w:val="Nmerodepgina"/>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C4520" w14:textId="77777777" w:rsidR="005B2119" w:rsidRDefault="005B2119"/>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1A900B" w14:textId="77777777" w:rsidR="005B2119" w:rsidRDefault="005B2119">
    <w:pPr>
      <w:pStyle w:val="Rodap"/>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58D52D" w14:textId="77777777" w:rsidR="005B2119" w:rsidRDefault="005B2119">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13</w:t>
    </w:r>
    <w:r>
      <w:rPr>
        <w:rStyle w:val="Nmerodepgina"/>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B84DC" w14:textId="77777777" w:rsidR="005B2119" w:rsidRDefault="005B2119"/>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C862B" w14:textId="77777777" w:rsidR="005B2119" w:rsidRDefault="005B2119">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20</w:t>
    </w:r>
    <w:r>
      <w:rPr>
        <w:rStyle w:val="Nmerodepgina"/>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C8DFD0" w14:textId="77777777" w:rsidR="005B2119" w:rsidRDefault="005B2119">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21</w:t>
    </w:r>
    <w:r>
      <w:rPr>
        <w:rStyle w:val="Nmerodepgina"/>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A0049" w14:textId="77777777" w:rsidR="004B077B" w:rsidRDefault="004B077B" w:rsidP="004B077B">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19</w:t>
    </w:r>
    <w:r>
      <w:rPr>
        <w:rStyle w:val="Nmerodep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7204C8" w14:textId="77777777" w:rsidR="005B2119" w:rsidRDefault="005B211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7DC54" w14:textId="77777777" w:rsidR="005B2119" w:rsidRDefault="005B2119">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FB63E" w14:textId="63CBFE31" w:rsidR="001479CC" w:rsidRDefault="00535CFA"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Diogo de Sousa Ferreira</w:t>
    </w:r>
    <w:r w:rsidR="001479CC">
      <w:rPr>
        <w:rStyle w:val="Nmerodepgina"/>
      </w:rPr>
      <w:tab/>
    </w:r>
    <w:r w:rsidR="001479CC">
      <w:rPr>
        <w:rStyle w:val="Nmerodepgina"/>
      </w:rPr>
      <w:tab/>
    </w:r>
    <w:r w:rsidR="001479CC">
      <w:rPr>
        <w:rStyle w:val="Nmerodepgina"/>
      </w:rPr>
      <w:tab/>
    </w:r>
    <w:r w:rsidR="001479CC">
      <w:rPr>
        <w:rStyle w:val="Nmerodepgina"/>
      </w:rPr>
      <w:fldChar w:fldCharType="begin"/>
    </w:r>
    <w:r w:rsidR="001479CC">
      <w:rPr>
        <w:rStyle w:val="Nmerodepgina"/>
      </w:rPr>
      <w:instrText xml:space="preserve"> PAGE </w:instrText>
    </w:r>
    <w:r w:rsidR="001479CC">
      <w:rPr>
        <w:rStyle w:val="Nmerodepgina"/>
      </w:rPr>
      <w:fldChar w:fldCharType="separate"/>
    </w:r>
    <w:r w:rsidR="00760B41">
      <w:rPr>
        <w:rStyle w:val="Nmerodepgina"/>
        <w:noProof/>
      </w:rPr>
      <w:t>vii</w:t>
    </w:r>
    <w:r w:rsidR="001479CC">
      <w:rPr>
        <w:rStyle w:val="Nmerodepgin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9D70D7" w14:textId="77777777" w:rsidR="005B2119" w:rsidRDefault="005B2119"/>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85D24" w14:textId="77777777" w:rsidR="005B2119" w:rsidRDefault="005B2119">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50C5F" w14:textId="7E35E965" w:rsidR="001479CC" w:rsidRDefault="00316EE9"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Diogo de Sousa Ferreira</w:t>
    </w:r>
    <w:r w:rsidR="001479CC">
      <w:rPr>
        <w:rStyle w:val="Nmerodepgina"/>
      </w:rPr>
      <w:tab/>
    </w:r>
    <w:r w:rsidR="001479CC">
      <w:rPr>
        <w:rStyle w:val="Nmerodepgina"/>
      </w:rPr>
      <w:tab/>
    </w:r>
    <w:r w:rsidR="001479CC">
      <w:rPr>
        <w:rStyle w:val="Nmerodepgina"/>
      </w:rPr>
      <w:tab/>
    </w:r>
    <w:r w:rsidR="001479CC">
      <w:rPr>
        <w:rStyle w:val="Nmerodepgina"/>
      </w:rPr>
      <w:fldChar w:fldCharType="begin"/>
    </w:r>
    <w:r w:rsidR="001479CC">
      <w:rPr>
        <w:rStyle w:val="Nmerodepgina"/>
      </w:rPr>
      <w:instrText xml:space="preserve"> PAGE </w:instrText>
    </w:r>
    <w:r w:rsidR="001479CC">
      <w:rPr>
        <w:rStyle w:val="Nmerodepgina"/>
      </w:rPr>
      <w:fldChar w:fldCharType="separate"/>
    </w:r>
    <w:r w:rsidR="00760B41">
      <w:rPr>
        <w:rStyle w:val="Nmerodepgina"/>
        <w:noProof/>
      </w:rPr>
      <w:t>ix</w:t>
    </w:r>
    <w:r w:rsidR="001479CC">
      <w:rPr>
        <w:rStyle w:val="Nmerodepgina"/>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5694F" w14:textId="77777777" w:rsidR="005B2119" w:rsidRDefault="005B21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24D432" w14:textId="77777777" w:rsidR="00036D71" w:rsidRDefault="00036D71">
      <w:pPr>
        <w:spacing w:before="0" w:line="240" w:lineRule="auto"/>
      </w:pPr>
      <w:r>
        <w:separator/>
      </w:r>
    </w:p>
  </w:footnote>
  <w:footnote w:type="continuationSeparator" w:id="0">
    <w:p w14:paraId="1B734712" w14:textId="77777777" w:rsidR="00036D71" w:rsidRDefault="00036D71">
      <w:pPr>
        <w:spacing w:before="0" w:line="240" w:lineRule="auto"/>
      </w:pPr>
      <w:r>
        <w:continuationSeparator/>
      </w:r>
    </w:p>
  </w:footnote>
  <w:footnote w:type="continuationNotice" w:id="1">
    <w:p w14:paraId="5A49FD0A" w14:textId="77777777" w:rsidR="00036D71" w:rsidRDefault="00036D71">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CE945D" w14:textId="77777777" w:rsidR="009A68EF" w:rsidRDefault="009A68EF" w:rsidP="009A68EF">
    <w:pPr>
      <w:pStyle w:val="Cabealho"/>
      <w:pBdr>
        <w:top w:val="none" w:sz="0" w:space="0" w:color="000000"/>
        <w:left w:val="none" w:sz="0" w:space="0" w:color="000000"/>
        <w:bottom w:val="single" w:sz="4" w:space="1" w:color="000000"/>
        <w:right w:val="none" w:sz="0" w:space="0" w:color="000000"/>
      </w:pBdr>
    </w:pPr>
    <w:r>
      <w:t>«Título do projeto / estágio»</w:t>
    </w:r>
  </w:p>
  <w:p w14:paraId="44F2C703" w14:textId="77777777" w:rsidR="005B2119" w:rsidRPr="009A68EF" w:rsidRDefault="005B2119" w:rsidP="009A68EF">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5D3E4" w14:textId="77777777" w:rsidR="009A68EF" w:rsidRDefault="009A68EF" w:rsidP="009A68EF">
    <w:pPr>
      <w:pStyle w:val="Cabealho"/>
      <w:pBdr>
        <w:top w:val="none" w:sz="0" w:space="0" w:color="000000"/>
        <w:left w:val="none" w:sz="0" w:space="0" w:color="000000"/>
        <w:bottom w:val="single" w:sz="4" w:space="1" w:color="000000"/>
        <w:right w:val="none" w:sz="0" w:space="0" w:color="000000"/>
      </w:pBdr>
    </w:pPr>
    <w:r>
      <w:t>«Título do projeto / estágio»</w:t>
    </w:r>
  </w:p>
  <w:p w14:paraId="1E1153C3" w14:textId="77777777" w:rsidR="005B2119" w:rsidRPr="009A68EF" w:rsidRDefault="005B2119" w:rsidP="009A68EF">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6B2F9" w14:textId="77777777" w:rsidR="005B2119" w:rsidRDefault="005B2119"/>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2E204" w14:textId="77777777" w:rsidR="005B2119" w:rsidRDefault="005B2119"/>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D88898" w14:textId="5FFD43B7" w:rsidR="005B2119" w:rsidRDefault="00AD13ED">
    <w:pPr>
      <w:pStyle w:val="Cabealho"/>
      <w:pBdr>
        <w:top w:val="none" w:sz="0" w:space="0" w:color="000000"/>
        <w:left w:val="none" w:sz="0" w:space="0" w:color="000000"/>
        <w:bottom w:val="single" w:sz="4" w:space="1" w:color="000000"/>
        <w:right w:val="none" w:sz="0" w:space="0" w:color="000000"/>
      </w:pBdr>
    </w:pPr>
    <w:r>
      <w:t>Otimização do Desempenho de Websites Públicos – CDN - ISR</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7C311" w14:textId="1DDEA3E1" w:rsidR="005B2119" w:rsidRPr="00CC0089" w:rsidRDefault="00CC0089" w:rsidP="00CC0089">
    <w:pPr>
      <w:pStyle w:val="Cabealho"/>
    </w:pPr>
    <w:r>
      <w:t>Otimização do Desempenho de Websites Públicos – CDN - ISR</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D7CE1F" w14:textId="77777777" w:rsidR="005B2119" w:rsidRDefault="005B2119">
    <w:pPr>
      <w:pStyle w:val="Header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7537C" w14:textId="77777777" w:rsidR="00420E29" w:rsidRDefault="00420E29" w:rsidP="00420E29">
    <w:pPr>
      <w:pStyle w:val="Cabealho"/>
      <w:pBdr>
        <w:top w:val="none" w:sz="0" w:space="0" w:color="000000"/>
        <w:left w:val="none" w:sz="0" w:space="0" w:color="000000"/>
        <w:bottom w:val="single" w:sz="4" w:space="1" w:color="000000"/>
        <w:right w:val="none" w:sz="0" w:space="0" w:color="000000"/>
      </w:pBdr>
    </w:pPr>
    <w:r>
      <w:t>Otimização do Desempenho de Websites Públicos – CDN - ISR</w:t>
    </w:r>
  </w:p>
  <w:p w14:paraId="1382FE6C" w14:textId="5C4A8183" w:rsidR="005B2119" w:rsidRPr="00420E29" w:rsidRDefault="005B2119" w:rsidP="00420E29">
    <w:pPr>
      <w:pStyle w:val="Cabealh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B2366F" w14:textId="77777777" w:rsidR="00420E29" w:rsidRDefault="00420E29" w:rsidP="00420E29">
    <w:pPr>
      <w:pStyle w:val="Cabealho"/>
      <w:pBdr>
        <w:top w:val="none" w:sz="0" w:space="0" w:color="000000"/>
        <w:left w:val="none" w:sz="0" w:space="0" w:color="000000"/>
        <w:bottom w:val="single" w:sz="4" w:space="1" w:color="000000"/>
        <w:right w:val="none" w:sz="0" w:space="0" w:color="000000"/>
      </w:pBdr>
    </w:pPr>
    <w:r>
      <w:t>Otimização do Desempenho de Websites Públicos – CDN - ISR</w:t>
    </w:r>
  </w:p>
  <w:p w14:paraId="4912CE76" w14:textId="7618062F" w:rsidR="005B2119" w:rsidRPr="00420E29" w:rsidRDefault="005B2119" w:rsidP="00420E29">
    <w:pPr>
      <w:pStyle w:val="Cabealh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A5354" w14:textId="77777777" w:rsidR="005B2119" w:rsidRDefault="005B2119">
    <w:pPr>
      <w:pStyle w:val="Header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3A5597" w14:textId="77777777" w:rsidR="005B2119" w:rsidRDefault="005B2119">
    <w:pPr>
      <w:pStyle w:val="Header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7A0C2" w14:textId="77777777" w:rsidR="005B2119" w:rsidRDefault="005B2119"/>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2F118" w14:textId="1511ADC5" w:rsidR="005B2119" w:rsidRPr="004B077B" w:rsidRDefault="005B2119" w:rsidP="004B077B">
    <w:pPr>
      <w:pStyle w:val="Cabealho"/>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5D750" w14:textId="77777777" w:rsidR="005B2119" w:rsidRDefault="005B2119"/>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CBBFBB" w14:textId="77777777" w:rsidR="005B2119" w:rsidRDefault="005B2119">
    <w:pPr>
      <w:pStyle w:val="Header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98CD9D" w14:textId="77777777" w:rsidR="005B2119" w:rsidRPr="004B077B" w:rsidRDefault="005B2119" w:rsidP="004B077B">
    <w:pPr>
      <w:pStyle w:val="Cabealho"/>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2FF0B" w14:textId="77777777" w:rsidR="005B2119" w:rsidRDefault="005B2119"/>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A5F72" w14:textId="77777777" w:rsidR="005B2119" w:rsidRDefault="005B2119">
    <w:pPr>
      <w:pStyle w:val="Cabealho"/>
      <w:pBdr>
        <w:top w:val="none" w:sz="0" w:space="0" w:color="000000"/>
        <w:left w:val="none" w:sz="0" w:space="0" w:color="000000"/>
        <w:bottom w:val="single" w:sz="4" w:space="1" w:color="000000"/>
        <w:right w:val="none" w:sz="0" w:space="0" w:color="000000"/>
      </w:pBdr>
    </w:pPr>
    <w:r>
      <w:t>«Título do projeto / estágio»</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FC392A" w14:textId="77777777" w:rsidR="004B077B" w:rsidRDefault="004B077B" w:rsidP="004B077B">
    <w:pPr>
      <w:pStyle w:val="Cabealho"/>
      <w:pBdr>
        <w:top w:val="none" w:sz="0" w:space="0" w:color="000000"/>
        <w:left w:val="none" w:sz="0" w:space="0" w:color="000000"/>
        <w:bottom w:val="single" w:sz="4" w:space="1" w:color="000000"/>
        <w:right w:val="none" w:sz="0" w:space="0" w:color="000000"/>
      </w:pBdr>
    </w:pPr>
    <w:r>
      <w:t>«Título do projeto / estágio»</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BECF7" w14:textId="77777777" w:rsidR="005B2119" w:rsidRDefault="005B211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041D4" w14:textId="77777777" w:rsidR="005B2119" w:rsidRDefault="005B211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513F6" w14:textId="77777777" w:rsidR="005B2119" w:rsidRDefault="005B2119">
    <w:pPr>
      <w:pStyle w:val="Header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CC092" w14:textId="77777777" w:rsidR="005B2119" w:rsidRDefault="005B2119"/>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6C2A2A" w14:textId="77777777" w:rsidR="005B2119" w:rsidRDefault="005B2119"/>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C0B609" w14:textId="77777777" w:rsidR="005B2119" w:rsidRDefault="005B2119">
    <w:pPr>
      <w:pStyle w:val="Header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A91ECA" w14:textId="77777777" w:rsidR="005B2119" w:rsidRDefault="005B2119"/>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237315" w14:textId="77777777" w:rsidR="005B2119" w:rsidRDefault="005B2119"/>
</w:hdr>
</file>

<file path=word/intelligence2.xml><?xml version="1.0" encoding="utf-8"?>
<int2:intelligence xmlns:int2="http://schemas.microsoft.com/office/intelligence/2020/intelligence" xmlns:oel="http://schemas.microsoft.com/office/2019/extlst">
  <int2:observations>
    <int2:textHash int2:hashCode="C1Pog/9EkCjtoc" int2:id="KvSO3mr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decimal"/>
      <w:pStyle w:val="Cabealho1"/>
      <w:lvlText w:val="%1"/>
      <w:lvlJc w:val="left"/>
      <w:pPr>
        <w:tabs>
          <w:tab w:val="num" w:pos="432"/>
        </w:tabs>
        <w:ind w:left="432" w:hanging="432"/>
      </w:pPr>
    </w:lvl>
    <w:lvl w:ilvl="1">
      <w:start w:val="1"/>
      <w:numFmt w:val="decimal"/>
      <w:pStyle w:val="Cabealho2"/>
      <w:lvlText w:val="%1.%2"/>
      <w:lvlJc w:val="left"/>
      <w:pPr>
        <w:tabs>
          <w:tab w:val="num" w:pos="576"/>
        </w:tabs>
        <w:ind w:left="576" w:hanging="576"/>
      </w:pPr>
    </w:lvl>
    <w:lvl w:ilvl="2">
      <w:start w:val="1"/>
      <w:numFmt w:val="decimal"/>
      <w:pStyle w:val="Cabealho3"/>
      <w:lvlText w:val="%1.%2.%3"/>
      <w:lvlJc w:val="left"/>
      <w:pPr>
        <w:tabs>
          <w:tab w:val="num" w:pos="720"/>
        </w:tabs>
        <w:ind w:left="720" w:hanging="720"/>
      </w:pPr>
    </w:lvl>
    <w:lvl w:ilvl="3">
      <w:start w:val="1"/>
      <w:numFmt w:val="decimal"/>
      <w:pStyle w:val="Cabealho4"/>
      <w:lvlText w:val="%1.%2.%3.%4"/>
      <w:lvlJc w:val="left"/>
      <w:pPr>
        <w:tabs>
          <w:tab w:val="num" w:pos="864"/>
        </w:tabs>
        <w:ind w:left="864" w:hanging="864"/>
      </w:pPr>
    </w:lvl>
    <w:lvl w:ilvl="4">
      <w:start w:val="1"/>
      <w:numFmt w:val="decimal"/>
      <w:pStyle w:val="Cabealho5"/>
      <w:lvlText w:val="%1.%2.%3.%4.%5"/>
      <w:lvlJc w:val="left"/>
      <w:pPr>
        <w:tabs>
          <w:tab w:val="num" w:pos="1008"/>
        </w:tabs>
        <w:ind w:left="1008" w:hanging="1008"/>
      </w:pPr>
    </w:lvl>
    <w:lvl w:ilvl="5">
      <w:start w:val="1"/>
      <w:numFmt w:val="decimal"/>
      <w:pStyle w:val="Cabealho6"/>
      <w:lvlText w:val="%1.%2.%3.%4.%5.%6"/>
      <w:lvlJc w:val="left"/>
      <w:pPr>
        <w:tabs>
          <w:tab w:val="num" w:pos="1152"/>
        </w:tabs>
        <w:ind w:left="1152" w:hanging="1152"/>
      </w:pPr>
    </w:lvl>
    <w:lvl w:ilvl="6">
      <w:start w:val="1"/>
      <w:numFmt w:val="decimal"/>
      <w:pStyle w:val="Cabealho7"/>
      <w:lvlText w:val="%1.%2.%3.%4.%5.%6.%7"/>
      <w:lvlJc w:val="left"/>
      <w:pPr>
        <w:tabs>
          <w:tab w:val="num" w:pos="1296"/>
        </w:tabs>
        <w:ind w:left="1296" w:hanging="1296"/>
      </w:pPr>
    </w:lvl>
    <w:lvl w:ilvl="7">
      <w:start w:val="1"/>
      <w:numFmt w:val="decimal"/>
      <w:pStyle w:val="Cabealho8"/>
      <w:lvlText w:val="%1.%2.%3.%4.%5.%6.%7.%8"/>
      <w:lvlJc w:val="left"/>
      <w:pPr>
        <w:tabs>
          <w:tab w:val="num" w:pos="1440"/>
        </w:tabs>
        <w:ind w:left="1440" w:hanging="1440"/>
      </w:pPr>
    </w:lvl>
    <w:lvl w:ilvl="8">
      <w:start w:val="1"/>
      <w:numFmt w:val="decimal"/>
      <w:pStyle w:val="Cabealho9"/>
      <w:lvlText w:val="%1.%2.%3.%4.%5.%6.%7.%8.%9"/>
      <w:lvlJc w:val="left"/>
      <w:pPr>
        <w:tabs>
          <w:tab w:val="num" w:pos="1584"/>
        </w:tabs>
        <w:ind w:left="1584" w:hanging="1584"/>
      </w:pPr>
    </w:lvl>
  </w:abstractNum>
  <w:abstractNum w:abstractNumId="1" w15:restartNumberingAfterBreak="0">
    <w:nsid w:val="00000002"/>
    <w:multiLevelType w:val="singleLevel"/>
    <w:tmpl w:val="00000002"/>
    <w:name w:val="WW8Num11"/>
    <w:lvl w:ilvl="0">
      <w:start w:val="1"/>
      <w:numFmt w:val="decimal"/>
      <w:lvlText w:val="%1."/>
      <w:lvlJc w:val="left"/>
      <w:pPr>
        <w:tabs>
          <w:tab w:val="num" w:pos="720"/>
        </w:tabs>
        <w:ind w:left="720" w:hanging="360"/>
      </w:pPr>
    </w:lvl>
  </w:abstractNum>
  <w:abstractNum w:abstractNumId="2" w15:restartNumberingAfterBreak="0">
    <w:nsid w:val="00000003"/>
    <w:multiLevelType w:val="singleLevel"/>
    <w:tmpl w:val="00000003"/>
    <w:name w:val="WW8Num12"/>
    <w:lvl w:ilvl="0">
      <w:start w:val="1"/>
      <w:numFmt w:val="bullet"/>
      <w:lvlText w:val=""/>
      <w:lvlJc w:val="left"/>
      <w:pPr>
        <w:tabs>
          <w:tab w:val="num" w:pos="720"/>
        </w:tabs>
        <w:ind w:left="720" w:hanging="360"/>
      </w:pPr>
      <w:rPr>
        <w:rFonts w:ascii="Symbol" w:hAnsi="Symbol" w:cs="Symbol"/>
      </w:rPr>
    </w:lvl>
  </w:abstractNum>
  <w:abstractNum w:abstractNumId="3" w15:restartNumberingAfterBreak="0">
    <w:nsid w:val="00000004"/>
    <w:multiLevelType w:val="singleLevel"/>
    <w:tmpl w:val="00000004"/>
    <w:name w:val="WW8Num13"/>
    <w:lvl w:ilvl="0">
      <w:start w:val="1"/>
      <w:numFmt w:val="bullet"/>
      <w:lvlText w:val=""/>
      <w:lvlJc w:val="left"/>
      <w:pPr>
        <w:tabs>
          <w:tab w:val="num" w:pos="720"/>
        </w:tabs>
        <w:ind w:left="720" w:hanging="360"/>
      </w:pPr>
      <w:rPr>
        <w:rFonts w:ascii="Symbol" w:hAnsi="Symbol" w:cs="Symbol"/>
      </w:rPr>
    </w:lvl>
  </w:abstractNum>
  <w:abstractNum w:abstractNumId="4" w15:restartNumberingAfterBreak="0">
    <w:nsid w:val="00000005"/>
    <w:multiLevelType w:val="singleLevel"/>
    <w:tmpl w:val="00000005"/>
    <w:name w:val="WW8Num14"/>
    <w:lvl w:ilvl="0">
      <w:start w:val="1"/>
      <w:numFmt w:val="bullet"/>
      <w:pStyle w:val="Listacommarcas41"/>
      <w:lvlText w:val=""/>
      <w:lvlJc w:val="left"/>
      <w:pPr>
        <w:tabs>
          <w:tab w:val="num" w:pos="720"/>
        </w:tabs>
        <w:ind w:left="720" w:hanging="360"/>
      </w:pPr>
      <w:rPr>
        <w:rFonts w:ascii="Symbol" w:hAnsi="Symbol" w:cs="Symbol"/>
      </w:rPr>
    </w:lvl>
  </w:abstractNum>
  <w:abstractNum w:abstractNumId="5" w15:restartNumberingAfterBreak="0">
    <w:nsid w:val="00000006"/>
    <w:multiLevelType w:val="multilevel"/>
    <w:tmpl w:val="3042B176"/>
    <w:name w:val="WW8Num15"/>
    <w:lvl w:ilvl="0">
      <w:start w:val="1"/>
      <w:numFmt w:val="upperLetter"/>
      <w:pStyle w:val="anexoheading1"/>
      <w:lvlText w:val="Anexo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00000007"/>
    <w:multiLevelType w:val="singleLevel"/>
    <w:tmpl w:val="00000007"/>
    <w:name w:val="WW8Num16"/>
    <w:lvl w:ilvl="0">
      <w:start w:val="1"/>
      <w:numFmt w:val="bullet"/>
      <w:lvlText w:val=""/>
      <w:lvlJc w:val="left"/>
      <w:pPr>
        <w:tabs>
          <w:tab w:val="num" w:pos="0"/>
        </w:tabs>
        <w:ind w:left="774" w:hanging="360"/>
      </w:pPr>
      <w:rPr>
        <w:rFonts w:ascii="Symbol" w:hAnsi="Symbol" w:cs="Symbol"/>
      </w:rPr>
    </w:lvl>
  </w:abstractNum>
  <w:abstractNum w:abstractNumId="7" w15:restartNumberingAfterBreak="0">
    <w:nsid w:val="00000008"/>
    <w:multiLevelType w:val="singleLevel"/>
    <w:tmpl w:val="00000008"/>
    <w:name w:val="WW8Num18"/>
    <w:lvl w:ilvl="0">
      <w:start w:val="1"/>
      <w:numFmt w:val="decimal"/>
      <w:lvlText w:val="%1."/>
      <w:lvlJc w:val="left"/>
      <w:pPr>
        <w:tabs>
          <w:tab w:val="num" w:pos="720"/>
        </w:tabs>
        <w:ind w:left="720" w:hanging="360"/>
      </w:pPr>
    </w:lvl>
  </w:abstractNum>
  <w:abstractNum w:abstractNumId="8" w15:restartNumberingAfterBreak="0">
    <w:nsid w:val="00000009"/>
    <w:multiLevelType w:val="singleLevel"/>
    <w:tmpl w:val="00000009"/>
    <w:name w:val="WW8Num19"/>
    <w:lvl w:ilvl="0">
      <w:start w:val="1"/>
      <w:numFmt w:val="bullet"/>
      <w:lvlText w:val=""/>
      <w:lvlJc w:val="left"/>
      <w:pPr>
        <w:tabs>
          <w:tab w:val="num" w:pos="360"/>
        </w:tabs>
        <w:ind w:left="360" w:hanging="360"/>
      </w:pPr>
      <w:rPr>
        <w:rFonts w:ascii="Symbol" w:hAnsi="Symbol" w:cs="Symbol"/>
      </w:rPr>
    </w:lvl>
  </w:abstractNum>
  <w:abstractNum w:abstractNumId="9" w15:restartNumberingAfterBreak="0">
    <w:nsid w:val="0000000A"/>
    <w:multiLevelType w:val="singleLevel"/>
    <w:tmpl w:val="0000000A"/>
    <w:name w:val="WW8Num20"/>
    <w:lvl w:ilvl="0">
      <w:start w:val="1"/>
      <w:numFmt w:val="decimal"/>
      <w:lvlText w:val="%1."/>
      <w:lvlJc w:val="left"/>
      <w:pPr>
        <w:tabs>
          <w:tab w:val="num" w:pos="720"/>
        </w:tabs>
        <w:ind w:left="720" w:hanging="360"/>
      </w:pPr>
    </w:lvl>
  </w:abstractNum>
  <w:abstractNum w:abstractNumId="10" w15:restartNumberingAfterBreak="0">
    <w:nsid w:val="0000000B"/>
    <w:multiLevelType w:val="multilevel"/>
    <w:tmpl w:val="0000000B"/>
    <w:name w:val="WW8Num21"/>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11" w15:restartNumberingAfterBreak="0">
    <w:nsid w:val="056E0651"/>
    <w:multiLevelType w:val="hybridMultilevel"/>
    <w:tmpl w:val="09D8EC14"/>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2" w15:restartNumberingAfterBreak="0">
    <w:nsid w:val="0DFD6656"/>
    <w:multiLevelType w:val="hybridMultilevel"/>
    <w:tmpl w:val="80F82D12"/>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3" w15:restartNumberingAfterBreak="0">
    <w:nsid w:val="18603DBA"/>
    <w:multiLevelType w:val="hybridMultilevel"/>
    <w:tmpl w:val="74184D7C"/>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4" w15:restartNumberingAfterBreak="0">
    <w:nsid w:val="1D120139"/>
    <w:multiLevelType w:val="multilevel"/>
    <w:tmpl w:val="51CA3426"/>
    <w:lvl w:ilvl="0">
      <w:start w:val="1"/>
      <w:numFmt w:val="upperLetter"/>
      <w:lvlText w:val="Anexo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20866983"/>
    <w:multiLevelType w:val="hybridMultilevel"/>
    <w:tmpl w:val="1D9C33DA"/>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6" w15:restartNumberingAfterBreak="0">
    <w:nsid w:val="34613819"/>
    <w:multiLevelType w:val="hybridMultilevel"/>
    <w:tmpl w:val="929CEC9C"/>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7" w15:restartNumberingAfterBreak="0">
    <w:nsid w:val="42434884"/>
    <w:multiLevelType w:val="hybridMultilevel"/>
    <w:tmpl w:val="819260A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3F26A2E"/>
    <w:multiLevelType w:val="hybridMultilevel"/>
    <w:tmpl w:val="88F466E2"/>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9" w15:restartNumberingAfterBreak="0">
    <w:nsid w:val="468B7FC6"/>
    <w:multiLevelType w:val="multilevel"/>
    <w:tmpl w:val="00000006"/>
    <w:lvl w:ilvl="0">
      <w:start w:val="1"/>
      <w:numFmt w:val="decimal"/>
      <w:lvlText w:val="Anexo %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05F1BB8"/>
    <w:multiLevelType w:val="hybridMultilevel"/>
    <w:tmpl w:val="564E4470"/>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1" w15:restartNumberingAfterBreak="0">
    <w:nsid w:val="5E1A42EE"/>
    <w:multiLevelType w:val="hybridMultilevel"/>
    <w:tmpl w:val="D3DAD99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1A257C3"/>
    <w:multiLevelType w:val="hybridMultilevel"/>
    <w:tmpl w:val="556CACA4"/>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3" w15:restartNumberingAfterBreak="0">
    <w:nsid w:val="61A9665B"/>
    <w:multiLevelType w:val="hybridMultilevel"/>
    <w:tmpl w:val="09A43ADE"/>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4" w15:restartNumberingAfterBreak="0">
    <w:nsid w:val="6E046A42"/>
    <w:multiLevelType w:val="hybridMultilevel"/>
    <w:tmpl w:val="443E4A1A"/>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num w:numId="1" w16cid:durableId="78526878">
    <w:abstractNumId w:val="0"/>
  </w:num>
  <w:num w:numId="2" w16cid:durableId="29577787">
    <w:abstractNumId w:val="1"/>
  </w:num>
  <w:num w:numId="3" w16cid:durableId="1222324472">
    <w:abstractNumId w:val="2"/>
  </w:num>
  <w:num w:numId="4" w16cid:durableId="142506285">
    <w:abstractNumId w:val="3"/>
  </w:num>
  <w:num w:numId="5" w16cid:durableId="656879003">
    <w:abstractNumId w:val="4"/>
  </w:num>
  <w:num w:numId="6" w16cid:durableId="1645157047">
    <w:abstractNumId w:val="5"/>
  </w:num>
  <w:num w:numId="7" w16cid:durableId="1610963224">
    <w:abstractNumId w:val="6"/>
  </w:num>
  <w:num w:numId="8" w16cid:durableId="933905755">
    <w:abstractNumId w:val="7"/>
  </w:num>
  <w:num w:numId="9" w16cid:durableId="315260625">
    <w:abstractNumId w:val="8"/>
  </w:num>
  <w:num w:numId="10" w16cid:durableId="1127971517">
    <w:abstractNumId w:val="9"/>
  </w:num>
  <w:num w:numId="11" w16cid:durableId="1843928999">
    <w:abstractNumId w:val="10"/>
  </w:num>
  <w:num w:numId="12" w16cid:durableId="620458713">
    <w:abstractNumId w:val="0"/>
  </w:num>
  <w:num w:numId="13" w16cid:durableId="1312371159">
    <w:abstractNumId w:val="0"/>
  </w:num>
  <w:num w:numId="14" w16cid:durableId="1538273350">
    <w:abstractNumId w:val="0"/>
  </w:num>
  <w:num w:numId="15" w16cid:durableId="614216112">
    <w:abstractNumId w:val="0"/>
  </w:num>
  <w:num w:numId="16" w16cid:durableId="595477979">
    <w:abstractNumId w:val="0"/>
  </w:num>
  <w:num w:numId="17" w16cid:durableId="1745226355">
    <w:abstractNumId w:val="0"/>
  </w:num>
  <w:num w:numId="18" w16cid:durableId="553350029">
    <w:abstractNumId w:val="19"/>
  </w:num>
  <w:num w:numId="19" w16cid:durableId="711079111">
    <w:abstractNumId w:val="14"/>
  </w:num>
  <w:num w:numId="20" w16cid:durableId="194268184">
    <w:abstractNumId w:val="24"/>
  </w:num>
  <w:num w:numId="21" w16cid:durableId="343433594">
    <w:abstractNumId w:val="17"/>
  </w:num>
  <w:num w:numId="22" w16cid:durableId="1902711733">
    <w:abstractNumId w:val="16"/>
  </w:num>
  <w:num w:numId="23" w16cid:durableId="1470055311">
    <w:abstractNumId w:val="11"/>
  </w:num>
  <w:num w:numId="24" w16cid:durableId="947394980">
    <w:abstractNumId w:val="22"/>
  </w:num>
  <w:num w:numId="25" w16cid:durableId="1920095459">
    <w:abstractNumId w:val="21"/>
  </w:num>
  <w:num w:numId="26" w16cid:durableId="29690283">
    <w:abstractNumId w:val="13"/>
  </w:num>
  <w:num w:numId="27" w16cid:durableId="1393886453">
    <w:abstractNumId w:val="23"/>
  </w:num>
  <w:num w:numId="28" w16cid:durableId="1617371832">
    <w:abstractNumId w:val="15"/>
  </w:num>
  <w:num w:numId="29" w16cid:durableId="763183857">
    <w:abstractNumId w:val="20"/>
  </w:num>
  <w:num w:numId="30" w16cid:durableId="1477642595">
    <w:abstractNumId w:val="18"/>
  </w:num>
  <w:num w:numId="31" w16cid:durableId="2301220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evenAndOddHeaders/>
  <w:drawingGridHorizontalSpacing w:val="110"/>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cxMzGxNDI0MTA3NTRS0lEKTi0uzszPAykwrQUAzdkEwCwAAAA="/>
  </w:docVars>
  <w:rsids>
    <w:rsidRoot w:val="0067064C"/>
    <w:rsid w:val="00000556"/>
    <w:rsid w:val="00002500"/>
    <w:rsid w:val="000033AA"/>
    <w:rsid w:val="00003750"/>
    <w:rsid w:val="0000494A"/>
    <w:rsid w:val="00006B6F"/>
    <w:rsid w:val="00011139"/>
    <w:rsid w:val="00011331"/>
    <w:rsid w:val="00011985"/>
    <w:rsid w:val="00012B00"/>
    <w:rsid w:val="00013704"/>
    <w:rsid w:val="0001386F"/>
    <w:rsid w:val="0001411C"/>
    <w:rsid w:val="000147DB"/>
    <w:rsid w:val="00014FAC"/>
    <w:rsid w:val="00015155"/>
    <w:rsid w:val="000160B3"/>
    <w:rsid w:val="00016538"/>
    <w:rsid w:val="0001654B"/>
    <w:rsid w:val="0002259F"/>
    <w:rsid w:val="00022A99"/>
    <w:rsid w:val="00023F6A"/>
    <w:rsid w:val="00024130"/>
    <w:rsid w:val="00024367"/>
    <w:rsid w:val="00024D88"/>
    <w:rsid w:val="00024DD8"/>
    <w:rsid w:val="00025237"/>
    <w:rsid w:val="0002557A"/>
    <w:rsid w:val="00025CDA"/>
    <w:rsid w:val="000263C4"/>
    <w:rsid w:val="00026844"/>
    <w:rsid w:val="00026E1D"/>
    <w:rsid w:val="0002769E"/>
    <w:rsid w:val="000277FE"/>
    <w:rsid w:val="00027CD6"/>
    <w:rsid w:val="000304CA"/>
    <w:rsid w:val="00030C72"/>
    <w:rsid w:val="000311E4"/>
    <w:rsid w:val="0003183B"/>
    <w:rsid w:val="0003237F"/>
    <w:rsid w:val="0003317D"/>
    <w:rsid w:val="0003464C"/>
    <w:rsid w:val="000349BD"/>
    <w:rsid w:val="00034C87"/>
    <w:rsid w:val="000368B5"/>
    <w:rsid w:val="00036BB7"/>
    <w:rsid w:val="00036D71"/>
    <w:rsid w:val="00037304"/>
    <w:rsid w:val="00037635"/>
    <w:rsid w:val="000377AD"/>
    <w:rsid w:val="00037D41"/>
    <w:rsid w:val="00037F4A"/>
    <w:rsid w:val="00040CA6"/>
    <w:rsid w:val="00042BFB"/>
    <w:rsid w:val="0004360C"/>
    <w:rsid w:val="00043F09"/>
    <w:rsid w:val="00044587"/>
    <w:rsid w:val="00044EEA"/>
    <w:rsid w:val="00045C4B"/>
    <w:rsid w:val="000470B5"/>
    <w:rsid w:val="00047470"/>
    <w:rsid w:val="0005000A"/>
    <w:rsid w:val="00050263"/>
    <w:rsid w:val="000510E0"/>
    <w:rsid w:val="0005195A"/>
    <w:rsid w:val="00051C86"/>
    <w:rsid w:val="0005329C"/>
    <w:rsid w:val="0005372C"/>
    <w:rsid w:val="00054829"/>
    <w:rsid w:val="000550A2"/>
    <w:rsid w:val="00055106"/>
    <w:rsid w:val="00055CD2"/>
    <w:rsid w:val="00056099"/>
    <w:rsid w:val="00056493"/>
    <w:rsid w:val="00057644"/>
    <w:rsid w:val="0005767C"/>
    <w:rsid w:val="0006245B"/>
    <w:rsid w:val="000626FD"/>
    <w:rsid w:val="00063FBE"/>
    <w:rsid w:val="00064550"/>
    <w:rsid w:val="00065F23"/>
    <w:rsid w:val="00067CF5"/>
    <w:rsid w:val="000702F7"/>
    <w:rsid w:val="0007051F"/>
    <w:rsid w:val="00070783"/>
    <w:rsid w:val="00070EF3"/>
    <w:rsid w:val="0007103C"/>
    <w:rsid w:val="00071F6D"/>
    <w:rsid w:val="000729D3"/>
    <w:rsid w:val="00072BB2"/>
    <w:rsid w:val="00072E87"/>
    <w:rsid w:val="0007338B"/>
    <w:rsid w:val="0007361E"/>
    <w:rsid w:val="000737C0"/>
    <w:rsid w:val="0007384B"/>
    <w:rsid w:val="00073CFF"/>
    <w:rsid w:val="00073D45"/>
    <w:rsid w:val="00075076"/>
    <w:rsid w:val="00076519"/>
    <w:rsid w:val="00081AC4"/>
    <w:rsid w:val="000828B9"/>
    <w:rsid w:val="00082986"/>
    <w:rsid w:val="00082DD4"/>
    <w:rsid w:val="00084746"/>
    <w:rsid w:val="00084D29"/>
    <w:rsid w:val="000857FF"/>
    <w:rsid w:val="00086891"/>
    <w:rsid w:val="00086A74"/>
    <w:rsid w:val="00087F6D"/>
    <w:rsid w:val="00087F92"/>
    <w:rsid w:val="00090108"/>
    <w:rsid w:val="00091A6E"/>
    <w:rsid w:val="00091C52"/>
    <w:rsid w:val="0009221E"/>
    <w:rsid w:val="00092624"/>
    <w:rsid w:val="00095789"/>
    <w:rsid w:val="0009776D"/>
    <w:rsid w:val="000A00A4"/>
    <w:rsid w:val="000A0B30"/>
    <w:rsid w:val="000A0F22"/>
    <w:rsid w:val="000A2156"/>
    <w:rsid w:val="000A253B"/>
    <w:rsid w:val="000A27EF"/>
    <w:rsid w:val="000A2B42"/>
    <w:rsid w:val="000A376E"/>
    <w:rsid w:val="000A630D"/>
    <w:rsid w:val="000A63FF"/>
    <w:rsid w:val="000A7B22"/>
    <w:rsid w:val="000B11A3"/>
    <w:rsid w:val="000B148B"/>
    <w:rsid w:val="000B2C9B"/>
    <w:rsid w:val="000B2F51"/>
    <w:rsid w:val="000B4540"/>
    <w:rsid w:val="000C0063"/>
    <w:rsid w:val="000C0711"/>
    <w:rsid w:val="000C1F44"/>
    <w:rsid w:val="000C372D"/>
    <w:rsid w:val="000C3A45"/>
    <w:rsid w:val="000C4D95"/>
    <w:rsid w:val="000C6181"/>
    <w:rsid w:val="000D07B2"/>
    <w:rsid w:val="000D0F3F"/>
    <w:rsid w:val="000D3084"/>
    <w:rsid w:val="000D3267"/>
    <w:rsid w:val="000D3EF8"/>
    <w:rsid w:val="000D3F13"/>
    <w:rsid w:val="000D5578"/>
    <w:rsid w:val="000D5873"/>
    <w:rsid w:val="000D62A6"/>
    <w:rsid w:val="000E066B"/>
    <w:rsid w:val="000E08DD"/>
    <w:rsid w:val="000E13A2"/>
    <w:rsid w:val="000E2014"/>
    <w:rsid w:val="000E21E2"/>
    <w:rsid w:val="000E2EC3"/>
    <w:rsid w:val="000E3682"/>
    <w:rsid w:val="000E37DA"/>
    <w:rsid w:val="000E3C9A"/>
    <w:rsid w:val="000E42F7"/>
    <w:rsid w:val="000E46DB"/>
    <w:rsid w:val="000E5530"/>
    <w:rsid w:val="000E6B01"/>
    <w:rsid w:val="000E6DCC"/>
    <w:rsid w:val="000F03BB"/>
    <w:rsid w:val="000F0E86"/>
    <w:rsid w:val="000F1404"/>
    <w:rsid w:val="000F21F8"/>
    <w:rsid w:val="000F278F"/>
    <w:rsid w:val="000F3442"/>
    <w:rsid w:val="000F3629"/>
    <w:rsid w:val="000F439D"/>
    <w:rsid w:val="000F4623"/>
    <w:rsid w:val="000F7496"/>
    <w:rsid w:val="000F7A68"/>
    <w:rsid w:val="0010002B"/>
    <w:rsid w:val="0010072D"/>
    <w:rsid w:val="001009E4"/>
    <w:rsid w:val="001011E5"/>
    <w:rsid w:val="00101D44"/>
    <w:rsid w:val="00102F55"/>
    <w:rsid w:val="00103F38"/>
    <w:rsid w:val="00104685"/>
    <w:rsid w:val="00104C7C"/>
    <w:rsid w:val="0010637B"/>
    <w:rsid w:val="00106A8A"/>
    <w:rsid w:val="001072EC"/>
    <w:rsid w:val="0010767B"/>
    <w:rsid w:val="0011078D"/>
    <w:rsid w:val="00110C37"/>
    <w:rsid w:val="00112196"/>
    <w:rsid w:val="0011238F"/>
    <w:rsid w:val="0011265B"/>
    <w:rsid w:val="00113342"/>
    <w:rsid w:val="00113346"/>
    <w:rsid w:val="00113A71"/>
    <w:rsid w:val="001140A8"/>
    <w:rsid w:val="001166CC"/>
    <w:rsid w:val="00117378"/>
    <w:rsid w:val="00117D2E"/>
    <w:rsid w:val="0012026F"/>
    <w:rsid w:val="00120C24"/>
    <w:rsid w:val="00121276"/>
    <w:rsid w:val="0012157E"/>
    <w:rsid w:val="00124126"/>
    <w:rsid w:val="00125177"/>
    <w:rsid w:val="001267A9"/>
    <w:rsid w:val="00126D0A"/>
    <w:rsid w:val="00127B2F"/>
    <w:rsid w:val="00127BCA"/>
    <w:rsid w:val="00130B6F"/>
    <w:rsid w:val="00130FC2"/>
    <w:rsid w:val="00132004"/>
    <w:rsid w:val="00132351"/>
    <w:rsid w:val="0013247E"/>
    <w:rsid w:val="00132D1D"/>
    <w:rsid w:val="0013337B"/>
    <w:rsid w:val="00133761"/>
    <w:rsid w:val="001346A0"/>
    <w:rsid w:val="00134A11"/>
    <w:rsid w:val="00134F68"/>
    <w:rsid w:val="0013566B"/>
    <w:rsid w:val="00136EDF"/>
    <w:rsid w:val="001373A2"/>
    <w:rsid w:val="00140997"/>
    <w:rsid w:val="00141247"/>
    <w:rsid w:val="00141CB5"/>
    <w:rsid w:val="00143D88"/>
    <w:rsid w:val="00145589"/>
    <w:rsid w:val="00145D8F"/>
    <w:rsid w:val="00147613"/>
    <w:rsid w:val="001479CC"/>
    <w:rsid w:val="001500F2"/>
    <w:rsid w:val="001504DF"/>
    <w:rsid w:val="00151486"/>
    <w:rsid w:val="00151819"/>
    <w:rsid w:val="001521A8"/>
    <w:rsid w:val="001522F4"/>
    <w:rsid w:val="00152995"/>
    <w:rsid w:val="0015419C"/>
    <w:rsid w:val="00154AA4"/>
    <w:rsid w:val="00154E6B"/>
    <w:rsid w:val="0015503C"/>
    <w:rsid w:val="0015554F"/>
    <w:rsid w:val="00155A46"/>
    <w:rsid w:val="00155C68"/>
    <w:rsid w:val="00156A74"/>
    <w:rsid w:val="001574BE"/>
    <w:rsid w:val="0016081D"/>
    <w:rsid w:val="00160F21"/>
    <w:rsid w:val="00161B9A"/>
    <w:rsid w:val="00162ACC"/>
    <w:rsid w:val="00163642"/>
    <w:rsid w:val="00163B89"/>
    <w:rsid w:val="00164A9E"/>
    <w:rsid w:val="0016577B"/>
    <w:rsid w:val="00165878"/>
    <w:rsid w:val="00165A19"/>
    <w:rsid w:val="0016604F"/>
    <w:rsid w:val="00166774"/>
    <w:rsid w:val="00167470"/>
    <w:rsid w:val="001679B5"/>
    <w:rsid w:val="00167E61"/>
    <w:rsid w:val="00170ADC"/>
    <w:rsid w:val="00171FAB"/>
    <w:rsid w:val="00172719"/>
    <w:rsid w:val="00172EDD"/>
    <w:rsid w:val="00173318"/>
    <w:rsid w:val="0017446E"/>
    <w:rsid w:val="001747B0"/>
    <w:rsid w:val="0017507C"/>
    <w:rsid w:val="0017542C"/>
    <w:rsid w:val="0017566F"/>
    <w:rsid w:val="00177CC2"/>
    <w:rsid w:val="0018060A"/>
    <w:rsid w:val="00180773"/>
    <w:rsid w:val="001814A7"/>
    <w:rsid w:val="00181811"/>
    <w:rsid w:val="00181AF6"/>
    <w:rsid w:val="00184934"/>
    <w:rsid w:val="00184B07"/>
    <w:rsid w:val="00186675"/>
    <w:rsid w:val="0018687B"/>
    <w:rsid w:val="00186B9C"/>
    <w:rsid w:val="001902E3"/>
    <w:rsid w:val="0019049E"/>
    <w:rsid w:val="00190DC9"/>
    <w:rsid w:val="001913A3"/>
    <w:rsid w:val="00191ED8"/>
    <w:rsid w:val="00193581"/>
    <w:rsid w:val="0019443B"/>
    <w:rsid w:val="00194510"/>
    <w:rsid w:val="0019602C"/>
    <w:rsid w:val="00196BFC"/>
    <w:rsid w:val="00197181"/>
    <w:rsid w:val="00197ED0"/>
    <w:rsid w:val="001A002A"/>
    <w:rsid w:val="001A1610"/>
    <w:rsid w:val="001A231E"/>
    <w:rsid w:val="001A2E3B"/>
    <w:rsid w:val="001A33B3"/>
    <w:rsid w:val="001A351E"/>
    <w:rsid w:val="001A4028"/>
    <w:rsid w:val="001A445A"/>
    <w:rsid w:val="001A4D67"/>
    <w:rsid w:val="001A5E15"/>
    <w:rsid w:val="001A65ED"/>
    <w:rsid w:val="001A703B"/>
    <w:rsid w:val="001A71DF"/>
    <w:rsid w:val="001A7B46"/>
    <w:rsid w:val="001B0704"/>
    <w:rsid w:val="001B1122"/>
    <w:rsid w:val="001B11E7"/>
    <w:rsid w:val="001B23E3"/>
    <w:rsid w:val="001B3831"/>
    <w:rsid w:val="001B5394"/>
    <w:rsid w:val="001B71DA"/>
    <w:rsid w:val="001B78AD"/>
    <w:rsid w:val="001B7AA2"/>
    <w:rsid w:val="001C0140"/>
    <w:rsid w:val="001C056C"/>
    <w:rsid w:val="001C35FA"/>
    <w:rsid w:val="001C3CCD"/>
    <w:rsid w:val="001C519F"/>
    <w:rsid w:val="001C5535"/>
    <w:rsid w:val="001C5958"/>
    <w:rsid w:val="001C5A82"/>
    <w:rsid w:val="001C7A0C"/>
    <w:rsid w:val="001D097B"/>
    <w:rsid w:val="001D1ED3"/>
    <w:rsid w:val="001D2F37"/>
    <w:rsid w:val="001D3170"/>
    <w:rsid w:val="001D35DB"/>
    <w:rsid w:val="001D463B"/>
    <w:rsid w:val="001D4E93"/>
    <w:rsid w:val="001D624C"/>
    <w:rsid w:val="001D6D48"/>
    <w:rsid w:val="001D6EEE"/>
    <w:rsid w:val="001D732A"/>
    <w:rsid w:val="001D7DD1"/>
    <w:rsid w:val="001E02FB"/>
    <w:rsid w:val="001E0C6B"/>
    <w:rsid w:val="001E2142"/>
    <w:rsid w:val="001E25CC"/>
    <w:rsid w:val="001E2954"/>
    <w:rsid w:val="001E361D"/>
    <w:rsid w:val="001E3734"/>
    <w:rsid w:val="001E4901"/>
    <w:rsid w:val="001E7F04"/>
    <w:rsid w:val="001F2A67"/>
    <w:rsid w:val="001F2B4F"/>
    <w:rsid w:val="0020375A"/>
    <w:rsid w:val="00204CE4"/>
    <w:rsid w:val="00204F00"/>
    <w:rsid w:val="002051A9"/>
    <w:rsid w:val="00205466"/>
    <w:rsid w:val="00206606"/>
    <w:rsid w:val="00210B67"/>
    <w:rsid w:val="00210CD1"/>
    <w:rsid w:val="00210FCE"/>
    <w:rsid w:val="00211137"/>
    <w:rsid w:val="00211CDE"/>
    <w:rsid w:val="00212C67"/>
    <w:rsid w:val="002135B2"/>
    <w:rsid w:val="00214036"/>
    <w:rsid w:val="0021442C"/>
    <w:rsid w:val="00214CF5"/>
    <w:rsid w:val="00214E27"/>
    <w:rsid w:val="00214E39"/>
    <w:rsid w:val="00215DBD"/>
    <w:rsid w:val="00215E05"/>
    <w:rsid w:val="00217025"/>
    <w:rsid w:val="0022004A"/>
    <w:rsid w:val="002203BD"/>
    <w:rsid w:val="00221BB9"/>
    <w:rsid w:val="00222925"/>
    <w:rsid w:val="0022312C"/>
    <w:rsid w:val="00223B10"/>
    <w:rsid w:val="00223CD2"/>
    <w:rsid w:val="00223ED2"/>
    <w:rsid w:val="00224676"/>
    <w:rsid w:val="00224CC6"/>
    <w:rsid w:val="0022600F"/>
    <w:rsid w:val="00226423"/>
    <w:rsid w:val="00226C8C"/>
    <w:rsid w:val="002271F3"/>
    <w:rsid w:val="0022767A"/>
    <w:rsid w:val="00227BEB"/>
    <w:rsid w:val="0023078A"/>
    <w:rsid w:val="002325E3"/>
    <w:rsid w:val="0023325E"/>
    <w:rsid w:val="00233852"/>
    <w:rsid w:val="002339B7"/>
    <w:rsid w:val="00236CD1"/>
    <w:rsid w:val="00237693"/>
    <w:rsid w:val="002376C1"/>
    <w:rsid w:val="00240FB1"/>
    <w:rsid w:val="0024207E"/>
    <w:rsid w:val="00243F58"/>
    <w:rsid w:val="00244F0A"/>
    <w:rsid w:val="0024577F"/>
    <w:rsid w:val="00245F36"/>
    <w:rsid w:val="0024798D"/>
    <w:rsid w:val="00250258"/>
    <w:rsid w:val="00250419"/>
    <w:rsid w:val="0025184F"/>
    <w:rsid w:val="00251C12"/>
    <w:rsid w:val="002539EB"/>
    <w:rsid w:val="0025466E"/>
    <w:rsid w:val="002551D0"/>
    <w:rsid w:val="00255411"/>
    <w:rsid w:val="00255B0E"/>
    <w:rsid w:val="00256366"/>
    <w:rsid w:val="002601B1"/>
    <w:rsid w:val="0026088F"/>
    <w:rsid w:val="00261867"/>
    <w:rsid w:val="00261872"/>
    <w:rsid w:val="00262306"/>
    <w:rsid w:val="00262CC8"/>
    <w:rsid w:val="0026302C"/>
    <w:rsid w:val="00263A7C"/>
    <w:rsid w:val="002652A8"/>
    <w:rsid w:val="0026551F"/>
    <w:rsid w:val="00265F37"/>
    <w:rsid w:val="002668FA"/>
    <w:rsid w:val="00267B11"/>
    <w:rsid w:val="0027159E"/>
    <w:rsid w:val="00271C52"/>
    <w:rsid w:val="0027270A"/>
    <w:rsid w:val="0027348D"/>
    <w:rsid w:val="002738BC"/>
    <w:rsid w:val="002746DE"/>
    <w:rsid w:val="0027627E"/>
    <w:rsid w:val="0027793A"/>
    <w:rsid w:val="00280303"/>
    <w:rsid w:val="002807C5"/>
    <w:rsid w:val="00280A82"/>
    <w:rsid w:val="00281BF3"/>
    <w:rsid w:val="00281F5B"/>
    <w:rsid w:val="002822E3"/>
    <w:rsid w:val="00282C86"/>
    <w:rsid w:val="00282E49"/>
    <w:rsid w:val="002837F1"/>
    <w:rsid w:val="002842FA"/>
    <w:rsid w:val="00284B06"/>
    <w:rsid w:val="00284CEC"/>
    <w:rsid w:val="00284E35"/>
    <w:rsid w:val="00285B0D"/>
    <w:rsid w:val="00286463"/>
    <w:rsid w:val="00287933"/>
    <w:rsid w:val="00291C6C"/>
    <w:rsid w:val="002920B8"/>
    <w:rsid w:val="002921BB"/>
    <w:rsid w:val="0029453C"/>
    <w:rsid w:val="0029466B"/>
    <w:rsid w:val="00294A9D"/>
    <w:rsid w:val="00295390"/>
    <w:rsid w:val="002974A4"/>
    <w:rsid w:val="002A01EC"/>
    <w:rsid w:val="002A06DE"/>
    <w:rsid w:val="002A0C23"/>
    <w:rsid w:val="002A1638"/>
    <w:rsid w:val="002A23DF"/>
    <w:rsid w:val="002A392F"/>
    <w:rsid w:val="002A3D86"/>
    <w:rsid w:val="002A4019"/>
    <w:rsid w:val="002A4F42"/>
    <w:rsid w:val="002A5474"/>
    <w:rsid w:val="002A5B3F"/>
    <w:rsid w:val="002A66E1"/>
    <w:rsid w:val="002A7232"/>
    <w:rsid w:val="002A73D3"/>
    <w:rsid w:val="002A77C9"/>
    <w:rsid w:val="002B01F9"/>
    <w:rsid w:val="002B02C8"/>
    <w:rsid w:val="002B19AC"/>
    <w:rsid w:val="002B265B"/>
    <w:rsid w:val="002B2AC3"/>
    <w:rsid w:val="002B362F"/>
    <w:rsid w:val="002B4026"/>
    <w:rsid w:val="002B4F21"/>
    <w:rsid w:val="002B5B91"/>
    <w:rsid w:val="002B61E6"/>
    <w:rsid w:val="002B6B19"/>
    <w:rsid w:val="002B71B8"/>
    <w:rsid w:val="002C0E4E"/>
    <w:rsid w:val="002C2987"/>
    <w:rsid w:val="002C3104"/>
    <w:rsid w:val="002C389E"/>
    <w:rsid w:val="002C38CF"/>
    <w:rsid w:val="002C3E26"/>
    <w:rsid w:val="002C434C"/>
    <w:rsid w:val="002C452D"/>
    <w:rsid w:val="002C46EF"/>
    <w:rsid w:val="002C4C72"/>
    <w:rsid w:val="002C6099"/>
    <w:rsid w:val="002C65AD"/>
    <w:rsid w:val="002C6F84"/>
    <w:rsid w:val="002D0EF2"/>
    <w:rsid w:val="002D128F"/>
    <w:rsid w:val="002D1A1E"/>
    <w:rsid w:val="002D424D"/>
    <w:rsid w:val="002D451B"/>
    <w:rsid w:val="002D4C3E"/>
    <w:rsid w:val="002D5788"/>
    <w:rsid w:val="002D5F0F"/>
    <w:rsid w:val="002D64DE"/>
    <w:rsid w:val="002D7F00"/>
    <w:rsid w:val="002E0DC7"/>
    <w:rsid w:val="002E1A36"/>
    <w:rsid w:val="002E277F"/>
    <w:rsid w:val="002E27FF"/>
    <w:rsid w:val="002E2CBB"/>
    <w:rsid w:val="002E375B"/>
    <w:rsid w:val="002E53EF"/>
    <w:rsid w:val="002E581B"/>
    <w:rsid w:val="002E6148"/>
    <w:rsid w:val="002E6546"/>
    <w:rsid w:val="002E6818"/>
    <w:rsid w:val="002E6AEE"/>
    <w:rsid w:val="002F0685"/>
    <w:rsid w:val="002F0BF4"/>
    <w:rsid w:val="002F19DF"/>
    <w:rsid w:val="002F1DC7"/>
    <w:rsid w:val="002F278F"/>
    <w:rsid w:val="002F28C8"/>
    <w:rsid w:val="002F2ED2"/>
    <w:rsid w:val="002F2F2C"/>
    <w:rsid w:val="002F3E33"/>
    <w:rsid w:val="002F421C"/>
    <w:rsid w:val="002F56B4"/>
    <w:rsid w:val="002F60D0"/>
    <w:rsid w:val="002F6EBB"/>
    <w:rsid w:val="002F7627"/>
    <w:rsid w:val="003001FA"/>
    <w:rsid w:val="0030030A"/>
    <w:rsid w:val="003009DC"/>
    <w:rsid w:val="00300C01"/>
    <w:rsid w:val="00301636"/>
    <w:rsid w:val="00303DE7"/>
    <w:rsid w:val="0030567E"/>
    <w:rsid w:val="003057E6"/>
    <w:rsid w:val="003062E1"/>
    <w:rsid w:val="00306C89"/>
    <w:rsid w:val="00310271"/>
    <w:rsid w:val="0031052B"/>
    <w:rsid w:val="00310A81"/>
    <w:rsid w:val="00310CE3"/>
    <w:rsid w:val="00311162"/>
    <w:rsid w:val="0031177D"/>
    <w:rsid w:val="00312132"/>
    <w:rsid w:val="0031505E"/>
    <w:rsid w:val="003157B4"/>
    <w:rsid w:val="00315E63"/>
    <w:rsid w:val="003166AA"/>
    <w:rsid w:val="00316CE8"/>
    <w:rsid w:val="00316EE9"/>
    <w:rsid w:val="0031719B"/>
    <w:rsid w:val="003211C3"/>
    <w:rsid w:val="0032266D"/>
    <w:rsid w:val="00323F98"/>
    <w:rsid w:val="003244A3"/>
    <w:rsid w:val="00325931"/>
    <w:rsid w:val="00325B4B"/>
    <w:rsid w:val="00325B95"/>
    <w:rsid w:val="00326FB8"/>
    <w:rsid w:val="003270A9"/>
    <w:rsid w:val="00327E4F"/>
    <w:rsid w:val="00327F3C"/>
    <w:rsid w:val="00331E86"/>
    <w:rsid w:val="00332D5B"/>
    <w:rsid w:val="00333593"/>
    <w:rsid w:val="003337F4"/>
    <w:rsid w:val="00335586"/>
    <w:rsid w:val="00335D98"/>
    <w:rsid w:val="00336678"/>
    <w:rsid w:val="0033794C"/>
    <w:rsid w:val="003379B9"/>
    <w:rsid w:val="00337CE5"/>
    <w:rsid w:val="00337E2D"/>
    <w:rsid w:val="00340637"/>
    <w:rsid w:val="00340AAD"/>
    <w:rsid w:val="00341A41"/>
    <w:rsid w:val="003433FD"/>
    <w:rsid w:val="00343506"/>
    <w:rsid w:val="0034357B"/>
    <w:rsid w:val="003443D5"/>
    <w:rsid w:val="003444C0"/>
    <w:rsid w:val="0034464F"/>
    <w:rsid w:val="0034505E"/>
    <w:rsid w:val="003452F4"/>
    <w:rsid w:val="003455FF"/>
    <w:rsid w:val="0034699A"/>
    <w:rsid w:val="003475D4"/>
    <w:rsid w:val="00347704"/>
    <w:rsid w:val="00350D9C"/>
    <w:rsid w:val="00352056"/>
    <w:rsid w:val="00352239"/>
    <w:rsid w:val="003522F7"/>
    <w:rsid w:val="0035388F"/>
    <w:rsid w:val="00353DE8"/>
    <w:rsid w:val="003547AA"/>
    <w:rsid w:val="00355BA4"/>
    <w:rsid w:val="00357C02"/>
    <w:rsid w:val="00361BCA"/>
    <w:rsid w:val="00361CFD"/>
    <w:rsid w:val="0036233B"/>
    <w:rsid w:val="0036355C"/>
    <w:rsid w:val="00363E8E"/>
    <w:rsid w:val="00364E59"/>
    <w:rsid w:val="003668F3"/>
    <w:rsid w:val="00367BAF"/>
    <w:rsid w:val="00370270"/>
    <w:rsid w:val="00373082"/>
    <w:rsid w:val="003734FB"/>
    <w:rsid w:val="003748CA"/>
    <w:rsid w:val="0037519B"/>
    <w:rsid w:val="00376943"/>
    <w:rsid w:val="00377CAB"/>
    <w:rsid w:val="003805EE"/>
    <w:rsid w:val="00381BC0"/>
    <w:rsid w:val="0038250E"/>
    <w:rsid w:val="00383D6E"/>
    <w:rsid w:val="003842AB"/>
    <w:rsid w:val="00384440"/>
    <w:rsid w:val="003844F2"/>
    <w:rsid w:val="00385BEF"/>
    <w:rsid w:val="00386211"/>
    <w:rsid w:val="0038673F"/>
    <w:rsid w:val="00386FFF"/>
    <w:rsid w:val="00387A6B"/>
    <w:rsid w:val="0039029F"/>
    <w:rsid w:val="0039060F"/>
    <w:rsid w:val="00391D96"/>
    <w:rsid w:val="00392F49"/>
    <w:rsid w:val="00393409"/>
    <w:rsid w:val="00395A85"/>
    <w:rsid w:val="00395F91"/>
    <w:rsid w:val="003963BD"/>
    <w:rsid w:val="00397A64"/>
    <w:rsid w:val="003A1741"/>
    <w:rsid w:val="003A218E"/>
    <w:rsid w:val="003A222B"/>
    <w:rsid w:val="003A2788"/>
    <w:rsid w:val="003A2EDE"/>
    <w:rsid w:val="003A30A3"/>
    <w:rsid w:val="003A3B23"/>
    <w:rsid w:val="003A522F"/>
    <w:rsid w:val="003A5640"/>
    <w:rsid w:val="003A6182"/>
    <w:rsid w:val="003A7460"/>
    <w:rsid w:val="003A7973"/>
    <w:rsid w:val="003A7D60"/>
    <w:rsid w:val="003B06D1"/>
    <w:rsid w:val="003B0BC9"/>
    <w:rsid w:val="003B0D71"/>
    <w:rsid w:val="003B2444"/>
    <w:rsid w:val="003B28AE"/>
    <w:rsid w:val="003B296B"/>
    <w:rsid w:val="003B3CDC"/>
    <w:rsid w:val="003B5013"/>
    <w:rsid w:val="003C0004"/>
    <w:rsid w:val="003C0BF6"/>
    <w:rsid w:val="003C0C80"/>
    <w:rsid w:val="003C1121"/>
    <w:rsid w:val="003C135B"/>
    <w:rsid w:val="003C15E2"/>
    <w:rsid w:val="003C1BD4"/>
    <w:rsid w:val="003C22E2"/>
    <w:rsid w:val="003C276A"/>
    <w:rsid w:val="003C28D1"/>
    <w:rsid w:val="003C3947"/>
    <w:rsid w:val="003C3A8B"/>
    <w:rsid w:val="003C3BD7"/>
    <w:rsid w:val="003C6D8C"/>
    <w:rsid w:val="003C768E"/>
    <w:rsid w:val="003C7AD3"/>
    <w:rsid w:val="003C7BBB"/>
    <w:rsid w:val="003D0D8F"/>
    <w:rsid w:val="003D1267"/>
    <w:rsid w:val="003D152F"/>
    <w:rsid w:val="003D3ED3"/>
    <w:rsid w:val="003D44B6"/>
    <w:rsid w:val="003D4AAC"/>
    <w:rsid w:val="003D5333"/>
    <w:rsid w:val="003D5636"/>
    <w:rsid w:val="003D5643"/>
    <w:rsid w:val="003D5A2F"/>
    <w:rsid w:val="003D65D5"/>
    <w:rsid w:val="003E04C3"/>
    <w:rsid w:val="003E05E5"/>
    <w:rsid w:val="003E0731"/>
    <w:rsid w:val="003E1900"/>
    <w:rsid w:val="003E1908"/>
    <w:rsid w:val="003E4415"/>
    <w:rsid w:val="003E59FC"/>
    <w:rsid w:val="003E5C1B"/>
    <w:rsid w:val="003E7A1B"/>
    <w:rsid w:val="003F14F5"/>
    <w:rsid w:val="003F1A7E"/>
    <w:rsid w:val="003F27DC"/>
    <w:rsid w:val="003F3C33"/>
    <w:rsid w:val="003F424C"/>
    <w:rsid w:val="003F47F9"/>
    <w:rsid w:val="003F5BD5"/>
    <w:rsid w:val="003F65DF"/>
    <w:rsid w:val="003F678F"/>
    <w:rsid w:val="003F6F73"/>
    <w:rsid w:val="00400FDA"/>
    <w:rsid w:val="00401101"/>
    <w:rsid w:val="00401D21"/>
    <w:rsid w:val="00403948"/>
    <w:rsid w:val="00403CD6"/>
    <w:rsid w:val="0040432A"/>
    <w:rsid w:val="00406058"/>
    <w:rsid w:val="004109A7"/>
    <w:rsid w:val="004115DA"/>
    <w:rsid w:val="00411D0C"/>
    <w:rsid w:val="0041261B"/>
    <w:rsid w:val="004130F7"/>
    <w:rsid w:val="004131CE"/>
    <w:rsid w:val="00413535"/>
    <w:rsid w:val="00413586"/>
    <w:rsid w:val="00414E91"/>
    <w:rsid w:val="00416714"/>
    <w:rsid w:val="00416B5A"/>
    <w:rsid w:val="00416E4D"/>
    <w:rsid w:val="00416F39"/>
    <w:rsid w:val="004170CF"/>
    <w:rsid w:val="004173D6"/>
    <w:rsid w:val="00420E29"/>
    <w:rsid w:val="004214CF"/>
    <w:rsid w:val="0042259E"/>
    <w:rsid w:val="004263C0"/>
    <w:rsid w:val="00426468"/>
    <w:rsid w:val="00426728"/>
    <w:rsid w:val="004270A5"/>
    <w:rsid w:val="004277F5"/>
    <w:rsid w:val="00427AC0"/>
    <w:rsid w:val="004303F1"/>
    <w:rsid w:val="0043132E"/>
    <w:rsid w:val="00431418"/>
    <w:rsid w:val="00432801"/>
    <w:rsid w:val="00432D86"/>
    <w:rsid w:val="0043319B"/>
    <w:rsid w:val="00434005"/>
    <w:rsid w:val="004343EA"/>
    <w:rsid w:val="0043583F"/>
    <w:rsid w:val="00436473"/>
    <w:rsid w:val="004365EC"/>
    <w:rsid w:val="004368BA"/>
    <w:rsid w:val="00436A3C"/>
    <w:rsid w:val="004377D2"/>
    <w:rsid w:val="004418D1"/>
    <w:rsid w:val="004424B4"/>
    <w:rsid w:val="00442C0D"/>
    <w:rsid w:val="00442D8F"/>
    <w:rsid w:val="00443738"/>
    <w:rsid w:val="00444BE1"/>
    <w:rsid w:val="004451F6"/>
    <w:rsid w:val="00445748"/>
    <w:rsid w:val="004457CF"/>
    <w:rsid w:val="0044595F"/>
    <w:rsid w:val="00446A71"/>
    <w:rsid w:val="00446C2C"/>
    <w:rsid w:val="0044701C"/>
    <w:rsid w:val="0045012F"/>
    <w:rsid w:val="00450C0F"/>
    <w:rsid w:val="00451727"/>
    <w:rsid w:val="00451CF1"/>
    <w:rsid w:val="00451FA8"/>
    <w:rsid w:val="0045208A"/>
    <w:rsid w:val="00452324"/>
    <w:rsid w:val="00453056"/>
    <w:rsid w:val="00454793"/>
    <w:rsid w:val="00454AD2"/>
    <w:rsid w:val="00455876"/>
    <w:rsid w:val="00455E8B"/>
    <w:rsid w:val="00456AD6"/>
    <w:rsid w:val="00456E7F"/>
    <w:rsid w:val="00457E18"/>
    <w:rsid w:val="00461999"/>
    <w:rsid w:val="00461EE9"/>
    <w:rsid w:val="004625A5"/>
    <w:rsid w:val="00463BDB"/>
    <w:rsid w:val="00463D92"/>
    <w:rsid w:val="00463FBA"/>
    <w:rsid w:val="00464937"/>
    <w:rsid w:val="0046504B"/>
    <w:rsid w:val="00465D2F"/>
    <w:rsid w:val="00465DE7"/>
    <w:rsid w:val="00465E56"/>
    <w:rsid w:val="00466EC6"/>
    <w:rsid w:val="00467BBF"/>
    <w:rsid w:val="0047171E"/>
    <w:rsid w:val="00472344"/>
    <w:rsid w:val="004729CE"/>
    <w:rsid w:val="00473854"/>
    <w:rsid w:val="00473CC6"/>
    <w:rsid w:val="00474392"/>
    <w:rsid w:val="00474BD9"/>
    <w:rsid w:val="00476283"/>
    <w:rsid w:val="004766BC"/>
    <w:rsid w:val="0047684C"/>
    <w:rsid w:val="004774DE"/>
    <w:rsid w:val="00477D1F"/>
    <w:rsid w:val="004802E3"/>
    <w:rsid w:val="00480754"/>
    <w:rsid w:val="004823FF"/>
    <w:rsid w:val="004824BE"/>
    <w:rsid w:val="00482F50"/>
    <w:rsid w:val="00483805"/>
    <w:rsid w:val="00483838"/>
    <w:rsid w:val="00483C5D"/>
    <w:rsid w:val="00484739"/>
    <w:rsid w:val="00484F85"/>
    <w:rsid w:val="00485436"/>
    <w:rsid w:val="00486A09"/>
    <w:rsid w:val="00487589"/>
    <w:rsid w:val="00490F23"/>
    <w:rsid w:val="00491167"/>
    <w:rsid w:val="00492F5E"/>
    <w:rsid w:val="004932F1"/>
    <w:rsid w:val="004934B7"/>
    <w:rsid w:val="00494671"/>
    <w:rsid w:val="00494A77"/>
    <w:rsid w:val="00495E66"/>
    <w:rsid w:val="004A023D"/>
    <w:rsid w:val="004A07F1"/>
    <w:rsid w:val="004A1A9E"/>
    <w:rsid w:val="004A2539"/>
    <w:rsid w:val="004A39D2"/>
    <w:rsid w:val="004A4064"/>
    <w:rsid w:val="004A406B"/>
    <w:rsid w:val="004A40DD"/>
    <w:rsid w:val="004A41A0"/>
    <w:rsid w:val="004A41D8"/>
    <w:rsid w:val="004A4202"/>
    <w:rsid w:val="004A5699"/>
    <w:rsid w:val="004A5E33"/>
    <w:rsid w:val="004A6FC8"/>
    <w:rsid w:val="004A77EA"/>
    <w:rsid w:val="004B077B"/>
    <w:rsid w:val="004B084E"/>
    <w:rsid w:val="004B0D24"/>
    <w:rsid w:val="004B185D"/>
    <w:rsid w:val="004B1869"/>
    <w:rsid w:val="004B24F3"/>
    <w:rsid w:val="004B2913"/>
    <w:rsid w:val="004B29A9"/>
    <w:rsid w:val="004B3451"/>
    <w:rsid w:val="004B3995"/>
    <w:rsid w:val="004B3E5D"/>
    <w:rsid w:val="004B4437"/>
    <w:rsid w:val="004B4CF5"/>
    <w:rsid w:val="004B53B4"/>
    <w:rsid w:val="004B64F0"/>
    <w:rsid w:val="004C1880"/>
    <w:rsid w:val="004C2BD4"/>
    <w:rsid w:val="004C3941"/>
    <w:rsid w:val="004C4BBB"/>
    <w:rsid w:val="004C4D9D"/>
    <w:rsid w:val="004C50B9"/>
    <w:rsid w:val="004C765A"/>
    <w:rsid w:val="004C7670"/>
    <w:rsid w:val="004C7684"/>
    <w:rsid w:val="004C7CF6"/>
    <w:rsid w:val="004D034A"/>
    <w:rsid w:val="004D079C"/>
    <w:rsid w:val="004D07C9"/>
    <w:rsid w:val="004D107D"/>
    <w:rsid w:val="004D1CFB"/>
    <w:rsid w:val="004D1E8A"/>
    <w:rsid w:val="004D3E6B"/>
    <w:rsid w:val="004D5038"/>
    <w:rsid w:val="004D53FE"/>
    <w:rsid w:val="004D5E5D"/>
    <w:rsid w:val="004D606B"/>
    <w:rsid w:val="004E07AD"/>
    <w:rsid w:val="004E194E"/>
    <w:rsid w:val="004E30E0"/>
    <w:rsid w:val="004E33B9"/>
    <w:rsid w:val="004E3D08"/>
    <w:rsid w:val="004E492E"/>
    <w:rsid w:val="004E5892"/>
    <w:rsid w:val="004E5CA8"/>
    <w:rsid w:val="004E650D"/>
    <w:rsid w:val="004F199B"/>
    <w:rsid w:val="004F1A2A"/>
    <w:rsid w:val="004F2214"/>
    <w:rsid w:val="004F2BA2"/>
    <w:rsid w:val="004F311A"/>
    <w:rsid w:val="004F38D7"/>
    <w:rsid w:val="004F4592"/>
    <w:rsid w:val="004F49ED"/>
    <w:rsid w:val="004F5066"/>
    <w:rsid w:val="00501F10"/>
    <w:rsid w:val="005021EE"/>
    <w:rsid w:val="00502248"/>
    <w:rsid w:val="00502780"/>
    <w:rsid w:val="00503DCF"/>
    <w:rsid w:val="0050610E"/>
    <w:rsid w:val="00507E1D"/>
    <w:rsid w:val="005100F0"/>
    <w:rsid w:val="00510AD4"/>
    <w:rsid w:val="00510BFB"/>
    <w:rsid w:val="00510D07"/>
    <w:rsid w:val="00510FAE"/>
    <w:rsid w:val="00512AA9"/>
    <w:rsid w:val="00514598"/>
    <w:rsid w:val="005155E0"/>
    <w:rsid w:val="0051691C"/>
    <w:rsid w:val="00517B77"/>
    <w:rsid w:val="00520DF1"/>
    <w:rsid w:val="00520E30"/>
    <w:rsid w:val="00521449"/>
    <w:rsid w:val="00521455"/>
    <w:rsid w:val="00521964"/>
    <w:rsid w:val="00521C54"/>
    <w:rsid w:val="005223E9"/>
    <w:rsid w:val="00524016"/>
    <w:rsid w:val="00527896"/>
    <w:rsid w:val="00527FBF"/>
    <w:rsid w:val="00530193"/>
    <w:rsid w:val="00531341"/>
    <w:rsid w:val="005314BD"/>
    <w:rsid w:val="00532004"/>
    <w:rsid w:val="00532438"/>
    <w:rsid w:val="0053247D"/>
    <w:rsid w:val="00532FBD"/>
    <w:rsid w:val="00532FF8"/>
    <w:rsid w:val="005344B9"/>
    <w:rsid w:val="00534772"/>
    <w:rsid w:val="00535CFA"/>
    <w:rsid w:val="00535E80"/>
    <w:rsid w:val="005369C6"/>
    <w:rsid w:val="0054135D"/>
    <w:rsid w:val="00542618"/>
    <w:rsid w:val="00542D2A"/>
    <w:rsid w:val="00543109"/>
    <w:rsid w:val="00544611"/>
    <w:rsid w:val="00545182"/>
    <w:rsid w:val="0054594E"/>
    <w:rsid w:val="00546C66"/>
    <w:rsid w:val="00547208"/>
    <w:rsid w:val="005478B0"/>
    <w:rsid w:val="00550DFC"/>
    <w:rsid w:val="00550F1B"/>
    <w:rsid w:val="005514BE"/>
    <w:rsid w:val="00551AF7"/>
    <w:rsid w:val="00552668"/>
    <w:rsid w:val="00553180"/>
    <w:rsid w:val="0055396B"/>
    <w:rsid w:val="00554805"/>
    <w:rsid w:val="005548DC"/>
    <w:rsid w:val="00555102"/>
    <w:rsid w:val="0055518E"/>
    <w:rsid w:val="00555E9B"/>
    <w:rsid w:val="005567A9"/>
    <w:rsid w:val="00557791"/>
    <w:rsid w:val="00557B50"/>
    <w:rsid w:val="0056067F"/>
    <w:rsid w:val="005608F2"/>
    <w:rsid w:val="005610F7"/>
    <w:rsid w:val="00562BC8"/>
    <w:rsid w:val="00562C7D"/>
    <w:rsid w:val="00562F32"/>
    <w:rsid w:val="00563547"/>
    <w:rsid w:val="0056406F"/>
    <w:rsid w:val="005642BF"/>
    <w:rsid w:val="0056451B"/>
    <w:rsid w:val="00564671"/>
    <w:rsid w:val="0056569E"/>
    <w:rsid w:val="00566F61"/>
    <w:rsid w:val="00567009"/>
    <w:rsid w:val="0056706B"/>
    <w:rsid w:val="00570789"/>
    <w:rsid w:val="00570E14"/>
    <w:rsid w:val="00571077"/>
    <w:rsid w:val="005716EA"/>
    <w:rsid w:val="005729F8"/>
    <w:rsid w:val="00574091"/>
    <w:rsid w:val="00574AE3"/>
    <w:rsid w:val="00575965"/>
    <w:rsid w:val="005771D0"/>
    <w:rsid w:val="00577C0A"/>
    <w:rsid w:val="00581969"/>
    <w:rsid w:val="00581FE7"/>
    <w:rsid w:val="00583CD8"/>
    <w:rsid w:val="0058420D"/>
    <w:rsid w:val="00585958"/>
    <w:rsid w:val="00585C6B"/>
    <w:rsid w:val="005875CF"/>
    <w:rsid w:val="00587724"/>
    <w:rsid w:val="00587BD8"/>
    <w:rsid w:val="00590586"/>
    <w:rsid w:val="005905BF"/>
    <w:rsid w:val="005909BC"/>
    <w:rsid w:val="00592C1B"/>
    <w:rsid w:val="0059322A"/>
    <w:rsid w:val="00593824"/>
    <w:rsid w:val="00593DC1"/>
    <w:rsid w:val="00594563"/>
    <w:rsid w:val="00596356"/>
    <w:rsid w:val="005978CB"/>
    <w:rsid w:val="005A41EA"/>
    <w:rsid w:val="005A5308"/>
    <w:rsid w:val="005A5979"/>
    <w:rsid w:val="005A5B14"/>
    <w:rsid w:val="005A63CE"/>
    <w:rsid w:val="005A6C79"/>
    <w:rsid w:val="005A7BB5"/>
    <w:rsid w:val="005B0476"/>
    <w:rsid w:val="005B125D"/>
    <w:rsid w:val="005B12B2"/>
    <w:rsid w:val="005B2119"/>
    <w:rsid w:val="005B29F7"/>
    <w:rsid w:val="005B34AD"/>
    <w:rsid w:val="005B3E54"/>
    <w:rsid w:val="005B4137"/>
    <w:rsid w:val="005B4432"/>
    <w:rsid w:val="005B492A"/>
    <w:rsid w:val="005B59E8"/>
    <w:rsid w:val="005B645A"/>
    <w:rsid w:val="005B6CBE"/>
    <w:rsid w:val="005B7732"/>
    <w:rsid w:val="005C00A7"/>
    <w:rsid w:val="005C0908"/>
    <w:rsid w:val="005C0B6D"/>
    <w:rsid w:val="005C1166"/>
    <w:rsid w:val="005C186E"/>
    <w:rsid w:val="005C1BF3"/>
    <w:rsid w:val="005C21EC"/>
    <w:rsid w:val="005C317C"/>
    <w:rsid w:val="005C34D2"/>
    <w:rsid w:val="005C3B81"/>
    <w:rsid w:val="005C3EBD"/>
    <w:rsid w:val="005C4E7F"/>
    <w:rsid w:val="005C6439"/>
    <w:rsid w:val="005D079A"/>
    <w:rsid w:val="005D0DD6"/>
    <w:rsid w:val="005D1EB6"/>
    <w:rsid w:val="005D2396"/>
    <w:rsid w:val="005D299D"/>
    <w:rsid w:val="005D38F2"/>
    <w:rsid w:val="005D3B7F"/>
    <w:rsid w:val="005D4F85"/>
    <w:rsid w:val="005D58D1"/>
    <w:rsid w:val="005D713E"/>
    <w:rsid w:val="005D79FE"/>
    <w:rsid w:val="005E0A1E"/>
    <w:rsid w:val="005E0B3E"/>
    <w:rsid w:val="005E108A"/>
    <w:rsid w:val="005E1F14"/>
    <w:rsid w:val="005E20EC"/>
    <w:rsid w:val="005E3368"/>
    <w:rsid w:val="005E3F2E"/>
    <w:rsid w:val="005E44CE"/>
    <w:rsid w:val="005E4BAE"/>
    <w:rsid w:val="005E517D"/>
    <w:rsid w:val="005E5510"/>
    <w:rsid w:val="005E753B"/>
    <w:rsid w:val="005E760C"/>
    <w:rsid w:val="005E7F35"/>
    <w:rsid w:val="005F0512"/>
    <w:rsid w:val="005F0A64"/>
    <w:rsid w:val="005F1095"/>
    <w:rsid w:val="005F132A"/>
    <w:rsid w:val="005F19D0"/>
    <w:rsid w:val="005F2184"/>
    <w:rsid w:val="005F44F0"/>
    <w:rsid w:val="005F4F0B"/>
    <w:rsid w:val="005F53CE"/>
    <w:rsid w:val="005F5E46"/>
    <w:rsid w:val="005F6AED"/>
    <w:rsid w:val="005F6C39"/>
    <w:rsid w:val="005F73F9"/>
    <w:rsid w:val="005F7C07"/>
    <w:rsid w:val="006005BD"/>
    <w:rsid w:val="00601160"/>
    <w:rsid w:val="006019C0"/>
    <w:rsid w:val="00603BB7"/>
    <w:rsid w:val="00605876"/>
    <w:rsid w:val="00606592"/>
    <w:rsid w:val="00606D8E"/>
    <w:rsid w:val="00607649"/>
    <w:rsid w:val="00607B07"/>
    <w:rsid w:val="00610D8A"/>
    <w:rsid w:val="00611350"/>
    <w:rsid w:val="006119B2"/>
    <w:rsid w:val="00613D36"/>
    <w:rsid w:val="00614477"/>
    <w:rsid w:val="006158F3"/>
    <w:rsid w:val="00615E77"/>
    <w:rsid w:val="00616F7E"/>
    <w:rsid w:val="00617D4C"/>
    <w:rsid w:val="00617DEB"/>
    <w:rsid w:val="00621355"/>
    <w:rsid w:val="00621D9A"/>
    <w:rsid w:val="00623C0E"/>
    <w:rsid w:val="006245E2"/>
    <w:rsid w:val="00630602"/>
    <w:rsid w:val="00631429"/>
    <w:rsid w:val="00631E2E"/>
    <w:rsid w:val="006327C5"/>
    <w:rsid w:val="00632A0E"/>
    <w:rsid w:val="00632FB7"/>
    <w:rsid w:val="00633AC8"/>
    <w:rsid w:val="00633CCA"/>
    <w:rsid w:val="006359C7"/>
    <w:rsid w:val="00636B06"/>
    <w:rsid w:val="00636E7C"/>
    <w:rsid w:val="006401B4"/>
    <w:rsid w:val="006403DC"/>
    <w:rsid w:val="00640C05"/>
    <w:rsid w:val="006419F1"/>
    <w:rsid w:val="00642CEF"/>
    <w:rsid w:val="00643946"/>
    <w:rsid w:val="00644671"/>
    <w:rsid w:val="0064533E"/>
    <w:rsid w:val="006470CF"/>
    <w:rsid w:val="00650587"/>
    <w:rsid w:val="00651107"/>
    <w:rsid w:val="00652D28"/>
    <w:rsid w:val="00653D49"/>
    <w:rsid w:val="00654E5E"/>
    <w:rsid w:val="0065537B"/>
    <w:rsid w:val="006559E1"/>
    <w:rsid w:val="00656FD0"/>
    <w:rsid w:val="00660E15"/>
    <w:rsid w:val="00661221"/>
    <w:rsid w:val="006613E1"/>
    <w:rsid w:val="0066244F"/>
    <w:rsid w:val="006625D1"/>
    <w:rsid w:val="00662A75"/>
    <w:rsid w:val="006630B8"/>
    <w:rsid w:val="00663541"/>
    <w:rsid w:val="00663B6E"/>
    <w:rsid w:val="00664D29"/>
    <w:rsid w:val="00665289"/>
    <w:rsid w:val="0066541C"/>
    <w:rsid w:val="00666026"/>
    <w:rsid w:val="0066663C"/>
    <w:rsid w:val="00666C4A"/>
    <w:rsid w:val="00666C84"/>
    <w:rsid w:val="0067064C"/>
    <w:rsid w:val="00670B1A"/>
    <w:rsid w:val="00670C34"/>
    <w:rsid w:val="00671AA7"/>
    <w:rsid w:val="00671D8C"/>
    <w:rsid w:val="006739ED"/>
    <w:rsid w:val="00674467"/>
    <w:rsid w:val="006747E6"/>
    <w:rsid w:val="00674CBA"/>
    <w:rsid w:val="00675833"/>
    <w:rsid w:val="00677B5C"/>
    <w:rsid w:val="00677D91"/>
    <w:rsid w:val="006805A0"/>
    <w:rsid w:val="006809B6"/>
    <w:rsid w:val="006810A4"/>
    <w:rsid w:val="00681388"/>
    <w:rsid w:val="00681FDE"/>
    <w:rsid w:val="0068341E"/>
    <w:rsid w:val="0068379F"/>
    <w:rsid w:val="00684F9C"/>
    <w:rsid w:val="00685113"/>
    <w:rsid w:val="006859D2"/>
    <w:rsid w:val="006866F0"/>
    <w:rsid w:val="0068682E"/>
    <w:rsid w:val="00686AA5"/>
    <w:rsid w:val="00687999"/>
    <w:rsid w:val="00687BA0"/>
    <w:rsid w:val="00687E61"/>
    <w:rsid w:val="00690753"/>
    <w:rsid w:val="00690A1E"/>
    <w:rsid w:val="00692B01"/>
    <w:rsid w:val="00694A44"/>
    <w:rsid w:val="00695778"/>
    <w:rsid w:val="00695FA1"/>
    <w:rsid w:val="00697282"/>
    <w:rsid w:val="00697B5A"/>
    <w:rsid w:val="00697EA3"/>
    <w:rsid w:val="006A1299"/>
    <w:rsid w:val="006A4812"/>
    <w:rsid w:val="006A4EF9"/>
    <w:rsid w:val="006A51B1"/>
    <w:rsid w:val="006A7808"/>
    <w:rsid w:val="006B0947"/>
    <w:rsid w:val="006B2112"/>
    <w:rsid w:val="006B29BA"/>
    <w:rsid w:val="006B2B68"/>
    <w:rsid w:val="006B3BAA"/>
    <w:rsid w:val="006B4E79"/>
    <w:rsid w:val="006B59EC"/>
    <w:rsid w:val="006B676D"/>
    <w:rsid w:val="006B6DD6"/>
    <w:rsid w:val="006B7585"/>
    <w:rsid w:val="006B79BB"/>
    <w:rsid w:val="006C0FCB"/>
    <w:rsid w:val="006C1D03"/>
    <w:rsid w:val="006C2445"/>
    <w:rsid w:val="006C3D12"/>
    <w:rsid w:val="006C4ECA"/>
    <w:rsid w:val="006C5A5C"/>
    <w:rsid w:val="006C6224"/>
    <w:rsid w:val="006C7DF8"/>
    <w:rsid w:val="006D0FE5"/>
    <w:rsid w:val="006D24D0"/>
    <w:rsid w:val="006D258E"/>
    <w:rsid w:val="006D4522"/>
    <w:rsid w:val="006D4996"/>
    <w:rsid w:val="006D56DD"/>
    <w:rsid w:val="006D59CA"/>
    <w:rsid w:val="006D5C3C"/>
    <w:rsid w:val="006D6CD8"/>
    <w:rsid w:val="006D6EDE"/>
    <w:rsid w:val="006D6F4C"/>
    <w:rsid w:val="006E0935"/>
    <w:rsid w:val="006E0E80"/>
    <w:rsid w:val="006E0E9B"/>
    <w:rsid w:val="006E10F2"/>
    <w:rsid w:val="006E1AB3"/>
    <w:rsid w:val="006E25C4"/>
    <w:rsid w:val="006E2677"/>
    <w:rsid w:val="006E272F"/>
    <w:rsid w:val="006E4381"/>
    <w:rsid w:val="006E55F4"/>
    <w:rsid w:val="006E635A"/>
    <w:rsid w:val="006E635D"/>
    <w:rsid w:val="006E6A04"/>
    <w:rsid w:val="006E75B6"/>
    <w:rsid w:val="006E766E"/>
    <w:rsid w:val="006E7C64"/>
    <w:rsid w:val="006F0913"/>
    <w:rsid w:val="006F2184"/>
    <w:rsid w:val="006F4C2A"/>
    <w:rsid w:val="006F589C"/>
    <w:rsid w:val="006F78DD"/>
    <w:rsid w:val="007003B9"/>
    <w:rsid w:val="0070081C"/>
    <w:rsid w:val="00700C8F"/>
    <w:rsid w:val="00701070"/>
    <w:rsid w:val="00701802"/>
    <w:rsid w:val="00702827"/>
    <w:rsid w:val="00703624"/>
    <w:rsid w:val="007047BE"/>
    <w:rsid w:val="00704B6B"/>
    <w:rsid w:val="0070664F"/>
    <w:rsid w:val="00707200"/>
    <w:rsid w:val="00707AD4"/>
    <w:rsid w:val="00711361"/>
    <w:rsid w:val="00712C6A"/>
    <w:rsid w:val="00714C70"/>
    <w:rsid w:val="00715D15"/>
    <w:rsid w:val="00720299"/>
    <w:rsid w:val="007213F4"/>
    <w:rsid w:val="00721D0D"/>
    <w:rsid w:val="00722915"/>
    <w:rsid w:val="00722E07"/>
    <w:rsid w:val="00722E90"/>
    <w:rsid w:val="007233B7"/>
    <w:rsid w:val="007247A7"/>
    <w:rsid w:val="00726672"/>
    <w:rsid w:val="00726AD9"/>
    <w:rsid w:val="00726DDE"/>
    <w:rsid w:val="007278D0"/>
    <w:rsid w:val="007300FA"/>
    <w:rsid w:val="00730527"/>
    <w:rsid w:val="00730EBE"/>
    <w:rsid w:val="007310A8"/>
    <w:rsid w:val="00731BA6"/>
    <w:rsid w:val="00731FBB"/>
    <w:rsid w:val="0073240A"/>
    <w:rsid w:val="007327B7"/>
    <w:rsid w:val="00732807"/>
    <w:rsid w:val="00732B46"/>
    <w:rsid w:val="007330A1"/>
    <w:rsid w:val="00735D3B"/>
    <w:rsid w:val="00735EB6"/>
    <w:rsid w:val="00736381"/>
    <w:rsid w:val="00736C17"/>
    <w:rsid w:val="00741765"/>
    <w:rsid w:val="00742977"/>
    <w:rsid w:val="007437C0"/>
    <w:rsid w:val="00743992"/>
    <w:rsid w:val="007449CA"/>
    <w:rsid w:val="00744A21"/>
    <w:rsid w:val="00744C10"/>
    <w:rsid w:val="007464DB"/>
    <w:rsid w:val="007474C3"/>
    <w:rsid w:val="0074788F"/>
    <w:rsid w:val="00747981"/>
    <w:rsid w:val="00751056"/>
    <w:rsid w:val="00752011"/>
    <w:rsid w:val="0075249F"/>
    <w:rsid w:val="007529CC"/>
    <w:rsid w:val="0075326B"/>
    <w:rsid w:val="00754E08"/>
    <w:rsid w:val="00756A10"/>
    <w:rsid w:val="007572D9"/>
    <w:rsid w:val="00757944"/>
    <w:rsid w:val="007579ED"/>
    <w:rsid w:val="00760281"/>
    <w:rsid w:val="007604B9"/>
    <w:rsid w:val="00760B41"/>
    <w:rsid w:val="007627A0"/>
    <w:rsid w:val="007639C8"/>
    <w:rsid w:val="00764829"/>
    <w:rsid w:val="00764D10"/>
    <w:rsid w:val="00764F83"/>
    <w:rsid w:val="00765628"/>
    <w:rsid w:val="007660B4"/>
    <w:rsid w:val="00767643"/>
    <w:rsid w:val="00767A9F"/>
    <w:rsid w:val="00771876"/>
    <w:rsid w:val="0077224D"/>
    <w:rsid w:val="00772D1B"/>
    <w:rsid w:val="00774396"/>
    <w:rsid w:val="007743C2"/>
    <w:rsid w:val="00774C23"/>
    <w:rsid w:val="007767CE"/>
    <w:rsid w:val="00776CA9"/>
    <w:rsid w:val="00777024"/>
    <w:rsid w:val="00777E5D"/>
    <w:rsid w:val="007811D5"/>
    <w:rsid w:val="00782343"/>
    <w:rsid w:val="0078236E"/>
    <w:rsid w:val="00782CC7"/>
    <w:rsid w:val="00784145"/>
    <w:rsid w:val="007848AE"/>
    <w:rsid w:val="00784B32"/>
    <w:rsid w:val="00785B9E"/>
    <w:rsid w:val="007879E4"/>
    <w:rsid w:val="00787CD3"/>
    <w:rsid w:val="00790B75"/>
    <w:rsid w:val="00793769"/>
    <w:rsid w:val="00793E55"/>
    <w:rsid w:val="0079469B"/>
    <w:rsid w:val="0079770C"/>
    <w:rsid w:val="007A036B"/>
    <w:rsid w:val="007A0969"/>
    <w:rsid w:val="007A0AA8"/>
    <w:rsid w:val="007A0FD1"/>
    <w:rsid w:val="007A1574"/>
    <w:rsid w:val="007A19EE"/>
    <w:rsid w:val="007A226B"/>
    <w:rsid w:val="007A2758"/>
    <w:rsid w:val="007A2A3E"/>
    <w:rsid w:val="007A3EF5"/>
    <w:rsid w:val="007A4061"/>
    <w:rsid w:val="007A54D5"/>
    <w:rsid w:val="007A61F7"/>
    <w:rsid w:val="007A62B7"/>
    <w:rsid w:val="007B2D60"/>
    <w:rsid w:val="007B3651"/>
    <w:rsid w:val="007B3DDF"/>
    <w:rsid w:val="007B3FDF"/>
    <w:rsid w:val="007B588D"/>
    <w:rsid w:val="007B6937"/>
    <w:rsid w:val="007B6EE2"/>
    <w:rsid w:val="007B72A5"/>
    <w:rsid w:val="007B754B"/>
    <w:rsid w:val="007B7C89"/>
    <w:rsid w:val="007C038A"/>
    <w:rsid w:val="007C0906"/>
    <w:rsid w:val="007C094C"/>
    <w:rsid w:val="007C0CB1"/>
    <w:rsid w:val="007C0E20"/>
    <w:rsid w:val="007C1324"/>
    <w:rsid w:val="007C1A53"/>
    <w:rsid w:val="007C1D6C"/>
    <w:rsid w:val="007C26AB"/>
    <w:rsid w:val="007C34B4"/>
    <w:rsid w:val="007C34C7"/>
    <w:rsid w:val="007C3709"/>
    <w:rsid w:val="007C391D"/>
    <w:rsid w:val="007C3CB7"/>
    <w:rsid w:val="007C5782"/>
    <w:rsid w:val="007C5908"/>
    <w:rsid w:val="007C5A31"/>
    <w:rsid w:val="007D0DF9"/>
    <w:rsid w:val="007D355D"/>
    <w:rsid w:val="007D4E48"/>
    <w:rsid w:val="007D506E"/>
    <w:rsid w:val="007D51CD"/>
    <w:rsid w:val="007D5BE5"/>
    <w:rsid w:val="007D70EE"/>
    <w:rsid w:val="007D79A8"/>
    <w:rsid w:val="007E01E8"/>
    <w:rsid w:val="007E0B61"/>
    <w:rsid w:val="007E1CDE"/>
    <w:rsid w:val="007E2B70"/>
    <w:rsid w:val="007E2B7A"/>
    <w:rsid w:val="007E3F32"/>
    <w:rsid w:val="007E3F7A"/>
    <w:rsid w:val="007E4A91"/>
    <w:rsid w:val="007E5BA8"/>
    <w:rsid w:val="007E6B5C"/>
    <w:rsid w:val="007E6DB5"/>
    <w:rsid w:val="007E70CD"/>
    <w:rsid w:val="007F0C78"/>
    <w:rsid w:val="007F1259"/>
    <w:rsid w:val="007F17AD"/>
    <w:rsid w:val="007F2780"/>
    <w:rsid w:val="007F2EBE"/>
    <w:rsid w:val="007F3559"/>
    <w:rsid w:val="007F46B2"/>
    <w:rsid w:val="007F4B65"/>
    <w:rsid w:val="007F54D4"/>
    <w:rsid w:val="007F6090"/>
    <w:rsid w:val="007F6131"/>
    <w:rsid w:val="007F758E"/>
    <w:rsid w:val="007F7916"/>
    <w:rsid w:val="007F7A7A"/>
    <w:rsid w:val="00800387"/>
    <w:rsid w:val="00800996"/>
    <w:rsid w:val="00801990"/>
    <w:rsid w:val="008022FD"/>
    <w:rsid w:val="00802E82"/>
    <w:rsid w:val="00803EF1"/>
    <w:rsid w:val="00804AB0"/>
    <w:rsid w:val="00804C0C"/>
    <w:rsid w:val="00805525"/>
    <w:rsid w:val="00805B36"/>
    <w:rsid w:val="00805E7D"/>
    <w:rsid w:val="008064FC"/>
    <w:rsid w:val="00806AF8"/>
    <w:rsid w:val="008108FF"/>
    <w:rsid w:val="00811B64"/>
    <w:rsid w:val="008123D0"/>
    <w:rsid w:val="00812CBE"/>
    <w:rsid w:val="00814689"/>
    <w:rsid w:val="008152F4"/>
    <w:rsid w:val="00815607"/>
    <w:rsid w:val="008167FB"/>
    <w:rsid w:val="00817382"/>
    <w:rsid w:val="00820D94"/>
    <w:rsid w:val="008211B1"/>
    <w:rsid w:val="00822134"/>
    <w:rsid w:val="00822FA6"/>
    <w:rsid w:val="00823043"/>
    <w:rsid w:val="008231DC"/>
    <w:rsid w:val="00823307"/>
    <w:rsid w:val="00824027"/>
    <w:rsid w:val="008248F1"/>
    <w:rsid w:val="008250D6"/>
    <w:rsid w:val="00826698"/>
    <w:rsid w:val="00826CDE"/>
    <w:rsid w:val="00826E37"/>
    <w:rsid w:val="00826EA5"/>
    <w:rsid w:val="00827197"/>
    <w:rsid w:val="008304DD"/>
    <w:rsid w:val="00830D48"/>
    <w:rsid w:val="008319A1"/>
    <w:rsid w:val="00831BDC"/>
    <w:rsid w:val="008324E9"/>
    <w:rsid w:val="00832E61"/>
    <w:rsid w:val="00833047"/>
    <w:rsid w:val="00833721"/>
    <w:rsid w:val="00834316"/>
    <w:rsid w:val="00834E80"/>
    <w:rsid w:val="0083696D"/>
    <w:rsid w:val="00836AEF"/>
    <w:rsid w:val="008378DA"/>
    <w:rsid w:val="00841741"/>
    <w:rsid w:val="008420B4"/>
    <w:rsid w:val="00842531"/>
    <w:rsid w:val="00843078"/>
    <w:rsid w:val="00843761"/>
    <w:rsid w:val="008443AF"/>
    <w:rsid w:val="00844FA0"/>
    <w:rsid w:val="008451DB"/>
    <w:rsid w:val="008465E1"/>
    <w:rsid w:val="0085025F"/>
    <w:rsid w:val="00850F05"/>
    <w:rsid w:val="008519E0"/>
    <w:rsid w:val="00851D16"/>
    <w:rsid w:val="00851D66"/>
    <w:rsid w:val="00852786"/>
    <w:rsid w:val="00853A84"/>
    <w:rsid w:val="00853B12"/>
    <w:rsid w:val="008542FB"/>
    <w:rsid w:val="008565E8"/>
    <w:rsid w:val="008566B4"/>
    <w:rsid w:val="00856F2E"/>
    <w:rsid w:val="00857144"/>
    <w:rsid w:val="008575F6"/>
    <w:rsid w:val="00857EFF"/>
    <w:rsid w:val="00860374"/>
    <w:rsid w:val="00860C05"/>
    <w:rsid w:val="00864DB5"/>
    <w:rsid w:val="00865215"/>
    <w:rsid w:val="00865257"/>
    <w:rsid w:val="00865454"/>
    <w:rsid w:val="0086622B"/>
    <w:rsid w:val="0086711A"/>
    <w:rsid w:val="008705AB"/>
    <w:rsid w:val="008715A0"/>
    <w:rsid w:val="00871701"/>
    <w:rsid w:val="00872BBD"/>
    <w:rsid w:val="00872F67"/>
    <w:rsid w:val="0087356D"/>
    <w:rsid w:val="00874388"/>
    <w:rsid w:val="008744F3"/>
    <w:rsid w:val="00874755"/>
    <w:rsid w:val="00875444"/>
    <w:rsid w:val="00876ACF"/>
    <w:rsid w:val="00877127"/>
    <w:rsid w:val="00877D5B"/>
    <w:rsid w:val="0088179C"/>
    <w:rsid w:val="00881F51"/>
    <w:rsid w:val="00882B27"/>
    <w:rsid w:val="00882D0E"/>
    <w:rsid w:val="008845DD"/>
    <w:rsid w:val="00886728"/>
    <w:rsid w:val="00886AA2"/>
    <w:rsid w:val="00887259"/>
    <w:rsid w:val="008876B9"/>
    <w:rsid w:val="00887E74"/>
    <w:rsid w:val="00890197"/>
    <w:rsid w:val="008903BC"/>
    <w:rsid w:val="00890565"/>
    <w:rsid w:val="00891ADA"/>
    <w:rsid w:val="0089205E"/>
    <w:rsid w:val="00892B78"/>
    <w:rsid w:val="00893C2C"/>
    <w:rsid w:val="0089556B"/>
    <w:rsid w:val="008959B4"/>
    <w:rsid w:val="00895A06"/>
    <w:rsid w:val="00895A9D"/>
    <w:rsid w:val="00896A76"/>
    <w:rsid w:val="00896EB4"/>
    <w:rsid w:val="00897A8C"/>
    <w:rsid w:val="008A0CA1"/>
    <w:rsid w:val="008A1A7E"/>
    <w:rsid w:val="008A2B3A"/>
    <w:rsid w:val="008A36E0"/>
    <w:rsid w:val="008A394F"/>
    <w:rsid w:val="008A3F73"/>
    <w:rsid w:val="008A4434"/>
    <w:rsid w:val="008A456A"/>
    <w:rsid w:val="008A45CD"/>
    <w:rsid w:val="008A4BF6"/>
    <w:rsid w:val="008A5B62"/>
    <w:rsid w:val="008A6D76"/>
    <w:rsid w:val="008A728F"/>
    <w:rsid w:val="008A73CF"/>
    <w:rsid w:val="008A78C8"/>
    <w:rsid w:val="008A7ECA"/>
    <w:rsid w:val="008A7EE1"/>
    <w:rsid w:val="008B0602"/>
    <w:rsid w:val="008B15EB"/>
    <w:rsid w:val="008B18BD"/>
    <w:rsid w:val="008B1905"/>
    <w:rsid w:val="008B1CD7"/>
    <w:rsid w:val="008B256A"/>
    <w:rsid w:val="008B2F8D"/>
    <w:rsid w:val="008B3730"/>
    <w:rsid w:val="008B5FC7"/>
    <w:rsid w:val="008B789A"/>
    <w:rsid w:val="008C0F73"/>
    <w:rsid w:val="008C159C"/>
    <w:rsid w:val="008C1C25"/>
    <w:rsid w:val="008C29B4"/>
    <w:rsid w:val="008C2E10"/>
    <w:rsid w:val="008C3745"/>
    <w:rsid w:val="008C45FB"/>
    <w:rsid w:val="008C4B50"/>
    <w:rsid w:val="008C607D"/>
    <w:rsid w:val="008C78D7"/>
    <w:rsid w:val="008D03F8"/>
    <w:rsid w:val="008D04FA"/>
    <w:rsid w:val="008D0ADA"/>
    <w:rsid w:val="008D1E47"/>
    <w:rsid w:val="008D3760"/>
    <w:rsid w:val="008D3B1A"/>
    <w:rsid w:val="008D3DCE"/>
    <w:rsid w:val="008D4E78"/>
    <w:rsid w:val="008D50B6"/>
    <w:rsid w:val="008D53A3"/>
    <w:rsid w:val="008D59DA"/>
    <w:rsid w:val="008D601F"/>
    <w:rsid w:val="008D65C0"/>
    <w:rsid w:val="008D7538"/>
    <w:rsid w:val="008D75E4"/>
    <w:rsid w:val="008D7F2B"/>
    <w:rsid w:val="008E091D"/>
    <w:rsid w:val="008E123D"/>
    <w:rsid w:val="008E1687"/>
    <w:rsid w:val="008E17C7"/>
    <w:rsid w:val="008E47E2"/>
    <w:rsid w:val="008E5780"/>
    <w:rsid w:val="008E77C6"/>
    <w:rsid w:val="008E7A35"/>
    <w:rsid w:val="008E7AD5"/>
    <w:rsid w:val="008F091C"/>
    <w:rsid w:val="008F0FE7"/>
    <w:rsid w:val="008F10ED"/>
    <w:rsid w:val="008F1774"/>
    <w:rsid w:val="008F18FE"/>
    <w:rsid w:val="008F1F1A"/>
    <w:rsid w:val="008F40EB"/>
    <w:rsid w:val="008F45FE"/>
    <w:rsid w:val="008F4E39"/>
    <w:rsid w:val="008F4FCB"/>
    <w:rsid w:val="008F570A"/>
    <w:rsid w:val="008F6518"/>
    <w:rsid w:val="008F7FD8"/>
    <w:rsid w:val="00900308"/>
    <w:rsid w:val="00901AA2"/>
    <w:rsid w:val="00901F28"/>
    <w:rsid w:val="00902607"/>
    <w:rsid w:val="009027BE"/>
    <w:rsid w:val="009033A0"/>
    <w:rsid w:val="00905764"/>
    <w:rsid w:val="009067FA"/>
    <w:rsid w:val="00907A0C"/>
    <w:rsid w:val="00907AFE"/>
    <w:rsid w:val="00907EEC"/>
    <w:rsid w:val="00910A59"/>
    <w:rsid w:val="00910AAF"/>
    <w:rsid w:val="00911423"/>
    <w:rsid w:val="009122B9"/>
    <w:rsid w:val="00913372"/>
    <w:rsid w:val="00913424"/>
    <w:rsid w:val="00914D74"/>
    <w:rsid w:val="00915119"/>
    <w:rsid w:val="00915340"/>
    <w:rsid w:val="009156F6"/>
    <w:rsid w:val="0091583C"/>
    <w:rsid w:val="00915C9D"/>
    <w:rsid w:val="00915F10"/>
    <w:rsid w:val="00915F69"/>
    <w:rsid w:val="00917257"/>
    <w:rsid w:val="0092075E"/>
    <w:rsid w:val="009217AB"/>
    <w:rsid w:val="00922701"/>
    <w:rsid w:val="00924A72"/>
    <w:rsid w:val="00926670"/>
    <w:rsid w:val="00926963"/>
    <w:rsid w:val="00927553"/>
    <w:rsid w:val="00930720"/>
    <w:rsid w:val="00930C8F"/>
    <w:rsid w:val="0093137F"/>
    <w:rsid w:val="009317DA"/>
    <w:rsid w:val="00931FFF"/>
    <w:rsid w:val="00933198"/>
    <w:rsid w:val="0093530F"/>
    <w:rsid w:val="00935686"/>
    <w:rsid w:val="00935915"/>
    <w:rsid w:val="00935C01"/>
    <w:rsid w:val="00935E19"/>
    <w:rsid w:val="00937BCB"/>
    <w:rsid w:val="00937DFA"/>
    <w:rsid w:val="00940F71"/>
    <w:rsid w:val="009413D7"/>
    <w:rsid w:val="009417E9"/>
    <w:rsid w:val="00941C94"/>
    <w:rsid w:val="00942FF1"/>
    <w:rsid w:val="0094455A"/>
    <w:rsid w:val="009448D8"/>
    <w:rsid w:val="009462AD"/>
    <w:rsid w:val="00946DAA"/>
    <w:rsid w:val="00950CEE"/>
    <w:rsid w:val="0095164F"/>
    <w:rsid w:val="00952DBB"/>
    <w:rsid w:val="00953D4C"/>
    <w:rsid w:val="00954DDD"/>
    <w:rsid w:val="00954DF1"/>
    <w:rsid w:val="00955314"/>
    <w:rsid w:val="00955814"/>
    <w:rsid w:val="00955F65"/>
    <w:rsid w:val="00956515"/>
    <w:rsid w:val="00956C2E"/>
    <w:rsid w:val="0095743C"/>
    <w:rsid w:val="00957BE3"/>
    <w:rsid w:val="00960368"/>
    <w:rsid w:val="00962432"/>
    <w:rsid w:val="00962A59"/>
    <w:rsid w:val="00963A07"/>
    <w:rsid w:val="009649B3"/>
    <w:rsid w:val="00965A17"/>
    <w:rsid w:val="00965DB0"/>
    <w:rsid w:val="00966121"/>
    <w:rsid w:val="009667D1"/>
    <w:rsid w:val="00966B99"/>
    <w:rsid w:val="00966BF2"/>
    <w:rsid w:val="0097016A"/>
    <w:rsid w:val="00970845"/>
    <w:rsid w:val="0097089B"/>
    <w:rsid w:val="00971834"/>
    <w:rsid w:val="0097287E"/>
    <w:rsid w:val="00972C03"/>
    <w:rsid w:val="009733CF"/>
    <w:rsid w:val="00975820"/>
    <w:rsid w:val="009766A8"/>
    <w:rsid w:val="009773FC"/>
    <w:rsid w:val="009775C2"/>
    <w:rsid w:val="00977EE6"/>
    <w:rsid w:val="009804CC"/>
    <w:rsid w:val="009806C8"/>
    <w:rsid w:val="00980B0C"/>
    <w:rsid w:val="00980E27"/>
    <w:rsid w:val="00981720"/>
    <w:rsid w:val="009817F3"/>
    <w:rsid w:val="00983035"/>
    <w:rsid w:val="00983BB2"/>
    <w:rsid w:val="00983C8F"/>
    <w:rsid w:val="0098537F"/>
    <w:rsid w:val="009853A2"/>
    <w:rsid w:val="00985761"/>
    <w:rsid w:val="0098642D"/>
    <w:rsid w:val="00986EB0"/>
    <w:rsid w:val="0098749C"/>
    <w:rsid w:val="0099221F"/>
    <w:rsid w:val="0099268A"/>
    <w:rsid w:val="00993511"/>
    <w:rsid w:val="00994C61"/>
    <w:rsid w:val="00995F0E"/>
    <w:rsid w:val="00995F2F"/>
    <w:rsid w:val="00997494"/>
    <w:rsid w:val="009A017C"/>
    <w:rsid w:val="009A0516"/>
    <w:rsid w:val="009A0543"/>
    <w:rsid w:val="009A0DD0"/>
    <w:rsid w:val="009A28B1"/>
    <w:rsid w:val="009A3D8B"/>
    <w:rsid w:val="009A4793"/>
    <w:rsid w:val="009A51A3"/>
    <w:rsid w:val="009A5BF6"/>
    <w:rsid w:val="009A66E7"/>
    <w:rsid w:val="009A68EF"/>
    <w:rsid w:val="009A6D54"/>
    <w:rsid w:val="009A7669"/>
    <w:rsid w:val="009B15B1"/>
    <w:rsid w:val="009B242D"/>
    <w:rsid w:val="009B3DCA"/>
    <w:rsid w:val="009B405A"/>
    <w:rsid w:val="009B53DC"/>
    <w:rsid w:val="009B6082"/>
    <w:rsid w:val="009B62EE"/>
    <w:rsid w:val="009B6D9A"/>
    <w:rsid w:val="009B70A7"/>
    <w:rsid w:val="009C1DB4"/>
    <w:rsid w:val="009C3000"/>
    <w:rsid w:val="009C407B"/>
    <w:rsid w:val="009C4F21"/>
    <w:rsid w:val="009C5912"/>
    <w:rsid w:val="009C69B3"/>
    <w:rsid w:val="009C7B6B"/>
    <w:rsid w:val="009D0289"/>
    <w:rsid w:val="009D0794"/>
    <w:rsid w:val="009D0BCD"/>
    <w:rsid w:val="009D0E2A"/>
    <w:rsid w:val="009D1EC1"/>
    <w:rsid w:val="009D2614"/>
    <w:rsid w:val="009D3CF6"/>
    <w:rsid w:val="009D3EAB"/>
    <w:rsid w:val="009D44C4"/>
    <w:rsid w:val="009D52D5"/>
    <w:rsid w:val="009D5C5A"/>
    <w:rsid w:val="009D6BE0"/>
    <w:rsid w:val="009D6CA5"/>
    <w:rsid w:val="009D7057"/>
    <w:rsid w:val="009E00C2"/>
    <w:rsid w:val="009E0787"/>
    <w:rsid w:val="009E10DB"/>
    <w:rsid w:val="009E25D1"/>
    <w:rsid w:val="009E2760"/>
    <w:rsid w:val="009E4287"/>
    <w:rsid w:val="009E43A4"/>
    <w:rsid w:val="009E4923"/>
    <w:rsid w:val="009E5FBE"/>
    <w:rsid w:val="009E7283"/>
    <w:rsid w:val="009E75D8"/>
    <w:rsid w:val="009F0B26"/>
    <w:rsid w:val="009F1F04"/>
    <w:rsid w:val="009F2479"/>
    <w:rsid w:val="009F24D7"/>
    <w:rsid w:val="009F3D33"/>
    <w:rsid w:val="009F3E12"/>
    <w:rsid w:val="009F43F9"/>
    <w:rsid w:val="009F4ECB"/>
    <w:rsid w:val="009F5D08"/>
    <w:rsid w:val="009F5E75"/>
    <w:rsid w:val="009F5EB5"/>
    <w:rsid w:val="009F7D65"/>
    <w:rsid w:val="009F7E26"/>
    <w:rsid w:val="00A001ED"/>
    <w:rsid w:val="00A00E94"/>
    <w:rsid w:val="00A00F1E"/>
    <w:rsid w:val="00A0104D"/>
    <w:rsid w:val="00A0273E"/>
    <w:rsid w:val="00A0387A"/>
    <w:rsid w:val="00A049B7"/>
    <w:rsid w:val="00A05411"/>
    <w:rsid w:val="00A056D3"/>
    <w:rsid w:val="00A05847"/>
    <w:rsid w:val="00A071C9"/>
    <w:rsid w:val="00A07A50"/>
    <w:rsid w:val="00A10826"/>
    <w:rsid w:val="00A10887"/>
    <w:rsid w:val="00A1160D"/>
    <w:rsid w:val="00A11954"/>
    <w:rsid w:val="00A11D96"/>
    <w:rsid w:val="00A11FB6"/>
    <w:rsid w:val="00A121AB"/>
    <w:rsid w:val="00A12B67"/>
    <w:rsid w:val="00A12EFD"/>
    <w:rsid w:val="00A1361C"/>
    <w:rsid w:val="00A14AB7"/>
    <w:rsid w:val="00A15216"/>
    <w:rsid w:val="00A16373"/>
    <w:rsid w:val="00A17B34"/>
    <w:rsid w:val="00A20054"/>
    <w:rsid w:val="00A20108"/>
    <w:rsid w:val="00A2049E"/>
    <w:rsid w:val="00A22CAB"/>
    <w:rsid w:val="00A23142"/>
    <w:rsid w:val="00A2366A"/>
    <w:rsid w:val="00A24206"/>
    <w:rsid w:val="00A24290"/>
    <w:rsid w:val="00A24FC4"/>
    <w:rsid w:val="00A25751"/>
    <w:rsid w:val="00A25AD2"/>
    <w:rsid w:val="00A272DA"/>
    <w:rsid w:val="00A2763E"/>
    <w:rsid w:val="00A27FF7"/>
    <w:rsid w:val="00A302D0"/>
    <w:rsid w:val="00A306D5"/>
    <w:rsid w:val="00A30AA7"/>
    <w:rsid w:val="00A3234B"/>
    <w:rsid w:val="00A32482"/>
    <w:rsid w:val="00A332E7"/>
    <w:rsid w:val="00A3350C"/>
    <w:rsid w:val="00A34868"/>
    <w:rsid w:val="00A34E05"/>
    <w:rsid w:val="00A34EEF"/>
    <w:rsid w:val="00A3530D"/>
    <w:rsid w:val="00A36932"/>
    <w:rsid w:val="00A373CE"/>
    <w:rsid w:val="00A376D1"/>
    <w:rsid w:val="00A42158"/>
    <w:rsid w:val="00A43A96"/>
    <w:rsid w:val="00A4431D"/>
    <w:rsid w:val="00A4481B"/>
    <w:rsid w:val="00A44D80"/>
    <w:rsid w:val="00A4514D"/>
    <w:rsid w:val="00A458A5"/>
    <w:rsid w:val="00A46221"/>
    <w:rsid w:val="00A46500"/>
    <w:rsid w:val="00A509C7"/>
    <w:rsid w:val="00A51C45"/>
    <w:rsid w:val="00A52056"/>
    <w:rsid w:val="00A520EB"/>
    <w:rsid w:val="00A53772"/>
    <w:rsid w:val="00A53B65"/>
    <w:rsid w:val="00A541E8"/>
    <w:rsid w:val="00A54A6D"/>
    <w:rsid w:val="00A5788E"/>
    <w:rsid w:val="00A602C2"/>
    <w:rsid w:val="00A60AA7"/>
    <w:rsid w:val="00A619EE"/>
    <w:rsid w:val="00A61D02"/>
    <w:rsid w:val="00A622E4"/>
    <w:rsid w:val="00A6293D"/>
    <w:rsid w:val="00A630A7"/>
    <w:rsid w:val="00A63150"/>
    <w:rsid w:val="00A6346F"/>
    <w:rsid w:val="00A635C2"/>
    <w:rsid w:val="00A63DF1"/>
    <w:rsid w:val="00A6400F"/>
    <w:rsid w:val="00A64116"/>
    <w:rsid w:val="00A645C7"/>
    <w:rsid w:val="00A6542B"/>
    <w:rsid w:val="00A6652C"/>
    <w:rsid w:val="00A665CC"/>
    <w:rsid w:val="00A675C2"/>
    <w:rsid w:val="00A70C9D"/>
    <w:rsid w:val="00A72858"/>
    <w:rsid w:val="00A73CAB"/>
    <w:rsid w:val="00A73D6C"/>
    <w:rsid w:val="00A75822"/>
    <w:rsid w:val="00A75C56"/>
    <w:rsid w:val="00A75CE2"/>
    <w:rsid w:val="00A76652"/>
    <w:rsid w:val="00A773A6"/>
    <w:rsid w:val="00A7743C"/>
    <w:rsid w:val="00A77BDA"/>
    <w:rsid w:val="00A800B3"/>
    <w:rsid w:val="00A805E5"/>
    <w:rsid w:val="00A80F2E"/>
    <w:rsid w:val="00A8115E"/>
    <w:rsid w:val="00A816A7"/>
    <w:rsid w:val="00A818B0"/>
    <w:rsid w:val="00A818E4"/>
    <w:rsid w:val="00A85647"/>
    <w:rsid w:val="00A856B1"/>
    <w:rsid w:val="00A85796"/>
    <w:rsid w:val="00A85BEC"/>
    <w:rsid w:val="00A85CB0"/>
    <w:rsid w:val="00A86D27"/>
    <w:rsid w:val="00A86F58"/>
    <w:rsid w:val="00A86FEB"/>
    <w:rsid w:val="00A91B45"/>
    <w:rsid w:val="00A91BFB"/>
    <w:rsid w:val="00A929EE"/>
    <w:rsid w:val="00A92AE0"/>
    <w:rsid w:val="00A9300E"/>
    <w:rsid w:val="00A937DC"/>
    <w:rsid w:val="00A943E7"/>
    <w:rsid w:val="00A94B07"/>
    <w:rsid w:val="00A94DFD"/>
    <w:rsid w:val="00A95210"/>
    <w:rsid w:val="00A96A8E"/>
    <w:rsid w:val="00A9766F"/>
    <w:rsid w:val="00AA010E"/>
    <w:rsid w:val="00AA19E1"/>
    <w:rsid w:val="00AA1AB1"/>
    <w:rsid w:val="00AA336A"/>
    <w:rsid w:val="00AA4376"/>
    <w:rsid w:val="00AA490E"/>
    <w:rsid w:val="00AA6F8B"/>
    <w:rsid w:val="00AA7239"/>
    <w:rsid w:val="00AA761D"/>
    <w:rsid w:val="00AB397A"/>
    <w:rsid w:val="00AB3FC9"/>
    <w:rsid w:val="00AB45B7"/>
    <w:rsid w:val="00AB47D6"/>
    <w:rsid w:val="00AB5240"/>
    <w:rsid w:val="00AB5393"/>
    <w:rsid w:val="00AB57EF"/>
    <w:rsid w:val="00AC136E"/>
    <w:rsid w:val="00AC14BB"/>
    <w:rsid w:val="00AC1ABA"/>
    <w:rsid w:val="00AC260C"/>
    <w:rsid w:val="00AC3100"/>
    <w:rsid w:val="00AC3170"/>
    <w:rsid w:val="00AC385F"/>
    <w:rsid w:val="00AC40DA"/>
    <w:rsid w:val="00AC4812"/>
    <w:rsid w:val="00AC4E5B"/>
    <w:rsid w:val="00AC5520"/>
    <w:rsid w:val="00AC5EBF"/>
    <w:rsid w:val="00AC6223"/>
    <w:rsid w:val="00AC7CAC"/>
    <w:rsid w:val="00AD011F"/>
    <w:rsid w:val="00AD092B"/>
    <w:rsid w:val="00AD13ED"/>
    <w:rsid w:val="00AD18D5"/>
    <w:rsid w:val="00AD238B"/>
    <w:rsid w:val="00AD30E0"/>
    <w:rsid w:val="00AD43A6"/>
    <w:rsid w:val="00AD4547"/>
    <w:rsid w:val="00AD4BCC"/>
    <w:rsid w:val="00AD5920"/>
    <w:rsid w:val="00AD5B48"/>
    <w:rsid w:val="00AD6219"/>
    <w:rsid w:val="00AD66F2"/>
    <w:rsid w:val="00AE049C"/>
    <w:rsid w:val="00AE0EC0"/>
    <w:rsid w:val="00AE16D3"/>
    <w:rsid w:val="00AE2595"/>
    <w:rsid w:val="00AE352D"/>
    <w:rsid w:val="00AE3BC2"/>
    <w:rsid w:val="00AE61B9"/>
    <w:rsid w:val="00AE694C"/>
    <w:rsid w:val="00AE752D"/>
    <w:rsid w:val="00AF0076"/>
    <w:rsid w:val="00AF067F"/>
    <w:rsid w:val="00AF0770"/>
    <w:rsid w:val="00AF1B49"/>
    <w:rsid w:val="00AF1C76"/>
    <w:rsid w:val="00AF3538"/>
    <w:rsid w:val="00AF3E37"/>
    <w:rsid w:val="00AF3E3B"/>
    <w:rsid w:val="00AF7A19"/>
    <w:rsid w:val="00B00079"/>
    <w:rsid w:val="00B002F4"/>
    <w:rsid w:val="00B0185F"/>
    <w:rsid w:val="00B01B67"/>
    <w:rsid w:val="00B02F96"/>
    <w:rsid w:val="00B03BDC"/>
    <w:rsid w:val="00B04A0B"/>
    <w:rsid w:val="00B05397"/>
    <w:rsid w:val="00B0581E"/>
    <w:rsid w:val="00B05AE2"/>
    <w:rsid w:val="00B07386"/>
    <w:rsid w:val="00B07828"/>
    <w:rsid w:val="00B109AB"/>
    <w:rsid w:val="00B109DC"/>
    <w:rsid w:val="00B10EE9"/>
    <w:rsid w:val="00B1110E"/>
    <w:rsid w:val="00B113C7"/>
    <w:rsid w:val="00B12337"/>
    <w:rsid w:val="00B12BEA"/>
    <w:rsid w:val="00B132E8"/>
    <w:rsid w:val="00B13822"/>
    <w:rsid w:val="00B1399B"/>
    <w:rsid w:val="00B13CC9"/>
    <w:rsid w:val="00B13DA4"/>
    <w:rsid w:val="00B13FF8"/>
    <w:rsid w:val="00B15DD7"/>
    <w:rsid w:val="00B16D57"/>
    <w:rsid w:val="00B2031B"/>
    <w:rsid w:val="00B207CF"/>
    <w:rsid w:val="00B209F8"/>
    <w:rsid w:val="00B20BC0"/>
    <w:rsid w:val="00B216F6"/>
    <w:rsid w:val="00B21711"/>
    <w:rsid w:val="00B21FDF"/>
    <w:rsid w:val="00B22004"/>
    <w:rsid w:val="00B22DC7"/>
    <w:rsid w:val="00B23E05"/>
    <w:rsid w:val="00B2448C"/>
    <w:rsid w:val="00B24B79"/>
    <w:rsid w:val="00B25D80"/>
    <w:rsid w:val="00B272AD"/>
    <w:rsid w:val="00B27422"/>
    <w:rsid w:val="00B27DFB"/>
    <w:rsid w:val="00B3073E"/>
    <w:rsid w:val="00B31872"/>
    <w:rsid w:val="00B319CF"/>
    <w:rsid w:val="00B32B53"/>
    <w:rsid w:val="00B3350F"/>
    <w:rsid w:val="00B33E2E"/>
    <w:rsid w:val="00B34646"/>
    <w:rsid w:val="00B34BCF"/>
    <w:rsid w:val="00B357B2"/>
    <w:rsid w:val="00B364D8"/>
    <w:rsid w:val="00B40C2D"/>
    <w:rsid w:val="00B40CA6"/>
    <w:rsid w:val="00B41615"/>
    <w:rsid w:val="00B420D6"/>
    <w:rsid w:val="00B4259E"/>
    <w:rsid w:val="00B42CD2"/>
    <w:rsid w:val="00B42CF6"/>
    <w:rsid w:val="00B43B28"/>
    <w:rsid w:val="00B46149"/>
    <w:rsid w:val="00B461A2"/>
    <w:rsid w:val="00B46764"/>
    <w:rsid w:val="00B46EDB"/>
    <w:rsid w:val="00B5025A"/>
    <w:rsid w:val="00B50E42"/>
    <w:rsid w:val="00B51C04"/>
    <w:rsid w:val="00B52193"/>
    <w:rsid w:val="00B522F8"/>
    <w:rsid w:val="00B54043"/>
    <w:rsid w:val="00B557D7"/>
    <w:rsid w:val="00B572B0"/>
    <w:rsid w:val="00B57777"/>
    <w:rsid w:val="00B613B9"/>
    <w:rsid w:val="00B6157C"/>
    <w:rsid w:val="00B63881"/>
    <w:rsid w:val="00B63D3A"/>
    <w:rsid w:val="00B65D90"/>
    <w:rsid w:val="00B65F80"/>
    <w:rsid w:val="00B67315"/>
    <w:rsid w:val="00B70150"/>
    <w:rsid w:val="00B70A62"/>
    <w:rsid w:val="00B71D59"/>
    <w:rsid w:val="00B725D1"/>
    <w:rsid w:val="00B72A56"/>
    <w:rsid w:val="00B7379E"/>
    <w:rsid w:val="00B74B67"/>
    <w:rsid w:val="00B74BBD"/>
    <w:rsid w:val="00B759B9"/>
    <w:rsid w:val="00B75B21"/>
    <w:rsid w:val="00B77080"/>
    <w:rsid w:val="00B77A92"/>
    <w:rsid w:val="00B77F3C"/>
    <w:rsid w:val="00B8101B"/>
    <w:rsid w:val="00B81E24"/>
    <w:rsid w:val="00B825E3"/>
    <w:rsid w:val="00B82646"/>
    <w:rsid w:val="00B82B0E"/>
    <w:rsid w:val="00B82D27"/>
    <w:rsid w:val="00B84A8A"/>
    <w:rsid w:val="00B84B28"/>
    <w:rsid w:val="00B84F7C"/>
    <w:rsid w:val="00B85868"/>
    <w:rsid w:val="00B865A4"/>
    <w:rsid w:val="00B865BC"/>
    <w:rsid w:val="00B87978"/>
    <w:rsid w:val="00B90367"/>
    <w:rsid w:val="00B91C82"/>
    <w:rsid w:val="00B929BF"/>
    <w:rsid w:val="00B93878"/>
    <w:rsid w:val="00B93C8D"/>
    <w:rsid w:val="00B93EF7"/>
    <w:rsid w:val="00B947C9"/>
    <w:rsid w:val="00B94BE4"/>
    <w:rsid w:val="00B950C5"/>
    <w:rsid w:val="00B95243"/>
    <w:rsid w:val="00B95CB9"/>
    <w:rsid w:val="00B95CE6"/>
    <w:rsid w:val="00B95E02"/>
    <w:rsid w:val="00B9699D"/>
    <w:rsid w:val="00B96CC5"/>
    <w:rsid w:val="00B974D8"/>
    <w:rsid w:val="00B97C5A"/>
    <w:rsid w:val="00B97DAA"/>
    <w:rsid w:val="00BA0DE7"/>
    <w:rsid w:val="00BA15F0"/>
    <w:rsid w:val="00BA263E"/>
    <w:rsid w:val="00BA3555"/>
    <w:rsid w:val="00BA5060"/>
    <w:rsid w:val="00BA51A2"/>
    <w:rsid w:val="00BA67E2"/>
    <w:rsid w:val="00BA702A"/>
    <w:rsid w:val="00BA7169"/>
    <w:rsid w:val="00BA7B8E"/>
    <w:rsid w:val="00BB052B"/>
    <w:rsid w:val="00BB1F51"/>
    <w:rsid w:val="00BB2188"/>
    <w:rsid w:val="00BB2511"/>
    <w:rsid w:val="00BB487B"/>
    <w:rsid w:val="00BB595A"/>
    <w:rsid w:val="00BB69CE"/>
    <w:rsid w:val="00BB6B77"/>
    <w:rsid w:val="00BB78BD"/>
    <w:rsid w:val="00BB7BE5"/>
    <w:rsid w:val="00BC08DF"/>
    <w:rsid w:val="00BC0E96"/>
    <w:rsid w:val="00BC12D4"/>
    <w:rsid w:val="00BC3EFC"/>
    <w:rsid w:val="00BC43B2"/>
    <w:rsid w:val="00BC51B2"/>
    <w:rsid w:val="00BC58DE"/>
    <w:rsid w:val="00BC5CD3"/>
    <w:rsid w:val="00BC6149"/>
    <w:rsid w:val="00BC6751"/>
    <w:rsid w:val="00BC70FB"/>
    <w:rsid w:val="00BD2038"/>
    <w:rsid w:val="00BD21EC"/>
    <w:rsid w:val="00BD2377"/>
    <w:rsid w:val="00BD35C4"/>
    <w:rsid w:val="00BD4426"/>
    <w:rsid w:val="00BD450F"/>
    <w:rsid w:val="00BD4679"/>
    <w:rsid w:val="00BD6EED"/>
    <w:rsid w:val="00BD79A4"/>
    <w:rsid w:val="00BE0B72"/>
    <w:rsid w:val="00BE0BAA"/>
    <w:rsid w:val="00BE1499"/>
    <w:rsid w:val="00BE2291"/>
    <w:rsid w:val="00BE22D1"/>
    <w:rsid w:val="00BE3363"/>
    <w:rsid w:val="00BE363A"/>
    <w:rsid w:val="00BE37AB"/>
    <w:rsid w:val="00BE5509"/>
    <w:rsid w:val="00BE57CE"/>
    <w:rsid w:val="00BF1218"/>
    <w:rsid w:val="00BF2A9B"/>
    <w:rsid w:val="00BF500C"/>
    <w:rsid w:val="00BF51D1"/>
    <w:rsid w:val="00BF541A"/>
    <w:rsid w:val="00BF596F"/>
    <w:rsid w:val="00BF5EC7"/>
    <w:rsid w:val="00BF5FDD"/>
    <w:rsid w:val="00BF602A"/>
    <w:rsid w:val="00BF603C"/>
    <w:rsid w:val="00BF66D1"/>
    <w:rsid w:val="00BF673C"/>
    <w:rsid w:val="00BF6926"/>
    <w:rsid w:val="00BF6A39"/>
    <w:rsid w:val="00C0027F"/>
    <w:rsid w:val="00C0098C"/>
    <w:rsid w:val="00C00E9D"/>
    <w:rsid w:val="00C01855"/>
    <w:rsid w:val="00C01F9B"/>
    <w:rsid w:val="00C021D0"/>
    <w:rsid w:val="00C02F5F"/>
    <w:rsid w:val="00C03389"/>
    <w:rsid w:val="00C03C8D"/>
    <w:rsid w:val="00C03E01"/>
    <w:rsid w:val="00C0475D"/>
    <w:rsid w:val="00C05525"/>
    <w:rsid w:val="00C05762"/>
    <w:rsid w:val="00C06159"/>
    <w:rsid w:val="00C06623"/>
    <w:rsid w:val="00C0664D"/>
    <w:rsid w:val="00C06714"/>
    <w:rsid w:val="00C06C29"/>
    <w:rsid w:val="00C07000"/>
    <w:rsid w:val="00C0784D"/>
    <w:rsid w:val="00C07DCE"/>
    <w:rsid w:val="00C07FC1"/>
    <w:rsid w:val="00C129CD"/>
    <w:rsid w:val="00C136DA"/>
    <w:rsid w:val="00C13DCC"/>
    <w:rsid w:val="00C14016"/>
    <w:rsid w:val="00C14128"/>
    <w:rsid w:val="00C144BC"/>
    <w:rsid w:val="00C148F2"/>
    <w:rsid w:val="00C14E61"/>
    <w:rsid w:val="00C1547C"/>
    <w:rsid w:val="00C1653F"/>
    <w:rsid w:val="00C166C8"/>
    <w:rsid w:val="00C16976"/>
    <w:rsid w:val="00C2012F"/>
    <w:rsid w:val="00C21EAA"/>
    <w:rsid w:val="00C22D80"/>
    <w:rsid w:val="00C24220"/>
    <w:rsid w:val="00C26663"/>
    <w:rsid w:val="00C26C5A"/>
    <w:rsid w:val="00C30F82"/>
    <w:rsid w:val="00C311E2"/>
    <w:rsid w:val="00C32F39"/>
    <w:rsid w:val="00C357EF"/>
    <w:rsid w:val="00C3671C"/>
    <w:rsid w:val="00C37C00"/>
    <w:rsid w:val="00C40006"/>
    <w:rsid w:val="00C42F08"/>
    <w:rsid w:val="00C4430B"/>
    <w:rsid w:val="00C45804"/>
    <w:rsid w:val="00C46876"/>
    <w:rsid w:val="00C46DE1"/>
    <w:rsid w:val="00C475C2"/>
    <w:rsid w:val="00C47982"/>
    <w:rsid w:val="00C47C78"/>
    <w:rsid w:val="00C50813"/>
    <w:rsid w:val="00C508ED"/>
    <w:rsid w:val="00C509DE"/>
    <w:rsid w:val="00C50A33"/>
    <w:rsid w:val="00C510BE"/>
    <w:rsid w:val="00C52036"/>
    <w:rsid w:val="00C5257A"/>
    <w:rsid w:val="00C52F50"/>
    <w:rsid w:val="00C53E9E"/>
    <w:rsid w:val="00C546BE"/>
    <w:rsid w:val="00C54FC1"/>
    <w:rsid w:val="00C55017"/>
    <w:rsid w:val="00C55907"/>
    <w:rsid w:val="00C559F7"/>
    <w:rsid w:val="00C56411"/>
    <w:rsid w:val="00C565FF"/>
    <w:rsid w:val="00C572F0"/>
    <w:rsid w:val="00C60326"/>
    <w:rsid w:val="00C60407"/>
    <w:rsid w:val="00C6081A"/>
    <w:rsid w:val="00C60F78"/>
    <w:rsid w:val="00C612B9"/>
    <w:rsid w:val="00C61395"/>
    <w:rsid w:val="00C621E0"/>
    <w:rsid w:val="00C63021"/>
    <w:rsid w:val="00C63B62"/>
    <w:rsid w:val="00C63BF7"/>
    <w:rsid w:val="00C63EBE"/>
    <w:rsid w:val="00C643A1"/>
    <w:rsid w:val="00C64A38"/>
    <w:rsid w:val="00C66B47"/>
    <w:rsid w:val="00C70063"/>
    <w:rsid w:val="00C70087"/>
    <w:rsid w:val="00C70CD6"/>
    <w:rsid w:val="00C7156C"/>
    <w:rsid w:val="00C71B47"/>
    <w:rsid w:val="00C72852"/>
    <w:rsid w:val="00C72D71"/>
    <w:rsid w:val="00C7367D"/>
    <w:rsid w:val="00C746FD"/>
    <w:rsid w:val="00C74917"/>
    <w:rsid w:val="00C75238"/>
    <w:rsid w:val="00C758AE"/>
    <w:rsid w:val="00C75EF9"/>
    <w:rsid w:val="00C77476"/>
    <w:rsid w:val="00C7765C"/>
    <w:rsid w:val="00C80224"/>
    <w:rsid w:val="00C80775"/>
    <w:rsid w:val="00C81681"/>
    <w:rsid w:val="00C82302"/>
    <w:rsid w:val="00C836FC"/>
    <w:rsid w:val="00C845B3"/>
    <w:rsid w:val="00C84A40"/>
    <w:rsid w:val="00C84E8A"/>
    <w:rsid w:val="00C85A6C"/>
    <w:rsid w:val="00C85E7D"/>
    <w:rsid w:val="00C8688F"/>
    <w:rsid w:val="00C86AD9"/>
    <w:rsid w:val="00C87133"/>
    <w:rsid w:val="00C879B9"/>
    <w:rsid w:val="00C87AC6"/>
    <w:rsid w:val="00C87F2C"/>
    <w:rsid w:val="00C907D5"/>
    <w:rsid w:val="00C909C9"/>
    <w:rsid w:val="00C926C9"/>
    <w:rsid w:val="00C92F09"/>
    <w:rsid w:val="00C933C5"/>
    <w:rsid w:val="00C9364B"/>
    <w:rsid w:val="00C93995"/>
    <w:rsid w:val="00C94355"/>
    <w:rsid w:val="00C94955"/>
    <w:rsid w:val="00C95C81"/>
    <w:rsid w:val="00C965B1"/>
    <w:rsid w:val="00C96C6E"/>
    <w:rsid w:val="00C96EA2"/>
    <w:rsid w:val="00C97D9C"/>
    <w:rsid w:val="00C97E84"/>
    <w:rsid w:val="00C97F7A"/>
    <w:rsid w:val="00CA07D3"/>
    <w:rsid w:val="00CA0E80"/>
    <w:rsid w:val="00CA107F"/>
    <w:rsid w:val="00CA1A1C"/>
    <w:rsid w:val="00CA5408"/>
    <w:rsid w:val="00CA5E78"/>
    <w:rsid w:val="00CA649C"/>
    <w:rsid w:val="00CA65E2"/>
    <w:rsid w:val="00CA70F9"/>
    <w:rsid w:val="00CB0372"/>
    <w:rsid w:val="00CB03FC"/>
    <w:rsid w:val="00CB0DE4"/>
    <w:rsid w:val="00CB0FF9"/>
    <w:rsid w:val="00CB1908"/>
    <w:rsid w:val="00CB287D"/>
    <w:rsid w:val="00CB35C1"/>
    <w:rsid w:val="00CB393E"/>
    <w:rsid w:val="00CB475D"/>
    <w:rsid w:val="00CB4CEB"/>
    <w:rsid w:val="00CB4DA1"/>
    <w:rsid w:val="00CB4FD0"/>
    <w:rsid w:val="00CB5814"/>
    <w:rsid w:val="00CB58CD"/>
    <w:rsid w:val="00CB5A31"/>
    <w:rsid w:val="00CB6156"/>
    <w:rsid w:val="00CB64E5"/>
    <w:rsid w:val="00CB6638"/>
    <w:rsid w:val="00CB73C9"/>
    <w:rsid w:val="00CB76E9"/>
    <w:rsid w:val="00CC0089"/>
    <w:rsid w:val="00CC0348"/>
    <w:rsid w:val="00CC0BF5"/>
    <w:rsid w:val="00CC155A"/>
    <w:rsid w:val="00CC19F7"/>
    <w:rsid w:val="00CC3B26"/>
    <w:rsid w:val="00CC5514"/>
    <w:rsid w:val="00CC5588"/>
    <w:rsid w:val="00CC56E4"/>
    <w:rsid w:val="00CC5AB9"/>
    <w:rsid w:val="00CC7865"/>
    <w:rsid w:val="00CC7CCA"/>
    <w:rsid w:val="00CD1D3F"/>
    <w:rsid w:val="00CD2999"/>
    <w:rsid w:val="00CD2B64"/>
    <w:rsid w:val="00CD3249"/>
    <w:rsid w:val="00CD5BB5"/>
    <w:rsid w:val="00CD657E"/>
    <w:rsid w:val="00CD7145"/>
    <w:rsid w:val="00CE0222"/>
    <w:rsid w:val="00CE15DB"/>
    <w:rsid w:val="00CE1657"/>
    <w:rsid w:val="00CE226C"/>
    <w:rsid w:val="00CE266D"/>
    <w:rsid w:val="00CE2896"/>
    <w:rsid w:val="00CE2A53"/>
    <w:rsid w:val="00CE2E7C"/>
    <w:rsid w:val="00CE45AF"/>
    <w:rsid w:val="00CE47F7"/>
    <w:rsid w:val="00CE5E8A"/>
    <w:rsid w:val="00CE6CB6"/>
    <w:rsid w:val="00CE6F4F"/>
    <w:rsid w:val="00CF0440"/>
    <w:rsid w:val="00CF2F05"/>
    <w:rsid w:val="00CF31B7"/>
    <w:rsid w:val="00CF36FA"/>
    <w:rsid w:val="00CF3C3A"/>
    <w:rsid w:val="00CF485B"/>
    <w:rsid w:val="00CF52F3"/>
    <w:rsid w:val="00CF573C"/>
    <w:rsid w:val="00CF677B"/>
    <w:rsid w:val="00CF7338"/>
    <w:rsid w:val="00CF73FE"/>
    <w:rsid w:val="00CF7A88"/>
    <w:rsid w:val="00D005FD"/>
    <w:rsid w:val="00D0153E"/>
    <w:rsid w:val="00D01AAA"/>
    <w:rsid w:val="00D0201D"/>
    <w:rsid w:val="00D0268A"/>
    <w:rsid w:val="00D031AA"/>
    <w:rsid w:val="00D06DD6"/>
    <w:rsid w:val="00D0735A"/>
    <w:rsid w:val="00D10754"/>
    <w:rsid w:val="00D118A5"/>
    <w:rsid w:val="00D12DC0"/>
    <w:rsid w:val="00D131FB"/>
    <w:rsid w:val="00D142F2"/>
    <w:rsid w:val="00D15C9B"/>
    <w:rsid w:val="00D170CC"/>
    <w:rsid w:val="00D2132C"/>
    <w:rsid w:val="00D23B7A"/>
    <w:rsid w:val="00D23F34"/>
    <w:rsid w:val="00D26D3D"/>
    <w:rsid w:val="00D2732F"/>
    <w:rsid w:val="00D27821"/>
    <w:rsid w:val="00D301B8"/>
    <w:rsid w:val="00D30F10"/>
    <w:rsid w:val="00D3151E"/>
    <w:rsid w:val="00D3189E"/>
    <w:rsid w:val="00D321B8"/>
    <w:rsid w:val="00D33352"/>
    <w:rsid w:val="00D3423D"/>
    <w:rsid w:val="00D3564E"/>
    <w:rsid w:val="00D36B77"/>
    <w:rsid w:val="00D37399"/>
    <w:rsid w:val="00D37501"/>
    <w:rsid w:val="00D40031"/>
    <w:rsid w:val="00D409FF"/>
    <w:rsid w:val="00D414F5"/>
    <w:rsid w:val="00D4185B"/>
    <w:rsid w:val="00D41FE9"/>
    <w:rsid w:val="00D41FEC"/>
    <w:rsid w:val="00D423FC"/>
    <w:rsid w:val="00D42676"/>
    <w:rsid w:val="00D426DC"/>
    <w:rsid w:val="00D43BBC"/>
    <w:rsid w:val="00D43D32"/>
    <w:rsid w:val="00D4493E"/>
    <w:rsid w:val="00D456BF"/>
    <w:rsid w:val="00D4571E"/>
    <w:rsid w:val="00D46DD0"/>
    <w:rsid w:val="00D47274"/>
    <w:rsid w:val="00D47D36"/>
    <w:rsid w:val="00D47D39"/>
    <w:rsid w:val="00D50099"/>
    <w:rsid w:val="00D5284C"/>
    <w:rsid w:val="00D5295E"/>
    <w:rsid w:val="00D55829"/>
    <w:rsid w:val="00D5661B"/>
    <w:rsid w:val="00D567EA"/>
    <w:rsid w:val="00D608AD"/>
    <w:rsid w:val="00D60DA1"/>
    <w:rsid w:val="00D61802"/>
    <w:rsid w:val="00D63713"/>
    <w:rsid w:val="00D649DB"/>
    <w:rsid w:val="00D64FBB"/>
    <w:rsid w:val="00D66277"/>
    <w:rsid w:val="00D67B55"/>
    <w:rsid w:val="00D67CBA"/>
    <w:rsid w:val="00D70332"/>
    <w:rsid w:val="00D703E5"/>
    <w:rsid w:val="00D7058D"/>
    <w:rsid w:val="00D708E8"/>
    <w:rsid w:val="00D71DBD"/>
    <w:rsid w:val="00D73269"/>
    <w:rsid w:val="00D73469"/>
    <w:rsid w:val="00D734DA"/>
    <w:rsid w:val="00D735EB"/>
    <w:rsid w:val="00D747BF"/>
    <w:rsid w:val="00D7534B"/>
    <w:rsid w:val="00D76221"/>
    <w:rsid w:val="00D76603"/>
    <w:rsid w:val="00D76ECB"/>
    <w:rsid w:val="00D7735B"/>
    <w:rsid w:val="00D77C15"/>
    <w:rsid w:val="00D8007E"/>
    <w:rsid w:val="00D80344"/>
    <w:rsid w:val="00D81DE3"/>
    <w:rsid w:val="00D828DE"/>
    <w:rsid w:val="00D82BEA"/>
    <w:rsid w:val="00D84B33"/>
    <w:rsid w:val="00D8550F"/>
    <w:rsid w:val="00D857CD"/>
    <w:rsid w:val="00D863F7"/>
    <w:rsid w:val="00D86AC3"/>
    <w:rsid w:val="00D876DF"/>
    <w:rsid w:val="00D8790D"/>
    <w:rsid w:val="00D90EC9"/>
    <w:rsid w:val="00D9240B"/>
    <w:rsid w:val="00D92446"/>
    <w:rsid w:val="00D937D3"/>
    <w:rsid w:val="00D93995"/>
    <w:rsid w:val="00D945EA"/>
    <w:rsid w:val="00D94789"/>
    <w:rsid w:val="00D94DA3"/>
    <w:rsid w:val="00D9546C"/>
    <w:rsid w:val="00D9575A"/>
    <w:rsid w:val="00D96C92"/>
    <w:rsid w:val="00D96DF4"/>
    <w:rsid w:val="00DA06BE"/>
    <w:rsid w:val="00DA0739"/>
    <w:rsid w:val="00DA0FF7"/>
    <w:rsid w:val="00DA1625"/>
    <w:rsid w:val="00DA1C52"/>
    <w:rsid w:val="00DA22BE"/>
    <w:rsid w:val="00DA253C"/>
    <w:rsid w:val="00DA42BB"/>
    <w:rsid w:val="00DA4E82"/>
    <w:rsid w:val="00DA6809"/>
    <w:rsid w:val="00DB05E0"/>
    <w:rsid w:val="00DB133F"/>
    <w:rsid w:val="00DB4249"/>
    <w:rsid w:val="00DB5F8B"/>
    <w:rsid w:val="00DB75E0"/>
    <w:rsid w:val="00DB7677"/>
    <w:rsid w:val="00DC024B"/>
    <w:rsid w:val="00DC0465"/>
    <w:rsid w:val="00DC0724"/>
    <w:rsid w:val="00DC17B2"/>
    <w:rsid w:val="00DC3726"/>
    <w:rsid w:val="00DC51DC"/>
    <w:rsid w:val="00DC5474"/>
    <w:rsid w:val="00DC6229"/>
    <w:rsid w:val="00DC6622"/>
    <w:rsid w:val="00DC6DC6"/>
    <w:rsid w:val="00DC7D25"/>
    <w:rsid w:val="00DD0220"/>
    <w:rsid w:val="00DD05AA"/>
    <w:rsid w:val="00DD05B8"/>
    <w:rsid w:val="00DD123D"/>
    <w:rsid w:val="00DD343F"/>
    <w:rsid w:val="00DD3A9D"/>
    <w:rsid w:val="00DD3B8A"/>
    <w:rsid w:val="00DD53D7"/>
    <w:rsid w:val="00DD5C15"/>
    <w:rsid w:val="00DD5DEE"/>
    <w:rsid w:val="00DD7A19"/>
    <w:rsid w:val="00DD7B5A"/>
    <w:rsid w:val="00DD7C62"/>
    <w:rsid w:val="00DE0338"/>
    <w:rsid w:val="00DE0B15"/>
    <w:rsid w:val="00DE0FB3"/>
    <w:rsid w:val="00DE22D5"/>
    <w:rsid w:val="00DE2C1D"/>
    <w:rsid w:val="00DE30FD"/>
    <w:rsid w:val="00DE4CB8"/>
    <w:rsid w:val="00DE4D56"/>
    <w:rsid w:val="00DE4D76"/>
    <w:rsid w:val="00DE5199"/>
    <w:rsid w:val="00DE5BAE"/>
    <w:rsid w:val="00DE5F68"/>
    <w:rsid w:val="00DE6BEA"/>
    <w:rsid w:val="00DE7224"/>
    <w:rsid w:val="00DF1D7C"/>
    <w:rsid w:val="00DF24E5"/>
    <w:rsid w:val="00DF3D61"/>
    <w:rsid w:val="00DF40FE"/>
    <w:rsid w:val="00DF470C"/>
    <w:rsid w:val="00DF4EA9"/>
    <w:rsid w:val="00DF602C"/>
    <w:rsid w:val="00DF67D1"/>
    <w:rsid w:val="00DF75F3"/>
    <w:rsid w:val="00DF7FB4"/>
    <w:rsid w:val="00E00B28"/>
    <w:rsid w:val="00E00B98"/>
    <w:rsid w:val="00E00E50"/>
    <w:rsid w:val="00E017E4"/>
    <w:rsid w:val="00E0279F"/>
    <w:rsid w:val="00E0315B"/>
    <w:rsid w:val="00E03207"/>
    <w:rsid w:val="00E05DF0"/>
    <w:rsid w:val="00E069F6"/>
    <w:rsid w:val="00E103B7"/>
    <w:rsid w:val="00E1206A"/>
    <w:rsid w:val="00E128D7"/>
    <w:rsid w:val="00E13A4C"/>
    <w:rsid w:val="00E1424C"/>
    <w:rsid w:val="00E14C57"/>
    <w:rsid w:val="00E15B9E"/>
    <w:rsid w:val="00E16552"/>
    <w:rsid w:val="00E1687A"/>
    <w:rsid w:val="00E16946"/>
    <w:rsid w:val="00E20A61"/>
    <w:rsid w:val="00E2231A"/>
    <w:rsid w:val="00E2396C"/>
    <w:rsid w:val="00E23CE8"/>
    <w:rsid w:val="00E24154"/>
    <w:rsid w:val="00E26A93"/>
    <w:rsid w:val="00E26AB9"/>
    <w:rsid w:val="00E272CE"/>
    <w:rsid w:val="00E272D2"/>
    <w:rsid w:val="00E27FEE"/>
    <w:rsid w:val="00E30CDF"/>
    <w:rsid w:val="00E30F38"/>
    <w:rsid w:val="00E33A79"/>
    <w:rsid w:val="00E34F5E"/>
    <w:rsid w:val="00E359BB"/>
    <w:rsid w:val="00E35B36"/>
    <w:rsid w:val="00E35D86"/>
    <w:rsid w:val="00E36FDD"/>
    <w:rsid w:val="00E40535"/>
    <w:rsid w:val="00E408B4"/>
    <w:rsid w:val="00E41DC4"/>
    <w:rsid w:val="00E424BC"/>
    <w:rsid w:val="00E42E7A"/>
    <w:rsid w:val="00E4332E"/>
    <w:rsid w:val="00E443C6"/>
    <w:rsid w:val="00E46271"/>
    <w:rsid w:val="00E474BB"/>
    <w:rsid w:val="00E47936"/>
    <w:rsid w:val="00E50531"/>
    <w:rsid w:val="00E5234F"/>
    <w:rsid w:val="00E52F3D"/>
    <w:rsid w:val="00E53500"/>
    <w:rsid w:val="00E53CF4"/>
    <w:rsid w:val="00E53DF6"/>
    <w:rsid w:val="00E55606"/>
    <w:rsid w:val="00E55A00"/>
    <w:rsid w:val="00E55B4A"/>
    <w:rsid w:val="00E55DA1"/>
    <w:rsid w:val="00E5710B"/>
    <w:rsid w:val="00E57148"/>
    <w:rsid w:val="00E60C78"/>
    <w:rsid w:val="00E62477"/>
    <w:rsid w:val="00E62705"/>
    <w:rsid w:val="00E63C17"/>
    <w:rsid w:val="00E64321"/>
    <w:rsid w:val="00E65FC9"/>
    <w:rsid w:val="00E67722"/>
    <w:rsid w:val="00E67C8B"/>
    <w:rsid w:val="00E70406"/>
    <w:rsid w:val="00E706AB"/>
    <w:rsid w:val="00E711D0"/>
    <w:rsid w:val="00E714F7"/>
    <w:rsid w:val="00E72780"/>
    <w:rsid w:val="00E7290B"/>
    <w:rsid w:val="00E7346B"/>
    <w:rsid w:val="00E734C9"/>
    <w:rsid w:val="00E73DF4"/>
    <w:rsid w:val="00E7400A"/>
    <w:rsid w:val="00E74115"/>
    <w:rsid w:val="00E753F2"/>
    <w:rsid w:val="00E770B4"/>
    <w:rsid w:val="00E775B2"/>
    <w:rsid w:val="00E777C4"/>
    <w:rsid w:val="00E77947"/>
    <w:rsid w:val="00E80378"/>
    <w:rsid w:val="00E813BF"/>
    <w:rsid w:val="00E8190D"/>
    <w:rsid w:val="00E838FE"/>
    <w:rsid w:val="00E83B92"/>
    <w:rsid w:val="00E842C1"/>
    <w:rsid w:val="00E85108"/>
    <w:rsid w:val="00E85537"/>
    <w:rsid w:val="00E8573E"/>
    <w:rsid w:val="00E85DDE"/>
    <w:rsid w:val="00E85EFF"/>
    <w:rsid w:val="00E860D4"/>
    <w:rsid w:val="00E8693F"/>
    <w:rsid w:val="00E869EA"/>
    <w:rsid w:val="00E87519"/>
    <w:rsid w:val="00E87C7F"/>
    <w:rsid w:val="00E9051B"/>
    <w:rsid w:val="00E911B8"/>
    <w:rsid w:val="00E9299E"/>
    <w:rsid w:val="00E92A67"/>
    <w:rsid w:val="00E92F93"/>
    <w:rsid w:val="00E9314A"/>
    <w:rsid w:val="00E957B5"/>
    <w:rsid w:val="00E95C30"/>
    <w:rsid w:val="00E9614B"/>
    <w:rsid w:val="00E97D9C"/>
    <w:rsid w:val="00EA13D7"/>
    <w:rsid w:val="00EA1981"/>
    <w:rsid w:val="00EA1D3A"/>
    <w:rsid w:val="00EA1F9E"/>
    <w:rsid w:val="00EA22CC"/>
    <w:rsid w:val="00EA2F39"/>
    <w:rsid w:val="00EA464C"/>
    <w:rsid w:val="00EA4CB1"/>
    <w:rsid w:val="00EA569B"/>
    <w:rsid w:val="00EA56AC"/>
    <w:rsid w:val="00EA5CAE"/>
    <w:rsid w:val="00EA5D3B"/>
    <w:rsid w:val="00EA6BB2"/>
    <w:rsid w:val="00EA789C"/>
    <w:rsid w:val="00EB02CF"/>
    <w:rsid w:val="00EB0EE6"/>
    <w:rsid w:val="00EB118A"/>
    <w:rsid w:val="00EB214B"/>
    <w:rsid w:val="00EB2D2C"/>
    <w:rsid w:val="00EB53AA"/>
    <w:rsid w:val="00EB5BEF"/>
    <w:rsid w:val="00EB70F3"/>
    <w:rsid w:val="00EB7375"/>
    <w:rsid w:val="00EB75A4"/>
    <w:rsid w:val="00EB7BF1"/>
    <w:rsid w:val="00EC09EC"/>
    <w:rsid w:val="00EC24BC"/>
    <w:rsid w:val="00EC2E1C"/>
    <w:rsid w:val="00EC2E6E"/>
    <w:rsid w:val="00EC3043"/>
    <w:rsid w:val="00EC3273"/>
    <w:rsid w:val="00EC3A7B"/>
    <w:rsid w:val="00EC4D11"/>
    <w:rsid w:val="00EC5114"/>
    <w:rsid w:val="00EC59E3"/>
    <w:rsid w:val="00EC5D81"/>
    <w:rsid w:val="00EC6C29"/>
    <w:rsid w:val="00ED1E3B"/>
    <w:rsid w:val="00ED3C73"/>
    <w:rsid w:val="00ED4B2E"/>
    <w:rsid w:val="00ED76CF"/>
    <w:rsid w:val="00EE1C9A"/>
    <w:rsid w:val="00EE2248"/>
    <w:rsid w:val="00EE27C9"/>
    <w:rsid w:val="00EE3438"/>
    <w:rsid w:val="00EE356A"/>
    <w:rsid w:val="00EE539C"/>
    <w:rsid w:val="00EE6019"/>
    <w:rsid w:val="00EE686D"/>
    <w:rsid w:val="00EE6DD2"/>
    <w:rsid w:val="00EE7399"/>
    <w:rsid w:val="00EF004B"/>
    <w:rsid w:val="00EF13AF"/>
    <w:rsid w:val="00EF1B48"/>
    <w:rsid w:val="00EF66C5"/>
    <w:rsid w:val="00EF678D"/>
    <w:rsid w:val="00F00083"/>
    <w:rsid w:val="00F0008D"/>
    <w:rsid w:val="00F00383"/>
    <w:rsid w:val="00F00767"/>
    <w:rsid w:val="00F00C31"/>
    <w:rsid w:val="00F01015"/>
    <w:rsid w:val="00F0235D"/>
    <w:rsid w:val="00F02B67"/>
    <w:rsid w:val="00F04519"/>
    <w:rsid w:val="00F04D9D"/>
    <w:rsid w:val="00F05BF4"/>
    <w:rsid w:val="00F06838"/>
    <w:rsid w:val="00F07069"/>
    <w:rsid w:val="00F070B2"/>
    <w:rsid w:val="00F07645"/>
    <w:rsid w:val="00F07C7E"/>
    <w:rsid w:val="00F10064"/>
    <w:rsid w:val="00F10A1C"/>
    <w:rsid w:val="00F10DAA"/>
    <w:rsid w:val="00F110C4"/>
    <w:rsid w:val="00F11D15"/>
    <w:rsid w:val="00F11D72"/>
    <w:rsid w:val="00F122E7"/>
    <w:rsid w:val="00F127F8"/>
    <w:rsid w:val="00F12DD7"/>
    <w:rsid w:val="00F14417"/>
    <w:rsid w:val="00F14867"/>
    <w:rsid w:val="00F15E7D"/>
    <w:rsid w:val="00F16649"/>
    <w:rsid w:val="00F1693F"/>
    <w:rsid w:val="00F17C67"/>
    <w:rsid w:val="00F17E35"/>
    <w:rsid w:val="00F20197"/>
    <w:rsid w:val="00F22526"/>
    <w:rsid w:val="00F2398D"/>
    <w:rsid w:val="00F24E32"/>
    <w:rsid w:val="00F2572B"/>
    <w:rsid w:val="00F25A89"/>
    <w:rsid w:val="00F26DF7"/>
    <w:rsid w:val="00F2792D"/>
    <w:rsid w:val="00F27B94"/>
    <w:rsid w:val="00F27CF0"/>
    <w:rsid w:val="00F30A60"/>
    <w:rsid w:val="00F30BAB"/>
    <w:rsid w:val="00F30C86"/>
    <w:rsid w:val="00F313A0"/>
    <w:rsid w:val="00F321DC"/>
    <w:rsid w:val="00F3325B"/>
    <w:rsid w:val="00F3396A"/>
    <w:rsid w:val="00F33C70"/>
    <w:rsid w:val="00F3428E"/>
    <w:rsid w:val="00F35A6A"/>
    <w:rsid w:val="00F36730"/>
    <w:rsid w:val="00F37033"/>
    <w:rsid w:val="00F37C80"/>
    <w:rsid w:val="00F4295C"/>
    <w:rsid w:val="00F43171"/>
    <w:rsid w:val="00F438B5"/>
    <w:rsid w:val="00F474DF"/>
    <w:rsid w:val="00F47976"/>
    <w:rsid w:val="00F506C5"/>
    <w:rsid w:val="00F50B2D"/>
    <w:rsid w:val="00F523C4"/>
    <w:rsid w:val="00F537C7"/>
    <w:rsid w:val="00F54863"/>
    <w:rsid w:val="00F56D0F"/>
    <w:rsid w:val="00F57516"/>
    <w:rsid w:val="00F57B32"/>
    <w:rsid w:val="00F609B8"/>
    <w:rsid w:val="00F60BC4"/>
    <w:rsid w:val="00F61192"/>
    <w:rsid w:val="00F6140A"/>
    <w:rsid w:val="00F6349A"/>
    <w:rsid w:val="00F64C0C"/>
    <w:rsid w:val="00F64E32"/>
    <w:rsid w:val="00F6507D"/>
    <w:rsid w:val="00F650D8"/>
    <w:rsid w:val="00F655CD"/>
    <w:rsid w:val="00F65913"/>
    <w:rsid w:val="00F65BE7"/>
    <w:rsid w:val="00F66CAA"/>
    <w:rsid w:val="00F670B6"/>
    <w:rsid w:val="00F67269"/>
    <w:rsid w:val="00F67520"/>
    <w:rsid w:val="00F703DE"/>
    <w:rsid w:val="00F71F42"/>
    <w:rsid w:val="00F75DAA"/>
    <w:rsid w:val="00F7649A"/>
    <w:rsid w:val="00F80CB4"/>
    <w:rsid w:val="00F81159"/>
    <w:rsid w:val="00F81365"/>
    <w:rsid w:val="00F81D9F"/>
    <w:rsid w:val="00F8248D"/>
    <w:rsid w:val="00F83945"/>
    <w:rsid w:val="00F8433E"/>
    <w:rsid w:val="00F84766"/>
    <w:rsid w:val="00F84AA1"/>
    <w:rsid w:val="00F85998"/>
    <w:rsid w:val="00F85A59"/>
    <w:rsid w:val="00F85D2C"/>
    <w:rsid w:val="00F870E5"/>
    <w:rsid w:val="00F87B11"/>
    <w:rsid w:val="00F905ED"/>
    <w:rsid w:val="00F9065F"/>
    <w:rsid w:val="00F914CE"/>
    <w:rsid w:val="00F91D4E"/>
    <w:rsid w:val="00F92C87"/>
    <w:rsid w:val="00F93A85"/>
    <w:rsid w:val="00F93E9F"/>
    <w:rsid w:val="00F93F4B"/>
    <w:rsid w:val="00F940A0"/>
    <w:rsid w:val="00F96756"/>
    <w:rsid w:val="00F96E0D"/>
    <w:rsid w:val="00F97569"/>
    <w:rsid w:val="00F97C73"/>
    <w:rsid w:val="00F97D57"/>
    <w:rsid w:val="00FA14A6"/>
    <w:rsid w:val="00FA14F9"/>
    <w:rsid w:val="00FA15A8"/>
    <w:rsid w:val="00FA1A88"/>
    <w:rsid w:val="00FA1D32"/>
    <w:rsid w:val="00FA2802"/>
    <w:rsid w:val="00FA29C8"/>
    <w:rsid w:val="00FA2CAF"/>
    <w:rsid w:val="00FA2FBC"/>
    <w:rsid w:val="00FA3453"/>
    <w:rsid w:val="00FA4997"/>
    <w:rsid w:val="00FA700E"/>
    <w:rsid w:val="00FA7B35"/>
    <w:rsid w:val="00FB2741"/>
    <w:rsid w:val="00FB29A9"/>
    <w:rsid w:val="00FB31F9"/>
    <w:rsid w:val="00FB39D4"/>
    <w:rsid w:val="00FB5428"/>
    <w:rsid w:val="00FB5F59"/>
    <w:rsid w:val="00FB641C"/>
    <w:rsid w:val="00FB7A48"/>
    <w:rsid w:val="00FC03BE"/>
    <w:rsid w:val="00FC4163"/>
    <w:rsid w:val="00FC4413"/>
    <w:rsid w:val="00FC442F"/>
    <w:rsid w:val="00FC556E"/>
    <w:rsid w:val="00FC5E9F"/>
    <w:rsid w:val="00FC703D"/>
    <w:rsid w:val="00FD06E5"/>
    <w:rsid w:val="00FD0A1C"/>
    <w:rsid w:val="00FD0B9C"/>
    <w:rsid w:val="00FD0E52"/>
    <w:rsid w:val="00FD199D"/>
    <w:rsid w:val="00FD1BCB"/>
    <w:rsid w:val="00FD26BB"/>
    <w:rsid w:val="00FD2DE2"/>
    <w:rsid w:val="00FD3188"/>
    <w:rsid w:val="00FD34B7"/>
    <w:rsid w:val="00FD465E"/>
    <w:rsid w:val="00FD5A09"/>
    <w:rsid w:val="00FD63EA"/>
    <w:rsid w:val="00FD7165"/>
    <w:rsid w:val="00FD72E3"/>
    <w:rsid w:val="00FD73C4"/>
    <w:rsid w:val="00FE0ECE"/>
    <w:rsid w:val="00FE1721"/>
    <w:rsid w:val="00FE2773"/>
    <w:rsid w:val="00FE2816"/>
    <w:rsid w:val="00FE3952"/>
    <w:rsid w:val="00FE39B3"/>
    <w:rsid w:val="00FE5625"/>
    <w:rsid w:val="00FE5867"/>
    <w:rsid w:val="00FE5B58"/>
    <w:rsid w:val="00FE670E"/>
    <w:rsid w:val="00FE6954"/>
    <w:rsid w:val="00FE76BA"/>
    <w:rsid w:val="00FE76DE"/>
    <w:rsid w:val="00FE7980"/>
    <w:rsid w:val="00FE79B4"/>
    <w:rsid w:val="00FF0130"/>
    <w:rsid w:val="00FF01D7"/>
    <w:rsid w:val="00FF1E1E"/>
    <w:rsid w:val="00FF2DA3"/>
    <w:rsid w:val="00FF3539"/>
    <w:rsid w:val="00FF5D90"/>
    <w:rsid w:val="00FF6ABD"/>
    <w:rsid w:val="00FF7677"/>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75D1BFB"/>
  <w15:chartTrackingRefBased/>
  <w15:docId w15:val="{B4E8520A-6927-4CD2-A6B8-045D00919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B125D"/>
    <w:pPr>
      <w:suppressAutoHyphens/>
      <w:spacing w:before="120" w:line="360" w:lineRule="auto"/>
      <w:jc w:val="both"/>
    </w:pPr>
    <w:rPr>
      <w:rFonts w:ascii="Calibri" w:hAnsi="Calibri" w:cs="Calibri"/>
      <w:sz w:val="22"/>
      <w:szCs w:val="24"/>
      <w:lang w:eastAsia="zh-CN"/>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bealho1">
    <w:name w:val="Cabeçalho 1"/>
    <w:basedOn w:val="Normal"/>
    <w:next w:val="Normal"/>
    <w:qFormat/>
    <w:pPr>
      <w:keepNext/>
      <w:numPr>
        <w:numId w:val="1"/>
      </w:numPr>
      <w:outlineLvl w:val="0"/>
    </w:pPr>
    <w:rPr>
      <w:rFonts w:ascii="Arial" w:hAnsi="Arial" w:cs="Arial"/>
      <w:b/>
      <w:bCs/>
      <w:sz w:val="40"/>
    </w:rPr>
  </w:style>
  <w:style w:type="paragraph" w:customStyle="1" w:styleId="Cabealho2">
    <w:name w:val="Cabeçalho 2"/>
    <w:basedOn w:val="Normal"/>
    <w:next w:val="Normal"/>
    <w:qFormat/>
    <w:pPr>
      <w:keepNext/>
      <w:numPr>
        <w:ilvl w:val="1"/>
        <w:numId w:val="1"/>
      </w:numPr>
      <w:spacing w:before="240" w:after="60"/>
      <w:outlineLvl w:val="1"/>
    </w:pPr>
    <w:rPr>
      <w:rFonts w:ascii="Arial" w:hAnsi="Arial" w:cs="Arial"/>
      <w:b/>
      <w:bCs/>
      <w:sz w:val="28"/>
      <w:szCs w:val="28"/>
    </w:rPr>
  </w:style>
  <w:style w:type="paragraph" w:customStyle="1" w:styleId="Cabealho3">
    <w:name w:val="Cabeçalho 3"/>
    <w:basedOn w:val="Normal"/>
    <w:next w:val="Normal"/>
    <w:qFormat/>
    <w:pPr>
      <w:keepNext/>
      <w:numPr>
        <w:ilvl w:val="2"/>
        <w:numId w:val="1"/>
      </w:numPr>
      <w:outlineLvl w:val="2"/>
    </w:pPr>
    <w:rPr>
      <w:rFonts w:ascii="Arial" w:hAnsi="Arial" w:cs="Arial"/>
      <w:b/>
      <w:bCs/>
    </w:rPr>
  </w:style>
  <w:style w:type="paragraph" w:customStyle="1" w:styleId="Cabealho4">
    <w:name w:val="Cabeçalho 4"/>
    <w:basedOn w:val="Normal"/>
    <w:next w:val="Normal"/>
    <w:qFormat/>
    <w:pPr>
      <w:keepNext/>
      <w:numPr>
        <w:ilvl w:val="3"/>
        <w:numId w:val="1"/>
      </w:numPr>
      <w:outlineLvl w:val="3"/>
    </w:pPr>
    <w:rPr>
      <w:rFonts w:ascii="Arial" w:hAnsi="Arial" w:cs="Arial"/>
      <w:bCs/>
    </w:rPr>
  </w:style>
  <w:style w:type="paragraph" w:customStyle="1" w:styleId="Cabealho5">
    <w:name w:val="Cabeçalho 5"/>
    <w:basedOn w:val="Normal"/>
    <w:next w:val="Normal"/>
    <w:qFormat/>
    <w:pPr>
      <w:keepNext/>
      <w:numPr>
        <w:ilvl w:val="4"/>
        <w:numId w:val="1"/>
      </w:numPr>
      <w:outlineLvl w:val="4"/>
    </w:pPr>
    <w:rPr>
      <w:rFonts w:ascii="Arial" w:hAnsi="Arial" w:cs="Arial"/>
      <w:b/>
      <w:bCs/>
      <w:sz w:val="18"/>
    </w:rPr>
  </w:style>
  <w:style w:type="paragraph" w:customStyle="1" w:styleId="Cabealho6">
    <w:name w:val="Cabeçalho 6"/>
    <w:basedOn w:val="Normal"/>
    <w:next w:val="Normal"/>
    <w:qFormat/>
    <w:pPr>
      <w:numPr>
        <w:ilvl w:val="5"/>
        <w:numId w:val="1"/>
      </w:numPr>
      <w:spacing w:before="240" w:after="60"/>
      <w:outlineLvl w:val="5"/>
    </w:pPr>
    <w:rPr>
      <w:b/>
      <w:bCs/>
      <w:szCs w:val="22"/>
    </w:rPr>
  </w:style>
  <w:style w:type="paragraph" w:customStyle="1" w:styleId="Cabealho7">
    <w:name w:val="Cabeçalho 7"/>
    <w:basedOn w:val="Normal"/>
    <w:next w:val="Normal"/>
    <w:qFormat/>
    <w:pPr>
      <w:numPr>
        <w:ilvl w:val="6"/>
        <w:numId w:val="1"/>
      </w:numPr>
      <w:spacing w:before="240" w:after="60"/>
      <w:outlineLvl w:val="6"/>
    </w:pPr>
  </w:style>
  <w:style w:type="paragraph" w:customStyle="1" w:styleId="Cabealho8">
    <w:name w:val="Cabeçalho 8"/>
    <w:basedOn w:val="Normal"/>
    <w:next w:val="Normal"/>
    <w:qFormat/>
    <w:pPr>
      <w:numPr>
        <w:ilvl w:val="7"/>
        <w:numId w:val="1"/>
      </w:numPr>
      <w:spacing w:before="240" w:after="60"/>
      <w:outlineLvl w:val="7"/>
    </w:pPr>
    <w:rPr>
      <w:i/>
      <w:iCs/>
    </w:rPr>
  </w:style>
  <w:style w:type="paragraph" w:customStyle="1" w:styleId="Cabealho9">
    <w:name w:val="Cabeçalho 9"/>
    <w:basedOn w:val="Normal"/>
    <w:next w:val="Normal"/>
    <w:qFormat/>
    <w:pPr>
      <w:numPr>
        <w:ilvl w:val="8"/>
        <w:numId w:val="1"/>
      </w:numPr>
      <w:spacing w:before="240" w:after="60"/>
      <w:outlineLvl w:val="8"/>
    </w:pPr>
    <w:rPr>
      <w:rFonts w:ascii="Arial" w:hAnsi="Arial" w:cs="Arial"/>
      <w:szCs w:val="22"/>
    </w:rPr>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9z0">
    <w:name w:val="WW8Num9z0"/>
    <w:rPr>
      <w:rFonts w:ascii="Symbol" w:hAnsi="Symbol" w:cs="Symbol"/>
    </w:rPr>
  </w:style>
  <w:style w:type="character" w:customStyle="1" w:styleId="WW8Num12z0">
    <w:name w:val="WW8Num12z0"/>
    <w:rPr>
      <w:rFonts w:ascii="Symbol" w:hAnsi="Symbol" w:cs="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3z0">
    <w:name w:val="WW8Num13z0"/>
    <w:rPr>
      <w:rFonts w:ascii="Symbol" w:hAnsi="Symbol" w:cs="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4z0">
    <w:name w:val="WW8Num14z0"/>
    <w:rPr>
      <w:rFonts w:ascii="Symbol" w:hAnsi="Symbol" w:cs="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customStyle="1" w:styleId="WW8Num16z0">
    <w:name w:val="WW8Num16z0"/>
    <w:rPr>
      <w:rFonts w:ascii="Symbol" w:hAnsi="Symbol" w:cs="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cs="Wingdings"/>
    </w:rPr>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1z0">
    <w:name w:val="WW8Num21z0"/>
    <w:rPr>
      <w:rFonts w:ascii="Symbol" w:hAnsi="Symbol" w:cs="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Tipodeletrapredefinidodopargrafo1">
    <w:name w:val="Tipo de letra predefinido do parágrafo1"/>
  </w:style>
  <w:style w:type="character" w:styleId="Hiperligao">
    <w:name w:val="Hyperlink"/>
    <w:uiPriority w:val="99"/>
    <w:rPr>
      <w:color w:val="0000FF"/>
      <w:u w:val="single"/>
    </w:rPr>
  </w:style>
  <w:style w:type="character" w:styleId="Nmerodepgina">
    <w:name w:val="page number"/>
    <w:basedOn w:val="Tipodeletrapredefinidodopargrafo1"/>
  </w:style>
  <w:style w:type="character" w:customStyle="1" w:styleId="codigoFonteChar">
    <w:name w:val="codigoFonte Char"/>
    <w:rPr>
      <w:rFonts w:ascii="Courier New" w:hAnsi="Courier New" w:cs="Courier New"/>
      <w:sz w:val="22"/>
      <w:szCs w:val="24"/>
      <w:lang w:bidi="ar-SA"/>
    </w:rPr>
  </w:style>
  <w:style w:type="character" w:customStyle="1" w:styleId="CommentReference1">
    <w:name w:val="Comment Reference1"/>
    <w:rPr>
      <w:sz w:val="16"/>
      <w:szCs w:val="16"/>
    </w:rPr>
  </w:style>
  <w:style w:type="character" w:customStyle="1" w:styleId="codigoFonteChar1">
    <w:name w:val="codigoFonte Char1"/>
    <w:rPr>
      <w:rFonts w:ascii="Courier New" w:hAnsi="Courier New" w:cs="Courier New"/>
      <w:sz w:val="22"/>
      <w:szCs w:val="24"/>
      <w:lang w:bidi="ar-SA"/>
    </w:rPr>
  </w:style>
  <w:style w:type="character" w:customStyle="1" w:styleId="IndexLink">
    <w:name w:val="Index Link"/>
  </w:style>
  <w:style w:type="paragraph" w:customStyle="1" w:styleId="Heading">
    <w:name w:val="Heading"/>
    <w:basedOn w:val="Normal"/>
    <w:next w:val="Corpodetexto"/>
    <w:pPr>
      <w:keepNext/>
      <w:spacing w:before="240" w:after="120"/>
    </w:pPr>
    <w:rPr>
      <w:rFonts w:ascii="Arial" w:eastAsia="AR PL UMing HK" w:hAnsi="Arial" w:cs="Lohit Hindi"/>
      <w:sz w:val="28"/>
      <w:szCs w:val="28"/>
    </w:rPr>
  </w:style>
  <w:style w:type="paragraph" w:styleId="Corpodetexto">
    <w:name w:val="Body Text"/>
    <w:basedOn w:val="Normal"/>
    <w:rPr>
      <w:rFonts w:ascii="Arial" w:hAnsi="Arial" w:cs="Arial"/>
    </w:rPr>
  </w:style>
  <w:style w:type="paragraph" w:styleId="Lista">
    <w:name w:val="List"/>
    <w:basedOn w:val="Corpodetexto"/>
    <w:rPr>
      <w:rFonts w:cs="Lohit Hindi"/>
    </w:rPr>
  </w:style>
  <w:style w:type="paragraph" w:styleId="Legenda">
    <w:name w:val="caption"/>
    <w:basedOn w:val="Normal"/>
    <w:next w:val="Normal"/>
    <w:qFormat/>
    <w:pPr>
      <w:tabs>
        <w:tab w:val="left" w:pos="1440"/>
      </w:tabs>
      <w:jc w:val="center"/>
    </w:pPr>
    <w:rPr>
      <w:rFonts w:cs="Arial"/>
      <w:i/>
      <w:iCs/>
    </w:rPr>
  </w:style>
  <w:style w:type="paragraph" w:customStyle="1" w:styleId="Index">
    <w:name w:val="Index"/>
    <w:basedOn w:val="Normal"/>
    <w:pPr>
      <w:suppressLineNumbers/>
    </w:pPr>
    <w:rPr>
      <w:rFonts w:cs="Lohit Hindi"/>
    </w:rPr>
  </w:style>
  <w:style w:type="paragraph" w:customStyle="1" w:styleId="Corpodetexto21">
    <w:name w:val="Corpo de texto 21"/>
    <w:basedOn w:val="Normal"/>
    <w:pPr>
      <w:jc w:val="center"/>
    </w:pPr>
  </w:style>
  <w:style w:type="paragraph" w:customStyle="1" w:styleId="capa1">
    <w:name w:val="capa 1"/>
    <w:basedOn w:val="Cabealho1"/>
    <w:pPr>
      <w:numPr>
        <w:numId w:val="0"/>
      </w:numPr>
      <w:spacing w:before="0"/>
    </w:pPr>
    <w:rPr>
      <w:rFonts w:ascii="Palatino Linotype" w:hAnsi="Palatino Linotype" w:cs="Palatino Linotype"/>
    </w:rPr>
  </w:style>
  <w:style w:type="paragraph" w:customStyle="1" w:styleId="capa2">
    <w:name w:val="capa 2"/>
    <w:basedOn w:val="Cabealho1"/>
    <w:pPr>
      <w:numPr>
        <w:numId w:val="0"/>
      </w:numPr>
      <w:spacing w:before="0"/>
    </w:pPr>
    <w:rPr>
      <w:rFonts w:ascii="Palatino Linotype" w:hAnsi="Palatino Linotype" w:cs="Palatino Linotype"/>
      <w:b w:val="0"/>
      <w:bCs w:val="0"/>
    </w:rPr>
  </w:style>
  <w:style w:type="paragraph" w:styleId="ndice1">
    <w:name w:val="toc 1"/>
    <w:basedOn w:val="Normal"/>
    <w:next w:val="Normal"/>
    <w:uiPriority w:val="39"/>
    <w:pPr>
      <w:jc w:val="left"/>
    </w:pPr>
    <w:rPr>
      <w:b/>
      <w:bCs/>
      <w:i/>
      <w:iCs/>
    </w:rPr>
  </w:style>
  <w:style w:type="paragraph" w:styleId="ndice2">
    <w:name w:val="toc 2"/>
    <w:basedOn w:val="Normal"/>
    <w:next w:val="Normal"/>
    <w:uiPriority w:val="39"/>
    <w:pPr>
      <w:spacing w:before="62"/>
      <w:ind w:left="238"/>
      <w:jc w:val="left"/>
    </w:pPr>
    <w:rPr>
      <w:b/>
      <w:bCs/>
      <w:szCs w:val="22"/>
    </w:rPr>
  </w:style>
  <w:style w:type="paragraph" w:styleId="ndice3">
    <w:name w:val="toc 3"/>
    <w:basedOn w:val="Normal"/>
    <w:next w:val="Normal"/>
    <w:pPr>
      <w:spacing w:before="0"/>
      <w:ind w:left="480"/>
      <w:jc w:val="left"/>
    </w:pPr>
    <w:rPr>
      <w:sz w:val="20"/>
      <w:szCs w:val="20"/>
    </w:rPr>
  </w:style>
  <w:style w:type="paragraph" w:styleId="ndice4">
    <w:name w:val="toc 4"/>
    <w:basedOn w:val="Normal"/>
    <w:next w:val="Normal"/>
    <w:pPr>
      <w:spacing w:before="0"/>
      <w:ind w:left="720"/>
      <w:jc w:val="left"/>
    </w:pPr>
    <w:rPr>
      <w:sz w:val="20"/>
      <w:szCs w:val="20"/>
    </w:rPr>
  </w:style>
  <w:style w:type="paragraph" w:styleId="ndice5">
    <w:name w:val="toc 5"/>
    <w:basedOn w:val="Normal"/>
    <w:next w:val="Normal"/>
    <w:pPr>
      <w:spacing w:before="0"/>
      <w:ind w:left="960"/>
      <w:jc w:val="left"/>
    </w:pPr>
    <w:rPr>
      <w:sz w:val="20"/>
      <w:szCs w:val="20"/>
    </w:rPr>
  </w:style>
  <w:style w:type="paragraph" w:styleId="ndice6">
    <w:name w:val="toc 6"/>
    <w:basedOn w:val="Normal"/>
    <w:next w:val="Normal"/>
    <w:pPr>
      <w:spacing w:before="0"/>
      <w:ind w:left="1200"/>
      <w:jc w:val="left"/>
    </w:pPr>
    <w:rPr>
      <w:sz w:val="20"/>
      <w:szCs w:val="20"/>
    </w:rPr>
  </w:style>
  <w:style w:type="paragraph" w:styleId="ndice7">
    <w:name w:val="toc 7"/>
    <w:basedOn w:val="Normal"/>
    <w:next w:val="Normal"/>
    <w:pPr>
      <w:spacing w:before="0"/>
      <w:ind w:left="1440"/>
      <w:jc w:val="left"/>
    </w:pPr>
    <w:rPr>
      <w:sz w:val="20"/>
      <w:szCs w:val="20"/>
    </w:rPr>
  </w:style>
  <w:style w:type="paragraph" w:styleId="ndice8">
    <w:name w:val="toc 8"/>
    <w:basedOn w:val="Normal"/>
    <w:next w:val="Normal"/>
    <w:pPr>
      <w:spacing w:before="0"/>
      <w:ind w:left="1680"/>
      <w:jc w:val="left"/>
    </w:pPr>
    <w:rPr>
      <w:sz w:val="20"/>
      <w:szCs w:val="20"/>
    </w:rPr>
  </w:style>
  <w:style w:type="paragraph" w:styleId="ndice9">
    <w:name w:val="toc 9"/>
    <w:basedOn w:val="Normal"/>
    <w:next w:val="Normal"/>
    <w:pPr>
      <w:spacing w:before="0"/>
      <w:ind w:left="1920"/>
      <w:jc w:val="left"/>
    </w:pPr>
    <w:rPr>
      <w:sz w:val="20"/>
      <w:szCs w:val="20"/>
    </w:rPr>
  </w:style>
  <w:style w:type="paragraph" w:customStyle="1" w:styleId="indice">
    <w:name w:val="indice"/>
    <w:basedOn w:val="Normal"/>
    <w:next w:val="Normal"/>
    <w:rPr>
      <w:rFonts w:ascii="Arial" w:hAnsi="Arial" w:cs="Arial"/>
      <w:b/>
      <w:bCs/>
      <w:sz w:val="40"/>
    </w:rPr>
  </w:style>
  <w:style w:type="paragraph" w:customStyle="1" w:styleId="capatitulo">
    <w:name w:val="capa_titulo"/>
    <w:basedOn w:val="Normal"/>
    <w:pPr>
      <w:spacing w:line="240" w:lineRule="auto"/>
      <w:jc w:val="center"/>
    </w:pPr>
    <w:rPr>
      <w:b/>
      <w:sz w:val="40"/>
    </w:rPr>
  </w:style>
  <w:style w:type="paragraph" w:customStyle="1" w:styleId="ndicedeilustraes1">
    <w:name w:val="Índice de ilustrações1"/>
    <w:basedOn w:val="Normal"/>
    <w:next w:val="Normal"/>
    <w:pPr>
      <w:jc w:val="left"/>
    </w:pPr>
    <w:rPr>
      <w:i/>
      <w:iCs/>
      <w:sz w:val="20"/>
      <w:szCs w:val="20"/>
    </w:rPr>
  </w:style>
  <w:style w:type="paragraph" w:styleId="Cabealho">
    <w:name w:val="header"/>
    <w:basedOn w:val="Normal"/>
    <w:link w:val="CabealhoCarter"/>
    <w:pPr>
      <w:tabs>
        <w:tab w:val="center" w:pos="4153"/>
        <w:tab w:val="right" w:pos="8306"/>
      </w:tabs>
      <w:jc w:val="right"/>
    </w:pPr>
    <w:rPr>
      <w:rFonts w:ascii="Arial" w:hAnsi="Arial" w:cs="Arial"/>
      <w:sz w:val="18"/>
      <w:szCs w:val="18"/>
    </w:rPr>
  </w:style>
  <w:style w:type="paragraph" w:styleId="Rodap">
    <w:name w:val="footer"/>
    <w:basedOn w:val="Normal"/>
    <w:pPr>
      <w:tabs>
        <w:tab w:val="center" w:pos="4153"/>
        <w:tab w:val="right" w:pos="8306"/>
      </w:tabs>
      <w:jc w:val="right"/>
    </w:pPr>
    <w:rPr>
      <w:rFonts w:ascii="Arial" w:hAnsi="Arial" w:cs="Arial"/>
      <w:sz w:val="18"/>
    </w:rPr>
  </w:style>
  <w:style w:type="paragraph" w:customStyle="1" w:styleId="Corpodetexto31">
    <w:name w:val="Corpo de texto 31"/>
    <w:basedOn w:val="Normal"/>
    <w:rPr>
      <w:rFonts w:ascii="Arial" w:hAnsi="Arial" w:cs="Arial"/>
    </w:rPr>
  </w:style>
  <w:style w:type="paragraph" w:customStyle="1" w:styleId="Imagem">
    <w:name w:val="Imagem"/>
    <w:basedOn w:val="Normal"/>
    <w:pPr>
      <w:keepNext/>
      <w:spacing w:before="240" w:after="120"/>
      <w:jc w:val="center"/>
    </w:pPr>
    <w:rPr>
      <w:szCs w:val="20"/>
    </w:rPr>
  </w:style>
  <w:style w:type="paragraph" w:customStyle="1" w:styleId="ndiceremissivo91">
    <w:name w:val="Índice remissivo 91"/>
    <w:basedOn w:val="Normal"/>
    <w:next w:val="Normal"/>
    <w:pPr>
      <w:spacing w:before="0"/>
      <w:ind w:left="2160" w:hanging="240"/>
    </w:pPr>
    <w:rPr>
      <w:rFonts w:ascii="Arial" w:hAnsi="Arial" w:cs="Arial"/>
    </w:rPr>
  </w:style>
  <w:style w:type="paragraph" w:customStyle="1" w:styleId="TableofTables">
    <w:name w:val="Table of Tables"/>
    <w:basedOn w:val="ndicedeilustraes1"/>
    <w:pPr>
      <w:spacing w:before="0"/>
      <w:ind w:left="482" w:hanging="482"/>
      <w:jc w:val="center"/>
    </w:pPr>
    <w:rPr>
      <w:rFonts w:ascii="Arial" w:hAnsi="Arial" w:cs="Arial"/>
      <w:i w:val="0"/>
      <w:iCs w:val="0"/>
    </w:rPr>
  </w:style>
  <w:style w:type="paragraph" w:customStyle="1" w:styleId="CommentText1">
    <w:name w:val="Comment Text1"/>
    <w:basedOn w:val="Normal"/>
    <w:rPr>
      <w:rFonts w:ascii="Arial" w:hAnsi="Arial" w:cs="Arial"/>
      <w:sz w:val="20"/>
      <w:szCs w:val="20"/>
    </w:rPr>
  </w:style>
  <w:style w:type="paragraph" w:customStyle="1" w:styleId="Listacommarcas41">
    <w:name w:val="Lista com marcas 41"/>
    <w:basedOn w:val="Normal"/>
    <w:pPr>
      <w:numPr>
        <w:numId w:val="5"/>
      </w:numPr>
    </w:pPr>
    <w:rPr>
      <w:szCs w:val="20"/>
    </w:rPr>
  </w:style>
  <w:style w:type="paragraph" w:customStyle="1" w:styleId="codigoFonte">
    <w:name w:val="codigoFonte"/>
    <w:basedOn w:val="Normal"/>
    <w:rPr>
      <w:rFonts w:ascii="Courier New" w:hAnsi="Courier New" w:cs="Courier New"/>
    </w:rPr>
  </w:style>
  <w:style w:type="paragraph" w:customStyle="1" w:styleId="Textodebalo1">
    <w:name w:val="Texto de balão1"/>
    <w:basedOn w:val="Normal"/>
    <w:rPr>
      <w:rFonts w:ascii="Tahoma" w:hAnsi="Tahoma" w:cs="Tahoma"/>
      <w:sz w:val="16"/>
      <w:szCs w:val="16"/>
    </w:rPr>
  </w:style>
  <w:style w:type="paragraph" w:customStyle="1" w:styleId="CommentSubject1">
    <w:name w:val="Comment Subject1"/>
    <w:basedOn w:val="CommentText1"/>
    <w:next w:val="CommentText1"/>
    <w:pPr>
      <w:jc w:val="left"/>
    </w:pPr>
    <w:rPr>
      <w:rFonts w:ascii="Times New Roman" w:hAnsi="Times New Roman" w:cs="Times New Roman"/>
      <w:b/>
      <w:bCs/>
    </w:rPr>
  </w:style>
  <w:style w:type="paragraph" w:customStyle="1" w:styleId="ficheiro">
    <w:name w:val="ficheiro"/>
    <w:basedOn w:val="Normal"/>
    <w:rPr>
      <w:rFonts w:ascii="Century Gothic" w:eastAsia="Batang" w:hAnsi="Century Gothic" w:cs="Arial"/>
    </w:rPr>
  </w:style>
  <w:style w:type="paragraph" w:customStyle="1" w:styleId="capaempresa">
    <w:name w:val="capa_empresa"/>
    <w:basedOn w:val="Normal"/>
    <w:pPr>
      <w:spacing w:line="240" w:lineRule="auto"/>
      <w:jc w:val="center"/>
    </w:pPr>
  </w:style>
  <w:style w:type="paragraph" w:customStyle="1" w:styleId="dedicatoria">
    <w:name w:val="dedicatoria"/>
    <w:basedOn w:val="indice"/>
    <w:pPr>
      <w:spacing w:before="8000"/>
      <w:jc w:val="right"/>
    </w:pPr>
    <w:rPr>
      <w:rFonts w:ascii="Lucida Handwriting" w:hAnsi="Lucida Handwriting" w:cs="Lucida Handwriting"/>
      <w:b w:val="0"/>
      <w:sz w:val="22"/>
      <w:szCs w:val="22"/>
    </w:rPr>
  </w:style>
  <w:style w:type="paragraph" w:customStyle="1" w:styleId="capadata">
    <w:name w:val="capa_data"/>
    <w:basedOn w:val="Normal"/>
    <w:pPr>
      <w:spacing w:line="240" w:lineRule="auto"/>
      <w:jc w:val="center"/>
    </w:pPr>
    <w:rPr>
      <w:sz w:val="32"/>
    </w:rPr>
  </w:style>
  <w:style w:type="paragraph" w:customStyle="1" w:styleId="Stylecapa2Bold">
    <w:name w:val="Style capa 2 + Bold"/>
    <w:basedOn w:val="capa2"/>
    <w:rPr>
      <w:b/>
      <w:bCs/>
    </w:rPr>
  </w:style>
  <w:style w:type="paragraph" w:customStyle="1" w:styleId="referencia">
    <w:name w:val="referencia"/>
    <w:basedOn w:val="Normal"/>
    <w:pPr>
      <w:spacing w:before="0"/>
      <w:ind w:left="720" w:hanging="720"/>
    </w:pPr>
  </w:style>
  <w:style w:type="paragraph" w:customStyle="1" w:styleId="capaaluno">
    <w:name w:val="capa_aluno"/>
    <w:basedOn w:val="Normal"/>
    <w:pPr>
      <w:spacing w:line="240" w:lineRule="auto"/>
      <w:jc w:val="center"/>
    </w:pPr>
    <w:rPr>
      <w:b/>
    </w:rPr>
  </w:style>
  <w:style w:type="paragraph" w:customStyle="1" w:styleId="anexoheading1">
    <w:name w:val="anexo heading 1"/>
    <w:basedOn w:val="Cabealho1"/>
    <w:next w:val="Normal"/>
    <w:autoRedefine/>
    <w:rsid w:val="00431418"/>
    <w:pPr>
      <w:numPr>
        <w:numId w:val="6"/>
      </w:numPr>
    </w:pPr>
  </w:style>
  <w:style w:type="paragraph" w:customStyle="1" w:styleId="Anexoheading2">
    <w:name w:val="Anexo heading 2"/>
    <w:basedOn w:val="Cabealho2"/>
    <w:next w:val="Normal"/>
    <w:pPr>
      <w:numPr>
        <w:ilvl w:val="0"/>
        <w:numId w:val="0"/>
      </w:numPr>
      <w:tabs>
        <w:tab w:val="num" w:pos="432"/>
      </w:tabs>
      <w:ind w:left="432" w:hanging="432"/>
    </w:pPr>
  </w:style>
  <w:style w:type="paragraph" w:customStyle="1" w:styleId="anexoheading3">
    <w:name w:val="anexo heading 3"/>
    <w:basedOn w:val="Cabealho3"/>
    <w:next w:val="Normal"/>
    <w:pPr>
      <w:numPr>
        <w:ilvl w:val="0"/>
        <w:numId w:val="0"/>
      </w:numPr>
      <w:tabs>
        <w:tab w:val="num" w:pos="432"/>
      </w:tabs>
      <w:ind w:left="432" w:hanging="432"/>
    </w:pPr>
  </w:style>
  <w:style w:type="paragraph" w:customStyle="1" w:styleId="Anexoheading4">
    <w:name w:val="Anexo heading 4"/>
    <w:basedOn w:val="Cabealho4"/>
    <w:next w:val="Normal"/>
    <w:pPr>
      <w:numPr>
        <w:ilvl w:val="0"/>
        <w:numId w:val="0"/>
      </w:numPr>
      <w:tabs>
        <w:tab w:val="num" w:pos="432"/>
      </w:tabs>
      <w:ind w:left="432" w:hanging="432"/>
    </w:pPr>
  </w:style>
  <w:style w:type="paragraph" w:customStyle="1" w:styleId="nota">
    <w:name w:val="nota"/>
    <w:basedOn w:val="Normal"/>
    <w:next w:val="Normal"/>
    <w:pPr>
      <w:tabs>
        <w:tab w:val="left" w:pos="851"/>
      </w:tabs>
      <w:spacing w:before="0"/>
      <w:ind w:left="851" w:hanging="851"/>
    </w:pPr>
  </w:style>
  <w:style w:type="paragraph" w:customStyle="1" w:styleId="Contents10">
    <w:name w:val="Contents 10"/>
    <w:basedOn w:val="Index"/>
    <w:pPr>
      <w:tabs>
        <w:tab w:val="right" w:leader="dot" w:pos="7091"/>
      </w:tabs>
      <w:spacing w:before="0"/>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erLeft">
    <w:name w:val="Header Left"/>
    <w:basedOn w:val="Normal"/>
    <w:pPr>
      <w:suppressLineNumbers/>
      <w:tabs>
        <w:tab w:val="center" w:pos="4156"/>
        <w:tab w:val="right" w:pos="8312"/>
      </w:tabs>
    </w:pPr>
  </w:style>
  <w:style w:type="paragraph" w:styleId="ndicedeilustraes">
    <w:name w:val="table of figures"/>
    <w:basedOn w:val="Normal"/>
    <w:next w:val="Normal"/>
    <w:uiPriority w:val="99"/>
    <w:unhideWhenUsed/>
    <w:rsid w:val="00BC08DF"/>
  </w:style>
  <w:style w:type="paragraph" w:styleId="PargrafodaLista">
    <w:name w:val="List Paragraph"/>
    <w:basedOn w:val="Normal"/>
    <w:uiPriority w:val="34"/>
    <w:qFormat/>
    <w:rsid w:val="009E43A4"/>
    <w:pPr>
      <w:ind w:left="720"/>
      <w:contextualSpacing/>
    </w:pPr>
  </w:style>
  <w:style w:type="paragraph" w:styleId="Textodebalo">
    <w:name w:val="Balloon Text"/>
    <w:basedOn w:val="Normal"/>
    <w:link w:val="TextodebaloCarter"/>
    <w:uiPriority w:val="99"/>
    <w:semiHidden/>
    <w:unhideWhenUsed/>
    <w:rsid w:val="009B53DC"/>
    <w:pPr>
      <w:spacing w:before="0" w:line="240" w:lineRule="auto"/>
    </w:pPr>
    <w:rPr>
      <w:rFonts w:ascii="Times New Roman" w:hAnsi="Times New Roman" w:cs="Times New Roman"/>
      <w:sz w:val="18"/>
      <w:szCs w:val="18"/>
    </w:rPr>
  </w:style>
  <w:style w:type="character" w:customStyle="1" w:styleId="TextodebaloCarter">
    <w:name w:val="Texto de balão Caráter"/>
    <w:basedOn w:val="Tipodeletrapredefinidodopargrafo"/>
    <w:link w:val="Textodebalo"/>
    <w:uiPriority w:val="99"/>
    <w:semiHidden/>
    <w:rsid w:val="009B53DC"/>
    <w:rPr>
      <w:sz w:val="18"/>
      <w:szCs w:val="18"/>
      <w:lang w:eastAsia="zh-CN"/>
    </w:rPr>
  </w:style>
  <w:style w:type="character" w:styleId="Refdecomentrio">
    <w:name w:val="annotation reference"/>
    <w:basedOn w:val="Tipodeletrapredefinidodopargrafo"/>
    <w:uiPriority w:val="99"/>
    <w:semiHidden/>
    <w:unhideWhenUsed/>
    <w:rsid w:val="009B53DC"/>
    <w:rPr>
      <w:sz w:val="16"/>
      <w:szCs w:val="16"/>
    </w:rPr>
  </w:style>
  <w:style w:type="paragraph" w:styleId="Textodecomentrio">
    <w:name w:val="annotation text"/>
    <w:basedOn w:val="Normal"/>
    <w:link w:val="TextodecomentrioCarter"/>
    <w:uiPriority w:val="99"/>
    <w:semiHidden/>
    <w:unhideWhenUsed/>
    <w:rsid w:val="009B53D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B53DC"/>
    <w:rPr>
      <w:rFonts w:ascii="Calibri" w:hAnsi="Calibri" w:cs="Calibri"/>
      <w:lang w:eastAsia="zh-CN"/>
    </w:rPr>
  </w:style>
  <w:style w:type="paragraph" w:styleId="Assuntodecomentrio">
    <w:name w:val="annotation subject"/>
    <w:basedOn w:val="Textodecomentrio"/>
    <w:next w:val="Textodecomentrio"/>
    <w:link w:val="AssuntodecomentrioCarter"/>
    <w:uiPriority w:val="99"/>
    <w:semiHidden/>
    <w:unhideWhenUsed/>
    <w:rsid w:val="009B53DC"/>
    <w:rPr>
      <w:b/>
      <w:bCs/>
    </w:rPr>
  </w:style>
  <w:style w:type="character" w:customStyle="1" w:styleId="AssuntodecomentrioCarter">
    <w:name w:val="Assunto de comentário Caráter"/>
    <w:basedOn w:val="TextodecomentrioCarter"/>
    <w:link w:val="Assuntodecomentrio"/>
    <w:uiPriority w:val="99"/>
    <w:semiHidden/>
    <w:rsid w:val="009B53DC"/>
    <w:rPr>
      <w:rFonts w:ascii="Calibri" w:hAnsi="Calibri" w:cs="Calibri"/>
      <w:b/>
      <w:bCs/>
      <w:lang w:eastAsia="zh-CN"/>
    </w:rPr>
  </w:style>
  <w:style w:type="paragraph" w:styleId="Reviso">
    <w:name w:val="Revision"/>
    <w:hidden/>
    <w:uiPriority w:val="99"/>
    <w:semiHidden/>
    <w:rsid w:val="00E4332E"/>
    <w:rPr>
      <w:rFonts w:ascii="Calibri" w:hAnsi="Calibri" w:cs="Calibri"/>
      <w:sz w:val="22"/>
      <w:szCs w:val="24"/>
      <w:lang w:eastAsia="zh-CN"/>
    </w:rPr>
  </w:style>
  <w:style w:type="character" w:customStyle="1" w:styleId="CabealhoCarter">
    <w:name w:val="Cabeçalho Caráter"/>
    <w:basedOn w:val="Tipodeletrapredefinidodopargrafo"/>
    <w:link w:val="Cabealho"/>
    <w:rsid w:val="00420E29"/>
    <w:rPr>
      <w:rFonts w:ascii="Arial" w:hAnsi="Arial" w:cs="Arial"/>
      <w:sz w:val="18"/>
      <w:szCs w:val="18"/>
      <w:lang w:eastAsia="zh-CN"/>
    </w:rPr>
  </w:style>
  <w:style w:type="character" w:styleId="TextodoMarcadordePosio">
    <w:name w:val="Placeholder Text"/>
    <w:basedOn w:val="Tipodeletrapredefinidodopargrafo"/>
    <w:uiPriority w:val="99"/>
    <w:semiHidden/>
    <w:rsid w:val="00606D8E"/>
    <w:rPr>
      <w:color w:val="666666"/>
    </w:rPr>
  </w:style>
  <w:style w:type="character" w:styleId="MenoNoResolvida">
    <w:name w:val="Unresolved Mention"/>
    <w:basedOn w:val="Tipodeletrapredefinidodopargrafo"/>
    <w:uiPriority w:val="99"/>
    <w:rsid w:val="00617D4C"/>
    <w:rPr>
      <w:color w:val="605E5C"/>
      <w:shd w:val="clear" w:color="auto" w:fill="E1DFDD"/>
    </w:rPr>
  </w:style>
  <w:style w:type="table" w:styleId="TabelacomGrelha">
    <w:name w:val="Table Grid"/>
    <w:basedOn w:val="Tabelanormal"/>
    <w:uiPriority w:val="39"/>
    <w:rsid w:val="002B3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88957">
      <w:bodyDiv w:val="1"/>
      <w:marLeft w:val="0"/>
      <w:marRight w:val="0"/>
      <w:marTop w:val="0"/>
      <w:marBottom w:val="0"/>
      <w:divBdr>
        <w:top w:val="none" w:sz="0" w:space="0" w:color="auto"/>
        <w:left w:val="none" w:sz="0" w:space="0" w:color="auto"/>
        <w:bottom w:val="none" w:sz="0" w:space="0" w:color="auto"/>
        <w:right w:val="none" w:sz="0" w:space="0" w:color="auto"/>
      </w:divBdr>
      <w:divsChild>
        <w:div w:id="99878007">
          <w:marLeft w:val="640"/>
          <w:marRight w:val="0"/>
          <w:marTop w:val="0"/>
          <w:marBottom w:val="0"/>
          <w:divBdr>
            <w:top w:val="none" w:sz="0" w:space="0" w:color="auto"/>
            <w:left w:val="none" w:sz="0" w:space="0" w:color="auto"/>
            <w:bottom w:val="none" w:sz="0" w:space="0" w:color="auto"/>
            <w:right w:val="none" w:sz="0" w:space="0" w:color="auto"/>
          </w:divBdr>
        </w:div>
        <w:div w:id="626279873">
          <w:marLeft w:val="640"/>
          <w:marRight w:val="0"/>
          <w:marTop w:val="0"/>
          <w:marBottom w:val="0"/>
          <w:divBdr>
            <w:top w:val="none" w:sz="0" w:space="0" w:color="auto"/>
            <w:left w:val="none" w:sz="0" w:space="0" w:color="auto"/>
            <w:bottom w:val="none" w:sz="0" w:space="0" w:color="auto"/>
            <w:right w:val="none" w:sz="0" w:space="0" w:color="auto"/>
          </w:divBdr>
        </w:div>
        <w:div w:id="1281914627">
          <w:marLeft w:val="640"/>
          <w:marRight w:val="0"/>
          <w:marTop w:val="0"/>
          <w:marBottom w:val="0"/>
          <w:divBdr>
            <w:top w:val="none" w:sz="0" w:space="0" w:color="auto"/>
            <w:left w:val="none" w:sz="0" w:space="0" w:color="auto"/>
            <w:bottom w:val="none" w:sz="0" w:space="0" w:color="auto"/>
            <w:right w:val="none" w:sz="0" w:space="0" w:color="auto"/>
          </w:divBdr>
        </w:div>
        <w:div w:id="177503347">
          <w:marLeft w:val="640"/>
          <w:marRight w:val="0"/>
          <w:marTop w:val="0"/>
          <w:marBottom w:val="0"/>
          <w:divBdr>
            <w:top w:val="none" w:sz="0" w:space="0" w:color="auto"/>
            <w:left w:val="none" w:sz="0" w:space="0" w:color="auto"/>
            <w:bottom w:val="none" w:sz="0" w:space="0" w:color="auto"/>
            <w:right w:val="none" w:sz="0" w:space="0" w:color="auto"/>
          </w:divBdr>
        </w:div>
        <w:div w:id="228197537">
          <w:marLeft w:val="640"/>
          <w:marRight w:val="0"/>
          <w:marTop w:val="0"/>
          <w:marBottom w:val="0"/>
          <w:divBdr>
            <w:top w:val="none" w:sz="0" w:space="0" w:color="auto"/>
            <w:left w:val="none" w:sz="0" w:space="0" w:color="auto"/>
            <w:bottom w:val="none" w:sz="0" w:space="0" w:color="auto"/>
            <w:right w:val="none" w:sz="0" w:space="0" w:color="auto"/>
          </w:divBdr>
        </w:div>
        <w:div w:id="1254440082">
          <w:marLeft w:val="640"/>
          <w:marRight w:val="0"/>
          <w:marTop w:val="0"/>
          <w:marBottom w:val="0"/>
          <w:divBdr>
            <w:top w:val="none" w:sz="0" w:space="0" w:color="auto"/>
            <w:left w:val="none" w:sz="0" w:space="0" w:color="auto"/>
            <w:bottom w:val="none" w:sz="0" w:space="0" w:color="auto"/>
            <w:right w:val="none" w:sz="0" w:space="0" w:color="auto"/>
          </w:divBdr>
        </w:div>
        <w:div w:id="341055906">
          <w:marLeft w:val="640"/>
          <w:marRight w:val="0"/>
          <w:marTop w:val="0"/>
          <w:marBottom w:val="0"/>
          <w:divBdr>
            <w:top w:val="none" w:sz="0" w:space="0" w:color="auto"/>
            <w:left w:val="none" w:sz="0" w:space="0" w:color="auto"/>
            <w:bottom w:val="none" w:sz="0" w:space="0" w:color="auto"/>
            <w:right w:val="none" w:sz="0" w:space="0" w:color="auto"/>
          </w:divBdr>
        </w:div>
        <w:div w:id="805001942">
          <w:marLeft w:val="640"/>
          <w:marRight w:val="0"/>
          <w:marTop w:val="0"/>
          <w:marBottom w:val="0"/>
          <w:divBdr>
            <w:top w:val="none" w:sz="0" w:space="0" w:color="auto"/>
            <w:left w:val="none" w:sz="0" w:space="0" w:color="auto"/>
            <w:bottom w:val="none" w:sz="0" w:space="0" w:color="auto"/>
            <w:right w:val="none" w:sz="0" w:space="0" w:color="auto"/>
          </w:divBdr>
        </w:div>
      </w:divsChild>
    </w:div>
    <w:div w:id="21984217">
      <w:bodyDiv w:val="1"/>
      <w:marLeft w:val="0"/>
      <w:marRight w:val="0"/>
      <w:marTop w:val="0"/>
      <w:marBottom w:val="0"/>
      <w:divBdr>
        <w:top w:val="none" w:sz="0" w:space="0" w:color="auto"/>
        <w:left w:val="none" w:sz="0" w:space="0" w:color="auto"/>
        <w:bottom w:val="none" w:sz="0" w:space="0" w:color="auto"/>
        <w:right w:val="none" w:sz="0" w:space="0" w:color="auto"/>
      </w:divBdr>
      <w:divsChild>
        <w:div w:id="1407724514">
          <w:marLeft w:val="640"/>
          <w:marRight w:val="0"/>
          <w:marTop w:val="0"/>
          <w:marBottom w:val="0"/>
          <w:divBdr>
            <w:top w:val="none" w:sz="0" w:space="0" w:color="auto"/>
            <w:left w:val="none" w:sz="0" w:space="0" w:color="auto"/>
            <w:bottom w:val="none" w:sz="0" w:space="0" w:color="auto"/>
            <w:right w:val="none" w:sz="0" w:space="0" w:color="auto"/>
          </w:divBdr>
        </w:div>
        <w:div w:id="1149203147">
          <w:marLeft w:val="640"/>
          <w:marRight w:val="0"/>
          <w:marTop w:val="0"/>
          <w:marBottom w:val="0"/>
          <w:divBdr>
            <w:top w:val="none" w:sz="0" w:space="0" w:color="auto"/>
            <w:left w:val="none" w:sz="0" w:space="0" w:color="auto"/>
            <w:bottom w:val="none" w:sz="0" w:space="0" w:color="auto"/>
            <w:right w:val="none" w:sz="0" w:space="0" w:color="auto"/>
          </w:divBdr>
        </w:div>
        <w:div w:id="632445559">
          <w:marLeft w:val="640"/>
          <w:marRight w:val="0"/>
          <w:marTop w:val="0"/>
          <w:marBottom w:val="0"/>
          <w:divBdr>
            <w:top w:val="none" w:sz="0" w:space="0" w:color="auto"/>
            <w:left w:val="none" w:sz="0" w:space="0" w:color="auto"/>
            <w:bottom w:val="none" w:sz="0" w:space="0" w:color="auto"/>
            <w:right w:val="none" w:sz="0" w:space="0" w:color="auto"/>
          </w:divBdr>
        </w:div>
      </w:divsChild>
    </w:div>
    <w:div w:id="30419912">
      <w:bodyDiv w:val="1"/>
      <w:marLeft w:val="0"/>
      <w:marRight w:val="0"/>
      <w:marTop w:val="0"/>
      <w:marBottom w:val="0"/>
      <w:divBdr>
        <w:top w:val="none" w:sz="0" w:space="0" w:color="auto"/>
        <w:left w:val="none" w:sz="0" w:space="0" w:color="auto"/>
        <w:bottom w:val="none" w:sz="0" w:space="0" w:color="auto"/>
        <w:right w:val="none" w:sz="0" w:space="0" w:color="auto"/>
      </w:divBdr>
      <w:divsChild>
        <w:div w:id="1590773624">
          <w:marLeft w:val="640"/>
          <w:marRight w:val="0"/>
          <w:marTop w:val="0"/>
          <w:marBottom w:val="0"/>
          <w:divBdr>
            <w:top w:val="none" w:sz="0" w:space="0" w:color="auto"/>
            <w:left w:val="none" w:sz="0" w:space="0" w:color="auto"/>
            <w:bottom w:val="none" w:sz="0" w:space="0" w:color="auto"/>
            <w:right w:val="none" w:sz="0" w:space="0" w:color="auto"/>
          </w:divBdr>
        </w:div>
        <w:div w:id="1759524257">
          <w:marLeft w:val="640"/>
          <w:marRight w:val="0"/>
          <w:marTop w:val="0"/>
          <w:marBottom w:val="0"/>
          <w:divBdr>
            <w:top w:val="none" w:sz="0" w:space="0" w:color="auto"/>
            <w:left w:val="none" w:sz="0" w:space="0" w:color="auto"/>
            <w:bottom w:val="none" w:sz="0" w:space="0" w:color="auto"/>
            <w:right w:val="none" w:sz="0" w:space="0" w:color="auto"/>
          </w:divBdr>
        </w:div>
      </w:divsChild>
    </w:div>
    <w:div w:id="38435127">
      <w:bodyDiv w:val="1"/>
      <w:marLeft w:val="0"/>
      <w:marRight w:val="0"/>
      <w:marTop w:val="0"/>
      <w:marBottom w:val="0"/>
      <w:divBdr>
        <w:top w:val="none" w:sz="0" w:space="0" w:color="auto"/>
        <w:left w:val="none" w:sz="0" w:space="0" w:color="auto"/>
        <w:bottom w:val="none" w:sz="0" w:space="0" w:color="auto"/>
        <w:right w:val="none" w:sz="0" w:space="0" w:color="auto"/>
      </w:divBdr>
      <w:divsChild>
        <w:div w:id="1405879331">
          <w:marLeft w:val="640"/>
          <w:marRight w:val="0"/>
          <w:marTop w:val="0"/>
          <w:marBottom w:val="0"/>
          <w:divBdr>
            <w:top w:val="none" w:sz="0" w:space="0" w:color="auto"/>
            <w:left w:val="none" w:sz="0" w:space="0" w:color="auto"/>
            <w:bottom w:val="none" w:sz="0" w:space="0" w:color="auto"/>
            <w:right w:val="none" w:sz="0" w:space="0" w:color="auto"/>
          </w:divBdr>
        </w:div>
        <w:div w:id="2126387836">
          <w:marLeft w:val="640"/>
          <w:marRight w:val="0"/>
          <w:marTop w:val="0"/>
          <w:marBottom w:val="0"/>
          <w:divBdr>
            <w:top w:val="none" w:sz="0" w:space="0" w:color="auto"/>
            <w:left w:val="none" w:sz="0" w:space="0" w:color="auto"/>
            <w:bottom w:val="none" w:sz="0" w:space="0" w:color="auto"/>
            <w:right w:val="none" w:sz="0" w:space="0" w:color="auto"/>
          </w:divBdr>
        </w:div>
        <w:div w:id="1334381908">
          <w:marLeft w:val="640"/>
          <w:marRight w:val="0"/>
          <w:marTop w:val="0"/>
          <w:marBottom w:val="0"/>
          <w:divBdr>
            <w:top w:val="none" w:sz="0" w:space="0" w:color="auto"/>
            <w:left w:val="none" w:sz="0" w:space="0" w:color="auto"/>
            <w:bottom w:val="none" w:sz="0" w:space="0" w:color="auto"/>
            <w:right w:val="none" w:sz="0" w:space="0" w:color="auto"/>
          </w:divBdr>
        </w:div>
        <w:div w:id="987249928">
          <w:marLeft w:val="640"/>
          <w:marRight w:val="0"/>
          <w:marTop w:val="0"/>
          <w:marBottom w:val="0"/>
          <w:divBdr>
            <w:top w:val="none" w:sz="0" w:space="0" w:color="auto"/>
            <w:left w:val="none" w:sz="0" w:space="0" w:color="auto"/>
            <w:bottom w:val="none" w:sz="0" w:space="0" w:color="auto"/>
            <w:right w:val="none" w:sz="0" w:space="0" w:color="auto"/>
          </w:divBdr>
        </w:div>
        <w:div w:id="325403618">
          <w:marLeft w:val="640"/>
          <w:marRight w:val="0"/>
          <w:marTop w:val="0"/>
          <w:marBottom w:val="0"/>
          <w:divBdr>
            <w:top w:val="none" w:sz="0" w:space="0" w:color="auto"/>
            <w:left w:val="none" w:sz="0" w:space="0" w:color="auto"/>
            <w:bottom w:val="none" w:sz="0" w:space="0" w:color="auto"/>
            <w:right w:val="none" w:sz="0" w:space="0" w:color="auto"/>
          </w:divBdr>
        </w:div>
        <w:div w:id="1327396012">
          <w:marLeft w:val="640"/>
          <w:marRight w:val="0"/>
          <w:marTop w:val="0"/>
          <w:marBottom w:val="0"/>
          <w:divBdr>
            <w:top w:val="none" w:sz="0" w:space="0" w:color="auto"/>
            <w:left w:val="none" w:sz="0" w:space="0" w:color="auto"/>
            <w:bottom w:val="none" w:sz="0" w:space="0" w:color="auto"/>
            <w:right w:val="none" w:sz="0" w:space="0" w:color="auto"/>
          </w:divBdr>
        </w:div>
        <w:div w:id="29303090">
          <w:marLeft w:val="640"/>
          <w:marRight w:val="0"/>
          <w:marTop w:val="0"/>
          <w:marBottom w:val="0"/>
          <w:divBdr>
            <w:top w:val="none" w:sz="0" w:space="0" w:color="auto"/>
            <w:left w:val="none" w:sz="0" w:space="0" w:color="auto"/>
            <w:bottom w:val="none" w:sz="0" w:space="0" w:color="auto"/>
            <w:right w:val="none" w:sz="0" w:space="0" w:color="auto"/>
          </w:divBdr>
        </w:div>
        <w:div w:id="1433360835">
          <w:marLeft w:val="640"/>
          <w:marRight w:val="0"/>
          <w:marTop w:val="0"/>
          <w:marBottom w:val="0"/>
          <w:divBdr>
            <w:top w:val="none" w:sz="0" w:space="0" w:color="auto"/>
            <w:left w:val="none" w:sz="0" w:space="0" w:color="auto"/>
            <w:bottom w:val="none" w:sz="0" w:space="0" w:color="auto"/>
            <w:right w:val="none" w:sz="0" w:space="0" w:color="auto"/>
          </w:divBdr>
        </w:div>
        <w:div w:id="1684477847">
          <w:marLeft w:val="640"/>
          <w:marRight w:val="0"/>
          <w:marTop w:val="0"/>
          <w:marBottom w:val="0"/>
          <w:divBdr>
            <w:top w:val="none" w:sz="0" w:space="0" w:color="auto"/>
            <w:left w:val="none" w:sz="0" w:space="0" w:color="auto"/>
            <w:bottom w:val="none" w:sz="0" w:space="0" w:color="auto"/>
            <w:right w:val="none" w:sz="0" w:space="0" w:color="auto"/>
          </w:divBdr>
        </w:div>
        <w:div w:id="1321277127">
          <w:marLeft w:val="640"/>
          <w:marRight w:val="0"/>
          <w:marTop w:val="0"/>
          <w:marBottom w:val="0"/>
          <w:divBdr>
            <w:top w:val="none" w:sz="0" w:space="0" w:color="auto"/>
            <w:left w:val="none" w:sz="0" w:space="0" w:color="auto"/>
            <w:bottom w:val="none" w:sz="0" w:space="0" w:color="auto"/>
            <w:right w:val="none" w:sz="0" w:space="0" w:color="auto"/>
          </w:divBdr>
        </w:div>
        <w:div w:id="404031003">
          <w:marLeft w:val="640"/>
          <w:marRight w:val="0"/>
          <w:marTop w:val="0"/>
          <w:marBottom w:val="0"/>
          <w:divBdr>
            <w:top w:val="none" w:sz="0" w:space="0" w:color="auto"/>
            <w:left w:val="none" w:sz="0" w:space="0" w:color="auto"/>
            <w:bottom w:val="none" w:sz="0" w:space="0" w:color="auto"/>
            <w:right w:val="none" w:sz="0" w:space="0" w:color="auto"/>
          </w:divBdr>
        </w:div>
        <w:div w:id="1270549839">
          <w:marLeft w:val="640"/>
          <w:marRight w:val="0"/>
          <w:marTop w:val="0"/>
          <w:marBottom w:val="0"/>
          <w:divBdr>
            <w:top w:val="none" w:sz="0" w:space="0" w:color="auto"/>
            <w:left w:val="none" w:sz="0" w:space="0" w:color="auto"/>
            <w:bottom w:val="none" w:sz="0" w:space="0" w:color="auto"/>
            <w:right w:val="none" w:sz="0" w:space="0" w:color="auto"/>
          </w:divBdr>
        </w:div>
      </w:divsChild>
    </w:div>
    <w:div w:id="38479157">
      <w:bodyDiv w:val="1"/>
      <w:marLeft w:val="0"/>
      <w:marRight w:val="0"/>
      <w:marTop w:val="0"/>
      <w:marBottom w:val="0"/>
      <w:divBdr>
        <w:top w:val="none" w:sz="0" w:space="0" w:color="auto"/>
        <w:left w:val="none" w:sz="0" w:space="0" w:color="auto"/>
        <w:bottom w:val="none" w:sz="0" w:space="0" w:color="auto"/>
        <w:right w:val="none" w:sz="0" w:space="0" w:color="auto"/>
      </w:divBdr>
      <w:divsChild>
        <w:div w:id="1996034181">
          <w:marLeft w:val="640"/>
          <w:marRight w:val="0"/>
          <w:marTop w:val="0"/>
          <w:marBottom w:val="0"/>
          <w:divBdr>
            <w:top w:val="none" w:sz="0" w:space="0" w:color="auto"/>
            <w:left w:val="none" w:sz="0" w:space="0" w:color="auto"/>
            <w:bottom w:val="none" w:sz="0" w:space="0" w:color="auto"/>
            <w:right w:val="none" w:sz="0" w:space="0" w:color="auto"/>
          </w:divBdr>
        </w:div>
        <w:div w:id="822892959">
          <w:marLeft w:val="640"/>
          <w:marRight w:val="0"/>
          <w:marTop w:val="0"/>
          <w:marBottom w:val="0"/>
          <w:divBdr>
            <w:top w:val="none" w:sz="0" w:space="0" w:color="auto"/>
            <w:left w:val="none" w:sz="0" w:space="0" w:color="auto"/>
            <w:bottom w:val="none" w:sz="0" w:space="0" w:color="auto"/>
            <w:right w:val="none" w:sz="0" w:space="0" w:color="auto"/>
          </w:divBdr>
        </w:div>
        <w:div w:id="31224100">
          <w:marLeft w:val="640"/>
          <w:marRight w:val="0"/>
          <w:marTop w:val="0"/>
          <w:marBottom w:val="0"/>
          <w:divBdr>
            <w:top w:val="none" w:sz="0" w:space="0" w:color="auto"/>
            <w:left w:val="none" w:sz="0" w:space="0" w:color="auto"/>
            <w:bottom w:val="none" w:sz="0" w:space="0" w:color="auto"/>
            <w:right w:val="none" w:sz="0" w:space="0" w:color="auto"/>
          </w:divBdr>
        </w:div>
      </w:divsChild>
    </w:div>
    <w:div w:id="70468519">
      <w:bodyDiv w:val="1"/>
      <w:marLeft w:val="0"/>
      <w:marRight w:val="0"/>
      <w:marTop w:val="0"/>
      <w:marBottom w:val="0"/>
      <w:divBdr>
        <w:top w:val="none" w:sz="0" w:space="0" w:color="auto"/>
        <w:left w:val="none" w:sz="0" w:space="0" w:color="auto"/>
        <w:bottom w:val="none" w:sz="0" w:space="0" w:color="auto"/>
        <w:right w:val="none" w:sz="0" w:space="0" w:color="auto"/>
      </w:divBdr>
      <w:divsChild>
        <w:div w:id="2027824747">
          <w:marLeft w:val="640"/>
          <w:marRight w:val="0"/>
          <w:marTop w:val="0"/>
          <w:marBottom w:val="0"/>
          <w:divBdr>
            <w:top w:val="none" w:sz="0" w:space="0" w:color="auto"/>
            <w:left w:val="none" w:sz="0" w:space="0" w:color="auto"/>
            <w:bottom w:val="none" w:sz="0" w:space="0" w:color="auto"/>
            <w:right w:val="none" w:sz="0" w:space="0" w:color="auto"/>
          </w:divBdr>
        </w:div>
        <w:div w:id="2097631760">
          <w:marLeft w:val="640"/>
          <w:marRight w:val="0"/>
          <w:marTop w:val="0"/>
          <w:marBottom w:val="0"/>
          <w:divBdr>
            <w:top w:val="none" w:sz="0" w:space="0" w:color="auto"/>
            <w:left w:val="none" w:sz="0" w:space="0" w:color="auto"/>
            <w:bottom w:val="none" w:sz="0" w:space="0" w:color="auto"/>
            <w:right w:val="none" w:sz="0" w:space="0" w:color="auto"/>
          </w:divBdr>
        </w:div>
        <w:div w:id="1807745382">
          <w:marLeft w:val="640"/>
          <w:marRight w:val="0"/>
          <w:marTop w:val="0"/>
          <w:marBottom w:val="0"/>
          <w:divBdr>
            <w:top w:val="none" w:sz="0" w:space="0" w:color="auto"/>
            <w:left w:val="none" w:sz="0" w:space="0" w:color="auto"/>
            <w:bottom w:val="none" w:sz="0" w:space="0" w:color="auto"/>
            <w:right w:val="none" w:sz="0" w:space="0" w:color="auto"/>
          </w:divBdr>
        </w:div>
        <w:div w:id="685789197">
          <w:marLeft w:val="640"/>
          <w:marRight w:val="0"/>
          <w:marTop w:val="0"/>
          <w:marBottom w:val="0"/>
          <w:divBdr>
            <w:top w:val="none" w:sz="0" w:space="0" w:color="auto"/>
            <w:left w:val="none" w:sz="0" w:space="0" w:color="auto"/>
            <w:bottom w:val="none" w:sz="0" w:space="0" w:color="auto"/>
            <w:right w:val="none" w:sz="0" w:space="0" w:color="auto"/>
          </w:divBdr>
        </w:div>
        <w:div w:id="2100635758">
          <w:marLeft w:val="640"/>
          <w:marRight w:val="0"/>
          <w:marTop w:val="0"/>
          <w:marBottom w:val="0"/>
          <w:divBdr>
            <w:top w:val="none" w:sz="0" w:space="0" w:color="auto"/>
            <w:left w:val="none" w:sz="0" w:space="0" w:color="auto"/>
            <w:bottom w:val="none" w:sz="0" w:space="0" w:color="auto"/>
            <w:right w:val="none" w:sz="0" w:space="0" w:color="auto"/>
          </w:divBdr>
        </w:div>
        <w:div w:id="1142311636">
          <w:marLeft w:val="640"/>
          <w:marRight w:val="0"/>
          <w:marTop w:val="0"/>
          <w:marBottom w:val="0"/>
          <w:divBdr>
            <w:top w:val="none" w:sz="0" w:space="0" w:color="auto"/>
            <w:left w:val="none" w:sz="0" w:space="0" w:color="auto"/>
            <w:bottom w:val="none" w:sz="0" w:space="0" w:color="auto"/>
            <w:right w:val="none" w:sz="0" w:space="0" w:color="auto"/>
          </w:divBdr>
        </w:div>
        <w:div w:id="1021316074">
          <w:marLeft w:val="640"/>
          <w:marRight w:val="0"/>
          <w:marTop w:val="0"/>
          <w:marBottom w:val="0"/>
          <w:divBdr>
            <w:top w:val="none" w:sz="0" w:space="0" w:color="auto"/>
            <w:left w:val="none" w:sz="0" w:space="0" w:color="auto"/>
            <w:bottom w:val="none" w:sz="0" w:space="0" w:color="auto"/>
            <w:right w:val="none" w:sz="0" w:space="0" w:color="auto"/>
          </w:divBdr>
        </w:div>
        <w:div w:id="1488206749">
          <w:marLeft w:val="640"/>
          <w:marRight w:val="0"/>
          <w:marTop w:val="0"/>
          <w:marBottom w:val="0"/>
          <w:divBdr>
            <w:top w:val="none" w:sz="0" w:space="0" w:color="auto"/>
            <w:left w:val="none" w:sz="0" w:space="0" w:color="auto"/>
            <w:bottom w:val="none" w:sz="0" w:space="0" w:color="auto"/>
            <w:right w:val="none" w:sz="0" w:space="0" w:color="auto"/>
          </w:divBdr>
        </w:div>
        <w:div w:id="1597513615">
          <w:marLeft w:val="640"/>
          <w:marRight w:val="0"/>
          <w:marTop w:val="0"/>
          <w:marBottom w:val="0"/>
          <w:divBdr>
            <w:top w:val="none" w:sz="0" w:space="0" w:color="auto"/>
            <w:left w:val="none" w:sz="0" w:space="0" w:color="auto"/>
            <w:bottom w:val="none" w:sz="0" w:space="0" w:color="auto"/>
            <w:right w:val="none" w:sz="0" w:space="0" w:color="auto"/>
          </w:divBdr>
        </w:div>
      </w:divsChild>
    </w:div>
    <w:div w:id="72241801">
      <w:bodyDiv w:val="1"/>
      <w:marLeft w:val="0"/>
      <w:marRight w:val="0"/>
      <w:marTop w:val="0"/>
      <w:marBottom w:val="0"/>
      <w:divBdr>
        <w:top w:val="none" w:sz="0" w:space="0" w:color="auto"/>
        <w:left w:val="none" w:sz="0" w:space="0" w:color="auto"/>
        <w:bottom w:val="none" w:sz="0" w:space="0" w:color="auto"/>
        <w:right w:val="none" w:sz="0" w:space="0" w:color="auto"/>
      </w:divBdr>
      <w:divsChild>
        <w:div w:id="567418979">
          <w:marLeft w:val="640"/>
          <w:marRight w:val="0"/>
          <w:marTop w:val="0"/>
          <w:marBottom w:val="0"/>
          <w:divBdr>
            <w:top w:val="none" w:sz="0" w:space="0" w:color="auto"/>
            <w:left w:val="none" w:sz="0" w:space="0" w:color="auto"/>
            <w:bottom w:val="none" w:sz="0" w:space="0" w:color="auto"/>
            <w:right w:val="none" w:sz="0" w:space="0" w:color="auto"/>
          </w:divBdr>
        </w:div>
      </w:divsChild>
    </w:div>
    <w:div w:id="90206713">
      <w:bodyDiv w:val="1"/>
      <w:marLeft w:val="0"/>
      <w:marRight w:val="0"/>
      <w:marTop w:val="0"/>
      <w:marBottom w:val="0"/>
      <w:divBdr>
        <w:top w:val="none" w:sz="0" w:space="0" w:color="auto"/>
        <w:left w:val="none" w:sz="0" w:space="0" w:color="auto"/>
        <w:bottom w:val="none" w:sz="0" w:space="0" w:color="auto"/>
        <w:right w:val="none" w:sz="0" w:space="0" w:color="auto"/>
      </w:divBdr>
    </w:div>
    <w:div w:id="97990575">
      <w:bodyDiv w:val="1"/>
      <w:marLeft w:val="0"/>
      <w:marRight w:val="0"/>
      <w:marTop w:val="0"/>
      <w:marBottom w:val="0"/>
      <w:divBdr>
        <w:top w:val="none" w:sz="0" w:space="0" w:color="auto"/>
        <w:left w:val="none" w:sz="0" w:space="0" w:color="auto"/>
        <w:bottom w:val="none" w:sz="0" w:space="0" w:color="auto"/>
        <w:right w:val="none" w:sz="0" w:space="0" w:color="auto"/>
      </w:divBdr>
      <w:divsChild>
        <w:div w:id="579797609">
          <w:marLeft w:val="640"/>
          <w:marRight w:val="0"/>
          <w:marTop w:val="0"/>
          <w:marBottom w:val="0"/>
          <w:divBdr>
            <w:top w:val="none" w:sz="0" w:space="0" w:color="auto"/>
            <w:left w:val="none" w:sz="0" w:space="0" w:color="auto"/>
            <w:bottom w:val="none" w:sz="0" w:space="0" w:color="auto"/>
            <w:right w:val="none" w:sz="0" w:space="0" w:color="auto"/>
          </w:divBdr>
        </w:div>
        <w:div w:id="1529365550">
          <w:marLeft w:val="640"/>
          <w:marRight w:val="0"/>
          <w:marTop w:val="0"/>
          <w:marBottom w:val="0"/>
          <w:divBdr>
            <w:top w:val="none" w:sz="0" w:space="0" w:color="auto"/>
            <w:left w:val="none" w:sz="0" w:space="0" w:color="auto"/>
            <w:bottom w:val="none" w:sz="0" w:space="0" w:color="auto"/>
            <w:right w:val="none" w:sz="0" w:space="0" w:color="auto"/>
          </w:divBdr>
        </w:div>
        <w:div w:id="2102598477">
          <w:marLeft w:val="640"/>
          <w:marRight w:val="0"/>
          <w:marTop w:val="0"/>
          <w:marBottom w:val="0"/>
          <w:divBdr>
            <w:top w:val="none" w:sz="0" w:space="0" w:color="auto"/>
            <w:left w:val="none" w:sz="0" w:space="0" w:color="auto"/>
            <w:bottom w:val="none" w:sz="0" w:space="0" w:color="auto"/>
            <w:right w:val="none" w:sz="0" w:space="0" w:color="auto"/>
          </w:divBdr>
        </w:div>
        <w:div w:id="165637118">
          <w:marLeft w:val="640"/>
          <w:marRight w:val="0"/>
          <w:marTop w:val="0"/>
          <w:marBottom w:val="0"/>
          <w:divBdr>
            <w:top w:val="none" w:sz="0" w:space="0" w:color="auto"/>
            <w:left w:val="none" w:sz="0" w:space="0" w:color="auto"/>
            <w:bottom w:val="none" w:sz="0" w:space="0" w:color="auto"/>
            <w:right w:val="none" w:sz="0" w:space="0" w:color="auto"/>
          </w:divBdr>
        </w:div>
        <w:div w:id="1426880289">
          <w:marLeft w:val="640"/>
          <w:marRight w:val="0"/>
          <w:marTop w:val="0"/>
          <w:marBottom w:val="0"/>
          <w:divBdr>
            <w:top w:val="none" w:sz="0" w:space="0" w:color="auto"/>
            <w:left w:val="none" w:sz="0" w:space="0" w:color="auto"/>
            <w:bottom w:val="none" w:sz="0" w:space="0" w:color="auto"/>
            <w:right w:val="none" w:sz="0" w:space="0" w:color="auto"/>
          </w:divBdr>
        </w:div>
        <w:div w:id="482743468">
          <w:marLeft w:val="640"/>
          <w:marRight w:val="0"/>
          <w:marTop w:val="0"/>
          <w:marBottom w:val="0"/>
          <w:divBdr>
            <w:top w:val="none" w:sz="0" w:space="0" w:color="auto"/>
            <w:left w:val="none" w:sz="0" w:space="0" w:color="auto"/>
            <w:bottom w:val="none" w:sz="0" w:space="0" w:color="auto"/>
            <w:right w:val="none" w:sz="0" w:space="0" w:color="auto"/>
          </w:divBdr>
        </w:div>
        <w:div w:id="268393518">
          <w:marLeft w:val="640"/>
          <w:marRight w:val="0"/>
          <w:marTop w:val="0"/>
          <w:marBottom w:val="0"/>
          <w:divBdr>
            <w:top w:val="none" w:sz="0" w:space="0" w:color="auto"/>
            <w:left w:val="none" w:sz="0" w:space="0" w:color="auto"/>
            <w:bottom w:val="none" w:sz="0" w:space="0" w:color="auto"/>
            <w:right w:val="none" w:sz="0" w:space="0" w:color="auto"/>
          </w:divBdr>
        </w:div>
        <w:div w:id="120729978">
          <w:marLeft w:val="640"/>
          <w:marRight w:val="0"/>
          <w:marTop w:val="0"/>
          <w:marBottom w:val="0"/>
          <w:divBdr>
            <w:top w:val="none" w:sz="0" w:space="0" w:color="auto"/>
            <w:left w:val="none" w:sz="0" w:space="0" w:color="auto"/>
            <w:bottom w:val="none" w:sz="0" w:space="0" w:color="auto"/>
            <w:right w:val="none" w:sz="0" w:space="0" w:color="auto"/>
          </w:divBdr>
        </w:div>
        <w:div w:id="157693501">
          <w:marLeft w:val="640"/>
          <w:marRight w:val="0"/>
          <w:marTop w:val="0"/>
          <w:marBottom w:val="0"/>
          <w:divBdr>
            <w:top w:val="none" w:sz="0" w:space="0" w:color="auto"/>
            <w:left w:val="none" w:sz="0" w:space="0" w:color="auto"/>
            <w:bottom w:val="none" w:sz="0" w:space="0" w:color="auto"/>
            <w:right w:val="none" w:sz="0" w:space="0" w:color="auto"/>
          </w:divBdr>
        </w:div>
        <w:div w:id="178813016">
          <w:marLeft w:val="640"/>
          <w:marRight w:val="0"/>
          <w:marTop w:val="0"/>
          <w:marBottom w:val="0"/>
          <w:divBdr>
            <w:top w:val="none" w:sz="0" w:space="0" w:color="auto"/>
            <w:left w:val="none" w:sz="0" w:space="0" w:color="auto"/>
            <w:bottom w:val="none" w:sz="0" w:space="0" w:color="auto"/>
            <w:right w:val="none" w:sz="0" w:space="0" w:color="auto"/>
          </w:divBdr>
        </w:div>
        <w:div w:id="984968760">
          <w:marLeft w:val="640"/>
          <w:marRight w:val="0"/>
          <w:marTop w:val="0"/>
          <w:marBottom w:val="0"/>
          <w:divBdr>
            <w:top w:val="none" w:sz="0" w:space="0" w:color="auto"/>
            <w:left w:val="none" w:sz="0" w:space="0" w:color="auto"/>
            <w:bottom w:val="none" w:sz="0" w:space="0" w:color="auto"/>
            <w:right w:val="none" w:sz="0" w:space="0" w:color="auto"/>
          </w:divBdr>
        </w:div>
        <w:div w:id="490487646">
          <w:marLeft w:val="640"/>
          <w:marRight w:val="0"/>
          <w:marTop w:val="0"/>
          <w:marBottom w:val="0"/>
          <w:divBdr>
            <w:top w:val="none" w:sz="0" w:space="0" w:color="auto"/>
            <w:left w:val="none" w:sz="0" w:space="0" w:color="auto"/>
            <w:bottom w:val="none" w:sz="0" w:space="0" w:color="auto"/>
            <w:right w:val="none" w:sz="0" w:space="0" w:color="auto"/>
          </w:divBdr>
        </w:div>
        <w:div w:id="2139835116">
          <w:marLeft w:val="640"/>
          <w:marRight w:val="0"/>
          <w:marTop w:val="0"/>
          <w:marBottom w:val="0"/>
          <w:divBdr>
            <w:top w:val="none" w:sz="0" w:space="0" w:color="auto"/>
            <w:left w:val="none" w:sz="0" w:space="0" w:color="auto"/>
            <w:bottom w:val="none" w:sz="0" w:space="0" w:color="auto"/>
            <w:right w:val="none" w:sz="0" w:space="0" w:color="auto"/>
          </w:divBdr>
        </w:div>
      </w:divsChild>
    </w:div>
    <w:div w:id="112409184">
      <w:bodyDiv w:val="1"/>
      <w:marLeft w:val="0"/>
      <w:marRight w:val="0"/>
      <w:marTop w:val="0"/>
      <w:marBottom w:val="0"/>
      <w:divBdr>
        <w:top w:val="none" w:sz="0" w:space="0" w:color="auto"/>
        <w:left w:val="none" w:sz="0" w:space="0" w:color="auto"/>
        <w:bottom w:val="none" w:sz="0" w:space="0" w:color="auto"/>
        <w:right w:val="none" w:sz="0" w:space="0" w:color="auto"/>
      </w:divBdr>
      <w:divsChild>
        <w:div w:id="544564391">
          <w:marLeft w:val="640"/>
          <w:marRight w:val="0"/>
          <w:marTop w:val="0"/>
          <w:marBottom w:val="0"/>
          <w:divBdr>
            <w:top w:val="none" w:sz="0" w:space="0" w:color="auto"/>
            <w:left w:val="none" w:sz="0" w:space="0" w:color="auto"/>
            <w:bottom w:val="none" w:sz="0" w:space="0" w:color="auto"/>
            <w:right w:val="none" w:sz="0" w:space="0" w:color="auto"/>
          </w:divBdr>
        </w:div>
        <w:div w:id="1135828485">
          <w:marLeft w:val="640"/>
          <w:marRight w:val="0"/>
          <w:marTop w:val="0"/>
          <w:marBottom w:val="0"/>
          <w:divBdr>
            <w:top w:val="none" w:sz="0" w:space="0" w:color="auto"/>
            <w:left w:val="none" w:sz="0" w:space="0" w:color="auto"/>
            <w:bottom w:val="none" w:sz="0" w:space="0" w:color="auto"/>
            <w:right w:val="none" w:sz="0" w:space="0" w:color="auto"/>
          </w:divBdr>
        </w:div>
        <w:div w:id="397241167">
          <w:marLeft w:val="640"/>
          <w:marRight w:val="0"/>
          <w:marTop w:val="0"/>
          <w:marBottom w:val="0"/>
          <w:divBdr>
            <w:top w:val="none" w:sz="0" w:space="0" w:color="auto"/>
            <w:left w:val="none" w:sz="0" w:space="0" w:color="auto"/>
            <w:bottom w:val="none" w:sz="0" w:space="0" w:color="auto"/>
            <w:right w:val="none" w:sz="0" w:space="0" w:color="auto"/>
          </w:divBdr>
        </w:div>
        <w:div w:id="1799293994">
          <w:marLeft w:val="640"/>
          <w:marRight w:val="0"/>
          <w:marTop w:val="0"/>
          <w:marBottom w:val="0"/>
          <w:divBdr>
            <w:top w:val="none" w:sz="0" w:space="0" w:color="auto"/>
            <w:left w:val="none" w:sz="0" w:space="0" w:color="auto"/>
            <w:bottom w:val="none" w:sz="0" w:space="0" w:color="auto"/>
            <w:right w:val="none" w:sz="0" w:space="0" w:color="auto"/>
          </w:divBdr>
        </w:div>
        <w:div w:id="1221792608">
          <w:marLeft w:val="640"/>
          <w:marRight w:val="0"/>
          <w:marTop w:val="0"/>
          <w:marBottom w:val="0"/>
          <w:divBdr>
            <w:top w:val="none" w:sz="0" w:space="0" w:color="auto"/>
            <w:left w:val="none" w:sz="0" w:space="0" w:color="auto"/>
            <w:bottom w:val="none" w:sz="0" w:space="0" w:color="auto"/>
            <w:right w:val="none" w:sz="0" w:space="0" w:color="auto"/>
          </w:divBdr>
        </w:div>
        <w:div w:id="489950363">
          <w:marLeft w:val="640"/>
          <w:marRight w:val="0"/>
          <w:marTop w:val="0"/>
          <w:marBottom w:val="0"/>
          <w:divBdr>
            <w:top w:val="none" w:sz="0" w:space="0" w:color="auto"/>
            <w:left w:val="none" w:sz="0" w:space="0" w:color="auto"/>
            <w:bottom w:val="none" w:sz="0" w:space="0" w:color="auto"/>
            <w:right w:val="none" w:sz="0" w:space="0" w:color="auto"/>
          </w:divBdr>
        </w:div>
        <w:div w:id="1579512867">
          <w:marLeft w:val="640"/>
          <w:marRight w:val="0"/>
          <w:marTop w:val="0"/>
          <w:marBottom w:val="0"/>
          <w:divBdr>
            <w:top w:val="none" w:sz="0" w:space="0" w:color="auto"/>
            <w:left w:val="none" w:sz="0" w:space="0" w:color="auto"/>
            <w:bottom w:val="none" w:sz="0" w:space="0" w:color="auto"/>
            <w:right w:val="none" w:sz="0" w:space="0" w:color="auto"/>
          </w:divBdr>
        </w:div>
        <w:div w:id="1374770787">
          <w:marLeft w:val="640"/>
          <w:marRight w:val="0"/>
          <w:marTop w:val="0"/>
          <w:marBottom w:val="0"/>
          <w:divBdr>
            <w:top w:val="none" w:sz="0" w:space="0" w:color="auto"/>
            <w:left w:val="none" w:sz="0" w:space="0" w:color="auto"/>
            <w:bottom w:val="none" w:sz="0" w:space="0" w:color="auto"/>
            <w:right w:val="none" w:sz="0" w:space="0" w:color="auto"/>
          </w:divBdr>
        </w:div>
        <w:div w:id="726032138">
          <w:marLeft w:val="640"/>
          <w:marRight w:val="0"/>
          <w:marTop w:val="0"/>
          <w:marBottom w:val="0"/>
          <w:divBdr>
            <w:top w:val="none" w:sz="0" w:space="0" w:color="auto"/>
            <w:left w:val="none" w:sz="0" w:space="0" w:color="auto"/>
            <w:bottom w:val="none" w:sz="0" w:space="0" w:color="auto"/>
            <w:right w:val="none" w:sz="0" w:space="0" w:color="auto"/>
          </w:divBdr>
        </w:div>
        <w:div w:id="8726442">
          <w:marLeft w:val="640"/>
          <w:marRight w:val="0"/>
          <w:marTop w:val="0"/>
          <w:marBottom w:val="0"/>
          <w:divBdr>
            <w:top w:val="none" w:sz="0" w:space="0" w:color="auto"/>
            <w:left w:val="none" w:sz="0" w:space="0" w:color="auto"/>
            <w:bottom w:val="none" w:sz="0" w:space="0" w:color="auto"/>
            <w:right w:val="none" w:sz="0" w:space="0" w:color="auto"/>
          </w:divBdr>
        </w:div>
        <w:div w:id="848786814">
          <w:marLeft w:val="640"/>
          <w:marRight w:val="0"/>
          <w:marTop w:val="0"/>
          <w:marBottom w:val="0"/>
          <w:divBdr>
            <w:top w:val="none" w:sz="0" w:space="0" w:color="auto"/>
            <w:left w:val="none" w:sz="0" w:space="0" w:color="auto"/>
            <w:bottom w:val="none" w:sz="0" w:space="0" w:color="auto"/>
            <w:right w:val="none" w:sz="0" w:space="0" w:color="auto"/>
          </w:divBdr>
        </w:div>
        <w:div w:id="135530825">
          <w:marLeft w:val="640"/>
          <w:marRight w:val="0"/>
          <w:marTop w:val="0"/>
          <w:marBottom w:val="0"/>
          <w:divBdr>
            <w:top w:val="none" w:sz="0" w:space="0" w:color="auto"/>
            <w:left w:val="none" w:sz="0" w:space="0" w:color="auto"/>
            <w:bottom w:val="none" w:sz="0" w:space="0" w:color="auto"/>
            <w:right w:val="none" w:sz="0" w:space="0" w:color="auto"/>
          </w:divBdr>
        </w:div>
        <w:div w:id="287669183">
          <w:marLeft w:val="640"/>
          <w:marRight w:val="0"/>
          <w:marTop w:val="0"/>
          <w:marBottom w:val="0"/>
          <w:divBdr>
            <w:top w:val="none" w:sz="0" w:space="0" w:color="auto"/>
            <w:left w:val="none" w:sz="0" w:space="0" w:color="auto"/>
            <w:bottom w:val="none" w:sz="0" w:space="0" w:color="auto"/>
            <w:right w:val="none" w:sz="0" w:space="0" w:color="auto"/>
          </w:divBdr>
        </w:div>
      </w:divsChild>
    </w:div>
    <w:div w:id="132842007">
      <w:bodyDiv w:val="1"/>
      <w:marLeft w:val="0"/>
      <w:marRight w:val="0"/>
      <w:marTop w:val="0"/>
      <w:marBottom w:val="0"/>
      <w:divBdr>
        <w:top w:val="none" w:sz="0" w:space="0" w:color="auto"/>
        <w:left w:val="none" w:sz="0" w:space="0" w:color="auto"/>
        <w:bottom w:val="none" w:sz="0" w:space="0" w:color="auto"/>
        <w:right w:val="none" w:sz="0" w:space="0" w:color="auto"/>
      </w:divBdr>
      <w:divsChild>
        <w:div w:id="1863394793">
          <w:marLeft w:val="640"/>
          <w:marRight w:val="0"/>
          <w:marTop w:val="0"/>
          <w:marBottom w:val="0"/>
          <w:divBdr>
            <w:top w:val="none" w:sz="0" w:space="0" w:color="auto"/>
            <w:left w:val="none" w:sz="0" w:space="0" w:color="auto"/>
            <w:bottom w:val="none" w:sz="0" w:space="0" w:color="auto"/>
            <w:right w:val="none" w:sz="0" w:space="0" w:color="auto"/>
          </w:divBdr>
        </w:div>
        <w:div w:id="1564179414">
          <w:marLeft w:val="640"/>
          <w:marRight w:val="0"/>
          <w:marTop w:val="0"/>
          <w:marBottom w:val="0"/>
          <w:divBdr>
            <w:top w:val="none" w:sz="0" w:space="0" w:color="auto"/>
            <w:left w:val="none" w:sz="0" w:space="0" w:color="auto"/>
            <w:bottom w:val="none" w:sz="0" w:space="0" w:color="auto"/>
            <w:right w:val="none" w:sz="0" w:space="0" w:color="auto"/>
          </w:divBdr>
        </w:div>
        <w:div w:id="257451278">
          <w:marLeft w:val="640"/>
          <w:marRight w:val="0"/>
          <w:marTop w:val="0"/>
          <w:marBottom w:val="0"/>
          <w:divBdr>
            <w:top w:val="none" w:sz="0" w:space="0" w:color="auto"/>
            <w:left w:val="none" w:sz="0" w:space="0" w:color="auto"/>
            <w:bottom w:val="none" w:sz="0" w:space="0" w:color="auto"/>
            <w:right w:val="none" w:sz="0" w:space="0" w:color="auto"/>
          </w:divBdr>
        </w:div>
        <w:div w:id="142697856">
          <w:marLeft w:val="640"/>
          <w:marRight w:val="0"/>
          <w:marTop w:val="0"/>
          <w:marBottom w:val="0"/>
          <w:divBdr>
            <w:top w:val="none" w:sz="0" w:space="0" w:color="auto"/>
            <w:left w:val="none" w:sz="0" w:space="0" w:color="auto"/>
            <w:bottom w:val="none" w:sz="0" w:space="0" w:color="auto"/>
            <w:right w:val="none" w:sz="0" w:space="0" w:color="auto"/>
          </w:divBdr>
        </w:div>
        <w:div w:id="476727269">
          <w:marLeft w:val="640"/>
          <w:marRight w:val="0"/>
          <w:marTop w:val="0"/>
          <w:marBottom w:val="0"/>
          <w:divBdr>
            <w:top w:val="none" w:sz="0" w:space="0" w:color="auto"/>
            <w:left w:val="none" w:sz="0" w:space="0" w:color="auto"/>
            <w:bottom w:val="none" w:sz="0" w:space="0" w:color="auto"/>
            <w:right w:val="none" w:sz="0" w:space="0" w:color="auto"/>
          </w:divBdr>
        </w:div>
        <w:div w:id="1623681783">
          <w:marLeft w:val="640"/>
          <w:marRight w:val="0"/>
          <w:marTop w:val="0"/>
          <w:marBottom w:val="0"/>
          <w:divBdr>
            <w:top w:val="none" w:sz="0" w:space="0" w:color="auto"/>
            <w:left w:val="none" w:sz="0" w:space="0" w:color="auto"/>
            <w:bottom w:val="none" w:sz="0" w:space="0" w:color="auto"/>
            <w:right w:val="none" w:sz="0" w:space="0" w:color="auto"/>
          </w:divBdr>
        </w:div>
        <w:div w:id="327707319">
          <w:marLeft w:val="640"/>
          <w:marRight w:val="0"/>
          <w:marTop w:val="0"/>
          <w:marBottom w:val="0"/>
          <w:divBdr>
            <w:top w:val="none" w:sz="0" w:space="0" w:color="auto"/>
            <w:left w:val="none" w:sz="0" w:space="0" w:color="auto"/>
            <w:bottom w:val="none" w:sz="0" w:space="0" w:color="auto"/>
            <w:right w:val="none" w:sz="0" w:space="0" w:color="auto"/>
          </w:divBdr>
        </w:div>
        <w:div w:id="1279216902">
          <w:marLeft w:val="640"/>
          <w:marRight w:val="0"/>
          <w:marTop w:val="0"/>
          <w:marBottom w:val="0"/>
          <w:divBdr>
            <w:top w:val="none" w:sz="0" w:space="0" w:color="auto"/>
            <w:left w:val="none" w:sz="0" w:space="0" w:color="auto"/>
            <w:bottom w:val="none" w:sz="0" w:space="0" w:color="auto"/>
            <w:right w:val="none" w:sz="0" w:space="0" w:color="auto"/>
          </w:divBdr>
        </w:div>
      </w:divsChild>
    </w:div>
    <w:div w:id="134950644">
      <w:bodyDiv w:val="1"/>
      <w:marLeft w:val="0"/>
      <w:marRight w:val="0"/>
      <w:marTop w:val="0"/>
      <w:marBottom w:val="0"/>
      <w:divBdr>
        <w:top w:val="none" w:sz="0" w:space="0" w:color="auto"/>
        <w:left w:val="none" w:sz="0" w:space="0" w:color="auto"/>
        <w:bottom w:val="none" w:sz="0" w:space="0" w:color="auto"/>
        <w:right w:val="none" w:sz="0" w:space="0" w:color="auto"/>
      </w:divBdr>
      <w:divsChild>
        <w:div w:id="1503155635">
          <w:marLeft w:val="640"/>
          <w:marRight w:val="0"/>
          <w:marTop w:val="0"/>
          <w:marBottom w:val="0"/>
          <w:divBdr>
            <w:top w:val="none" w:sz="0" w:space="0" w:color="auto"/>
            <w:left w:val="none" w:sz="0" w:space="0" w:color="auto"/>
            <w:bottom w:val="none" w:sz="0" w:space="0" w:color="auto"/>
            <w:right w:val="none" w:sz="0" w:space="0" w:color="auto"/>
          </w:divBdr>
        </w:div>
        <w:div w:id="1707172025">
          <w:marLeft w:val="640"/>
          <w:marRight w:val="0"/>
          <w:marTop w:val="0"/>
          <w:marBottom w:val="0"/>
          <w:divBdr>
            <w:top w:val="none" w:sz="0" w:space="0" w:color="auto"/>
            <w:left w:val="none" w:sz="0" w:space="0" w:color="auto"/>
            <w:bottom w:val="none" w:sz="0" w:space="0" w:color="auto"/>
            <w:right w:val="none" w:sz="0" w:space="0" w:color="auto"/>
          </w:divBdr>
        </w:div>
        <w:div w:id="1348632335">
          <w:marLeft w:val="640"/>
          <w:marRight w:val="0"/>
          <w:marTop w:val="0"/>
          <w:marBottom w:val="0"/>
          <w:divBdr>
            <w:top w:val="none" w:sz="0" w:space="0" w:color="auto"/>
            <w:left w:val="none" w:sz="0" w:space="0" w:color="auto"/>
            <w:bottom w:val="none" w:sz="0" w:space="0" w:color="auto"/>
            <w:right w:val="none" w:sz="0" w:space="0" w:color="auto"/>
          </w:divBdr>
        </w:div>
        <w:div w:id="473106143">
          <w:marLeft w:val="640"/>
          <w:marRight w:val="0"/>
          <w:marTop w:val="0"/>
          <w:marBottom w:val="0"/>
          <w:divBdr>
            <w:top w:val="none" w:sz="0" w:space="0" w:color="auto"/>
            <w:left w:val="none" w:sz="0" w:space="0" w:color="auto"/>
            <w:bottom w:val="none" w:sz="0" w:space="0" w:color="auto"/>
            <w:right w:val="none" w:sz="0" w:space="0" w:color="auto"/>
          </w:divBdr>
        </w:div>
      </w:divsChild>
    </w:div>
    <w:div w:id="144057336">
      <w:bodyDiv w:val="1"/>
      <w:marLeft w:val="0"/>
      <w:marRight w:val="0"/>
      <w:marTop w:val="0"/>
      <w:marBottom w:val="0"/>
      <w:divBdr>
        <w:top w:val="none" w:sz="0" w:space="0" w:color="auto"/>
        <w:left w:val="none" w:sz="0" w:space="0" w:color="auto"/>
        <w:bottom w:val="none" w:sz="0" w:space="0" w:color="auto"/>
        <w:right w:val="none" w:sz="0" w:space="0" w:color="auto"/>
      </w:divBdr>
      <w:divsChild>
        <w:div w:id="1649701888">
          <w:marLeft w:val="640"/>
          <w:marRight w:val="0"/>
          <w:marTop w:val="0"/>
          <w:marBottom w:val="0"/>
          <w:divBdr>
            <w:top w:val="none" w:sz="0" w:space="0" w:color="auto"/>
            <w:left w:val="none" w:sz="0" w:space="0" w:color="auto"/>
            <w:bottom w:val="none" w:sz="0" w:space="0" w:color="auto"/>
            <w:right w:val="none" w:sz="0" w:space="0" w:color="auto"/>
          </w:divBdr>
        </w:div>
        <w:div w:id="1599172388">
          <w:marLeft w:val="640"/>
          <w:marRight w:val="0"/>
          <w:marTop w:val="0"/>
          <w:marBottom w:val="0"/>
          <w:divBdr>
            <w:top w:val="none" w:sz="0" w:space="0" w:color="auto"/>
            <w:left w:val="none" w:sz="0" w:space="0" w:color="auto"/>
            <w:bottom w:val="none" w:sz="0" w:space="0" w:color="auto"/>
            <w:right w:val="none" w:sz="0" w:space="0" w:color="auto"/>
          </w:divBdr>
        </w:div>
        <w:div w:id="208222287">
          <w:marLeft w:val="640"/>
          <w:marRight w:val="0"/>
          <w:marTop w:val="0"/>
          <w:marBottom w:val="0"/>
          <w:divBdr>
            <w:top w:val="none" w:sz="0" w:space="0" w:color="auto"/>
            <w:left w:val="none" w:sz="0" w:space="0" w:color="auto"/>
            <w:bottom w:val="none" w:sz="0" w:space="0" w:color="auto"/>
            <w:right w:val="none" w:sz="0" w:space="0" w:color="auto"/>
          </w:divBdr>
        </w:div>
        <w:div w:id="165560379">
          <w:marLeft w:val="640"/>
          <w:marRight w:val="0"/>
          <w:marTop w:val="0"/>
          <w:marBottom w:val="0"/>
          <w:divBdr>
            <w:top w:val="none" w:sz="0" w:space="0" w:color="auto"/>
            <w:left w:val="none" w:sz="0" w:space="0" w:color="auto"/>
            <w:bottom w:val="none" w:sz="0" w:space="0" w:color="auto"/>
            <w:right w:val="none" w:sz="0" w:space="0" w:color="auto"/>
          </w:divBdr>
        </w:div>
        <w:div w:id="2114595571">
          <w:marLeft w:val="640"/>
          <w:marRight w:val="0"/>
          <w:marTop w:val="0"/>
          <w:marBottom w:val="0"/>
          <w:divBdr>
            <w:top w:val="none" w:sz="0" w:space="0" w:color="auto"/>
            <w:left w:val="none" w:sz="0" w:space="0" w:color="auto"/>
            <w:bottom w:val="none" w:sz="0" w:space="0" w:color="auto"/>
            <w:right w:val="none" w:sz="0" w:space="0" w:color="auto"/>
          </w:divBdr>
        </w:div>
        <w:div w:id="1966082970">
          <w:marLeft w:val="640"/>
          <w:marRight w:val="0"/>
          <w:marTop w:val="0"/>
          <w:marBottom w:val="0"/>
          <w:divBdr>
            <w:top w:val="none" w:sz="0" w:space="0" w:color="auto"/>
            <w:left w:val="none" w:sz="0" w:space="0" w:color="auto"/>
            <w:bottom w:val="none" w:sz="0" w:space="0" w:color="auto"/>
            <w:right w:val="none" w:sz="0" w:space="0" w:color="auto"/>
          </w:divBdr>
        </w:div>
        <w:div w:id="584725446">
          <w:marLeft w:val="640"/>
          <w:marRight w:val="0"/>
          <w:marTop w:val="0"/>
          <w:marBottom w:val="0"/>
          <w:divBdr>
            <w:top w:val="none" w:sz="0" w:space="0" w:color="auto"/>
            <w:left w:val="none" w:sz="0" w:space="0" w:color="auto"/>
            <w:bottom w:val="none" w:sz="0" w:space="0" w:color="auto"/>
            <w:right w:val="none" w:sz="0" w:space="0" w:color="auto"/>
          </w:divBdr>
        </w:div>
        <w:div w:id="655498496">
          <w:marLeft w:val="640"/>
          <w:marRight w:val="0"/>
          <w:marTop w:val="0"/>
          <w:marBottom w:val="0"/>
          <w:divBdr>
            <w:top w:val="none" w:sz="0" w:space="0" w:color="auto"/>
            <w:left w:val="none" w:sz="0" w:space="0" w:color="auto"/>
            <w:bottom w:val="none" w:sz="0" w:space="0" w:color="auto"/>
            <w:right w:val="none" w:sz="0" w:space="0" w:color="auto"/>
          </w:divBdr>
        </w:div>
        <w:div w:id="1096486890">
          <w:marLeft w:val="640"/>
          <w:marRight w:val="0"/>
          <w:marTop w:val="0"/>
          <w:marBottom w:val="0"/>
          <w:divBdr>
            <w:top w:val="none" w:sz="0" w:space="0" w:color="auto"/>
            <w:left w:val="none" w:sz="0" w:space="0" w:color="auto"/>
            <w:bottom w:val="none" w:sz="0" w:space="0" w:color="auto"/>
            <w:right w:val="none" w:sz="0" w:space="0" w:color="auto"/>
          </w:divBdr>
        </w:div>
        <w:div w:id="1669602670">
          <w:marLeft w:val="640"/>
          <w:marRight w:val="0"/>
          <w:marTop w:val="0"/>
          <w:marBottom w:val="0"/>
          <w:divBdr>
            <w:top w:val="none" w:sz="0" w:space="0" w:color="auto"/>
            <w:left w:val="none" w:sz="0" w:space="0" w:color="auto"/>
            <w:bottom w:val="none" w:sz="0" w:space="0" w:color="auto"/>
            <w:right w:val="none" w:sz="0" w:space="0" w:color="auto"/>
          </w:divBdr>
        </w:div>
      </w:divsChild>
    </w:div>
    <w:div w:id="165942525">
      <w:bodyDiv w:val="1"/>
      <w:marLeft w:val="0"/>
      <w:marRight w:val="0"/>
      <w:marTop w:val="0"/>
      <w:marBottom w:val="0"/>
      <w:divBdr>
        <w:top w:val="none" w:sz="0" w:space="0" w:color="auto"/>
        <w:left w:val="none" w:sz="0" w:space="0" w:color="auto"/>
        <w:bottom w:val="none" w:sz="0" w:space="0" w:color="auto"/>
        <w:right w:val="none" w:sz="0" w:space="0" w:color="auto"/>
      </w:divBdr>
      <w:divsChild>
        <w:div w:id="297762792">
          <w:marLeft w:val="640"/>
          <w:marRight w:val="0"/>
          <w:marTop w:val="0"/>
          <w:marBottom w:val="0"/>
          <w:divBdr>
            <w:top w:val="none" w:sz="0" w:space="0" w:color="auto"/>
            <w:left w:val="none" w:sz="0" w:space="0" w:color="auto"/>
            <w:bottom w:val="none" w:sz="0" w:space="0" w:color="auto"/>
            <w:right w:val="none" w:sz="0" w:space="0" w:color="auto"/>
          </w:divBdr>
        </w:div>
        <w:div w:id="635600166">
          <w:marLeft w:val="640"/>
          <w:marRight w:val="0"/>
          <w:marTop w:val="0"/>
          <w:marBottom w:val="0"/>
          <w:divBdr>
            <w:top w:val="none" w:sz="0" w:space="0" w:color="auto"/>
            <w:left w:val="none" w:sz="0" w:space="0" w:color="auto"/>
            <w:bottom w:val="none" w:sz="0" w:space="0" w:color="auto"/>
            <w:right w:val="none" w:sz="0" w:space="0" w:color="auto"/>
          </w:divBdr>
        </w:div>
        <w:div w:id="1343703167">
          <w:marLeft w:val="640"/>
          <w:marRight w:val="0"/>
          <w:marTop w:val="0"/>
          <w:marBottom w:val="0"/>
          <w:divBdr>
            <w:top w:val="none" w:sz="0" w:space="0" w:color="auto"/>
            <w:left w:val="none" w:sz="0" w:space="0" w:color="auto"/>
            <w:bottom w:val="none" w:sz="0" w:space="0" w:color="auto"/>
            <w:right w:val="none" w:sz="0" w:space="0" w:color="auto"/>
          </w:divBdr>
        </w:div>
        <w:div w:id="1142844859">
          <w:marLeft w:val="640"/>
          <w:marRight w:val="0"/>
          <w:marTop w:val="0"/>
          <w:marBottom w:val="0"/>
          <w:divBdr>
            <w:top w:val="none" w:sz="0" w:space="0" w:color="auto"/>
            <w:left w:val="none" w:sz="0" w:space="0" w:color="auto"/>
            <w:bottom w:val="none" w:sz="0" w:space="0" w:color="auto"/>
            <w:right w:val="none" w:sz="0" w:space="0" w:color="auto"/>
          </w:divBdr>
        </w:div>
        <w:div w:id="925070524">
          <w:marLeft w:val="640"/>
          <w:marRight w:val="0"/>
          <w:marTop w:val="0"/>
          <w:marBottom w:val="0"/>
          <w:divBdr>
            <w:top w:val="none" w:sz="0" w:space="0" w:color="auto"/>
            <w:left w:val="none" w:sz="0" w:space="0" w:color="auto"/>
            <w:bottom w:val="none" w:sz="0" w:space="0" w:color="auto"/>
            <w:right w:val="none" w:sz="0" w:space="0" w:color="auto"/>
          </w:divBdr>
        </w:div>
        <w:div w:id="779950965">
          <w:marLeft w:val="640"/>
          <w:marRight w:val="0"/>
          <w:marTop w:val="0"/>
          <w:marBottom w:val="0"/>
          <w:divBdr>
            <w:top w:val="none" w:sz="0" w:space="0" w:color="auto"/>
            <w:left w:val="none" w:sz="0" w:space="0" w:color="auto"/>
            <w:bottom w:val="none" w:sz="0" w:space="0" w:color="auto"/>
            <w:right w:val="none" w:sz="0" w:space="0" w:color="auto"/>
          </w:divBdr>
        </w:div>
        <w:div w:id="1931503280">
          <w:marLeft w:val="640"/>
          <w:marRight w:val="0"/>
          <w:marTop w:val="0"/>
          <w:marBottom w:val="0"/>
          <w:divBdr>
            <w:top w:val="none" w:sz="0" w:space="0" w:color="auto"/>
            <w:left w:val="none" w:sz="0" w:space="0" w:color="auto"/>
            <w:bottom w:val="none" w:sz="0" w:space="0" w:color="auto"/>
            <w:right w:val="none" w:sz="0" w:space="0" w:color="auto"/>
          </w:divBdr>
        </w:div>
        <w:div w:id="1478452135">
          <w:marLeft w:val="640"/>
          <w:marRight w:val="0"/>
          <w:marTop w:val="0"/>
          <w:marBottom w:val="0"/>
          <w:divBdr>
            <w:top w:val="none" w:sz="0" w:space="0" w:color="auto"/>
            <w:left w:val="none" w:sz="0" w:space="0" w:color="auto"/>
            <w:bottom w:val="none" w:sz="0" w:space="0" w:color="auto"/>
            <w:right w:val="none" w:sz="0" w:space="0" w:color="auto"/>
          </w:divBdr>
        </w:div>
        <w:div w:id="1625572273">
          <w:marLeft w:val="640"/>
          <w:marRight w:val="0"/>
          <w:marTop w:val="0"/>
          <w:marBottom w:val="0"/>
          <w:divBdr>
            <w:top w:val="none" w:sz="0" w:space="0" w:color="auto"/>
            <w:left w:val="none" w:sz="0" w:space="0" w:color="auto"/>
            <w:bottom w:val="none" w:sz="0" w:space="0" w:color="auto"/>
            <w:right w:val="none" w:sz="0" w:space="0" w:color="auto"/>
          </w:divBdr>
        </w:div>
        <w:div w:id="588317179">
          <w:marLeft w:val="640"/>
          <w:marRight w:val="0"/>
          <w:marTop w:val="0"/>
          <w:marBottom w:val="0"/>
          <w:divBdr>
            <w:top w:val="none" w:sz="0" w:space="0" w:color="auto"/>
            <w:left w:val="none" w:sz="0" w:space="0" w:color="auto"/>
            <w:bottom w:val="none" w:sz="0" w:space="0" w:color="auto"/>
            <w:right w:val="none" w:sz="0" w:space="0" w:color="auto"/>
          </w:divBdr>
        </w:div>
        <w:div w:id="388305173">
          <w:marLeft w:val="640"/>
          <w:marRight w:val="0"/>
          <w:marTop w:val="0"/>
          <w:marBottom w:val="0"/>
          <w:divBdr>
            <w:top w:val="none" w:sz="0" w:space="0" w:color="auto"/>
            <w:left w:val="none" w:sz="0" w:space="0" w:color="auto"/>
            <w:bottom w:val="none" w:sz="0" w:space="0" w:color="auto"/>
            <w:right w:val="none" w:sz="0" w:space="0" w:color="auto"/>
          </w:divBdr>
        </w:div>
        <w:div w:id="1125541601">
          <w:marLeft w:val="640"/>
          <w:marRight w:val="0"/>
          <w:marTop w:val="0"/>
          <w:marBottom w:val="0"/>
          <w:divBdr>
            <w:top w:val="none" w:sz="0" w:space="0" w:color="auto"/>
            <w:left w:val="none" w:sz="0" w:space="0" w:color="auto"/>
            <w:bottom w:val="none" w:sz="0" w:space="0" w:color="auto"/>
            <w:right w:val="none" w:sz="0" w:space="0" w:color="auto"/>
          </w:divBdr>
        </w:div>
        <w:div w:id="1689402043">
          <w:marLeft w:val="640"/>
          <w:marRight w:val="0"/>
          <w:marTop w:val="0"/>
          <w:marBottom w:val="0"/>
          <w:divBdr>
            <w:top w:val="none" w:sz="0" w:space="0" w:color="auto"/>
            <w:left w:val="none" w:sz="0" w:space="0" w:color="auto"/>
            <w:bottom w:val="none" w:sz="0" w:space="0" w:color="auto"/>
            <w:right w:val="none" w:sz="0" w:space="0" w:color="auto"/>
          </w:divBdr>
        </w:div>
      </w:divsChild>
    </w:div>
    <w:div w:id="183637308">
      <w:bodyDiv w:val="1"/>
      <w:marLeft w:val="0"/>
      <w:marRight w:val="0"/>
      <w:marTop w:val="0"/>
      <w:marBottom w:val="0"/>
      <w:divBdr>
        <w:top w:val="none" w:sz="0" w:space="0" w:color="auto"/>
        <w:left w:val="none" w:sz="0" w:space="0" w:color="auto"/>
        <w:bottom w:val="none" w:sz="0" w:space="0" w:color="auto"/>
        <w:right w:val="none" w:sz="0" w:space="0" w:color="auto"/>
      </w:divBdr>
      <w:divsChild>
        <w:div w:id="350188837">
          <w:marLeft w:val="640"/>
          <w:marRight w:val="0"/>
          <w:marTop w:val="0"/>
          <w:marBottom w:val="0"/>
          <w:divBdr>
            <w:top w:val="none" w:sz="0" w:space="0" w:color="auto"/>
            <w:left w:val="none" w:sz="0" w:space="0" w:color="auto"/>
            <w:bottom w:val="none" w:sz="0" w:space="0" w:color="auto"/>
            <w:right w:val="none" w:sz="0" w:space="0" w:color="auto"/>
          </w:divBdr>
        </w:div>
        <w:div w:id="317854550">
          <w:marLeft w:val="640"/>
          <w:marRight w:val="0"/>
          <w:marTop w:val="0"/>
          <w:marBottom w:val="0"/>
          <w:divBdr>
            <w:top w:val="none" w:sz="0" w:space="0" w:color="auto"/>
            <w:left w:val="none" w:sz="0" w:space="0" w:color="auto"/>
            <w:bottom w:val="none" w:sz="0" w:space="0" w:color="auto"/>
            <w:right w:val="none" w:sz="0" w:space="0" w:color="auto"/>
          </w:divBdr>
        </w:div>
      </w:divsChild>
    </w:div>
    <w:div w:id="200169489">
      <w:bodyDiv w:val="1"/>
      <w:marLeft w:val="0"/>
      <w:marRight w:val="0"/>
      <w:marTop w:val="0"/>
      <w:marBottom w:val="0"/>
      <w:divBdr>
        <w:top w:val="none" w:sz="0" w:space="0" w:color="auto"/>
        <w:left w:val="none" w:sz="0" w:space="0" w:color="auto"/>
        <w:bottom w:val="none" w:sz="0" w:space="0" w:color="auto"/>
        <w:right w:val="none" w:sz="0" w:space="0" w:color="auto"/>
      </w:divBdr>
      <w:divsChild>
        <w:div w:id="1880509361">
          <w:marLeft w:val="640"/>
          <w:marRight w:val="0"/>
          <w:marTop w:val="0"/>
          <w:marBottom w:val="0"/>
          <w:divBdr>
            <w:top w:val="none" w:sz="0" w:space="0" w:color="auto"/>
            <w:left w:val="none" w:sz="0" w:space="0" w:color="auto"/>
            <w:bottom w:val="none" w:sz="0" w:space="0" w:color="auto"/>
            <w:right w:val="none" w:sz="0" w:space="0" w:color="auto"/>
          </w:divBdr>
        </w:div>
        <w:div w:id="2059864013">
          <w:marLeft w:val="640"/>
          <w:marRight w:val="0"/>
          <w:marTop w:val="0"/>
          <w:marBottom w:val="0"/>
          <w:divBdr>
            <w:top w:val="none" w:sz="0" w:space="0" w:color="auto"/>
            <w:left w:val="none" w:sz="0" w:space="0" w:color="auto"/>
            <w:bottom w:val="none" w:sz="0" w:space="0" w:color="auto"/>
            <w:right w:val="none" w:sz="0" w:space="0" w:color="auto"/>
          </w:divBdr>
        </w:div>
        <w:div w:id="907879601">
          <w:marLeft w:val="640"/>
          <w:marRight w:val="0"/>
          <w:marTop w:val="0"/>
          <w:marBottom w:val="0"/>
          <w:divBdr>
            <w:top w:val="none" w:sz="0" w:space="0" w:color="auto"/>
            <w:left w:val="none" w:sz="0" w:space="0" w:color="auto"/>
            <w:bottom w:val="none" w:sz="0" w:space="0" w:color="auto"/>
            <w:right w:val="none" w:sz="0" w:space="0" w:color="auto"/>
          </w:divBdr>
        </w:div>
        <w:div w:id="510222564">
          <w:marLeft w:val="640"/>
          <w:marRight w:val="0"/>
          <w:marTop w:val="0"/>
          <w:marBottom w:val="0"/>
          <w:divBdr>
            <w:top w:val="none" w:sz="0" w:space="0" w:color="auto"/>
            <w:left w:val="none" w:sz="0" w:space="0" w:color="auto"/>
            <w:bottom w:val="none" w:sz="0" w:space="0" w:color="auto"/>
            <w:right w:val="none" w:sz="0" w:space="0" w:color="auto"/>
          </w:divBdr>
        </w:div>
        <w:div w:id="629432435">
          <w:marLeft w:val="640"/>
          <w:marRight w:val="0"/>
          <w:marTop w:val="0"/>
          <w:marBottom w:val="0"/>
          <w:divBdr>
            <w:top w:val="none" w:sz="0" w:space="0" w:color="auto"/>
            <w:left w:val="none" w:sz="0" w:space="0" w:color="auto"/>
            <w:bottom w:val="none" w:sz="0" w:space="0" w:color="auto"/>
            <w:right w:val="none" w:sz="0" w:space="0" w:color="auto"/>
          </w:divBdr>
        </w:div>
        <w:div w:id="1686398330">
          <w:marLeft w:val="640"/>
          <w:marRight w:val="0"/>
          <w:marTop w:val="0"/>
          <w:marBottom w:val="0"/>
          <w:divBdr>
            <w:top w:val="none" w:sz="0" w:space="0" w:color="auto"/>
            <w:left w:val="none" w:sz="0" w:space="0" w:color="auto"/>
            <w:bottom w:val="none" w:sz="0" w:space="0" w:color="auto"/>
            <w:right w:val="none" w:sz="0" w:space="0" w:color="auto"/>
          </w:divBdr>
        </w:div>
        <w:div w:id="1114401336">
          <w:marLeft w:val="640"/>
          <w:marRight w:val="0"/>
          <w:marTop w:val="0"/>
          <w:marBottom w:val="0"/>
          <w:divBdr>
            <w:top w:val="none" w:sz="0" w:space="0" w:color="auto"/>
            <w:left w:val="none" w:sz="0" w:space="0" w:color="auto"/>
            <w:bottom w:val="none" w:sz="0" w:space="0" w:color="auto"/>
            <w:right w:val="none" w:sz="0" w:space="0" w:color="auto"/>
          </w:divBdr>
        </w:div>
      </w:divsChild>
    </w:div>
    <w:div w:id="203493687">
      <w:bodyDiv w:val="1"/>
      <w:marLeft w:val="0"/>
      <w:marRight w:val="0"/>
      <w:marTop w:val="0"/>
      <w:marBottom w:val="0"/>
      <w:divBdr>
        <w:top w:val="none" w:sz="0" w:space="0" w:color="auto"/>
        <w:left w:val="none" w:sz="0" w:space="0" w:color="auto"/>
        <w:bottom w:val="none" w:sz="0" w:space="0" w:color="auto"/>
        <w:right w:val="none" w:sz="0" w:space="0" w:color="auto"/>
      </w:divBdr>
    </w:div>
    <w:div w:id="239487521">
      <w:bodyDiv w:val="1"/>
      <w:marLeft w:val="0"/>
      <w:marRight w:val="0"/>
      <w:marTop w:val="0"/>
      <w:marBottom w:val="0"/>
      <w:divBdr>
        <w:top w:val="none" w:sz="0" w:space="0" w:color="auto"/>
        <w:left w:val="none" w:sz="0" w:space="0" w:color="auto"/>
        <w:bottom w:val="none" w:sz="0" w:space="0" w:color="auto"/>
        <w:right w:val="none" w:sz="0" w:space="0" w:color="auto"/>
      </w:divBdr>
      <w:divsChild>
        <w:div w:id="341124230">
          <w:marLeft w:val="640"/>
          <w:marRight w:val="0"/>
          <w:marTop w:val="0"/>
          <w:marBottom w:val="0"/>
          <w:divBdr>
            <w:top w:val="none" w:sz="0" w:space="0" w:color="auto"/>
            <w:left w:val="none" w:sz="0" w:space="0" w:color="auto"/>
            <w:bottom w:val="none" w:sz="0" w:space="0" w:color="auto"/>
            <w:right w:val="none" w:sz="0" w:space="0" w:color="auto"/>
          </w:divBdr>
        </w:div>
        <w:div w:id="1700083773">
          <w:marLeft w:val="640"/>
          <w:marRight w:val="0"/>
          <w:marTop w:val="0"/>
          <w:marBottom w:val="0"/>
          <w:divBdr>
            <w:top w:val="none" w:sz="0" w:space="0" w:color="auto"/>
            <w:left w:val="none" w:sz="0" w:space="0" w:color="auto"/>
            <w:bottom w:val="none" w:sz="0" w:space="0" w:color="auto"/>
            <w:right w:val="none" w:sz="0" w:space="0" w:color="auto"/>
          </w:divBdr>
        </w:div>
        <w:div w:id="1769737144">
          <w:marLeft w:val="640"/>
          <w:marRight w:val="0"/>
          <w:marTop w:val="0"/>
          <w:marBottom w:val="0"/>
          <w:divBdr>
            <w:top w:val="none" w:sz="0" w:space="0" w:color="auto"/>
            <w:left w:val="none" w:sz="0" w:space="0" w:color="auto"/>
            <w:bottom w:val="none" w:sz="0" w:space="0" w:color="auto"/>
            <w:right w:val="none" w:sz="0" w:space="0" w:color="auto"/>
          </w:divBdr>
        </w:div>
        <w:div w:id="1498037028">
          <w:marLeft w:val="640"/>
          <w:marRight w:val="0"/>
          <w:marTop w:val="0"/>
          <w:marBottom w:val="0"/>
          <w:divBdr>
            <w:top w:val="none" w:sz="0" w:space="0" w:color="auto"/>
            <w:left w:val="none" w:sz="0" w:space="0" w:color="auto"/>
            <w:bottom w:val="none" w:sz="0" w:space="0" w:color="auto"/>
            <w:right w:val="none" w:sz="0" w:space="0" w:color="auto"/>
          </w:divBdr>
        </w:div>
      </w:divsChild>
    </w:div>
    <w:div w:id="287124664">
      <w:bodyDiv w:val="1"/>
      <w:marLeft w:val="0"/>
      <w:marRight w:val="0"/>
      <w:marTop w:val="0"/>
      <w:marBottom w:val="0"/>
      <w:divBdr>
        <w:top w:val="none" w:sz="0" w:space="0" w:color="auto"/>
        <w:left w:val="none" w:sz="0" w:space="0" w:color="auto"/>
        <w:bottom w:val="none" w:sz="0" w:space="0" w:color="auto"/>
        <w:right w:val="none" w:sz="0" w:space="0" w:color="auto"/>
      </w:divBdr>
      <w:divsChild>
        <w:div w:id="1439636531">
          <w:marLeft w:val="640"/>
          <w:marRight w:val="0"/>
          <w:marTop w:val="0"/>
          <w:marBottom w:val="0"/>
          <w:divBdr>
            <w:top w:val="none" w:sz="0" w:space="0" w:color="auto"/>
            <w:left w:val="none" w:sz="0" w:space="0" w:color="auto"/>
            <w:bottom w:val="none" w:sz="0" w:space="0" w:color="auto"/>
            <w:right w:val="none" w:sz="0" w:space="0" w:color="auto"/>
          </w:divBdr>
        </w:div>
        <w:div w:id="229972593">
          <w:marLeft w:val="640"/>
          <w:marRight w:val="0"/>
          <w:marTop w:val="0"/>
          <w:marBottom w:val="0"/>
          <w:divBdr>
            <w:top w:val="none" w:sz="0" w:space="0" w:color="auto"/>
            <w:left w:val="none" w:sz="0" w:space="0" w:color="auto"/>
            <w:bottom w:val="none" w:sz="0" w:space="0" w:color="auto"/>
            <w:right w:val="none" w:sz="0" w:space="0" w:color="auto"/>
          </w:divBdr>
        </w:div>
        <w:div w:id="158355059">
          <w:marLeft w:val="640"/>
          <w:marRight w:val="0"/>
          <w:marTop w:val="0"/>
          <w:marBottom w:val="0"/>
          <w:divBdr>
            <w:top w:val="none" w:sz="0" w:space="0" w:color="auto"/>
            <w:left w:val="none" w:sz="0" w:space="0" w:color="auto"/>
            <w:bottom w:val="none" w:sz="0" w:space="0" w:color="auto"/>
            <w:right w:val="none" w:sz="0" w:space="0" w:color="auto"/>
          </w:divBdr>
        </w:div>
      </w:divsChild>
    </w:div>
    <w:div w:id="300303844">
      <w:bodyDiv w:val="1"/>
      <w:marLeft w:val="0"/>
      <w:marRight w:val="0"/>
      <w:marTop w:val="0"/>
      <w:marBottom w:val="0"/>
      <w:divBdr>
        <w:top w:val="none" w:sz="0" w:space="0" w:color="auto"/>
        <w:left w:val="none" w:sz="0" w:space="0" w:color="auto"/>
        <w:bottom w:val="none" w:sz="0" w:space="0" w:color="auto"/>
        <w:right w:val="none" w:sz="0" w:space="0" w:color="auto"/>
      </w:divBdr>
      <w:divsChild>
        <w:div w:id="1495759980">
          <w:marLeft w:val="640"/>
          <w:marRight w:val="0"/>
          <w:marTop w:val="0"/>
          <w:marBottom w:val="0"/>
          <w:divBdr>
            <w:top w:val="none" w:sz="0" w:space="0" w:color="auto"/>
            <w:left w:val="none" w:sz="0" w:space="0" w:color="auto"/>
            <w:bottom w:val="none" w:sz="0" w:space="0" w:color="auto"/>
            <w:right w:val="none" w:sz="0" w:space="0" w:color="auto"/>
          </w:divBdr>
        </w:div>
      </w:divsChild>
    </w:div>
    <w:div w:id="307712316">
      <w:bodyDiv w:val="1"/>
      <w:marLeft w:val="0"/>
      <w:marRight w:val="0"/>
      <w:marTop w:val="0"/>
      <w:marBottom w:val="0"/>
      <w:divBdr>
        <w:top w:val="none" w:sz="0" w:space="0" w:color="auto"/>
        <w:left w:val="none" w:sz="0" w:space="0" w:color="auto"/>
        <w:bottom w:val="none" w:sz="0" w:space="0" w:color="auto"/>
        <w:right w:val="none" w:sz="0" w:space="0" w:color="auto"/>
      </w:divBdr>
      <w:divsChild>
        <w:div w:id="986007254">
          <w:marLeft w:val="640"/>
          <w:marRight w:val="0"/>
          <w:marTop w:val="0"/>
          <w:marBottom w:val="0"/>
          <w:divBdr>
            <w:top w:val="none" w:sz="0" w:space="0" w:color="auto"/>
            <w:left w:val="none" w:sz="0" w:space="0" w:color="auto"/>
            <w:bottom w:val="none" w:sz="0" w:space="0" w:color="auto"/>
            <w:right w:val="none" w:sz="0" w:space="0" w:color="auto"/>
          </w:divBdr>
        </w:div>
        <w:div w:id="379668899">
          <w:marLeft w:val="640"/>
          <w:marRight w:val="0"/>
          <w:marTop w:val="0"/>
          <w:marBottom w:val="0"/>
          <w:divBdr>
            <w:top w:val="none" w:sz="0" w:space="0" w:color="auto"/>
            <w:left w:val="none" w:sz="0" w:space="0" w:color="auto"/>
            <w:bottom w:val="none" w:sz="0" w:space="0" w:color="auto"/>
            <w:right w:val="none" w:sz="0" w:space="0" w:color="auto"/>
          </w:divBdr>
        </w:div>
        <w:div w:id="1693219231">
          <w:marLeft w:val="640"/>
          <w:marRight w:val="0"/>
          <w:marTop w:val="0"/>
          <w:marBottom w:val="0"/>
          <w:divBdr>
            <w:top w:val="none" w:sz="0" w:space="0" w:color="auto"/>
            <w:left w:val="none" w:sz="0" w:space="0" w:color="auto"/>
            <w:bottom w:val="none" w:sz="0" w:space="0" w:color="auto"/>
            <w:right w:val="none" w:sz="0" w:space="0" w:color="auto"/>
          </w:divBdr>
        </w:div>
        <w:div w:id="1491487088">
          <w:marLeft w:val="640"/>
          <w:marRight w:val="0"/>
          <w:marTop w:val="0"/>
          <w:marBottom w:val="0"/>
          <w:divBdr>
            <w:top w:val="none" w:sz="0" w:space="0" w:color="auto"/>
            <w:left w:val="none" w:sz="0" w:space="0" w:color="auto"/>
            <w:bottom w:val="none" w:sz="0" w:space="0" w:color="auto"/>
            <w:right w:val="none" w:sz="0" w:space="0" w:color="auto"/>
          </w:divBdr>
        </w:div>
        <w:div w:id="1613972840">
          <w:marLeft w:val="640"/>
          <w:marRight w:val="0"/>
          <w:marTop w:val="0"/>
          <w:marBottom w:val="0"/>
          <w:divBdr>
            <w:top w:val="none" w:sz="0" w:space="0" w:color="auto"/>
            <w:left w:val="none" w:sz="0" w:space="0" w:color="auto"/>
            <w:bottom w:val="none" w:sz="0" w:space="0" w:color="auto"/>
            <w:right w:val="none" w:sz="0" w:space="0" w:color="auto"/>
          </w:divBdr>
        </w:div>
        <w:div w:id="889730008">
          <w:marLeft w:val="640"/>
          <w:marRight w:val="0"/>
          <w:marTop w:val="0"/>
          <w:marBottom w:val="0"/>
          <w:divBdr>
            <w:top w:val="none" w:sz="0" w:space="0" w:color="auto"/>
            <w:left w:val="none" w:sz="0" w:space="0" w:color="auto"/>
            <w:bottom w:val="none" w:sz="0" w:space="0" w:color="auto"/>
            <w:right w:val="none" w:sz="0" w:space="0" w:color="auto"/>
          </w:divBdr>
        </w:div>
        <w:div w:id="1533961141">
          <w:marLeft w:val="640"/>
          <w:marRight w:val="0"/>
          <w:marTop w:val="0"/>
          <w:marBottom w:val="0"/>
          <w:divBdr>
            <w:top w:val="none" w:sz="0" w:space="0" w:color="auto"/>
            <w:left w:val="none" w:sz="0" w:space="0" w:color="auto"/>
            <w:bottom w:val="none" w:sz="0" w:space="0" w:color="auto"/>
            <w:right w:val="none" w:sz="0" w:space="0" w:color="auto"/>
          </w:divBdr>
        </w:div>
        <w:div w:id="1983458125">
          <w:marLeft w:val="640"/>
          <w:marRight w:val="0"/>
          <w:marTop w:val="0"/>
          <w:marBottom w:val="0"/>
          <w:divBdr>
            <w:top w:val="none" w:sz="0" w:space="0" w:color="auto"/>
            <w:left w:val="none" w:sz="0" w:space="0" w:color="auto"/>
            <w:bottom w:val="none" w:sz="0" w:space="0" w:color="auto"/>
            <w:right w:val="none" w:sz="0" w:space="0" w:color="auto"/>
          </w:divBdr>
        </w:div>
        <w:div w:id="1237015256">
          <w:marLeft w:val="640"/>
          <w:marRight w:val="0"/>
          <w:marTop w:val="0"/>
          <w:marBottom w:val="0"/>
          <w:divBdr>
            <w:top w:val="none" w:sz="0" w:space="0" w:color="auto"/>
            <w:left w:val="none" w:sz="0" w:space="0" w:color="auto"/>
            <w:bottom w:val="none" w:sz="0" w:space="0" w:color="auto"/>
            <w:right w:val="none" w:sz="0" w:space="0" w:color="auto"/>
          </w:divBdr>
        </w:div>
      </w:divsChild>
    </w:div>
    <w:div w:id="372585243">
      <w:bodyDiv w:val="1"/>
      <w:marLeft w:val="0"/>
      <w:marRight w:val="0"/>
      <w:marTop w:val="0"/>
      <w:marBottom w:val="0"/>
      <w:divBdr>
        <w:top w:val="none" w:sz="0" w:space="0" w:color="auto"/>
        <w:left w:val="none" w:sz="0" w:space="0" w:color="auto"/>
        <w:bottom w:val="none" w:sz="0" w:space="0" w:color="auto"/>
        <w:right w:val="none" w:sz="0" w:space="0" w:color="auto"/>
      </w:divBdr>
    </w:div>
    <w:div w:id="415325193">
      <w:bodyDiv w:val="1"/>
      <w:marLeft w:val="0"/>
      <w:marRight w:val="0"/>
      <w:marTop w:val="0"/>
      <w:marBottom w:val="0"/>
      <w:divBdr>
        <w:top w:val="none" w:sz="0" w:space="0" w:color="auto"/>
        <w:left w:val="none" w:sz="0" w:space="0" w:color="auto"/>
        <w:bottom w:val="none" w:sz="0" w:space="0" w:color="auto"/>
        <w:right w:val="none" w:sz="0" w:space="0" w:color="auto"/>
      </w:divBdr>
      <w:divsChild>
        <w:div w:id="1246495814">
          <w:marLeft w:val="640"/>
          <w:marRight w:val="0"/>
          <w:marTop w:val="0"/>
          <w:marBottom w:val="0"/>
          <w:divBdr>
            <w:top w:val="none" w:sz="0" w:space="0" w:color="auto"/>
            <w:left w:val="none" w:sz="0" w:space="0" w:color="auto"/>
            <w:bottom w:val="none" w:sz="0" w:space="0" w:color="auto"/>
            <w:right w:val="none" w:sz="0" w:space="0" w:color="auto"/>
          </w:divBdr>
        </w:div>
        <w:div w:id="1149055333">
          <w:marLeft w:val="640"/>
          <w:marRight w:val="0"/>
          <w:marTop w:val="0"/>
          <w:marBottom w:val="0"/>
          <w:divBdr>
            <w:top w:val="none" w:sz="0" w:space="0" w:color="auto"/>
            <w:left w:val="none" w:sz="0" w:space="0" w:color="auto"/>
            <w:bottom w:val="none" w:sz="0" w:space="0" w:color="auto"/>
            <w:right w:val="none" w:sz="0" w:space="0" w:color="auto"/>
          </w:divBdr>
        </w:div>
        <w:div w:id="2010911432">
          <w:marLeft w:val="640"/>
          <w:marRight w:val="0"/>
          <w:marTop w:val="0"/>
          <w:marBottom w:val="0"/>
          <w:divBdr>
            <w:top w:val="none" w:sz="0" w:space="0" w:color="auto"/>
            <w:left w:val="none" w:sz="0" w:space="0" w:color="auto"/>
            <w:bottom w:val="none" w:sz="0" w:space="0" w:color="auto"/>
            <w:right w:val="none" w:sz="0" w:space="0" w:color="auto"/>
          </w:divBdr>
        </w:div>
        <w:div w:id="258412280">
          <w:marLeft w:val="640"/>
          <w:marRight w:val="0"/>
          <w:marTop w:val="0"/>
          <w:marBottom w:val="0"/>
          <w:divBdr>
            <w:top w:val="none" w:sz="0" w:space="0" w:color="auto"/>
            <w:left w:val="none" w:sz="0" w:space="0" w:color="auto"/>
            <w:bottom w:val="none" w:sz="0" w:space="0" w:color="auto"/>
            <w:right w:val="none" w:sz="0" w:space="0" w:color="auto"/>
          </w:divBdr>
        </w:div>
        <w:div w:id="338165935">
          <w:marLeft w:val="640"/>
          <w:marRight w:val="0"/>
          <w:marTop w:val="0"/>
          <w:marBottom w:val="0"/>
          <w:divBdr>
            <w:top w:val="none" w:sz="0" w:space="0" w:color="auto"/>
            <w:left w:val="none" w:sz="0" w:space="0" w:color="auto"/>
            <w:bottom w:val="none" w:sz="0" w:space="0" w:color="auto"/>
            <w:right w:val="none" w:sz="0" w:space="0" w:color="auto"/>
          </w:divBdr>
        </w:div>
        <w:div w:id="883634938">
          <w:marLeft w:val="640"/>
          <w:marRight w:val="0"/>
          <w:marTop w:val="0"/>
          <w:marBottom w:val="0"/>
          <w:divBdr>
            <w:top w:val="none" w:sz="0" w:space="0" w:color="auto"/>
            <w:left w:val="none" w:sz="0" w:space="0" w:color="auto"/>
            <w:bottom w:val="none" w:sz="0" w:space="0" w:color="auto"/>
            <w:right w:val="none" w:sz="0" w:space="0" w:color="auto"/>
          </w:divBdr>
        </w:div>
        <w:div w:id="931008329">
          <w:marLeft w:val="640"/>
          <w:marRight w:val="0"/>
          <w:marTop w:val="0"/>
          <w:marBottom w:val="0"/>
          <w:divBdr>
            <w:top w:val="none" w:sz="0" w:space="0" w:color="auto"/>
            <w:left w:val="none" w:sz="0" w:space="0" w:color="auto"/>
            <w:bottom w:val="none" w:sz="0" w:space="0" w:color="auto"/>
            <w:right w:val="none" w:sz="0" w:space="0" w:color="auto"/>
          </w:divBdr>
        </w:div>
        <w:div w:id="112217318">
          <w:marLeft w:val="640"/>
          <w:marRight w:val="0"/>
          <w:marTop w:val="0"/>
          <w:marBottom w:val="0"/>
          <w:divBdr>
            <w:top w:val="none" w:sz="0" w:space="0" w:color="auto"/>
            <w:left w:val="none" w:sz="0" w:space="0" w:color="auto"/>
            <w:bottom w:val="none" w:sz="0" w:space="0" w:color="auto"/>
            <w:right w:val="none" w:sz="0" w:space="0" w:color="auto"/>
          </w:divBdr>
        </w:div>
        <w:div w:id="801459338">
          <w:marLeft w:val="640"/>
          <w:marRight w:val="0"/>
          <w:marTop w:val="0"/>
          <w:marBottom w:val="0"/>
          <w:divBdr>
            <w:top w:val="none" w:sz="0" w:space="0" w:color="auto"/>
            <w:left w:val="none" w:sz="0" w:space="0" w:color="auto"/>
            <w:bottom w:val="none" w:sz="0" w:space="0" w:color="auto"/>
            <w:right w:val="none" w:sz="0" w:space="0" w:color="auto"/>
          </w:divBdr>
        </w:div>
        <w:div w:id="1812751954">
          <w:marLeft w:val="640"/>
          <w:marRight w:val="0"/>
          <w:marTop w:val="0"/>
          <w:marBottom w:val="0"/>
          <w:divBdr>
            <w:top w:val="none" w:sz="0" w:space="0" w:color="auto"/>
            <w:left w:val="none" w:sz="0" w:space="0" w:color="auto"/>
            <w:bottom w:val="none" w:sz="0" w:space="0" w:color="auto"/>
            <w:right w:val="none" w:sz="0" w:space="0" w:color="auto"/>
          </w:divBdr>
        </w:div>
        <w:div w:id="1183126297">
          <w:marLeft w:val="640"/>
          <w:marRight w:val="0"/>
          <w:marTop w:val="0"/>
          <w:marBottom w:val="0"/>
          <w:divBdr>
            <w:top w:val="none" w:sz="0" w:space="0" w:color="auto"/>
            <w:left w:val="none" w:sz="0" w:space="0" w:color="auto"/>
            <w:bottom w:val="none" w:sz="0" w:space="0" w:color="auto"/>
            <w:right w:val="none" w:sz="0" w:space="0" w:color="auto"/>
          </w:divBdr>
        </w:div>
      </w:divsChild>
    </w:div>
    <w:div w:id="430778974">
      <w:bodyDiv w:val="1"/>
      <w:marLeft w:val="0"/>
      <w:marRight w:val="0"/>
      <w:marTop w:val="0"/>
      <w:marBottom w:val="0"/>
      <w:divBdr>
        <w:top w:val="none" w:sz="0" w:space="0" w:color="auto"/>
        <w:left w:val="none" w:sz="0" w:space="0" w:color="auto"/>
        <w:bottom w:val="none" w:sz="0" w:space="0" w:color="auto"/>
        <w:right w:val="none" w:sz="0" w:space="0" w:color="auto"/>
      </w:divBdr>
      <w:divsChild>
        <w:div w:id="887497376">
          <w:marLeft w:val="640"/>
          <w:marRight w:val="0"/>
          <w:marTop w:val="0"/>
          <w:marBottom w:val="0"/>
          <w:divBdr>
            <w:top w:val="none" w:sz="0" w:space="0" w:color="auto"/>
            <w:left w:val="none" w:sz="0" w:space="0" w:color="auto"/>
            <w:bottom w:val="none" w:sz="0" w:space="0" w:color="auto"/>
            <w:right w:val="none" w:sz="0" w:space="0" w:color="auto"/>
          </w:divBdr>
        </w:div>
        <w:div w:id="41223304">
          <w:marLeft w:val="640"/>
          <w:marRight w:val="0"/>
          <w:marTop w:val="0"/>
          <w:marBottom w:val="0"/>
          <w:divBdr>
            <w:top w:val="none" w:sz="0" w:space="0" w:color="auto"/>
            <w:left w:val="none" w:sz="0" w:space="0" w:color="auto"/>
            <w:bottom w:val="none" w:sz="0" w:space="0" w:color="auto"/>
            <w:right w:val="none" w:sz="0" w:space="0" w:color="auto"/>
          </w:divBdr>
        </w:div>
        <w:div w:id="387152279">
          <w:marLeft w:val="640"/>
          <w:marRight w:val="0"/>
          <w:marTop w:val="0"/>
          <w:marBottom w:val="0"/>
          <w:divBdr>
            <w:top w:val="none" w:sz="0" w:space="0" w:color="auto"/>
            <w:left w:val="none" w:sz="0" w:space="0" w:color="auto"/>
            <w:bottom w:val="none" w:sz="0" w:space="0" w:color="auto"/>
            <w:right w:val="none" w:sz="0" w:space="0" w:color="auto"/>
          </w:divBdr>
        </w:div>
        <w:div w:id="84964038">
          <w:marLeft w:val="640"/>
          <w:marRight w:val="0"/>
          <w:marTop w:val="0"/>
          <w:marBottom w:val="0"/>
          <w:divBdr>
            <w:top w:val="none" w:sz="0" w:space="0" w:color="auto"/>
            <w:left w:val="none" w:sz="0" w:space="0" w:color="auto"/>
            <w:bottom w:val="none" w:sz="0" w:space="0" w:color="auto"/>
            <w:right w:val="none" w:sz="0" w:space="0" w:color="auto"/>
          </w:divBdr>
        </w:div>
        <w:div w:id="56517561">
          <w:marLeft w:val="640"/>
          <w:marRight w:val="0"/>
          <w:marTop w:val="0"/>
          <w:marBottom w:val="0"/>
          <w:divBdr>
            <w:top w:val="none" w:sz="0" w:space="0" w:color="auto"/>
            <w:left w:val="none" w:sz="0" w:space="0" w:color="auto"/>
            <w:bottom w:val="none" w:sz="0" w:space="0" w:color="auto"/>
            <w:right w:val="none" w:sz="0" w:space="0" w:color="auto"/>
          </w:divBdr>
        </w:div>
        <w:div w:id="422536893">
          <w:marLeft w:val="640"/>
          <w:marRight w:val="0"/>
          <w:marTop w:val="0"/>
          <w:marBottom w:val="0"/>
          <w:divBdr>
            <w:top w:val="none" w:sz="0" w:space="0" w:color="auto"/>
            <w:left w:val="none" w:sz="0" w:space="0" w:color="auto"/>
            <w:bottom w:val="none" w:sz="0" w:space="0" w:color="auto"/>
            <w:right w:val="none" w:sz="0" w:space="0" w:color="auto"/>
          </w:divBdr>
        </w:div>
        <w:div w:id="2090423586">
          <w:marLeft w:val="640"/>
          <w:marRight w:val="0"/>
          <w:marTop w:val="0"/>
          <w:marBottom w:val="0"/>
          <w:divBdr>
            <w:top w:val="none" w:sz="0" w:space="0" w:color="auto"/>
            <w:left w:val="none" w:sz="0" w:space="0" w:color="auto"/>
            <w:bottom w:val="none" w:sz="0" w:space="0" w:color="auto"/>
            <w:right w:val="none" w:sz="0" w:space="0" w:color="auto"/>
          </w:divBdr>
        </w:div>
        <w:div w:id="1224605735">
          <w:marLeft w:val="640"/>
          <w:marRight w:val="0"/>
          <w:marTop w:val="0"/>
          <w:marBottom w:val="0"/>
          <w:divBdr>
            <w:top w:val="none" w:sz="0" w:space="0" w:color="auto"/>
            <w:left w:val="none" w:sz="0" w:space="0" w:color="auto"/>
            <w:bottom w:val="none" w:sz="0" w:space="0" w:color="auto"/>
            <w:right w:val="none" w:sz="0" w:space="0" w:color="auto"/>
          </w:divBdr>
        </w:div>
        <w:div w:id="23214910">
          <w:marLeft w:val="640"/>
          <w:marRight w:val="0"/>
          <w:marTop w:val="0"/>
          <w:marBottom w:val="0"/>
          <w:divBdr>
            <w:top w:val="none" w:sz="0" w:space="0" w:color="auto"/>
            <w:left w:val="none" w:sz="0" w:space="0" w:color="auto"/>
            <w:bottom w:val="none" w:sz="0" w:space="0" w:color="auto"/>
            <w:right w:val="none" w:sz="0" w:space="0" w:color="auto"/>
          </w:divBdr>
        </w:div>
      </w:divsChild>
    </w:div>
    <w:div w:id="445858204">
      <w:bodyDiv w:val="1"/>
      <w:marLeft w:val="0"/>
      <w:marRight w:val="0"/>
      <w:marTop w:val="0"/>
      <w:marBottom w:val="0"/>
      <w:divBdr>
        <w:top w:val="none" w:sz="0" w:space="0" w:color="auto"/>
        <w:left w:val="none" w:sz="0" w:space="0" w:color="auto"/>
        <w:bottom w:val="none" w:sz="0" w:space="0" w:color="auto"/>
        <w:right w:val="none" w:sz="0" w:space="0" w:color="auto"/>
      </w:divBdr>
      <w:divsChild>
        <w:div w:id="1485394254">
          <w:marLeft w:val="640"/>
          <w:marRight w:val="0"/>
          <w:marTop w:val="0"/>
          <w:marBottom w:val="0"/>
          <w:divBdr>
            <w:top w:val="none" w:sz="0" w:space="0" w:color="auto"/>
            <w:left w:val="none" w:sz="0" w:space="0" w:color="auto"/>
            <w:bottom w:val="none" w:sz="0" w:space="0" w:color="auto"/>
            <w:right w:val="none" w:sz="0" w:space="0" w:color="auto"/>
          </w:divBdr>
        </w:div>
        <w:div w:id="1854998868">
          <w:marLeft w:val="640"/>
          <w:marRight w:val="0"/>
          <w:marTop w:val="0"/>
          <w:marBottom w:val="0"/>
          <w:divBdr>
            <w:top w:val="none" w:sz="0" w:space="0" w:color="auto"/>
            <w:left w:val="none" w:sz="0" w:space="0" w:color="auto"/>
            <w:bottom w:val="none" w:sz="0" w:space="0" w:color="auto"/>
            <w:right w:val="none" w:sz="0" w:space="0" w:color="auto"/>
          </w:divBdr>
        </w:div>
        <w:div w:id="1265727245">
          <w:marLeft w:val="640"/>
          <w:marRight w:val="0"/>
          <w:marTop w:val="0"/>
          <w:marBottom w:val="0"/>
          <w:divBdr>
            <w:top w:val="none" w:sz="0" w:space="0" w:color="auto"/>
            <w:left w:val="none" w:sz="0" w:space="0" w:color="auto"/>
            <w:bottom w:val="none" w:sz="0" w:space="0" w:color="auto"/>
            <w:right w:val="none" w:sz="0" w:space="0" w:color="auto"/>
          </w:divBdr>
        </w:div>
        <w:div w:id="293219922">
          <w:marLeft w:val="640"/>
          <w:marRight w:val="0"/>
          <w:marTop w:val="0"/>
          <w:marBottom w:val="0"/>
          <w:divBdr>
            <w:top w:val="none" w:sz="0" w:space="0" w:color="auto"/>
            <w:left w:val="none" w:sz="0" w:space="0" w:color="auto"/>
            <w:bottom w:val="none" w:sz="0" w:space="0" w:color="auto"/>
            <w:right w:val="none" w:sz="0" w:space="0" w:color="auto"/>
          </w:divBdr>
        </w:div>
        <w:div w:id="942032768">
          <w:marLeft w:val="640"/>
          <w:marRight w:val="0"/>
          <w:marTop w:val="0"/>
          <w:marBottom w:val="0"/>
          <w:divBdr>
            <w:top w:val="none" w:sz="0" w:space="0" w:color="auto"/>
            <w:left w:val="none" w:sz="0" w:space="0" w:color="auto"/>
            <w:bottom w:val="none" w:sz="0" w:space="0" w:color="auto"/>
            <w:right w:val="none" w:sz="0" w:space="0" w:color="auto"/>
          </w:divBdr>
        </w:div>
        <w:div w:id="730006628">
          <w:marLeft w:val="640"/>
          <w:marRight w:val="0"/>
          <w:marTop w:val="0"/>
          <w:marBottom w:val="0"/>
          <w:divBdr>
            <w:top w:val="none" w:sz="0" w:space="0" w:color="auto"/>
            <w:left w:val="none" w:sz="0" w:space="0" w:color="auto"/>
            <w:bottom w:val="none" w:sz="0" w:space="0" w:color="auto"/>
            <w:right w:val="none" w:sz="0" w:space="0" w:color="auto"/>
          </w:divBdr>
        </w:div>
        <w:div w:id="1456144432">
          <w:marLeft w:val="640"/>
          <w:marRight w:val="0"/>
          <w:marTop w:val="0"/>
          <w:marBottom w:val="0"/>
          <w:divBdr>
            <w:top w:val="none" w:sz="0" w:space="0" w:color="auto"/>
            <w:left w:val="none" w:sz="0" w:space="0" w:color="auto"/>
            <w:bottom w:val="none" w:sz="0" w:space="0" w:color="auto"/>
            <w:right w:val="none" w:sz="0" w:space="0" w:color="auto"/>
          </w:divBdr>
        </w:div>
        <w:div w:id="1443526772">
          <w:marLeft w:val="640"/>
          <w:marRight w:val="0"/>
          <w:marTop w:val="0"/>
          <w:marBottom w:val="0"/>
          <w:divBdr>
            <w:top w:val="none" w:sz="0" w:space="0" w:color="auto"/>
            <w:left w:val="none" w:sz="0" w:space="0" w:color="auto"/>
            <w:bottom w:val="none" w:sz="0" w:space="0" w:color="auto"/>
            <w:right w:val="none" w:sz="0" w:space="0" w:color="auto"/>
          </w:divBdr>
        </w:div>
        <w:div w:id="2135129183">
          <w:marLeft w:val="640"/>
          <w:marRight w:val="0"/>
          <w:marTop w:val="0"/>
          <w:marBottom w:val="0"/>
          <w:divBdr>
            <w:top w:val="none" w:sz="0" w:space="0" w:color="auto"/>
            <w:left w:val="none" w:sz="0" w:space="0" w:color="auto"/>
            <w:bottom w:val="none" w:sz="0" w:space="0" w:color="auto"/>
            <w:right w:val="none" w:sz="0" w:space="0" w:color="auto"/>
          </w:divBdr>
        </w:div>
      </w:divsChild>
    </w:div>
    <w:div w:id="446824571">
      <w:bodyDiv w:val="1"/>
      <w:marLeft w:val="0"/>
      <w:marRight w:val="0"/>
      <w:marTop w:val="0"/>
      <w:marBottom w:val="0"/>
      <w:divBdr>
        <w:top w:val="none" w:sz="0" w:space="0" w:color="auto"/>
        <w:left w:val="none" w:sz="0" w:space="0" w:color="auto"/>
        <w:bottom w:val="none" w:sz="0" w:space="0" w:color="auto"/>
        <w:right w:val="none" w:sz="0" w:space="0" w:color="auto"/>
      </w:divBdr>
      <w:divsChild>
        <w:div w:id="935752833">
          <w:marLeft w:val="0"/>
          <w:marRight w:val="0"/>
          <w:marTop w:val="0"/>
          <w:marBottom w:val="0"/>
          <w:divBdr>
            <w:top w:val="none" w:sz="0" w:space="0" w:color="auto"/>
            <w:left w:val="none" w:sz="0" w:space="0" w:color="auto"/>
            <w:bottom w:val="none" w:sz="0" w:space="0" w:color="auto"/>
            <w:right w:val="none" w:sz="0" w:space="0" w:color="auto"/>
          </w:divBdr>
        </w:div>
      </w:divsChild>
    </w:div>
    <w:div w:id="500314371">
      <w:bodyDiv w:val="1"/>
      <w:marLeft w:val="0"/>
      <w:marRight w:val="0"/>
      <w:marTop w:val="0"/>
      <w:marBottom w:val="0"/>
      <w:divBdr>
        <w:top w:val="none" w:sz="0" w:space="0" w:color="auto"/>
        <w:left w:val="none" w:sz="0" w:space="0" w:color="auto"/>
        <w:bottom w:val="none" w:sz="0" w:space="0" w:color="auto"/>
        <w:right w:val="none" w:sz="0" w:space="0" w:color="auto"/>
      </w:divBdr>
    </w:div>
    <w:div w:id="527573681">
      <w:bodyDiv w:val="1"/>
      <w:marLeft w:val="0"/>
      <w:marRight w:val="0"/>
      <w:marTop w:val="0"/>
      <w:marBottom w:val="0"/>
      <w:divBdr>
        <w:top w:val="none" w:sz="0" w:space="0" w:color="auto"/>
        <w:left w:val="none" w:sz="0" w:space="0" w:color="auto"/>
        <w:bottom w:val="none" w:sz="0" w:space="0" w:color="auto"/>
        <w:right w:val="none" w:sz="0" w:space="0" w:color="auto"/>
      </w:divBdr>
      <w:divsChild>
        <w:div w:id="1923106064">
          <w:marLeft w:val="640"/>
          <w:marRight w:val="0"/>
          <w:marTop w:val="0"/>
          <w:marBottom w:val="0"/>
          <w:divBdr>
            <w:top w:val="none" w:sz="0" w:space="0" w:color="auto"/>
            <w:left w:val="none" w:sz="0" w:space="0" w:color="auto"/>
            <w:bottom w:val="none" w:sz="0" w:space="0" w:color="auto"/>
            <w:right w:val="none" w:sz="0" w:space="0" w:color="auto"/>
          </w:divBdr>
        </w:div>
        <w:div w:id="241334034">
          <w:marLeft w:val="640"/>
          <w:marRight w:val="0"/>
          <w:marTop w:val="0"/>
          <w:marBottom w:val="0"/>
          <w:divBdr>
            <w:top w:val="none" w:sz="0" w:space="0" w:color="auto"/>
            <w:left w:val="none" w:sz="0" w:space="0" w:color="auto"/>
            <w:bottom w:val="none" w:sz="0" w:space="0" w:color="auto"/>
            <w:right w:val="none" w:sz="0" w:space="0" w:color="auto"/>
          </w:divBdr>
        </w:div>
        <w:div w:id="1968315694">
          <w:marLeft w:val="640"/>
          <w:marRight w:val="0"/>
          <w:marTop w:val="0"/>
          <w:marBottom w:val="0"/>
          <w:divBdr>
            <w:top w:val="none" w:sz="0" w:space="0" w:color="auto"/>
            <w:left w:val="none" w:sz="0" w:space="0" w:color="auto"/>
            <w:bottom w:val="none" w:sz="0" w:space="0" w:color="auto"/>
            <w:right w:val="none" w:sz="0" w:space="0" w:color="auto"/>
          </w:divBdr>
        </w:div>
        <w:div w:id="535897673">
          <w:marLeft w:val="640"/>
          <w:marRight w:val="0"/>
          <w:marTop w:val="0"/>
          <w:marBottom w:val="0"/>
          <w:divBdr>
            <w:top w:val="none" w:sz="0" w:space="0" w:color="auto"/>
            <w:left w:val="none" w:sz="0" w:space="0" w:color="auto"/>
            <w:bottom w:val="none" w:sz="0" w:space="0" w:color="auto"/>
            <w:right w:val="none" w:sz="0" w:space="0" w:color="auto"/>
          </w:divBdr>
        </w:div>
        <w:div w:id="893733764">
          <w:marLeft w:val="640"/>
          <w:marRight w:val="0"/>
          <w:marTop w:val="0"/>
          <w:marBottom w:val="0"/>
          <w:divBdr>
            <w:top w:val="none" w:sz="0" w:space="0" w:color="auto"/>
            <w:left w:val="none" w:sz="0" w:space="0" w:color="auto"/>
            <w:bottom w:val="none" w:sz="0" w:space="0" w:color="auto"/>
            <w:right w:val="none" w:sz="0" w:space="0" w:color="auto"/>
          </w:divBdr>
        </w:div>
        <w:div w:id="83888381">
          <w:marLeft w:val="640"/>
          <w:marRight w:val="0"/>
          <w:marTop w:val="0"/>
          <w:marBottom w:val="0"/>
          <w:divBdr>
            <w:top w:val="none" w:sz="0" w:space="0" w:color="auto"/>
            <w:left w:val="none" w:sz="0" w:space="0" w:color="auto"/>
            <w:bottom w:val="none" w:sz="0" w:space="0" w:color="auto"/>
            <w:right w:val="none" w:sz="0" w:space="0" w:color="auto"/>
          </w:divBdr>
        </w:div>
        <w:div w:id="531455837">
          <w:marLeft w:val="640"/>
          <w:marRight w:val="0"/>
          <w:marTop w:val="0"/>
          <w:marBottom w:val="0"/>
          <w:divBdr>
            <w:top w:val="none" w:sz="0" w:space="0" w:color="auto"/>
            <w:left w:val="none" w:sz="0" w:space="0" w:color="auto"/>
            <w:bottom w:val="none" w:sz="0" w:space="0" w:color="auto"/>
            <w:right w:val="none" w:sz="0" w:space="0" w:color="auto"/>
          </w:divBdr>
        </w:div>
        <w:div w:id="262807381">
          <w:marLeft w:val="640"/>
          <w:marRight w:val="0"/>
          <w:marTop w:val="0"/>
          <w:marBottom w:val="0"/>
          <w:divBdr>
            <w:top w:val="none" w:sz="0" w:space="0" w:color="auto"/>
            <w:left w:val="none" w:sz="0" w:space="0" w:color="auto"/>
            <w:bottom w:val="none" w:sz="0" w:space="0" w:color="auto"/>
            <w:right w:val="none" w:sz="0" w:space="0" w:color="auto"/>
          </w:divBdr>
        </w:div>
        <w:div w:id="1394549841">
          <w:marLeft w:val="640"/>
          <w:marRight w:val="0"/>
          <w:marTop w:val="0"/>
          <w:marBottom w:val="0"/>
          <w:divBdr>
            <w:top w:val="none" w:sz="0" w:space="0" w:color="auto"/>
            <w:left w:val="none" w:sz="0" w:space="0" w:color="auto"/>
            <w:bottom w:val="none" w:sz="0" w:space="0" w:color="auto"/>
            <w:right w:val="none" w:sz="0" w:space="0" w:color="auto"/>
          </w:divBdr>
        </w:div>
        <w:div w:id="1532113465">
          <w:marLeft w:val="640"/>
          <w:marRight w:val="0"/>
          <w:marTop w:val="0"/>
          <w:marBottom w:val="0"/>
          <w:divBdr>
            <w:top w:val="none" w:sz="0" w:space="0" w:color="auto"/>
            <w:left w:val="none" w:sz="0" w:space="0" w:color="auto"/>
            <w:bottom w:val="none" w:sz="0" w:space="0" w:color="auto"/>
            <w:right w:val="none" w:sz="0" w:space="0" w:color="auto"/>
          </w:divBdr>
        </w:div>
      </w:divsChild>
    </w:div>
    <w:div w:id="550650654">
      <w:bodyDiv w:val="1"/>
      <w:marLeft w:val="0"/>
      <w:marRight w:val="0"/>
      <w:marTop w:val="0"/>
      <w:marBottom w:val="0"/>
      <w:divBdr>
        <w:top w:val="none" w:sz="0" w:space="0" w:color="auto"/>
        <w:left w:val="none" w:sz="0" w:space="0" w:color="auto"/>
        <w:bottom w:val="none" w:sz="0" w:space="0" w:color="auto"/>
        <w:right w:val="none" w:sz="0" w:space="0" w:color="auto"/>
      </w:divBdr>
    </w:div>
    <w:div w:id="584807901">
      <w:bodyDiv w:val="1"/>
      <w:marLeft w:val="0"/>
      <w:marRight w:val="0"/>
      <w:marTop w:val="0"/>
      <w:marBottom w:val="0"/>
      <w:divBdr>
        <w:top w:val="none" w:sz="0" w:space="0" w:color="auto"/>
        <w:left w:val="none" w:sz="0" w:space="0" w:color="auto"/>
        <w:bottom w:val="none" w:sz="0" w:space="0" w:color="auto"/>
        <w:right w:val="none" w:sz="0" w:space="0" w:color="auto"/>
      </w:divBdr>
    </w:div>
    <w:div w:id="589240408">
      <w:bodyDiv w:val="1"/>
      <w:marLeft w:val="0"/>
      <w:marRight w:val="0"/>
      <w:marTop w:val="0"/>
      <w:marBottom w:val="0"/>
      <w:divBdr>
        <w:top w:val="none" w:sz="0" w:space="0" w:color="auto"/>
        <w:left w:val="none" w:sz="0" w:space="0" w:color="auto"/>
        <w:bottom w:val="none" w:sz="0" w:space="0" w:color="auto"/>
        <w:right w:val="none" w:sz="0" w:space="0" w:color="auto"/>
      </w:divBdr>
      <w:divsChild>
        <w:div w:id="2114208004">
          <w:marLeft w:val="640"/>
          <w:marRight w:val="0"/>
          <w:marTop w:val="0"/>
          <w:marBottom w:val="0"/>
          <w:divBdr>
            <w:top w:val="none" w:sz="0" w:space="0" w:color="auto"/>
            <w:left w:val="none" w:sz="0" w:space="0" w:color="auto"/>
            <w:bottom w:val="none" w:sz="0" w:space="0" w:color="auto"/>
            <w:right w:val="none" w:sz="0" w:space="0" w:color="auto"/>
          </w:divBdr>
        </w:div>
        <w:div w:id="669530318">
          <w:marLeft w:val="640"/>
          <w:marRight w:val="0"/>
          <w:marTop w:val="0"/>
          <w:marBottom w:val="0"/>
          <w:divBdr>
            <w:top w:val="none" w:sz="0" w:space="0" w:color="auto"/>
            <w:left w:val="none" w:sz="0" w:space="0" w:color="auto"/>
            <w:bottom w:val="none" w:sz="0" w:space="0" w:color="auto"/>
            <w:right w:val="none" w:sz="0" w:space="0" w:color="auto"/>
          </w:divBdr>
        </w:div>
        <w:div w:id="863254374">
          <w:marLeft w:val="640"/>
          <w:marRight w:val="0"/>
          <w:marTop w:val="0"/>
          <w:marBottom w:val="0"/>
          <w:divBdr>
            <w:top w:val="none" w:sz="0" w:space="0" w:color="auto"/>
            <w:left w:val="none" w:sz="0" w:space="0" w:color="auto"/>
            <w:bottom w:val="none" w:sz="0" w:space="0" w:color="auto"/>
            <w:right w:val="none" w:sz="0" w:space="0" w:color="auto"/>
          </w:divBdr>
        </w:div>
        <w:div w:id="202910461">
          <w:marLeft w:val="640"/>
          <w:marRight w:val="0"/>
          <w:marTop w:val="0"/>
          <w:marBottom w:val="0"/>
          <w:divBdr>
            <w:top w:val="none" w:sz="0" w:space="0" w:color="auto"/>
            <w:left w:val="none" w:sz="0" w:space="0" w:color="auto"/>
            <w:bottom w:val="none" w:sz="0" w:space="0" w:color="auto"/>
            <w:right w:val="none" w:sz="0" w:space="0" w:color="auto"/>
          </w:divBdr>
        </w:div>
        <w:div w:id="1052340236">
          <w:marLeft w:val="640"/>
          <w:marRight w:val="0"/>
          <w:marTop w:val="0"/>
          <w:marBottom w:val="0"/>
          <w:divBdr>
            <w:top w:val="none" w:sz="0" w:space="0" w:color="auto"/>
            <w:left w:val="none" w:sz="0" w:space="0" w:color="auto"/>
            <w:bottom w:val="none" w:sz="0" w:space="0" w:color="auto"/>
            <w:right w:val="none" w:sz="0" w:space="0" w:color="auto"/>
          </w:divBdr>
        </w:div>
        <w:div w:id="1188713339">
          <w:marLeft w:val="640"/>
          <w:marRight w:val="0"/>
          <w:marTop w:val="0"/>
          <w:marBottom w:val="0"/>
          <w:divBdr>
            <w:top w:val="none" w:sz="0" w:space="0" w:color="auto"/>
            <w:left w:val="none" w:sz="0" w:space="0" w:color="auto"/>
            <w:bottom w:val="none" w:sz="0" w:space="0" w:color="auto"/>
            <w:right w:val="none" w:sz="0" w:space="0" w:color="auto"/>
          </w:divBdr>
        </w:div>
        <w:div w:id="290207154">
          <w:marLeft w:val="640"/>
          <w:marRight w:val="0"/>
          <w:marTop w:val="0"/>
          <w:marBottom w:val="0"/>
          <w:divBdr>
            <w:top w:val="none" w:sz="0" w:space="0" w:color="auto"/>
            <w:left w:val="none" w:sz="0" w:space="0" w:color="auto"/>
            <w:bottom w:val="none" w:sz="0" w:space="0" w:color="auto"/>
            <w:right w:val="none" w:sz="0" w:space="0" w:color="auto"/>
          </w:divBdr>
        </w:div>
        <w:div w:id="922102406">
          <w:marLeft w:val="640"/>
          <w:marRight w:val="0"/>
          <w:marTop w:val="0"/>
          <w:marBottom w:val="0"/>
          <w:divBdr>
            <w:top w:val="none" w:sz="0" w:space="0" w:color="auto"/>
            <w:left w:val="none" w:sz="0" w:space="0" w:color="auto"/>
            <w:bottom w:val="none" w:sz="0" w:space="0" w:color="auto"/>
            <w:right w:val="none" w:sz="0" w:space="0" w:color="auto"/>
          </w:divBdr>
        </w:div>
        <w:div w:id="1430932797">
          <w:marLeft w:val="640"/>
          <w:marRight w:val="0"/>
          <w:marTop w:val="0"/>
          <w:marBottom w:val="0"/>
          <w:divBdr>
            <w:top w:val="none" w:sz="0" w:space="0" w:color="auto"/>
            <w:left w:val="none" w:sz="0" w:space="0" w:color="auto"/>
            <w:bottom w:val="none" w:sz="0" w:space="0" w:color="auto"/>
            <w:right w:val="none" w:sz="0" w:space="0" w:color="auto"/>
          </w:divBdr>
        </w:div>
        <w:div w:id="473761940">
          <w:marLeft w:val="640"/>
          <w:marRight w:val="0"/>
          <w:marTop w:val="0"/>
          <w:marBottom w:val="0"/>
          <w:divBdr>
            <w:top w:val="none" w:sz="0" w:space="0" w:color="auto"/>
            <w:left w:val="none" w:sz="0" w:space="0" w:color="auto"/>
            <w:bottom w:val="none" w:sz="0" w:space="0" w:color="auto"/>
            <w:right w:val="none" w:sz="0" w:space="0" w:color="auto"/>
          </w:divBdr>
        </w:div>
        <w:div w:id="661391049">
          <w:marLeft w:val="640"/>
          <w:marRight w:val="0"/>
          <w:marTop w:val="0"/>
          <w:marBottom w:val="0"/>
          <w:divBdr>
            <w:top w:val="none" w:sz="0" w:space="0" w:color="auto"/>
            <w:left w:val="none" w:sz="0" w:space="0" w:color="auto"/>
            <w:bottom w:val="none" w:sz="0" w:space="0" w:color="auto"/>
            <w:right w:val="none" w:sz="0" w:space="0" w:color="auto"/>
          </w:divBdr>
        </w:div>
      </w:divsChild>
    </w:div>
    <w:div w:id="620838965">
      <w:bodyDiv w:val="1"/>
      <w:marLeft w:val="0"/>
      <w:marRight w:val="0"/>
      <w:marTop w:val="0"/>
      <w:marBottom w:val="0"/>
      <w:divBdr>
        <w:top w:val="none" w:sz="0" w:space="0" w:color="auto"/>
        <w:left w:val="none" w:sz="0" w:space="0" w:color="auto"/>
        <w:bottom w:val="none" w:sz="0" w:space="0" w:color="auto"/>
        <w:right w:val="none" w:sz="0" w:space="0" w:color="auto"/>
      </w:divBdr>
    </w:div>
    <w:div w:id="647130113">
      <w:bodyDiv w:val="1"/>
      <w:marLeft w:val="0"/>
      <w:marRight w:val="0"/>
      <w:marTop w:val="0"/>
      <w:marBottom w:val="0"/>
      <w:divBdr>
        <w:top w:val="none" w:sz="0" w:space="0" w:color="auto"/>
        <w:left w:val="none" w:sz="0" w:space="0" w:color="auto"/>
        <w:bottom w:val="none" w:sz="0" w:space="0" w:color="auto"/>
        <w:right w:val="none" w:sz="0" w:space="0" w:color="auto"/>
      </w:divBdr>
      <w:divsChild>
        <w:div w:id="795297338">
          <w:marLeft w:val="640"/>
          <w:marRight w:val="0"/>
          <w:marTop w:val="0"/>
          <w:marBottom w:val="0"/>
          <w:divBdr>
            <w:top w:val="none" w:sz="0" w:space="0" w:color="auto"/>
            <w:left w:val="none" w:sz="0" w:space="0" w:color="auto"/>
            <w:bottom w:val="none" w:sz="0" w:space="0" w:color="auto"/>
            <w:right w:val="none" w:sz="0" w:space="0" w:color="auto"/>
          </w:divBdr>
        </w:div>
        <w:div w:id="1641568273">
          <w:marLeft w:val="640"/>
          <w:marRight w:val="0"/>
          <w:marTop w:val="0"/>
          <w:marBottom w:val="0"/>
          <w:divBdr>
            <w:top w:val="none" w:sz="0" w:space="0" w:color="auto"/>
            <w:left w:val="none" w:sz="0" w:space="0" w:color="auto"/>
            <w:bottom w:val="none" w:sz="0" w:space="0" w:color="auto"/>
            <w:right w:val="none" w:sz="0" w:space="0" w:color="auto"/>
          </w:divBdr>
        </w:div>
        <w:div w:id="1804929917">
          <w:marLeft w:val="640"/>
          <w:marRight w:val="0"/>
          <w:marTop w:val="0"/>
          <w:marBottom w:val="0"/>
          <w:divBdr>
            <w:top w:val="none" w:sz="0" w:space="0" w:color="auto"/>
            <w:left w:val="none" w:sz="0" w:space="0" w:color="auto"/>
            <w:bottom w:val="none" w:sz="0" w:space="0" w:color="auto"/>
            <w:right w:val="none" w:sz="0" w:space="0" w:color="auto"/>
          </w:divBdr>
        </w:div>
        <w:div w:id="271595524">
          <w:marLeft w:val="640"/>
          <w:marRight w:val="0"/>
          <w:marTop w:val="0"/>
          <w:marBottom w:val="0"/>
          <w:divBdr>
            <w:top w:val="none" w:sz="0" w:space="0" w:color="auto"/>
            <w:left w:val="none" w:sz="0" w:space="0" w:color="auto"/>
            <w:bottom w:val="none" w:sz="0" w:space="0" w:color="auto"/>
            <w:right w:val="none" w:sz="0" w:space="0" w:color="auto"/>
          </w:divBdr>
        </w:div>
        <w:div w:id="22290198">
          <w:marLeft w:val="640"/>
          <w:marRight w:val="0"/>
          <w:marTop w:val="0"/>
          <w:marBottom w:val="0"/>
          <w:divBdr>
            <w:top w:val="none" w:sz="0" w:space="0" w:color="auto"/>
            <w:left w:val="none" w:sz="0" w:space="0" w:color="auto"/>
            <w:bottom w:val="none" w:sz="0" w:space="0" w:color="auto"/>
            <w:right w:val="none" w:sz="0" w:space="0" w:color="auto"/>
          </w:divBdr>
        </w:div>
        <w:div w:id="1060833159">
          <w:marLeft w:val="640"/>
          <w:marRight w:val="0"/>
          <w:marTop w:val="0"/>
          <w:marBottom w:val="0"/>
          <w:divBdr>
            <w:top w:val="none" w:sz="0" w:space="0" w:color="auto"/>
            <w:left w:val="none" w:sz="0" w:space="0" w:color="auto"/>
            <w:bottom w:val="none" w:sz="0" w:space="0" w:color="auto"/>
            <w:right w:val="none" w:sz="0" w:space="0" w:color="auto"/>
          </w:divBdr>
        </w:div>
        <w:div w:id="2081832333">
          <w:marLeft w:val="640"/>
          <w:marRight w:val="0"/>
          <w:marTop w:val="0"/>
          <w:marBottom w:val="0"/>
          <w:divBdr>
            <w:top w:val="none" w:sz="0" w:space="0" w:color="auto"/>
            <w:left w:val="none" w:sz="0" w:space="0" w:color="auto"/>
            <w:bottom w:val="none" w:sz="0" w:space="0" w:color="auto"/>
            <w:right w:val="none" w:sz="0" w:space="0" w:color="auto"/>
          </w:divBdr>
        </w:div>
        <w:div w:id="151071498">
          <w:marLeft w:val="640"/>
          <w:marRight w:val="0"/>
          <w:marTop w:val="0"/>
          <w:marBottom w:val="0"/>
          <w:divBdr>
            <w:top w:val="none" w:sz="0" w:space="0" w:color="auto"/>
            <w:left w:val="none" w:sz="0" w:space="0" w:color="auto"/>
            <w:bottom w:val="none" w:sz="0" w:space="0" w:color="auto"/>
            <w:right w:val="none" w:sz="0" w:space="0" w:color="auto"/>
          </w:divBdr>
        </w:div>
        <w:div w:id="100301937">
          <w:marLeft w:val="640"/>
          <w:marRight w:val="0"/>
          <w:marTop w:val="0"/>
          <w:marBottom w:val="0"/>
          <w:divBdr>
            <w:top w:val="none" w:sz="0" w:space="0" w:color="auto"/>
            <w:left w:val="none" w:sz="0" w:space="0" w:color="auto"/>
            <w:bottom w:val="none" w:sz="0" w:space="0" w:color="auto"/>
            <w:right w:val="none" w:sz="0" w:space="0" w:color="auto"/>
          </w:divBdr>
        </w:div>
        <w:div w:id="1598711812">
          <w:marLeft w:val="640"/>
          <w:marRight w:val="0"/>
          <w:marTop w:val="0"/>
          <w:marBottom w:val="0"/>
          <w:divBdr>
            <w:top w:val="none" w:sz="0" w:space="0" w:color="auto"/>
            <w:left w:val="none" w:sz="0" w:space="0" w:color="auto"/>
            <w:bottom w:val="none" w:sz="0" w:space="0" w:color="auto"/>
            <w:right w:val="none" w:sz="0" w:space="0" w:color="auto"/>
          </w:divBdr>
        </w:div>
        <w:div w:id="1376856491">
          <w:marLeft w:val="640"/>
          <w:marRight w:val="0"/>
          <w:marTop w:val="0"/>
          <w:marBottom w:val="0"/>
          <w:divBdr>
            <w:top w:val="none" w:sz="0" w:space="0" w:color="auto"/>
            <w:left w:val="none" w:sz="0" w:space="0" w:color="auto"/>
            <w:bottom w:val="none" w:sz="0" w:space="0" w:color="auto"/>
            <w:right w:val="none" w:sz="0" w:space="0" w:color="auto"/>
          </w:divBdr>
        </w:div>
        <w:div w:id="156069920">
          <w:marLeft w:val="640"/>
          <w:marRight w:val="0"/>
          <w:marTop w:val="0"/>
          <w:marBottom w:val="0"/>
          <w:divBdr>
            <w:top w:val="none" w:sz="0" w:space="0" w:color="auto"/>
            <w:left w:val="none" w:sz="0" w:space="0" w:color="auto"/>
            <w:bottom w:val="none" w:sz="0" w:space="0" w:color="auto"/>
            <w:right w:val="none" w:sz="0" w:space="0" w:color="auto"/>
          </w:divBdr>
        </w:div>
        <w:div w:id="2115856270">
          <w:marLeft w:val="640"/>
          <w:marRight w:val="0"/>
          <w:marTop w:val="0"/>
          <w:marBottom w:val="0"/>
          <w:divBdr>
            <w:top w:val="none" w:sz="0" w:space="0" w:color="auto"/>
            <w:left w:val="none" w:sz="0" w:space="0" w:color="auto"/>
            <w:bottom w:val="none" w:sz="0" w:space="0" w:color="auto"/>
            <w:right w:val="none" w:sz="0" w:space="0" w:color="auto"/>
          </w:divBdr>
        </w:div>
      </w:divsChild>
    </w:div>
    <w:div w:id="740907139">
      <w:bodyDiv w:val="1"/>
      <w:marLeft w:val="0"/>
      <w:marRight w:val="0"/>
      <w:marTop w:val="0"/>
      <w:marBottom w:val="0"/>
      <w:divBdr>
        <w:top w:val="none" w:sz="0" w:space="0" w:color="auto"/>
        <w:left w:val="none" w:sz="0" w:space="0" w:color="auto"/>
        <w:bottom w:val="none" w:sz="0" w:space="0" w:color="auto"/>
        <w:right w:val="none" w:sz="0" w:space="0" w:color="auto"/>
      </w:divBdr>
      <w:divsChild>
        <w:div w:id="240992067">
          <w:marLeft w:val="640"/>
          <w:marRight w:val="0"/>
          <w:marTop w:val="0"/>
          <w:marBottom w:val="0"/>
          <w:divBdr>
            <w:top w:val="none" w:sz="0" w:space="0" w:color="auto"/>
            <w:left w:val="none" w:sz="0" w:space="0" w:color="auto"/>
            <w:bottom w:val="none" w:sz="0" w:space="0" w:color="auto"/>
            <w:right w:val="none" w:sz="0" w:space="0" w:color="auto"/>
          </w:divBdr>
        </w:div>
        <w:div w:id="968126300">
          <w:marLeft w:val="640"/>
          <w:marRight w:val="0"/>
          <w:marTop w:val="0"/>
          <w:marBottom w:val="0"/>
          <w:divBdr>
            <w:top w:val="none" w:sz="0" w:space="0" w:color="auto"/>
            <w:left w:val="none" w:sz="0" w:space="0" w:color="auto"/>
            <w:bottom w:val="none" w:sz="0" w:space="0" w:color="auto"/>
            <w:right w:val="none" w:sz="0" w:space="0" w:color="auto"/>
          </w:divBdr>
        </w:div>
      </w:divsChild>
    </w:div>
    <w:div w:id="785857145">
      <w:bodyDiv w:val="1"/>
      <w:marLeft w:val="0"/>
      <w:marRight w:val="0"/>
      <w:marTop w:val="0"/>
      <w:marBottom w:val="0"/>
      <w:divBdr>
        <w:top w:val="none" w:sz="0" w:space="0" w:color="auto"/>
        <w:left w:val="none" w:sz="0" w:space="0" w:color="auto"/>
        <w:bottom w:val="none" w:sz="0" w:space="0" w:color="auto"/>
        <w:right w:val="none" w:sz="0" w:space="0" w:color="auto"/>
      </w:divBdr>
      <w:divsChild>
        <w:div w:id="832910045">
          <w:marLeft w:val="640"/>
          <w:marRight w:val="0"/>
          <w:marTop w:val="0"/>
          <w:marBottom w:val="0"/>
          <w:divBdr>
            <w:top w:val="none" w:sz="0" w:space="0" w:color="auto"/>
            <w:left w:val="none" w:sz="0" w:space="0" w:color="auto"/>
            <w:bottom w:val="none" w:sz="0" w:space="0" w:color="auto"/>
            <w:right w:val="none" w:sz="0" w:space="0" w:color="auto"/>
          </w:divBdr>
        </w:div>
        <w:div w:id="144975994">
          <w:marLeft w:val="640"/>
          <w:marRight w:val="0"/>
          <w:marTop w:val="0"/>
          <w:marBottom w:val="0"/>
          <w:divBdr>
            <w:top w:val="none" w:sz="0" w:space="0" w:color="auto"/>
            <w:left w:val="none" w:sz="0" w:space="0" w:color="auto"/>
            <w:bottom w:val="none" w:sz="0" w:space="0" w:color="auto"/>
            <w:right w:val="none" w:sz="0" w:space="0" w:color="auto"/>
          </w:divBdr>
        </w:div>
        <w:div w:id="377360089">
          <w:marLeft w:val="640"/>
          <w:marRight w:val="0"/>
          <w:marTop w:val="0"/>
          <w:marBottom w:val="0"/>
          <w:divBdr>
            <w:top w:val="none" w:sz="0" w:space="0" w:color="auto"/>
            <w:left w:val="none" w:sz="0" w:space="0" w:color="auto"/>
            <w:bottom w:val="none" w:sz="0" w:space="0" w:color="auto"/>
            <w:right w:val="none" w:sz="0" w:space="0" w:color="auto"/>
          </w:divBdr>
        </w:div>
        <w:div w:id="1168790478">
          <w:marLeft w:val="640"/>
          <w:marRight w:val="0"/>
          <w:marTop w:val="0"/>
          <w:marBottom w:val="0"/>
          <w:divBdr>
            <w:top w:val="none" w:sz="0" w:space="0" w:color="auto"/>
            <w:left w:val="none" w:sz="0" w:space="0" w:color="auto"/>
            <w:bottom w:val="none" w:sz="0" w:space="0" w:color="auto"/>
            <w:right w:val="none" w:sz="0" w:space="0" w:color="auto"/>
          </w:divBdr>
        </w:div>
        <w:div w:id="1404916135">
          <w:marLeft w:val="640"/>
          <w:marRight w:val="0"/>
          <w:marTop w:val="0"/>
          <w:marBottom w:val="0"/>
          <w:divBdr>
            <w:top w:val="none" w:sz="0" w:space="0" w:color="auto"/>
            <w:left w:val="none" w:sz="0" w:space="0" w:color="auto"/>
            <w:bottom w:val="none" w:sz="0" w:space="0" w:color="auto"/>
            <w:right w:val="none" w:sz="0" w:space="0" w:color="auto"/>
          </w:divBdr>
        </w:div>
        <w:div w:id="290675572">
          <w:marLeft w:val="640"/>
          <w:marRight w:val="0"/>
          <w:marTop w:val="0"/>
          <w:marBottom w:val="0"/>
          <w:divBdr>
            <w:top w:val="none" w:sz="0" w:space="0" w:color="auto"/>
            <w:left w:val="none" w:sz="0" w:space="0" w:color="auto"/>
            <w:bottom w:val="none" w:sz="0" w:space="0" w:color="auto"/>
            <w:right w:val="none" w:sz="0" w:space="0" w:color="auto"/>
          </w:divBdr>
        </w:div>
        <w:div w:id="90469197">
          <w:marLeft w:val="640"/>
          <w:marRight w:val="0"/>
          <w:marTop w:val="0"/>
          <w:marBottom w:val="0"/>
          <w:divBdr>
            <w:top w:val="none" w:sz="0" w:space="0" w:color="auto"/>
            <w:left w:val="none" w:sz="0" w:space="0" w:color="auto"/>
            <w:bottom w:val="none" w:sz="0" w:space="0" w:color="auto"/>
            <w:right w:val="none" w:sz="0" w:space="0" w:color="auto"/>
          </w:divBdr>
        </w:div>
        <w:div w:id="504514892">
          <w:marLeft w:val="640"/>
          <w:marRight w:val="0"/>
          <w:marTop w:val="0"/>
          <w:marBottom w:val="0"/>
          <w:divBdr>
            <w:top w:val="none" w:sz="0" w:space="0" w:color="auto"/>
            <w:left w:val="none" w:sz="0" w:space="0" w:color="auto"/>
            <w:bottom w:val="none" w:sz="0" w:space="0" w:color="auto"/>
            <w:right w:val="none" w:sz="0" w:space="0" w:color="auto"/>
          </w:divBdr>
        </w:div>
      </w:divsChild>
    </w:div>
    <w:div w:id="813986937">
      <w:bodyDiv w:val="1"/>
      <w:marLeft w:val="0"/>
      <w:marRight w:val="0"/>
      <w:marTop w:val="0"/>
      <w:marBottom w:val="0"/>
      <w:divBdr>
        <w:top w:val="none" w:sz="0" w:space="0" w:color="auto"/>
        <w:left w:val="none" w:sz="0" w:space="0" w:color="auto"/>
        <w:bottom w:val="none" w:sz="0" w:space="0" w:color="auto"/>
        <w:right w:val="none" w:sz="0" w:space="0" w:color="auto"/>
      </w:divBdr>
      <w:divsChild>
        <w:div w:id="1855071989">
          <w:marLeft w:val="640"/>
          <w:marRight w:val="0"/>
          <w:marTop w:val="0"/>
          <w:marBottom w:val="0"/>
          <w:divBdr>
            <w:top w:val="none" w:sz="0" w:space="0" w:color="auto"/>
            <w:left w:val="none" w:sz="0" w:space="0" w:color="auto"/>
            <w:bottom w:val="none" w:sz="0" w:space="0" w:color="auto"/>
            <w:right w:val="none" w:sz="0" w:space="0" w:color="auto"/>
          </w:divBdr>
        </w:div>
        <w:div w:id="1033966791">
          <w:marLeft w:val="640"/>
          <w:marRight w:val="0"/>
          <w:marTop w:val="0"/>
          <w:marBottom w:val="0"/>
          <w:divBdr>
            <w:top w:val="none" w:sz="0" w:space="0" w:color="auto"/>
            <w:left w:val="none" w:sz="0" w:space="0" w:color="auto"/>
            <w:bottom w:val="none" w:sz="0" w:space="0" w:color="auto"/>
            <w:right w:val="none" w:sz="0" w:space="0" w:color="auto"/>
          </w:divBdr>
        </w:div>
      </w:divsChild>
    </w:div>
    <w:div w:id="838279259">
      <w:bodyDiv w:val="1"/>
      <w:marLeft w:val="0"/>
      <w:marRight w:val="0"/>
      <w:marTop w:val="0"/>
      <w:marBottom w:val="0"/>
      <w:divBdr>
        <w:top w:val="none" w:sz="0" w:space="0" w:color="auto"/>
        <w:left w:val="none" w:sz="0" w:space="0" w:color="auto"/>
        <w:bottom w:val="none" w:sz="0" w:space="0" w:color="auto"/>
        <w:right w:val="none" w:sz="0" w:space="0" w:color="auto"/>
      </w:divBdr>
      <w:divsChild>
        <w:div w:id="2036036788">
          <w:marLeft w:val="640"/>
          <w:marRight w:val="0"/>
          <w:marTop w:val="0"/>
          <w:marBottom w:val="0"/>
          <w:divBdr>
            <w:top w:val="none" w:sz="0" w:space="0" w:color="auto"/>
            <w:left w:val="none" w:sz="0" w:space="0" w:color="auto"/>
            <w:bottom w:val="none" w:sz="0" w:space="0" w:color="auto"/>
            <w:right w:val="none" w:sz="0" w:space="0" w:color="auto"/>
          </w:divBdr>
        </w:div>
        <w:div w:id="2074888011">
          <w:marLeft w:val="640"/>
          <w:marRight w:val="0"/>
          <w:marTop w:val="0"/>
          <w:marBottom w:val="0"/>
          <w:divBdr>
            <w:top w:val="none" w:sz="0" w:space="0" w:color="auto"/>
            <w:left w:val="none" w:sz="0" w:space="0" w:color="auto"/>
            <w:bottom w:val="none" w:sz="0" w:space="0" w:color="auto"/>
            <w:right w:val="none" w:sz="0" w:space="0" w:color="auto"/>
          </w:divBdr>
        </w:div>
        <w:div w:id="775641864">
          <w:marLeft w:val="640"/>
          <w:marRight w:val="0"/>
          <w:marTop w:val="0"/>
          <w:marBottom w:val="0"/>
          <w:divBdr>
            <w:top w:val="none" w:sz="0" w:space="0" w:color="auto"/>
            <w:left w:val="none" w:sz="0" w:space="0" w:color="auto"/>
            <w:bottom w:val="none" w:sz="0" w:space="0" w:color="auto"/>
            <w:right w:val="none" w:sz="0" w:space="0" w:color="auto"/>
          </w:divBdr>
        </w:div>
        <w:div w:id="1923877723">
          <w:marLeft w:val="640"/>
          <w:marRight w:val="0"/>
          <w:marTop w:val="0"/>
          <w:marBottom w:val="0"/>
          <w:divBdr>
            <w:top w:val="none" w:sz="0" w:space="0" w:color="auto"/>
            <w:left w:val="none" w:sz="0" w:space="0" w:color="auto"/>
            <w:bottom w:val="none" w:sz="0" w:space="0" w:color="auto"/>
            <w:right w:val="none" w:sz="0" w:space="0" w:color="auto"/>
          </w:divBdr>
        </w:div>
        <w:div w:id="188497585">
          <w:marLeft w:val="640"/>
          <w:marRight w:val="0"/>
          <w:marTop w:val="0"/>
          <w:marBottom w:val="0"/>
          <w:divBdr>
            <w:top w:val="none" w:sz="0" w:space="0" w:color="auto"/>
            <w:left w:val="none" w:sz="0" w:space="0" w:color="auto"/>
            <w:bottom w:val="none" w:sz="0" w:space="0" w:color="auto"/>
            <w:right w:val="none" w:sz="0" w:space="0" w:color="auto"/>
          </w:divBdr>
        </w:div>
        <w:div w:id="935212503">
          <w:marLeft w:val="640"/>
          <w:marRight w:val="0"/>
          <w:marTop w:val="0"/>
          <w:marBottom w:val="0"/>
          <w:divBdr>
            <w:top w:val="none" w:sz="0" w:space="0" w:color="auto"/>
            <w:left w:val="none" w:sz="0" w:space="0" w:color="auto"/>
            <w:bottom w:val="none" w:sz="0" w:space="0" w:color="auto"/>
            <w:right w:val="none" w:sz="0" w:space="0" w:color="auto"/>
          </w:divBdr>
        </w:div>
        <w:div w:id="245967782">
          <w:marLeft w:val="640"/>
          <w:marRight w:val="0"/>
          <w:marTop w:val="0"/>
          <w:marBottom w:val="0"/>
          <w:divBdr>
            <w:top w:val="none" w:sz="0" w:space="0" w:color="auto"/>
            <w:left w:val="none" w:sz="0" w:space="0" w:color="auto"/>
            <w:bottom w:val="none" w:sz="0" w:space="0" w:color="auto"/>
            <w:right w:val="none" w:sz="0" w:space="0" w:color="auto"/>
          </w:divBdr>
        </w:div>
        <w:div w:id="39984141">
          <w:marLeft w:val="640"/>
          <w:marRight w:val="0"/>
          <w:marTop w:val="0"/>
          <w:marBottom w:val="0"/>
          <w:divBdr>
            <w:top w:val="none" w:sz="0" w:space="0" w:color="auto"/>
            <w:left w:val="none" w:sz="0" w:space="0" w:color="auto"/>
            <w:bottom w:val="none" w:sz="0" w:space="0" w:color="auto"/>
            <w:right w:val="none" w:sz="0" w:space="0" w:color="auto"/>
          </w:divBdr>
        </w:div>
        <w:div w:id="1116405845">
          <w:marLeft w:val="640"/>
          <w:marRight w:val="0"/>
          <w:marTop w:val="0"/>
          <w:marBottom w:val="0"/>
          <w:divBdr>
            <w:top w:val="none" w:sz="0" w:space="0" w:color="auto"/>
            <w:left w:val="none" w:sz="0" w:space="0" w:color="auto"/>
            <w:bottom w:val="none" w:sz="0" w:space="0" w:color="auto"/>
            <w:right w:val="none" w:sz="0" w:space="0" w:color="auto"/>
          </w:divBdr>
        </w:div>
        <w:div w:id="629165735">
          <w:marLeft w:val="640"/>
          <w:marRight w:val="0"/>
          <w:marTop w:val="0"/>
          <w:marBottom w:val="0"/>
          <w:divBdr>
            <w:top w:val="none" w:sz="0" w:space="0" w:color="auto"/>
            <w:left w:val="none" w:sz="0" w:space="0" w:color="auto"/>
            <w:bottom w:val="none" w:sz="0" w:space="0" w:color="auto"/>
            <w:right w:val="none" w:sz="0" w:space="0" w:color="auto"/>
          </w:divBdr>
        </w:div>
      </w:divsChild>
    </w:div>
    <w:div w:id="860317021">
      <w:bodyDiv w:val="1"/>
      <w:marLeft w:val="0"/>
      <w:marRight w:val="0"/>
      <w:marTop w:val="0"/>
      <w:marBottom w:val="0"/>
      <w:divBdr>
        <w:top w:val="none" w:sz="0" w:space="0" w:color="auto"/>
        <w:left w:val="none" w:sz="0" w:space="0" w:color="auto"/>
        <w:bottom w:val="none" w:sz="0" w:space="0" w:color="auto"/>
        <w:right w:val="none" w:sz="0" w:space="0" w:color="auto"/>
      </w:divBdr>
      <w:divsChild>
        <w:div w:id="927810509">
          <w:marLeft w:val="640"/>
          <w:marRight w:val="0"/>
          <w:marTop w:val="0"/>
          <w:marBottom w:val="0"/>
          <w:divBdr>
            <w:top w:val="none" w:sz="0" w:space="0" w:color="auto"/>
            <w:left w:val="none" w:sz="0" w:space="0" w:color="auto"/>
            <w:bottom w:val="none" w:sz="0" w:space="0" w:color="auto"/>
            <w:right w:val="none" w:sz="0" w:space="0" w:color="auto"/>
          </w:divBdr>
        </w:div>
      </w:divsChild>
    </w:div>
    <w:div w:id="882716032">
      <w:bodyDiv w:val="1"/>
      <w:marLeft w:val="0"/>
      <w:marRight w:val="0"/>
      <w:marTop w:val="0"/>
      <w:marBottom w:val="0"/>
      <w:divBdr>
        <w:top w:val="none" w:sz="0" w:space="0" w:color="auto"/>
        <w:left w:val="none" w:sz="0" w:space="0" w:color="auto"/>
        <w:bottom w:val="none" w:sz="0" w:space="0" w:color="auto"/>
        <w:right w:val="none" w:sz="0" w:space="0" w:color="auto"/>
      </w:divBdr>
      <w:divsChild>
        <w:div w:id="1960062643">
          <w:marLeft w:val="640"/>
          <w:marRight w:val="0"/>
          <w:marTop w:val="0"/>
          <w:marBottom w:val="0"/>
          <w:divBdr>
            <w:top w:val="none" w:sz="0" w:space="0" w:color="auto"/>
            <w:left w:val="none" w:sz="0" w:space="0" w:color="auto"/>
            <w:bottom w:val="none" w:sz="0" w:space="0" w:color="auto"/>
            <w:right w:val="none" w:sz="0" w:space="0" w:color="auto"/>
          </w:divBdr>
        </w:div>
        <w:div w:id="173765418">
          <w:marLeft w:val="640"/>
          <w:marRight w:val="0"/>
          <w:marTop w:val="0"/>
          <w:marBottom w:val="0"/>
          <w:divBdr>
            <w:top w:val="none" w:sz="0" w:space="0" w:color="auto"/>
            <w:left w:val="none" w:sz="0" w:space="0" w:color="auto"/>
            <w:bottom w:val="none" w:sz="0" w:space="0" w:color="auto"/>
            <w:right w:val="none" w:sz="0" w:space="0" w:color="auto"/>
          </w:divBdr>
        </w:div>
        <w:div w:id="1931623465">
          <w:marLeft w:val="640"/>
          <w:marRight w:val="0"/>
          <w:marTop w:val="0"/>
          <w:marBottom w:val="0"/>
          <w:divBdr>
            <w:top w:val="none" w:sz="0" w:space="0" w:color="auto"/>
            <w:left w:val="none" w:sz="0" w:space="0" w:color="auto"/>
            <w:bottom w:val="none" w:sz="0" w:space="0" w:color="auto"/>
            <w:right w:val="none" w:sz="0" w:space="0" w:color="auto"/>
          </w:divBdr>
        </w:div>
        <w:div w:id="878979070">
          <w:marLeft w:val="640"/>
          <w:marRight w:val="0"/>
          <w:marTop w:val="0"/>
          <w:marBottom w:val="0"/>
          <w:divBdr>
            <w:top w:val="none" w:sz="0" w:space="0" w:color="auto"/>
            <w:left w:val="none" w:sz="0" w:space="0" w:color="auto"/>
            <w:bottom w:val="none" w:sz="0" w:space="0" w:color="auto"/>
            <w:right w:val="none" w:sz="0" w:space="0" w:color="auto"/>
          </w:divBdr>
        </w:div>
        <w:div w:id="288364768">
          <w:marLeft w:val="640"/>
          <w:marRight w:val="0"/>
          <w:marTop w:val="0"/>
          <w:marBottom w:val="0"/>
          <w:divBdr>
            <w:top w:val="none" w:sz="0" w:space="0" w:color="auto"/>
            <w:left w:val="none" w:sz="0" w:space="0" w:color="auto"/>
            <w:bottom w:val="none" w:sz="0" w:space="0" w:color="auto"/>
            <w:right w:val="none" w:sz="0" w:space="0" w:color="auto"/>
          </w:divBdr>
        </w:div>
        <w:div w:id="1282881343">
          <w:marLeft w:val="640"/>
          <w:marRight w:val="0"/>
          <w:marTop w:val="0"/>
          <w:marBottom w:val="0"/>
          <w:divBdr>
            <w:top w:val="none" w:sz="0" w:space="0" w:color="auto"/>
            <w:left w:val="none" w:sz="0" w:space="0" w:color="auto"/>
            <w:bottom w:val="none" w:sz="0" w:space="0" w:color="auto"/>
            <w:right w:val="none" w:sz="0" w:space="0" w:color="auto"/>
          </w:divBdr>
        </w:div>
        <w:div w:id="2124490918">
          <w:marLeft w:val="640"/>
          <w:marRight w:val="0"/>
          <w:marTop w:val="0"/>
          <w:marBottom w:val="0"/>
          <w:divBdr>
            <w:top w:val="none" w:sz="0" w:space="0" w:color="auto"/>
            <w:left w:val="none" w:sz="0" w:space="0" w:color="auto"/>
            <w:bottom w:val="none" w:sz="0" w:space="0" w:color="auto"/>
            <w:right w:val="none" w:sz="0" w:space="0" w:color="auto"/>
          </w:divBdr>
        </w:div>
        <w:div w:id="1899323433">
          <w:marLeft w:val="640"/>
          <w:marRight w:val="0"/>
          <w:marTop w:val="0"/>
          <w:marBottom w:val="0"/>
          <w:divBdr>
            <w:top w:val="none" w:sz="0" w:space="0" w:color="auto"/>
            <w:left w:val="none" w:sz="0" w:space="0" w:color="auto"/>
            <w:bottom w:val="none" w:sz="0" w:space="0" w:color="auto"/>
            <w:right w:val="none" w:sz="0" w:space="0" w:color="auto"/>
          </w:divBdr>
        </w:div>
        <w:div w:id="486213607">
          <w:marLeft w:val="640"/>
          <w:marRight w:val="0"/>
          <w:marTop w:val="0"/>
          <w:marBottom w:val="0"/>
          <w:divBdr>
            <w:top w:val="none" w:sz="0" w:space="0" w:color="auto"/>
            <w:left w:val="none" w:sz="0" w:space="0" w:color="auto"/>
            <w:bottom w:val="none" w:sz="0" w:space="0" w:color="auto"/>
            <w:right w:val="none" w:sz="0" w:space="0" w:color="auto"/>
          </w:divBdr>
        </w:div>
      </w:divsChild>
    </w:div>
    <w:div w:id="946889736">
      <w:bodyDiv w:val="1"/>
      <w:marLeft w:val="0"/>
      <w:marRight w:val="0"/>
      <w:marTop w:val="0"/>
      <w:marBottom w:val="0"/>
      <w:divBdr>
        <w:top w:val="none" w:sz="0" w:space="0" w:color="auto"/>
        <w:left w:val="none" w:sz="0" w:space="0" w:color="auto"/>
        <w:bottom w:val="none" w:sz="0" w:space="0" w:color="auto"/>
        <w:right w:val="none" w:sz="0" w:space="0" w:color="auto"/>
      </w:divBdr>
      <w:divsChild>
        <w:div w:id="306397047">
          <w:marLeft w:val="640"/>
          <w:marRight w:val="0"/>
          <w:marTop w:val="0"/>
          <w:marBottom w:val="0"/>
          <w:divBdr>
            <w:top w:val="none" w:sz="0" w:space="0" w:color="auto"/>
            <w:left w:val="none" w:sz="0" w:space="0" w:color="auto"/>
            <w:bottom w:val="none" w:sz="0" w:space="0" w:color="auto"/>
            <w:right w:val="none" w:sz="0" w:space="0" w:color="auto"/>
          </w:divBdr>
        </w:div>
        <w:div w:id="57635126">
          <w:marLeft w:val="640"/>
          <w:marRight w:val="0"/>
          <w:marTop w:val="0"/>
          <w:marBottom w:val="0"/>
          <w:divBdr>
            <w:top w:val="none" w:sz="0" w:space="0" w:color="auto"/>
            <w:left w:val="none" w:sz="0" w:space="0" w:color="auto"/>
            <w:bottom w:val="none" w:sz="0" w:space="0" w:color="auto"/>
            <w:right w:val="none" w:sz="0" w:space="0" w:color="auto"/>
          </w:divBdr>
        </w:div>
        <w:div w:id="622348559">
          <w:marLeft w:val="640"/>
          <w:marRight w:val="0"/>
          <w:marTop w:val="0"/>
          <w:marBottom w:val="0"/>
          <w:divBdr>
            <w:top w:val="none" w:sz="0" w:space="0" w:color="auto"/>
            <w:left w:val="none" w:sz="0" w:space="0" w:color="auto"/>
            <w:bottom w:val="none" w:sz="0" w:space="0" w:color="auto"/>
            <w:right w:val="none" w:sz="0" w:space="0" w:color="auto"/>
          </w:divBdr>
        </w:div>
      </w:divsChild>
    </w:div>
    <w:div w:id="951474439">
      <w:bodyDiv w:val="1"/>
      <w:marLeft w:val="0"/>
      <w:marRight w:val="0"/>
      <w:marTop w:val="0"/>
      <w:marBottom w:val="0"/>
      <w:divBdr>
        <w:top w:val="none" w:sz="0" w:space="0" w:color="auto"/>
        <w:left w:val="none" w:sz="0" w:space="0" w:color="auto"/>
        <w:bottom w:val="none" w:sz="0" w:space="0" w:color="auto"/>
        <w:right w:val="none" w:sz="0" w:space="0" w:color="auto"/>
      </w:divBdr>
      <w:divsChild>
        <w:div w:id="576981586">
          <w:marLeft w:val="640"/>
          <w:marRight w:val="0"/>
          <w:marTop w:val="0"/>
          <w:marBottom w:val="0"/>
          <w:divBdr>
            <w:top w:val="none" w:sz="0" w:space="0" w:color="auto"/>
            <w:left w:val="none" w:sz="0" w:space="0" w:color="auto"/>
            <w:bottom w:val="none" w:sz="0" w:space="0" w:color="auto"/>
            <w:right w:val="none" w:sz="0" w:space="0" w:color="auto"/>
          </w:divBdr>
        </w:div>
        <w:div w:id="339819731">
          <w:marLeft w:val="640"/>
          <w:marRight w:val="0"/>
          <w:marTop w:val="0"/>
          <w:marBottom w:val="0"/>
          <w:divBdr>
            <w:top w:val="none" w:sz="0" w:space="0" w:color="auto"/>
            <w:left w:val="none" w:sz="0" w:space="0" w:color="auto"/>
            <w:bottom w:val="none" w:sz="0" w:space="0" w:color="auto"/>
            <w:right w:val="none" w:sz="0" w:space="0" w:color="auto"/>
          </w:divBdr>
        </w:div>
        <w:div w:id="232273972">
          <w:marLeft w:val="640"/>
          <w:marRight w:val="0"/>
          <w:marTop w:val="0"/>
          <w:marBottom w:val="0"/>
          <w:divBdr>
            <w:top w:val="none" w:sz="0" w:space="0" w:color="auto"/>
            <w:left w:val="none" w:sz="0" w:space="0" w:color="auto"/>
            <w:bottom w:val="none" w:sz="0" w:space="0" w:color="auto"/>
            <w:right w:val="none" w:sz="0" w:space="0" w:color="auto"/>
          </w:divBdr>
        </w:div>
        <w:div w:id="1830558747">
          <w:marLeft w:val="640"/>
          <w:marRight w:val="0"/>
          <w:marTop w:val="0"/>
          <w:marBottom w:val="0"/>
          <w:divBdr>
            <w:top w:val="none" w:sz="0" w:space="0" w:color="auto"/>
            <w:left w:val="none" w:sz="0" w:space="0" w:color="auto"/>
            <w:bottom w:val="none" w:sz="0" w:space="0" w:color="auto"/>
            <w:right w:val="none" w:sz="0" w:space="0" w:color="auto"/>
          </w:divBdr>
        </w:div>
        <w:div w:id="971448299">
          <w:marLeft w:val="640"/>
          <w:marRight w:val="0"/>
          <w:marTop w:val="0"/>
          <w:marBottom w:val="0"/>
          <w:divBdr>
            <w:top w:val="none" w:sz="0" w:space="0" w:color="auto"/>
            <w:left w:val="none" w:sz="0" w:space="0" w:color="auto"/>
            <w:bottom w:val="none" w:sz="0" w:space="0" w:color="auto"/>
            <w:right w:val="none" w:sz="0" w:space="0" w:color="auto"/>
          </w:divBdr>
        </w:div>
        <w:div w:id="113210154">
          <w:marLeft w:val="640"/>
          <w:marRight w:val="0"/>
          <w:marTop w:val="0"/>
          <w:marBottom w:val="0"/>
          <w:divBdr>
            <w:top w:val="none" w:sz="0" w:space="0" w:color="auto"/>
            <w:left w:val="none" w:sz="0" w:space="0" w:color="auto"/>
            <w:bottom w:val="none" w:sz="0" w:space="0" w:color="auto"/>
            <w:right w:val="none" w:sz="0" w:space="0" w:color="auto"/>
          </w:divBdr>
        </w:div>
        <w:div w:id="1267008339">
          <w:marLeft w:val="640"/>
          <w:marRight w:val="0"/>
          <w:marTop w:val="0"/>
          <w:marBottom w:val="0"/>
          <w:divBdr>
            <w:top w:val="none" w:sz="0" w:space="0" w:color="auto"/>
            <w:left w:val="none" w:sz="0" w:space="0" w:color="auto"/>
            <w:bottom w:val="none" w:sz="0" w:space="0" w:color="auto"/>
            <w:right w:val="none" w:sz="0" w:space="0" w:color="auto"/>
          </w:divBdr>
        </w:div>
        <w:div w:id="1808548080">
          <w:marLeft w:val="640"/>
          <w:marRight w:val="0"/>
          <w:marTop w:val="0"/>
          <w:marBottom w:val="0"/>
          <w:divBdr>
            <w:top w:val="none" w:sz="0" w:space="0" w:color="auto"/>
            <w:left w:val="none" w:sz="0" w:space="0" w:color="auto"/>
            <w:bottom w:val="none" w:sz="0" w:space="0" w:color="auto"/>
            <w:right w:val="none" w:sz="0" w:space="0" w:color="auto"/>
          </w:divBdr>
        </w:div>
        <w:div w:id="768353465">
          <w:marLeft w:val="640"/>
          <w:marRight w:val="0"/>
          <w:marTop w:val="0"/>
          <w:marBottom w:val="0"/>
          <w:divBdr>
            <w:top w:val="none" w:sz="0" w:space="0" w:color="auto"/>
            <w:left w:val="none" w:sz="0" w:space="0" w:color="auto"/>
            <w:bottom w:val="none" w:sz="0" w:space="0" w:color="auto"/>
            <w:right w:val="none" w:sz="0" w:space="0" w:color="auto"/>
          </w:divBdr>
        </w:div>
      </w:divsChild>
    </w:div>
    <w:div w:id="958534722">
      <w:bodyDiv w:val="1"/>
      <w:marLeft w:val="0"/>
      <w:marRight w:val="0"/>
      <w:marTop w:val="0"/>
      <w:marBottom w:val="0"/>
      <w:divBdr>
        <w:top w:val="none" w:sz="0" w:space="0" w:color="auto"/>
        <w:left w:val="none" w:sz="0" w:space="0" w:color="auto"/>
        <w:bottom w:val="none" w:sz="0" w:space="0" w:color="auto"/>
        <w:right w:val="none" w:sz="0" w:space="0" w:color="auto"/>
      </w:divBdr>
      <w:divsChild>
        <w:div w:id="1732607369">
          <w:marLeft w:val="640"/>
          <w:marRight w:val="0"/>
          <w:marTop w:val="0"/>
          <w:marBottom w:val="0"/>
          <w:divBdr>
            <w:top w:val="none" w:sz="0" w:space="0" w:color="auto"/>
            <w:left w:val="none" w:sz="0" w:space="0" w:color="auto"/>
            <w:bottom w:val="none" w:sz="0" w:space="0" w:color="auto"/>
            <w:right w:val="none" w:sz="0" w:space="0" w:color="auto"/>
          </w:divBdr>
        </w:div>
        <w:div w:id="1110203688">
          <w:marLeft w:val="640"/>
          <w:marRight w:val="0"/>
          <w:marTop w:val="0"/>
          <w:marBottom w:val="0"/>
          <w:divBdr>
            <w:top w:val="none" w:sz="0" w:space="0" w:color="auto"/>
            <w:left w:val="none" w:sz="0" w:space="0" w:color="auto"/>
            <w:bottom w:val="none" w:sz="0" w:space="0" w:color="auto"/>
            <w:right w:val="none" w:sz="0" w:space="0" w:color="auto"/>
          </w:divBdr>
        </w:div>
        <w:div w:id="576285504">
          <w:marLeft w:val="640"/>
          <w:marRight w:val="0"/>
          <w:marTop w:val="0"/>
          <w:marBottom w:val="0"/>
          <w:divBdr>
            <w:top w:val="none" w:sz="0" w:space="0" w:color="auto"/>
            <w:left w:val="none" w:sz="0" w:space="0" w:color="auto"/>
            <w:bottom w:val="none" w:sz="0" w:space="0" w:color="auto"/>
            <w:right w:val="none" w:sz="0" w:space="0" w:color="auto"/>
          </w:divBdr>
        </w:div>
        <w:div w:id="976109220">
          <w:marLeft w:val="640"/>
          <w:marRight w:val="0"/>
          <w:marTop w:val="0"/>
          <w:marBottom w:val="0"/>
          <w:divBdr>
            <w:top w:val="none" w:sz="0" w:space="0" w:color="auto"/>
            <w:left w:val="none" w:sz="0" w:space="0" w:color="auto"/>
            <w:bottom w:val="none" w:sz="0" w:space="0" w:color="auto"/>
            <w:right w:val="none" w:sz="0" w:space="0" w:color="auto"/>
          </w:divBdr>
        </w:div>
        <w:div w:id="26762496">
          <w:marLeft w:val="640"/>
          <w:marRight w:val="0"/>
          <w:marTop w:val="0"/>
          <w:marBottom w:val="0"/>
          <w:divBdr>
            <w:top w:val="none" w:sz="0" w:space="0" w:color="auto"/>
            <w:left w:val="none" w:sz="0" w:space="0" w:color="auto"/>
            <w:bottom w:val="none" w:sz="0" w:space="0" w:color="auto"/>
            <w:right w:val="none" w:sz="0" w:space="0" w:color="auto"/>
          </w:divBdr>
        </w:div>
        <w:div w:id="386563585">
          <w:marLeft w:val="640"/>
          <w:marRight w:val="0"/>
          <w:marTop w:val="0"/>
          <w:marBottom w:val="0"/>
          <w:divBdr>
            <w:top w:val="none" w:sz="0" w:space="0" w:color="auto"/>
            <w:left w:val="none" w:sz="0" w:space="0" w:color="auto"/>
            <w:bottom w:val="none" w:sz="0" w:space="0" w:color="auto"/>
            <w:right w:val="none" w:sz="0" w:space="0" w:color="auto"/>
          </w:divBdr>
        </w:div>
        <w:div w:id="1082605637">
          <w:marLeft w:val="640"/>
          <w:marRight w:val="0"/>
          <w:marTop w:val="0"/>
          <w:marBottom w:val="0"/>
          <w:divBdr>
            <w:top w:val="none" w:sz="0" w:space="0" w:color="auto"/>
            <w:left w:val="none" w:sz="0" w:space="0" w:color="auto"/>
            <w:bottom w:val="none" w:sz="0" w:space="0" w:color="auto"/>
            <w:right w:val="none" w:sz="0" w:space="0" w:color="auto"/>
          </w:divBdr>
        </w:div>
        <w:div w:id="703480893">
          <w:marLeft w:val="640"/>
          <w:marRight w:val="0"/>
          <w:marTop w:val="0"/>
          <w:marBottom w:val="0"/>
          <w:divBdr>
            <w:top w:val="none" w:sz="0" w:space="0" w:color="auto"/>
            <w:left w:val="none" w:sz="0" w:space="0" w:color="auto"/>
            <w:bottom w:val="none" w:sz="0" w:space="0" w:color="auto"/>
            <w:right w:val="none" w:sz="0" w:space="0" w:color="auto"/>
          </w:divBdr>
        </w:div>
        <w:div w:id="1842969372">
          <w:marLeft w:val="640"/>
          <w:marRight w:val="0"/>
          <w:marTop w:val="0"/>
          <w:marBottom w:val="0"/>
          <w:divBdr>
            <w:top w:val="none" w:sz="0" w:space="0" w:color="auto"/>
            <w:left w:val="none" w:sz="0" w:space="0" w:color="auto"/>
            <w:bottom w:val="none" w:sz="0" w:space="0" w:color="auto"/>
            <w:right w:val="none" w:sz="0" w:space="0" w:color="auto"/>
          </w:divBdr>
        </w:div>
        <w:div w:id="1514682943">
          <w:marLeft w:val="640"/>
          <w:marRight w:val="0"/>
          <w:marTop w:val="0"/>
          <w:marBottom w:val="0"/>
          <w:divBdr>
            <w:top w:val="none" w:sz="0" w:space="0" w:color="auto"/>
            <w:left w:val="none" w:sz="0" w:space="0" w:color="auto"/>
            <w:bottom w:val="none" w:sz="0" w:space="0" w:color="auto"/>
            <w:right w:val="none" w:sz="0" w:space="0" w:color="auto"/>
          </w:divBdr>
        </w:div>
        <w:div w:id="1817456308">
          <w:marLeft w:val="640"/>
          <w:marRight w:val="0"/>
          <w:marTop w:val="0"/>
          <w:marBottom w:val="0"/>
          <w:divBdr>
            <w:top w:val="none" w:sz="0" w:space="0" w:color="auto"/>
            <w:left w:val="none" w:sz="0" w:space="0" w:color="auto"/>
            <w:bottom w:val="none" w:sz="0" w:space="0" w:color="auto"/>
            <w:right w:val="none" w:sz="0" w:space="0" w:color="auto"/>
          </w:divBdr>
        </w:div>
        <w:div w:id="1254246761">
          <w:marLeft w:val="640"/>
          <w:marRight w:val="0"/>
          <w:marTop w:val="0"/>
          <w:marBottom w:val="0"/>
          <w:divBdr>
            <w:top w:val="none" w:sz="0" w:space="0" w:color="auto"/>
            <w:left w:val="none" w:sz="0" w:space="0" w:color="auto"/>
            <w:bottom w:val="none" w:sz="0" w:space="0" w:color="auto"/>
            <w:right w:val="none" w:sz="0" w:space="0" w:color="auto"/>
          </w:divBdr>
        </w:div>
        <w:div w:id="1243098139">
          <w:marLeft w:val="640"/>
          <w:marRight w:val="0"/>
          <w:marTop w:val="0"/>
          <w:marBottom w:val="0"/>
          <w:divBdr>
            <w:top w:val="none" w:sz="0" w:space="0" w:color="auto"/>
            <w:left w:val="none" w:sz="0" w:space="0" w:color="auto"/>
            <w:bottom w:val="none" w:sz="0" w:space="0" w:color="auto"/>
            <w:right w:val="none" w:sz="0" w:space="0" w:color="auto"/>
          </w:divBdr>
        </w:div>
      </w:divsChild>
    </w:div>
    <w:div w:id="964769327">
      <w:bodyDiv w:val="1"/>
      <w:marLeft w:val="0"/>
      <w:marRight w:val="0"/>
      <w:marTop w:val="0"/>
      <w:marBottom w:val="0"/>
      <w:divBdr>
        <w:top w:val="none" w:sz="0" w:space="0" w:color="auto"/>
        <w:left w:val="none" w:sz="0" w:space="0" w:color="auto"/>
        <w:bottom w:val="none" w:sz="0" w:space="0" w:color="auto"/>
        <w:right w:val="none" w:sz="0" w:space="0" w:color="auto"/>
      </w:divBdr>
      <w:divsChild>
        <w:div w:id="113913526">
          <w:marLeft w:val="640"/>
          <w:marRight w:val="0"/>
          <w:marTop w:val="0"/>
          <w:marBottom w:val="0"/>
          <w:divBdr>
            <w:top w:val="none" w:sz="0" w:space="0" w:color="auto"/>
            <w:left w:val="none" w:sz="0" w:space="0" w:color="auto"/>
            <w:bottom w:val="none" w:sz="0" w:space="0" w:color="auto"/>
            <w:right w:val="none" w:sz="0" w:space="0" w:color="auto"/>
          </w:divBdr>
        </w:div>
        <w:div w:id="1833566537">
          <w:marLeft w:val="640"/>
          <w:marRight w:val="0"/>
          <w:marTop w:val="0"/>
          <w:marBottom w:val="0"/>
          <w:divBdr>
            <w:top w:val="none" w:sz="0" w:space="0" w:color="auto"/>
            <w:left w:val="none" w:sz="0" w:space="0" w:color="auto"/>
            <w:bottom w:val="none" w:sz="0" w:space="0" w:color="auto"/>
            <w:right w:val="none" w:sz="0" w:space="0" w:color="auto"/>
          </w:divBdr>
        </w:div>
        <w:div w:id="1929386056">
          <w:marLeft w:val="640"/>
          <w:marRight w:val="0"/>
          <w:marTop w:val="0"/>
          <w:marBottom w:val="0"/>
          <w:divBdr>
            <w:top w:val="none" w:sz="0" w:space="0" w:color="auto"/>
            <w:left w:val="none" w:sz="0" w:space="0" w:color="auto"/>
            <w:bottom w:val="none" w:sz="0" w:space="0" w:color="auto"/>
            <w:right w:val="none" w:sz="0" w:space="0" w:color="auto"/>
          </w:divBdr>
        </w:div>
      </w:divsChild>
    </w:div>
    <w:div w:id="982927612">
      <w:bodyDiv w:val="1"/>
      <w:marLeft w:val="0"/>
      <w:marRight w:val="0"/>
      <w:marTop w:val="0"/>
      <w:marBottom w:val="0"/>
      <w:divBdr>
        <w:top w:val="none" w:sz="0" w:space="0" w:color="auto"/>
        <w:left w:val="none" w:sz="0" w:space="0" w:color="auto"/>
        <w:bottom w:val="none" w:sz="0" w:space="0" w:color="auto"/>
        <w:right w:val="none" w:sz="0" w:space="0" w:color="auto"/>
      </w:divBdr>
      <w:divsChild>
        <w:div w:id="1825928414">
          <w:marLeft w:val="640"/>
          <w:marRight w:val="0"/>
          <w:marTop w:val="0"/>
          <w:marBottom w:val="0"/>
          <w:divBdr>
            <w:top w:val="none" w:sz="0" w:space="0" w:color="auto"/>
            <w:left w:val="none" w:sz="0" w:space="0" w:color="auto"/>
            <w:bottom w:val="none" w:sz="0" w:space="0" w:color="auto"/>
            <w:right w:val="none" w:sz="0" w:space="0" w:color="auto"/>
          </w:divBdr>
        </w:div>
        <w:div w:id="653067585">
          <w:marLeft w:val="640"/>
          <w:marRight w:val="0"/>
          <w:marTop w:val="0"/>
          <w:marBottom w:val="0"/>
          <w:divBdr>
            <w:top w:val="none" w:sz="0" w:space="0" w:color="auto"/>
            <w:left w:val="none" w:sz="0" w:space="0" w:color="auto"/>
            <w:bottom w:val="none" w:sz="0" w:space="0" w:color="auto"/>
            <w:right w:val="none" w:sz="0" w:space="0" w:color="auto"/>
          </w:divBdr>
        </w:div>
        <w:div w:id="1084761077">
          <w:marLeft w:val="640"/>
          <w:marRight w:val="0"/>
          <w:marTop w:val="0"/>
          <w:marBottom w:val="0"/>
          <w:divBdr>
            <w:top w:val="none" w:sz="0" w:space="0" w:color="auto"/>
            <w:left w:val="none" w:sz="0" w:space="0" w:color="auto"/>
            <w:bottom w:val="none" w:sz="0" w:space="0" w:color="auto"/>
            <w:right w:val="none" w:sz="0" w:space="0" w:color="auto"/>
          </w:divBdr>
        </w:div>
        <w:div w:id="300772647">
          <w:marLeft w:val="640"/>
          <w:marRight w:val="0"/>
          <w:marTop w:val="0"/>
          <w:marBottom w:val="0"/>
          <w:divBdr>
            <w:top w:val="none" w:sz="0" w:space="0" w:color="auto"/>
            <w:left w:val="none" w:sz="0" w:space="0" w:color="auto"/>
            <w:bottom w:val="none" w:sz="0" w:space="0" w:color="auto"/>
            <w:right w:val="none" w:sz="0" w:space="0" w:color="auto"/>
          </w:divBdr>
        </w:div>
        <w:div w:id="6911900">
          <w:marLeft w:val="640"/>
          <w:marRight w:val="0"/>
          <w:marTop w:val="0"/>
          <w:marBottom w:val="0"/>
          <w:divBdr>
            <w:top w:val="none" w:sz="0" w:space="0" w:color="auto"/>
            <w:left w:val="none" w:sz="0" w:space="0" w:color="auto"/>
            <w:bottom w:val="none" w:sz="0" w:space="0" w:color="auto"/>
            <w:right w:val="none" w:sz="0" w:space="0" w:color="auto"/>
          </w:divBdr>
        </w:div>
        <w:div w:id="1637056096">
          <w:marLeft w:val="640"/>
          <w:marRight w:val="0"/>
          <w:marTop w:val="0"/>
          <w:marBottom w:val="0"/>
          <w:divBdr>
            <w:top w:val="none" w:sz="0" w:space="0" w:color="auto"/>
            <w:left w:val="none" w:sz="0" w:space="0" w:color="auto"/>
            <w:bottom w:val="none" w:sz="0" w:space="0" w:color="auto"/>
            <w:right w:val="none" w:sz="0" w:space="0" w:color="auto"/>
          </w:divBdr>
        </w:div>
        <w:div w:id="1135099453">
          <w:marLeft w:val="640"/>
          <w:marRight w:val="0"/>
          <w:marTop w:val="0"/>
          <w:marBottom w:val="0"/>
          <w:divBdr>
            <w:top w:val="none" w:sz="0" w:space="0" w:color="auto"/>
            <w:left w:val="none" w:sz="0" w:space="0" w:color="auto"/>
            <w:bottom w:val="none" w:sz="0" w:space="0" w:color="auto"/>
            <w:right w:val="none" w:sz="0" w:space="0" w:color="auto"/>
          </w:divBdr>
        </w:div>
        <w:div w:id="371077338">
          <w:marLeft w:val="640"/>
          <w:marRight w:val="0"/>
          <w:marTop w:val="0"/>
          <w:marBottom w:val="0"/>
          <w:divBdr>
            <w:top w:val="none" w:sz="0" w:space="0" w:color="auto"/>
            <w:left w:val="none" w:sz="0" w:space="0" w:color="auto"/>
            <w:bottom w:val="none" w:sz="0" w:space="0" w:color="auto"/>
            <w:right w:val="none" w:sz="0" w:space="0" w:color="auto"/>
          </w:divBdr>
        </w:div>
        <w:div w:id="1359501067">
          <w:marLeft w:val="640"/>
          <w:marRight w:val="0"/>
          <w:marTop w:val="0"/>
          <w:marBottom w:val="0"/>
          <w:divBdr>
            <w:top w:val="none" w:sz="0" w:space="0" w:color="auto"/>
            <w:left w:val="none" w:sz="0" w:space="0" w:color="auto"/>
            <w:bottom w:val="none" w:sz="0" w:space="0" w:color="auto"/>
            <w:right w:val="none" w:sz="0" w:space="0" w:color="auto"/>
          </w:divBdr>
        </w:div>
        <w:div w:id="2113546480">
          <w:marLeft w:val="640"/>
          <w:marRight w:val="0"/>
          <w:marTop w:val="0"/>
          <w:marBottom w:val="0"/>
          <w:divBdr>
            <w:top w:val="none" w:sz="0" w:space="0" w:color="auto"/>
            <w:left w:val="none" w:sz="0" w:space="0" w:color="auto"/>
            <w:bottom w:val="none" w:sz="0" w:space="0" w:color="auto"/>
            <w:right w:val="none" w:sz="0" w:space="0" w:color="auto"/>
          </w:divBdr>
        </w:div>
      </w:divsChild>
    </w:div>
    <w:div w:id="1003356752">
      <w:bodyDiv w:val="1"/>
      <w:marLeft w:val="0"/>
      <w:marRight w:val="0"/>
      <w:marTop w:val="0"/>
      <w:marBottom w:val="0"/>
      <w:divBdr>
        <w:top w:val="none" w:sz="0" w:space="0" w:color="auto"/>
        <w:left w:val="none" w:sz="0" w:space="0" w:color="auto"/>
        <w:bottom w:val="none" w:sz="0" w:space="0" w:color="auto"/>
        <w:right w:val="none" w:sz="0" w:space="0" w:color="auto"/>
      </w:divBdr>
      <w:divsChild>
        <w:div w:id="533688376">
          <w:marLeft w:val="640"/>
          <w:marRight w:val="0"/>
          <w:marTop w:val="0"/>
          <w:marBottom w:val="0"/>
          <w:divBdr>
            <w:top w:val="none" w:sz="0" w:space="0" w:color="auto"/>
            <w:left w:val="none" w:sz="0" w:space="0" w:color="auto"/>
            <w:bottom w:val="none" w:sz="0" w:space="0" w:color="auto"/>
            <w:right w:val="none" w:sz="0" w:space="0" w:color="auto"/>
          </w:divBdr>
        </w:div>
        <w:div w:id="1817142255">
          <w:marLeft w:val="640"/>
          <w:marRight w:val="0"/>
          <w:marTop w:val="0"/>
          <w:marBottom w:val="0"/>
          <w:divBdr>
            <w:top w:val="none" w:sz="0" w:space="0" w:color="auto"/>
            <w:left w:val="none" w:sz="0" w:space="0" w:color="auto"/>
            <w:bottom w:val="none" w:sz="0" w:space="0" w:color="auto"/>
            <w:right w:val="none" w:sz="0" w:space="0" w:color="auto"/>
          </w:divBdr>
        </w:div>
        <w:div w:id="2022270747">
          <w:marLeft w:val="640"/>
          <w:marRight w:val="0"/>
          <w:marTop w:val="0"/>
          <w:marBottom w:val="0"/>
          <w:divBdr>
            <w:top w:val="none" w:sz="0" w:space="0" w:color="auto"/>
            <w:left w:val="none" w:sz="0" w:space="0" w:color="auto"/>
            <w:bottom w:val="none" w:sz="0" w:space="0" w:color="auto"/>
            <w:right w:val="none" w:sz="0" w:space="0" w:color="auto"/>
          </w:divBdr>
        </w:div>
        <w:div w:id="1844972220">
          <w:marLeft w:val="640"/>
          <w:marRight w:val="0"/>
          <w:marTop w:val="0"/>
          <w:marBottom w:val="0"/>
          <w:divBdr>
            <w:top w:val="none" w:sz="0" w:space="0" w:color="auto"/>
            <w:left w:val="none" w:sz="0" w:space="0" w:color="auto"/>
            <w:bottom w:val="none" w:sz="0" w:space="0" w:color="auto"/>
            <w:right w:val="none" w:sz="0" w:space="0" w:color="auto"/>
          </w:divBdr>
        </w:div>
        <w:div w:id="1759060506">
          <w:marLeft w:val="640"/>
          <w:marRight w:val="0"/>
          <w:marTop w:val="0"/>
          <w:marBottom w:val="0"/>
          <w:divBdr>
            <w:top w:val="none" w:sz="0" w:space="0" w:color="auto"/>
            <w:left w:val="none" w:sz="0" w:space="0" w:color="auto"/>
            <w:bottom w:val="none" w:sz="0" w:space="0" w:color="auto"/>
            <w:right w:val="none" w:sz="0" w:space="0" w:color="auto"/>
          </w:divBdr>
        </w:div>
        <w:div w:id="1977222186">
          <w:marLeft w:val="640"/>
          <w:marRight w:val="0"/>
          <w:marTop w:val="0"/>
          <w:marBottom w:val="0"/>
          <w:divBdr>
            <w:top w:val="none" w:sz="0" w:space="0" w:color="auto"/>
            <w:left w:val="none" w:sz="0" w:space="0" w:color="auto"/>
            <w:bottom w:val="none" w:sz="0" w:space="0" w:color="auto"/>
            <w:right w:val="none" w:sz="0" w:space="0" w:color="auto"/>
          </w:divBdr>
        </w:div>
        <w:div w:id="952324116">
          <w:marLeft w:val="640"/>
          <w:marRight w:val="0"/>
          <w:marTop w:val="0"/>
          <w:marBottom w:val="0"/>
          <w:divBdr>
            <w:top w:val="none" w:sz="0" w:space="0" w:color="auto"/>
            <w:left w:val="none" w:sz="0" w:space="0" w:color="auto"/>
            <w:bottom w:val="none" w:sz="0" w:space="0" w:color="auto"/>
            <w:right w:val="none" w:sz="0" w:space="0" w:color="auto"/>
          </w:divBdr>
        </w:div>
        <w:div w:id="1963002544">
          <w:marLeft w:val="640"/>
          <w:marRight w:val="0"/>
          <w:marTop w:val="0"/>
          <w:marBottom w:val="0"/>
          <w:divBdr>
            <w:top w:val="none" w:sz="0" w:space="0" w:color="auto"/>
            <w:left w:val="none" w:sz="0" w:space="0" w:color="auto"/>
            <w:bottom w:val="none" w:sz="0" w:space="0" w:color="auto"/>
            <w:right w:val="none" w:sz="0" w:space="0" w:color="auto"/>
          </w:divBdr>
        </w:div>
        <w:div w:id="1274240615">
          <w:marLeft w:val="640"/>
          <w:marRight w:val="0"/>
          <w:marTop w:val="0"/>
          <w:marBottom w:val="0"/>
          <w:divBdr>
            <w:top w:val="none" w:sz="0" w:space="0" w:color="auto"/>
            <w:left w:val="none" w:sz="0" w:space="0" w:color="auto"/>
            <w:bottom w:val="none" w:sz="0" w:space="0" w:color="auto"/>
            <w:right w:val="none" w:sz="0" w:space="0" w:color="auto"/>
          </w:divBdr>
        </w:div>
      </w:divsChild>
    </w:div>
    <w:div w:id="1097675664">
      <w:bodyDiv w:val="1"/>
      <w:marLeft w:val="0"/>
      <w:marRight w:val="0"/>
      <w:marTop w:val="0"/>
      <w:marBottom w:val="0"/>
      <w:divBdr>
        <w:top w:val="none" w:sz="0" w:space="0" w:color="auto"/>
        <w:left w:val="none" w:sz="0" w:space="0" w:color="auto"/>
        <w:bottom w:val="none" w:sz="0" w:space="0" w:color="auto"/>
        <w:right w:val="none" w:sz="0" w:space="0" w:color="auto"/>
      </w:divBdr>
      <w:divsChild>
        <w:div w:id="1410882253">
          <w:marLeft w:val="640"/>
          <w:marRight w:val="0"/>
          <w:marTop w:val="0"/>
          <w:marBottom w:val="0"/>
          <w:divBdr>
            <w:top w:val="none" w:sz="0" w:space="0" w:color="auto"/>
            <w:left w:val="none" w:sz="0" w:space="0" w:color="auto"/>
            <w:bottom w:val="none" w:sz="0" w:space="0" w:color="auto"/>
            <w:right w:val="none" w:sz="0" w:space="0" w:color="auto"/>
          </w:divBdr>
        </w:div>
        <w:div w:id="269244147">
          <w:marLeft w:val="640"/>
          <w:marRight w:val="0"/>
          <w:marTop w:val="0"/>
          <w:marBottom w:val="0"/>
          <w:divBdr>
            <w:top w:val="none" w:sz="0" w:space="0" w:color="auto"/>
            <w:left w:val="none" w:sz="0" w:space="0" w:color="auto"/>
            <w:bottom w:val="none" w:sz="0" w:space="0" w:color="auto"/>
            <w:right w:val="none" w:sz="0" w:space="0" w:color="auto"/>
          </w:divBdr>
        </w:div>
        <w:div w:id="705177013">
          <w:marLeft w:val="640"/>
          <w:marRight w:val="0"/>
          <w:marTop w:val="0"/>
          <w:marBottom w:val="0"/>
          <w:divBdr>
            <w:top w:val="none" w:sz="0" w:space="0" w:color="auto"/>
            <w:left w:val="none" w:sz="0" w:space="0" w:color="auto"/>
            <w:bottom w:val="none" w:sz="0" w:space="0" w:color="auto"/>
            <w:right w:val="none" w:sz="0" w:space="0" w:color="auto"/>
          </w:divBdr>
        </w:div>
        <w:div w:id="85737292">
          <w:marLeft w:val="640"/>
          <w:marRight w:val="0"/>
          <w:marTop w:val="0"/>
          <w:marBottom w:val="0"/>
          <w:divBdr>
            <w:top w:val="none" w:sz="0" w:space="0" w:color="auto"/>
            <w:left w:val="none" w:sz="0" w:space="0" w:color="auto"/>
            <w:bottom w:val="none" w:sz="0" w:space="0" w:color="auto"/>
            <w:right w:val="none" w:sz="0" w:space="0" w:color="auto"/>
          </w:divBdr>
        </w:div>
        <w:div w:id="391076479">
          <w:marLeft w:val="640"/>
          <w:marRight w:val="0"/>
          <w:marTop w:val="0"/>
          <w:marBottom w:val="0"/>
          <w:divBdr>
            <w:top w:val="none" w:sz="0" w:space="0" w:color="auto"/>
            <w:left w:val="none" w:sz="0" w:space="0" w:color="auto"/>
            <w:bottom w:val="none" w:sz="0" w:space="0" w:color="auto"/>
            <w:right w:val="none" w:sz="0" w:space="0" w:color="auto"/>
          </w:divBdr>
        </w:div>
        <w:div w:id="1295670879">
          <w:marLeft w:val="640"/>
          <w:marRight w:val="0"/>
          <w:marTop w:val="0"/>
          <w:marBottom w:val="0"/>
          <w:divBdr>
            <w:top w:val="none" w:sz="0" w:space="0" w:color="auto"/>
            <w:left w:val="none" w:sz="0" w:space="0" w:color="auto"/>
            <w:bottom w:val="none" w:sz="0" w:space="0" w:color="auto"/>
            <w:right w:val="none" w:sz="0" w:space="0" w:color="auto"/>
          </w:divBdr>
        </w:div>
        <w:div w:id="1677880352">
          <w:marLeft w:val="640"/>
          <w:marRight w:val="0"/>
          <w:marTop w:val="0"/>
          <w:marBottom w:val="0"/>
          <w:divBdr>
            <w:top w:val="none" w:sz="0" w:space="0" w:color="auto"/>
            <w:left w:val="none" w:sz="0" w:space="0" w:color="auto"/>
            <w:bottom w:val="none" w:sz="0" w:space="0" w:color="auto"/>
            <w:right w:val="none" w:sz="0" w:space="0" w:color="auto"/>
          </w:divBdr>
        </w:div>
        <w:div w:id="1151630408">
          <w:marLeft w:val="640"/>
          <w:marRight w:val="0"/>
          <w:marTop w:val="0"/>
          <w:marBottom w:val="0"/>
          <w:divBdr>
            <w:top w:val="none" w:sz="0" w:space="0" w:color="auto"/>
            <w:left w:val="none" w:sz="0" w:space="0" w:color="auto"/>
            <w:bottom w:val="none" w:sz="0" w:space="0" w:color="auto"/>
            <w:right w:val="none" w:sz="0" w:space="0" w:color="auto"/>
          </w:divBdr>
        </w:div>
        <w:div w:id="496501242">
          <w:marLeft w:val="640"/>
          <w:marRight w:val="0"/>
          <w:marTop w:val="0"/>
          <w:marBottom w:val="0"/>
          <w:divBdr>
            <w:top w:val="none" w:sz="0" w:space="0" w:color="auto"/>
            <w:left w:val="none" w:sz="0" w:space="0" w:color="auto"/>
            <w:bottom w:val="none" w:sz="0" w:space="0" w:color="auto"/>
            <w:right w:val="none" w:sz="0" w:space="0" w:color="auto"/>
          </w:divBdr>
        </w:div>
        <w:div w:id="1654525486">
          <w:marLeft w:val="640"/>
          <w:marRight w:val="0"/>
          <w:marTop w:val="0"/>
          <w:marBottom w:val="0"/>
          <w:divBdr>
            <w:top w:val="none" w:sz="0" w:space="0" w:color="auto"/>
            <w:left w:val="none" w:sz="0" w:space="0" w:color="auto"/>
            <w:bottom w:val="none" w:sz="0" w:space="0" w:color="auto"/>
            <w:right w:val="none" w:sz="0" w:space="0" w:color="auto"/>
          </w:divBdr>
        </w:div>
        <w:div w:id="890000959">
          <w:marLeft w:val="640"/>
          <w:marRight w:val="0"/>
          <w:marTop w:val="0"/>
          <w:marBottom w:val="0"/>
          <w:divBdr>
            <w:top w:val="none" w:sz="0" w:space="0" w:color="auto"/>
            <w:left w:val="none" w:sz="0" w:space="0" w:color="auto"/>
            <w:bottom w:val="none" w:sz="0" w:space="0" w:color="auto"/>
            <w:right w:val="none" w:sz="0" w:space="0" w:color="auto"/>
          </w:divBdr>
        </w:div>
        <w:div w:id="40904048">
          <w:marLeft w:val="640"/>
          <w:marRight w:val="0"/>
          <w:marTop w:val="0"/>
          <w:marBottom w:val="0"/>
          <w:divBdr>
            <w:top w:val="none" w:sz="0" w:space="0" w:color="auto"/>
            <w:left w:val="none" w:sz="0" w:space="0" w:color="auto"/>
            <w:bottom w:val="none" w:sz="0" w:space="0" w:color="auto"/>
            <w:right w:val="none" w:sz="0" w:space="0" w:color="auto"/>
          </w:divBdr>
        </w:div>
      </w:divsChild>
    </w:div>
    <w:div w:id="1112171824">
      <w:bodyDiv w:val="1"/>
      <w:marLeft w:val="0"/>
      <w:marRight w:val="0"/>
      <w:marTop w:val="0"/>
      <w:marBottom w:val="0"/>
      <w:divBdr>
        <w:top w:val="none" w:sz="0" w:space="0" w:color="auto"/>
        <w:left w:val="none" w:sz="0" w:space="0" w:color="auto"/>
        <w:bottom w:val="none" w:sz="0" w:space="0" w:color="auto"/>
        <w:right w:val="none" w:sz="0" w:space="0" w:color="auto"/>
      </w:divBdr>
      <w:divsChild>
        <w:div w:id="1709187122">
          <w:marLeft w:val="640"/>
          <w:marRight w:val="0"/>
          <w:marTop w:val="0"/>
          <w:marBottom w:val="0"/>
          <w:divBdr>
            <w:top w:val="none" w:sz="0" w:space="0" w:color="auto"/>
            <w:left w:val="none" w:sz="0" w:space="0" w:color="auto"/>
            <w:bottom w:val="none" w:sz="0" w:space="0" w:color="auto"/>
            <w:right w:val="none" w:sz="0" w:space="0" w:color="auto"/>
          </w:divBdr>
        </w:div>
        <w:div w:id="1977486559">
          <w:marLeft w:val="640"/>
          <w:marRight w:val="0"/>
          <w:marTop w:val="0"/>
          <w:marBottom w:val="0"/>
          <w:divBdr>
            <w:top w:val="none" w:sz="0" w:space="0" w:color="auto"/>
            <w:left w:val="none" w:sz="0" w:space="0" w:color="auto"/>
            <w:bottom w:val="none" w:sz="0" w:space="0" w:color="auto"/>
            <w:right w:val="none" w:sz="0" w:space="0" w:color="auto"/>
          </w:divBdr>
        </w:div>
        <w:div w:id="834420859">
          <w:marLeft w:val="640"/>
          <w:marRight w:val="0"/>
          <w:marTop w:val="0"/>
          <w:marBottom w:val="0"/>
          <w:divBdr>
            <w:top w:val="none" w:sz="0" w:space="0" w:color="auto"/>
            <w:left w:val="none" w:sz="0" w:space="0" w:color="auto"/>
            <w:bottom w:val="none" w:sz="0" w:space="0" w:color="auto"/>
            <w:right w:val="none" w:sz="0" w:space="0" w:color="auto"/>
          </w:divBdr>
        </w:div>
        <w:div w:id="696780617">
          <w:marLeft w:val="640"/>
          <w:marRight w:val="0"/>
          <w:marTop w:val="0"/>
          <w:marBottom w:val="0"/>
          <w:divBdr>
            <w:top w:val="none" w:sz="0" w:space="0" w:color="auto"/>
            <w:left w:val="none" w:sz="0" w:space="0" w:color="auto"/>
            <w:bottom w:val="none" w:sz="0" w:space="0" w:color="auto"/>
            <w:right w:val="none" w:sz="0" w:space="0" w:color="auto"/>
          </w:divBdr>
        </w:div>
        <w:div w:id="2000378805">
          <w:marLeft w:val="640"/>
          <w:marRight w:val="0"/>
          <w:marTop w:val="0"/>
          <w:marBottom w:val="0"/>
          <w:divBdr>
            <w:top w:val="none" w:sz="0" w:space="0" w:color="auto"/>
            <w:left w:val="none" w:sz="0" w:space="0" w:color="auto"/>
            <w:bottom w:val="none" w:sz="0" w:space="0" w:color="auto"/>
            <w:right w:val="none" w:sz="0" w:space="0" w:color="auto"/>
          </w:divBdr>
        </w:div>
        <w:div w:id="2120250912">
          <w:marLeft w:val="640"/>
          <w:marRight w:val="0"/>
          <w:marTop w:val="0"/>
          <w:marBottom w:val="0"/>
          <w:divBdr>
            <w:top w:val="none" w:sz="0" w:space="0" w:color="auto"/>
            <w:left w:val="none" w:sz="0" w:space="0" w:color="auto"/>
            <w:bottom w:val="none" w:sz="0" w:space="0" w:color="auto"/>
            <w:right w:val="none" w:sz="0" w:space="0" w:color="auto"/>
          </w:divBdr>
        </w:div>
        <w:div w:id="1850020487">
          <w:marLeft w:val="640"/>
          <w:marRight w:val="0"/>
          <w:marTop w:val="0"/>
          <w:marBottom w:val="0"/>
          <w:divBdr>
            <w:top w:val="none" w:sz="0" w:space="0" w:color="auto"/>
            <w:left w:val="none" w:sz="0" w:space="0" w:color="auto"/>
            <w:bottom w:val="none" w:sz="0" w:space="0" w:color="auto"/>
            <w:right w:val="none" w:sz="0" w:space="0" w:color="auto"/>
          </w:divBdr>
        </w:div>
        <w:div w:id="358700491">
          <w:marLeft w:val="640"/>
          <w:marRight w:val="0"/>
          <w:marTop w:val="0"/>
          <w:marBottom w:val="0"/>
          <w:divBdr>
            <w:top w:val="none" w:sz="0" w:space="0" w:color="auto"/>
            <w:left w:val="none" w:sz="0" w:space="0" w:color="auto"/>
            <w:bottom w:val="none" w:sz="0" w:space="0" w:color="auto"/>
            <w:right w:val="none" w:sz="0" w:space="0" w:color="auto"/>
          </w:divBdr>
        </w:div>
        <w:div w:id="150679956">
          <w:marLeft w:val="640"/>
          <w:marRight w:val="0"/>
          <w:marTop w:val="0"/>
          <w:marBottom w:val="0"/>
          <w:divBdr>
            <w:top w:val="none" w:sz="0" w:space="0" w:color="auto"/>
            <w:left w:val="none" w:sz="0" w:space="0" w:color="auto"/>
            <w:bottom w:val="none" w:sz="0" w:space="0" w:color="auto"/>
            <w:right w:val="none" w:sz="0" w:space="0" w:color="auto"/>
          </w:divBdr>
        </w:div>
        <w:div w:id="1188324464">
          <w:marLeft w:val="640"/>
          <w:marRight w:val="0"/>
          <w:marTop w:val="0"/>
          <w:marBottom w:val="0"/>
          <w:divBdr>
            <w:top w:val="none" w:sz="0" w:space="0" w:color="auto"/>
            <w:left w:val="none" w:sz="0" w:space="0" w:color="auto"/>
            <w:bottom w:val="none" w:sz="0" w:space="0" w:color="auto"/>
            <w:right w:val="none" w:sz="0" w:space="0" w:color="auto"/>
          </w:divBdr>
        </w:div>
        <w:div w:id="995845113">
          <w:marLeft w:val="640"/>
          <w:marRight w:val="0"/>
          <w:marTop w:val="0"/>
          <w:marBottom w:val="0"/>
          <w:divBdr>
            <w:top w:val="none" w:sz="0" w:space="0" w:color="auto"/>
            <w:left w:val="none" w:sz="0" w:space="0" w:color="auto"/>
            <w:bottom w:val="none" w:sz="0" w:space="0" w:color="auto"/>
            <w:right w:val="none" w:sz="0" w:space="0" w:color="auto"/>
          </w:divBdr>
        </w:div>
        <w:div w:id="1353461219">
          <w:marLeft w:val="640"/>
          <w:marRight w:val="0"/>
          <w:marTop w:val="0"/>
          <w:marBottom w:val="0"/>
          <w:divBdr>
            <w:top w:val="none" w:sz="0" w:space="0" w:color="auto"/>
            <w:left w:val="none" w:sz="0" w:space="0" w:color="auto"/>
            <w:bottom w:val="none" w:sz="0" w:space="0" w:color="auto"/>
            <w:right w:val="none" w:sz="0" w:space="0" w:color="auto"/>
          </w:divBdr>
        </w:div>
        <w:div w:id="1912040483">
          <w:marLeft w:val="640"/>
          <w:marRight w:val="0"/>
          <w:marTop w:val="0"/>
          <w:marBottom w:val="0"/>
          <w:divBdr>
            <w:top w:val="none" w:sz="0" w:space="0" w:color="auto"/>
            <w:left w:val="none" w:sz="0" w:space="0" w:color="auto"/>
            <w:bottom w:val="none" w:sz="0" w:space="0" w:color="auto"/>
            <w:right w:val="none" w:sz="0" w:space="0" w:color="auto"/>
          </w:divBdr>
        </w:div>
      </w:divsChild>
    </w:div>
    <w:div w:id="1222516924">
      <w:bodyDiv w:val="1"/>
      <w:marLeft w:val="0"/>
      <w:marRight w:val="0"/>
      <w:marTop w:val="0"/>
      <w:marBottom w:val="0"/>
      <w:divBdr>
        <w:top w:val="none" w:sz="0" w:space="0" w:color="auto"/>
        <w:left w:val="none" w:sz="0" w:space="0" w:color="auto"/>
        <w:bottom w:val="none" w:sz="0" w:space="0" w:color="auto"/>
        <w:right w:val="none" w:sz="0" w:space="0" w:color="auto"/>
      </w:divBdr>
      <w:divsChild>
        <w:div w:id="696732315">
          <w:marLeft w:val="640"/>
          <w:marRight w:val="0"/>
          <w:marTop w:val="0"/>
          <w:marBottom w:val="0"/>
          <w:divBdr>
            <w:top w:val="none" w:sz="0" w:space="0" w:color="auto"/>
            <w:left w:val="none" w:sz="0" w:space="0" w:color="auto"/>
            <w:bottom w:val="none" w:sz="0" w:space="0" w:color="auto"/>
            <w:right w:val="none" w:sz="0" w:space="0" w:color="auto"/>
          </w:divBdr>
        </w:div>
        <w:div w:id="866142333">
          <w:marLeft w:val="640"/>
          <w:marRight w:val="0"/>
          <w:marTop w:val="0"/>
          <w:marBottom w:val="0"/>
          <w:divBdr>
            <w:top w:val="none" w:sz="0" w:space="0" w:color="auto"/>
            <w:left w:val="none" w:sz="0" w:space="0" w:color="auto"/>
            <w:bottom w:val="none" w:sz="0" w:space="0" w:color="auto"/>
            <w:right w:val="none" w:sz="0" w:space="0" w:color="auto"/>
          </w:divBdr>
        </w:div>
        <w:div w:id="843663987">
          <w:marLeft w:val="640"/>
          <w:marRight w:val="0"/>
          <w:marTop w:val="0"/>
          <w:marBottom w:val="0"/>
          <w:divBdr>
            <w:top w:val="none" w:sz="0" w:space="0" w:color="auto"/>
            <w:left w:val="none" w:sz="0" w:space="0" w:color="auto"/>
            <w:bottom w:val="none" w:sz="0" w:space="0" w:color="auto"/>
            <w:right w:val="none" w:sz="0" w:space="0" w:color="auto"/>
          </w:divBdr>
        </w:div>
        <w:div w:id="554321618">
          <w:marLeft w:val="640"/>
          <w:marRight w:val="0"/>
          <w:marTop w:val="0"/>
          <w:marBottom w:val="0"/>
          <w:divBdr>
            <w:top w:val="none" w:sz="0" w:space="0" w:color="auto"/>
            <w:left w:val="none" w:sz="0" w:space="0" w:color="auto"/>
            <w:bottom w:val="none" w:sz="0" w:space="0" w:color="auto"/>
            <w:right w:val="none" w:sz="0" w:space="0" w:color="auto"/>
          </w:divBdr>
        </w:div>
        <w:div w:id="1276521672">
          <w:marLeft w:val="640"/>
          <w:marRight w:val="0"/>
          <w:marTop w:val="0"/>
          <w:marBottom w:val="0"/>
          <w:divBdr>
            <w:top w:val="none" w:sz="0" w:space="0" w:color="auto"/>
            <w:left w:val="none" w:sz="0" w:space="0" w:color="auto"/>
            <w:bottom w:val="none" w:sz="0" w:space="0" w:color="auto"/>
            <w:right w:val="none" w:sz="0" w:space="0" w:color="auto"/>
          </w:divBdr>
        </w:div>
        <w:div w:id="1230268182">
          <w:marLeft w:val="640"/>
          <w:marRight w:val="0"/>
          <w:marTop w:val="0"/>
          <w:marBottom w:val="0"/>
          <w:divBdr>
            <w:top w:val="none" w:sz="0" w:space="0" w:color="auto"/>
            <w:left w:val="none" w:sz="0" w:space="0" w:color="auto"/>
            <w:bottom w:val="none" w:sz="0" w:space="0" w:color="auto"/>
            <w:right w:val="none" w:sz="0" w:space="0" w:color="auto"/>
          </w:divBdr>
        </w:div>
        <w:div w:id="328797894">
          <w:marLeft w:val="640"/>
          <w:marRight w:val="0"/>
          <w:marTop w:val="0"/>
          <w:marBottom w:val="0"/>
          <w:divBdr>
            <w:top w:val="none" w:sz="0" w:space="0" w:color="auto"/>
            <w:left w:val="none" w:sz="0" w:space="0" w:color="auto"/>
            <w:bottom w:val="none" w:sz="0" w:space="0" w:color="auto"/>
            <w:right w:val="none" w:sz="0" w:space="0" w:color="auto"/>
          </w:divBdr>
        </w:div>
        <w:div w:id="232083254">
          <w:marLeft w:val="640"/>
          <w:marRight w:val="0"/>
          <w:marTop w:val="0"/>
          <w:marBottom w:val="0"/>
          <w:divBdr>
            <w:top w:val="none" w:sz="0" w:space="0" w:color="auto"/>
            <w:left w:val="none" w:sz="0" w:space="0" w:color="auto"/>
            <w:bottom w:val="none" w:sz="0" w:space="0" w:color="auto"/>
            <w:right w:val="none" w:sz="0" w:space="0" w:color="auto"/>
          </w:divBdr>
        </w:div>
        <w:div w:id="1211763394">
          <w:marLeft w:val="640"/>
          <w:marRight w:val="0"/>
          <w:marTop w:val="0"/>
          <w:marBottom w:val="0"/>
          <w:divBdr>
            <w:top w:val="none" w:sz="0" w:space="0" w:color="auto"/>
            <w:left w:val="none" w:sz="0" w:space="0" w:color="auto"/>
            <w:bottom w:val="none" w:sz="0" w:space="0" w:color="auto"/>
            <w:right w:val="none" w:sz="0" w:space="0" w:color="auto"/>
          </w:divBdr>
        </w:div>
        <w:div w:id="52317504">
          <w:marLeft w:val="640"/>
          <w:marRight w:val="0"/>
          <w:marTop w:val="0"/>
          <w:marBottom w:val="0"/>
          <w:divBdr>
            <w:top w:val="none" w:sz="0" w:space="0" w:color="auto"/>
            <w:left w:val="none" w:sz="0" w:space="0" w:color="auto"/>
            <w:bottom w:val="none" w:sz="0" w:space="0" w:color="auto"/>
            <w:right w:val="none" w:sz="0" w:space="0" w:color="auto"/>
          </w:divBdr>
        </w:div>
        <w:div w:id="364451272">
          <w:marLeft w:val="640"/>
          <w:marRight w:val="0"/>
          <w:marTop w:val="0"/>
          <w:marBottom w:val="0"/>
          <w:divBdr>
            <w:top w:val="none" w:sz="0" w:space="0" w:color="auto"/>
            <w:left w:val="none" w:sz="0" w:space="0" w:color="auto"/>
            <w:bottom w:val="none" w:sz="0" w:space="0" w:color="auto"/>
            <w:right w:val="none" w:sz="0" w:space="0" w:color="auto"/>
          </w:divBdr>
        </w:div>
      </w:divsChild>
    </w:div>
    <w:div w:id="1229926976">
      <w:bodyDiv w:val="1"/>
      <w:marLeft w:val="0"/>
      <w:marRight w:val="0"/>
      <w:marTop w:val="0"/>
      <w:marBottom w:val="0"/>
      <w:divBdr>
        <w:top w:val="none" w:sz="0" w:space="0" w:color="auto"/>
        <w:left w:val="none" w:sz="0" w:space="0" w:color="auto"/>
        <w:bottom w:val="none" w:sz="0" w:space="0" w:color="auto"/>
        <w:right w:val="none" w:sz="0" w:space="0" w:color="auto"/>
      </w:divBdr>
      <w:divsChild>
        <w:div w:id="630867693">
          <w:marLeft w:val="640"/>
          <w:marRight w:val="0"/>
          <w:marTop w:val="0"/>
          <w:marBottom w:val="0"/>
          <w:divBdr>
            <w:top w:val="none" w:sz="0" w:space="0" w:color="auto"/>
            <w:left w:val="none" w:sz="0" w:space="0" w:color="auto"/>
            <w:bottom w:val="none" w:sz="0" w:space="0" w:color="auto"/>
            <w:right w:val="none" w:sz="0" w:space="0" w:color="auto"/>
          </w:divBdr>
        </w:div>
        <w:div w:id="642927755">
          <w:marLeft w:val="640"/>
          <w:marRight w:val="0"/>
          <w:marTop w:val="0"/>
          <w:marBottom w:val="0"/>
          <w:divBdr>
            <w:top w:val="none" w:sz="0" w:space="0" w:color="auto"/>
            <w:left w:val="none" w:sz="0" w:space="0" w:color="auto"/>
            <w:bottom w:val="none" w:sz="0" w:space="0" w:color="auto"/>
            <w:right w:val="none" w:sz="0" w:space="0" w:color="auto"/>
          </w:divBdr>
        </w:div>
        <w:div w:id="1053893630">
          <w:marLeft w:val="640"/>
          <w:marRight w:val="0"/>
          <w:marTop w:val="0"/>
          <w:marBottom w:val="0"/>
          <w:divBdr>
            <w:top w:val="none" w:sz="0" w:space="0" w:color="auto"/>
            <w:left w:val="none" w:sz="0" w:space="0" w:color="auto"/>
            <w:bottom w:val="none" w:sz="0" w:space="0" w:color="auto"/>
            <w:right w:val="none" w:sz="0" w:space="0" w:color="auto"/>
          </w:divBdr>
        </w:div>
        <w:div w:id="541095727">
          <w:marLeft w:val="640"/>
          <w:marRight w:val="0"/>
          <w:marTop w:val="0"/>
          <w:marBottom w:val="0"/>
          <w:divBdr>
            <w:top w:val="none" w:sz="0" w:space="0" w:color="auto"/>
            <w:left w:val="none" w:sz="0" w:space="0" w:color="auto"/>
            <w:bottom w:val="none" w:sz="0" w:space="0" w:color="auto"/>
            <w:right w:val="none" w:sz="0" w:space="0" w:color="auto"/>
          </w:divBdr>
        </w:div>
        <w:div w:id="2054234902">
          <w:marLeft w:val="640"/>
          <w:marRight w:val="0"/>
          <w:marTop w:val="0"/>
          <w:marBottom w:val="0"/>
          <w:divBdr>
            <w:top w:val="none" w:sz="0" w:space="0" w:color="auto"/>
            <w:left w:val="none" w:sz="0" w:space="0" w:color="auto"/>
            <w:bottom w:val="none" w:sz="0" w:space="0" w:color="auto"/>
            <w:right w:val="none" w:sz="0" w:space="0" w:color="auto"/>
          </w:divBdr>
        </w:div>
        <w:div w:id="498233873">
          <w:marLeft w:val="640"/>
          <w:marRight w:val="0"/>
          <w:marTop w:val="0"/>
          <w:marBottom w:val="0"/>
          <w:divBdr>
            <w:top w:val="none" w:sz="0" w:space="0" w:color="auto"/>
            <w:left w:val="none" w:sz="0" w:space="0" w:color="auto"/>
            <w:bottom w:val="none" w:sz="0" w:space="0" w:color="auto"/>
            <w:right w:val="none" w:sz="0" w:space="0" w:color="auto"/>
          </w:divBdr>
        </w:div>
        <w:div w:id="1072318491">
          <w:marLeft w:val="640"/>
          <w:marRight w:val="0"/>
          <w:marTop w:val="0"/>
          <w:marBottom w:val="0"/>
          <w:divBdr>
            <w:top w:val="none" w:sz="0" w:space="0" w:color="auto"/>
            <w:left w:val="none" w:sz="0" w:space="0" w:color="auto"/>
            <w:bottom w:val="none" w:sz="0" w:space="0" w:color="auto"/>
            <w:right w:val="none" w:sz="0" w:space="0" w:color="auto"/>
          </w:divBdr>
        </w:div>
        <w:div w:id="1310358595">
          <w:marLeft w:val="640"/>
          <w:marRight w:val="0"/>
          <w:marTop w:val="0"/>
          <w:marBottom w:val="0"/>
          <w:divBdr>
            <w:top w:val="none" w:sz="0" w:space="0" w:color="auto"/>
            <w:left w:val="none" w:sz="0" w:space="0" w:color="auto"/>
            <w:bottom w:val="none" w:sz="0" w:space="0" w:color="auto"/>
            <w:right w:val="none" w:sz="0" w:space="0" w:color="auto"/>
          </w:divBdr>
        </w:div>
        <w:div w:id="1753160904">
          <w:marLeft w:val="640"/>
          <w:marRight w:val="0"/>
          <w:marTop w:val="0"/>
          <w:marBottom w:val="0"/>
          <w:divBdr>
            <w:top w:val="none" w:sz="0" w:space="0" w:color="auto"/>
            <w:left w:val="none" w:sz="0" w:space="0" w:color="auto"/>
            <w:bottom w:val="none" w:sz="0" w:space="0" w:color="auto"/>
            <w:right w:val="none" w:sz="0" w:space="0" w:color="auto"/>
          </w:divBdr>
        </w:div>
      </w:divsChild>
    </w:div>
    <w:div w:id="1259606900">
      <w:bodyDiv w:val="1"/>
      <w:marLeft w:val="0"/>
      <w:marRight w:val="0"/>
      <w:marTop w:val="0"/>
      <w:marBottom w:val="0"/>
      <w:divBdr>
        <w:top w:val="none" w:sz="0" w:space="0" w:color="auto"/>
        <w:left w:val="none" w:sz="0" w:space="0" w:color="auto"/>
        <w:bottom w:val="none" w:sz="0" w:space="0" w:color="auto"/>
        <w:right w:val="none" w:sz="0" w:space="0" w:color="auto"/>
      </w:divBdr>
      <w:divsChild>
        <w:div w:id="1228765205">
          <w:marLeft w:val="640"/>
          <w:marRight w:val="0"/>
          <w:marTop w:val="0"/>
          <w:marBottom w:val="0"/>
          <w:divBdr>
            <w:top w:val="none" w:sz="0" w:space="0" w:color="auto"/>
            <w:left w:val="none" w:sz="0" w:space="0" w:color="auto"/>
            <w:bottom w:val="none" w:sz="0" w:space="0" w:color="auto"/>
            <w:right w:val="none" w:sz="0" w:space="0" w:color="auto"/>
          </w:divBdr>
        </w:div>
        <w:div w:id="1006594152">
          <w:marLeft w:val="640"/>
          <w:marRight w:val="0"/>
          <w:marTop w:val="0"/>
          <w:marBottom w:val="0"/>
          <w:divBdr>
            <w:top w:val="none" w:sz="0" w:space="0" w:color="auto"/>
            <w:left w:val="none" w:sz="0" w:space="0" w:color="auto"/>
            <w:bottom w:val="none" w:sz="0" w:space="0" w:color="auto"/>
            <w:right w:val="none" w:sz="0" w:space="0" w:color="auto"/>
          </w:divBdr>
        </w:div>
        <w:div w:id="765198858">
          <w:marLeft w:val="640"/>
          <w:marRight w:val="0"/>
          <w:marTop w:val="0"/>
          <w:marBottom w:val="0"/>
          <w:divBdr>
            <w:top w:val="none" w:sz="0" w:space="0" w:color="auto"/>
            <w:left w:val="none" w:sz="0" w:space="0" w:color="auto"/>
            <w:bottom w:val="none" w:sz="0" w:space="0" w:color="auto"/>
            <w:right w:val="none" w:sz="0" w:space="0" w:color="auto"/>
          </w:divBdr>
        </w:div>
        <w:div w:id="787355432">
          <w:marLeft w:val="640"/>
          <w:marRight w:val="0"/>
          <w:marTop w:val="0"/>
          <w:marBottom w:val="0"/>
          <w:divBdr>
            <w:top w:val="none" w:sz="0" w:space="0" w:color="auto"/>
            <w:left w:val="none" w:sz="0" w:space="0" w:color="auto"/>
            <w:bottom w:val="none" w:sz="0" w:space="0" w:color="auto"/>
            <w:right w:val="none" w:sz="0" w:space="0" w:color="auto"/>
          </w:divBdr>
        </w:div>
        <w:div w:id="670136911">
          <w:marLeft w:val="640"/>
          <w:marRight w:val="0"/>
          <w:marTop w:val="0"/>
          <w:marBottom w:val="0"/>
          <w:divBdr>
            <w:top w:val="none" w:sz="0" w:space="0" w:color="auto"/>
            <w:left w:val="none" w:sz="0" w:space="0" w:color="auto"/>
            <w:bottom w:val="none" w:sz="0" w:space="0" w:color="auto"/>
            <w:right w:val="none" w:sz="0" w:space="0" w:color="auto"/>
          </w:divBdr>
        </w:div>
        <w:div w:id="531386052">
          <w:marLeft w:val="640"/>
          <w:marRight w:val="0"/>
          <w:marTop w:val="0"/>
          <w:marBottom w:val="0"/>
          <w:divBdr>
            <w:top w:val="none" w:sz="0" w:space="0" w:color="auto"/>
            <w:left w:val="none" w:sz="0" w:space="0" w:color="auto"/>
            <w:bottom w:val="none" w:sz="0" w:space="0" w:color="auto"/>
            <w:right w:val="none" w:sz="0" w:space="0" w:color="auto"/>
          </w:divBdr>
        </w:div>
        <w:div w:id="164130018">
          <w:marLeft w:val="640"/>
          <w:marRight w:val="0"/>
          <w:marTop w:val="0"/>
          <w:marBottom w:val="0"/>
          <w:divBdr>
            <w:top w:val="none" w:sz="0" w:space="0" w:color="auto"/>
            <w:left w:val="none" w:sz="0" w:space="0" w:color="auto"/>
            <w:bottom w:val="none" w:sz="0" w:space="0" w:color="auto"/>
            <w:right w:val="none" w:sz="0" w:space="0" w:color="auto"/>
          </w:divBdr>
        </w:div>
        <w:div w:id="879516509">
          <w:marLeft w:val="640"/>
          <w:marRight w:val="0"/>
          <w:marTop w:val="0"/>
          <w:marBottom w:val="0"/>
          <w:divBdr>
            <w:top w:val="none" w:sz="0" w:space="0" w:color="auto"/>
            <w:left w:val="none" w:sz="0" w:space="0" w:color="auto"/>
            <w:bottom w:val="none" w:sz="0" w:space="0" w:color="auto"/>
            <w:right w:val="none" w:sz="0" w:space="0" w:color="auto"/>
          </w:divBdr>
        </w:div>
        <w:div w:id="906693367">
          <w:marLeft w:val="640"/>
          <w:marRight w:val="0"/>
          <w:marTop w:val="0"/>
          <w:marBottom w:val="0"/>
          <w:divBdr>
            <w:top w:val="none" w:sz="0" w:space="0" w:color="auto"/>
            <w:left w:val="none" w:sz="0" w:space="0" w:color="auto"/>
            <w:bottom w:val="none" w:sz="0" w:space="0" w:color="auto"/>
            <w:right w:val="none" w:sz="0" w:space="0" w:color="auto"/>
          </w:divBdr>
        </w:div>
        <w:div w:id="932277257">
          <w:marLeft w:val="640"/>
          <w:marRight w:val="0"/>
          <w:marTop w:val="0"/>
          <w:marBottom w:val="0"/>
          <w:divBdr>
            <w:top w:val="none" w:sz="0" w:space="0" w:color="auto"/>
            <w:left w:val="none" w:sz="0" w:space="0" w:color="auto"/>
            <w:bottom w:val="none" w:sz="0" w:space="0" w:color="auto"/>
            <w:right w:val="none" w:sz="0" w:space="0" w:color="auto"/>
          </w:divBdr>
        </w:div>
      </w:divsChild>
    </w:div>
    <w:div w:id="1326469043">
      <w:bodyDiv w:val="1"/>
      <w:marLeft w:val="0"/>
      <w:marRight w:val="0"/>
      <w:marTop w:val="0"/>
      <w:marBottom w:val="0"/>
      <w:divBdr>
        <w:top w:val="none" w:sz="0" w:space="0" w:color="auto"/>
        <w:left w:val="none" w:sz="0" w:space="0" w:color="auto"/>
        <w:bottom w:val="none" w:sz="0" w:space="0" w:color="auto"/>
        <w:right w:val="none" w:sz="0" w:space="0" w:color="auto"/>
      </w:divBdr>
      <w:divsChild>
        <w:div w:id="483396335">
          <w:marLeft w:val="640"/>
          <w:marRight w:val="0"/>
          <w:marTop w:val="0"/>
          <w:marBottom w:val="0"/>
          <w:divBdr>
            <w:top w:val="none" w:sz="0" w:space="0" w:color="auto"/>
            <w:left w:val="none" w:sz="0" w:space="0" w:color="auto"/>
            <w:bottom w:val="none" w:sz="0" w:space="0" w:color="auto"/>
            <w:right w:val="none" w:sz="0" w:space="0" w:color="auto"/>
          </w:divBdr>
        </w:div>
        <w:div w:id="1982611088">
          <w:marLeft w:val="640"/>
          <w:marRight w:val="0"/>
          <w:marTop w:val="0"/>
          <w:marBottom w:val="0"/>
          <w:divBdr>
            <w:top w:val="none" w:sz="0" w:space="0" w:color="auto"/>
            <w:left w:val="none" w:sz="0" w:space="0" w:color="auto"/>
            <w:bottom w:val="none" w:sz="0" w:space="0" w:color="auto"/>
            <w:right w:val="none" w:sz="0" w:space="0" w:color="auto"/>
          </w:divBdr>
        </w:div>
        <w:div w:id="65422377">
          <w:marLeft w:val="640"/>
          <w:marRight w:val="0"/>
          <w:marTop w:val="0"/>
          <w:marBottom w:val="0"/>
          <w:divBdr>
            <w:top w:val="none" w:sz="0" w:space="0" w:color="auto"/>
            <w:left w:val="none" w:sz="0" w:space="0" w:color="auto"/>
            <w:bottom w:val="none" w:sz="0" w:space="0" w:color="auto"/>
            <w:right w:val="none" w:sz="0" w:space="0" w:color="auto"/>
          </w:divBdr>
        </w:div>
        <w:div w:id="416288230">
          <w:marLeft w:val="640"/>
          <w:marRight w:val="0"/>
          <w:marTop w:val="0"/>
          <w:marBottom w:val="0"/>
          <w:divBdr>
            <w:top w:val="none" w:sz="0" w:space="0" w:color="auto"/>
            <w:left w:val="none" w:sz="0" w:space="0" w:color="auto"/>
            <w:bottom w:val="none" w:sz="0" w:space="0" w:color="auto"/>
            <w:right w:val="none" w:sz="0" w:space="0" w:color="auto"/>
          </w:divBdr>
        </w:div>
        <w:div w:id="797341398">
          <w:marLeft w:val="640"/>
          <w:marRight w:val="0"/>
          <w:marTop w:val="0"/>
          <w:marBottom w:val="0"/>
          <w:divBdr>
            <w:top w:val="none" w:sz="0" w:space="0" w:color="auto"/>
            <w:left w:val="none" w:sz="0" w:space="0" w:color="auto"/>
            <w:bottom w:val="none" w:sz="0" w:space="0" w:color="auto"/>
            <w:right w:val="none" w:sz="0" w:space="0" w:color="auto"/>
          </w:divBdr>
        </w:div>
        <w:div w:id="307783733">
          <w:marLeft w:val="640"/>
          <w:marRight w:val="0"/>
          <w:marTop w:val="0"/>
          <w:marBottom w:val="0"/>
          <w:divBdr>
            <w:top w:val="none" w:sz="0" w:space="0" w:color="auto"/>
            <w:left w:val="none" w:sz="0" w:space="0" w:color="auto"/>
            <w:bottom w:val="none" w:sz="0" w:space="0" w:color="auto"/>
            <w:right w:val="none" w:sz="0" w:space="0" w:color="auto"/>
          </w:divBdr>
        </w:div>
        <w:div w:id="628315444">
          <w:marLeft w:val="640"/>
          <w:marRight w:val="0"/>
          <w:marTop w:val="0"/>
          <w:marBottom w:val="0"/>
          <w:divBdr>
            <w:top w:val="none" w:sz="0" w:space="0" w:color="auto"/>
            <w:left w:val="none" w:sz="0" w:space="0" w:color="auto"/>
            <w:bottom w:val="none" w:sz="0" w:space="0" w:color="auto"/>
            <w:right w:val="none" w:sz="0" w:space="0" w:color="auto"/>
          </w:divBdr>
        </w:div>
        <w:div w:id="772554141">
          <w:marLeft w:val="640"/>
          <w:marRight w:val="0"/>
          <w:marTop w:val="0"/>
          <w:marBottom w:val="0"/>
          <w:divBdr>
            <w:top w:val="none" w:sz="0" w:space="0" w:color="auto"/>
            <w:left w:val="none" w:sz="0" w:space="0" w:color="auto"/>
            <w:bottom w:val="none" w:sz="0" w:space="0" w:color="auto"/>
            <w:right w:val="none" w:sz="0" w:space="0" w:color="auto"/>
          </w:divBdr>
        </w:div>
        <w:div w:id="604311853">
          <w:marLeft w:val="640"/>
          <w:marRight w:val="0"/>
          <w:marTop w:val="0"/>
          <w:marBottom w:val="0"/>
          <w:divBdr>
            <w:top w:val="none" w:sz="0" w:space="0" w:color="auto"/>
            <w:left w:val="none" w:sz="0" w:space="0" w:color="auto"/>
            <w:bottom w:val="none" w:sz="0" w:space="0" w:color="auto"/>
            <w:right w:val="none" w:sz="0" w:space="0" w:color="auto"/>
          </w:divBdr>
        </w:div>
        <w:div w:id="379742445">
          <w:marLeft w:val="640"/>
          <w:marRight w:val="0"/>
          <w:marTop w:val="0"/>
          <w:marBottom w:val="0"/>
          <w:divBdr>
            <w:top w:val="none" w:sz="0" w:space="0" w:color="auto"/>
            <w:left w:val="none" w:sz="0" w:space="0" w:color="auto"/>
            <w:bottom w:val="none" w:sz="0" w:space="0" w:color="auto"/>
            <w:right w:val="none" w:sz="0" w:space="0" w:color="auto"/>
          </w:divBdr>
        </w:div>
        <w:div w:id="1830945623">
          <w:marLeft w:val="640"/>
          <w:marRight w:val="0"/>
          <w:marTop w:val="0"/>
          <w:marBottom w:val="0"/>
          <w:divBdr>
            <w:top w:val="none" w:sz="0" w:space="0" w:color="auto"/>
            <w:left w:val="none" w:sz="0" w:space="0" w:color="auto"/>
            <w:bottom w:val="none" w:sz="0" w:space="0" w:color="auto"/>
            <w:right w:val="none" w:sz="0" w:space="0" w:color="auto"/>
          </w:divBdr>
        </w:div>
        <w:div w:id="1363902042">
          <w:marLeft w:val="640"/>
          <w:marRight w:val="0"/>
          <w:marTop w:val="0"/>
          <w:marBottom w:val="0"/>
          <w:divBdr>
            <w:top w:val="none" w:sz="0" w:space="0" w:color="auto"/>
            <w:left w:val="none" w:sz="0" w:space="0" w:color="auto"/>
            <w:bottom w:val="none" w:sz="0" w:space="0" w:color="auto"/>
            <w:right w:val="none" w:sz="0" w:space="0" w:color="auto"/>
          </w:divBdr>
        </w:div>
        <w:div w:id="551502310">
          <w:marLeft w:val="640"/>
          <w:marRight w:val="0"/>
          <w:marTop w:val="0"/>
          <w:marBottom w:val="0"/>
          <w:divBdr>
            <w:top w:val="none" w:sz="0" w:space="0" w:color="auto"/>
            <w:left w:val="none" w:sz="0" w:space="0" w:color="auto"/>
            <w:bottom w:val="none" w:sz="0" w:space="0" w:color="auto"/>
            <w:right w:val="none" w:sz="0" w:space="0" w:color="auto"/>
          </w:divBdr>
        </w:div>
      </w:divsChild>
    </w:div>
    <w:div w:id="1407873808">
      <w:bodyDiv w:val="1"/>
      <w:marLeft w:val="0"/>
      <w:marRight w:val="0"/>
      <w:marTop w:val="0"/>
      <w:marBottom w:val="0"/>
      <w:divBdr>
        <w:top w:val="none" w:sz="0" w:space="0" w:color="auto"/>
        <w:left w:val="none" w:sz="0" w:space="0" w:color="auto"/>
        <w:bottom w:val="none" w:sz="0" w:space="0" w:color="auto"/>
        <w:right w:val="none" w:sz="0" w:space="0" w:color="auto"/>
      </w:divBdr>
      <w:divsChild>
        <w:div w:id="557597397">
          <w:marLeft w:val="640"/>
          <w:marRight w:val="0"/>
          <w:marTop w:val="0"/>
          <w:marBottom w:val="0"/>
          <w:divBdr>
            <w:top w:val="none" w:sz="0" w:space="0" w:color="auto"/>
            <w:left w:val="none" w:sz="0" w:space="0" w:color="auto"/>
            <w:bottom w:val="none" w:sz="0" w:space="0" w:color="auto"/>
            <w:right w:val="none" w:sz="0" w:space="0" w:color="auto"/>
          </w:divBdr>
        </w:div>
        <w:div w:id="537743761">
          <w:marLeft w:val="640"/>
          <w:marRight w:val="0"/>
          <w:marTop w:val="0"/>
          <w:marBottom w:val="0"/>
          <w:divBdr>
            <w:top w:val="none" w:sz="0" w:space="0" w:color="auto"/>
            <w:left w:val="none" w:sz="0" w:space="0" w:color="auto"/>
            <w:bottom w:val="none" w:sz="0" w:space="0" w:color="auto"/>
            <w:right w:val="none" w:sz="0" w:space="0" w:color="auto"/>
          </w:divBdr>
        </w:div>
        <w:div w:id="929435779">
          <w:marLeft w:val="640"/>
          <w:marRight w:val="0"/>
          <w:marTop w:val="0"/>
          <w:marBottom w:val="0"/>
          <w:divBdr>
            <w:top w:val="none" w:sz="0" w:space="0" w:color="auto"/>
            <w:left w:val="none" w:sz="0" w:space="0" w:color="auto"/>
            <w:bottom w:val="none" w:sz="0" w:space="0" w:color="auto"/>
            <w:right w:val="none" w:sz="0" w:space="0" w:color="auto"/>
          </w:divBdr>
        </w:div>
        <w:div w:id="319819825">
          <w:marLeft w:val="640"/>
          <w:marRight w:val="0"/>
          <w:marTop w:val="0"/>
          <w:marBottom w:val="0"/>
          <w:divBdr>
            <w:top w:val="none" w:sz="0" w:space="0" w:color="auto"/>
            <w:left w:val="none" w:sz="0" w:space="0" w:color="auto"/>
            <w:bottom w:val="none" w:sz="0" w:space="0" w:color="auto"/>
            <w:right w:val="none" w:sz="0" w:space="0" w:color="auto"/>
          </w:divBdr>
        </w:div>
        <w:div w:id="777918468">
          <w:marLeft w:val="640"/>
          <w:marRight w:val="0"/>
          <w:marTop w:val="0"/>
          <w:marBottom w:val="0"/>
          <w:divBdr>
            <w:top w:val="none" w:sz="0" w:space="0" w:color="auto"/>
            <w:left w:val="none" w:sz="0" w:space="0" w:color="auto"/>
            <w:bottom w:val="none" w:sz="0" w:space="0" w:color="auto"/>
            <w:right w:val="none" w:sz="0" w:space="0" w:color="auto"/>
          </w:divBdr>
        </w:div>
        <w:div w:id="427776794">
          <w:marLeft w:val="640"/>
          <w:marRight w:val="0"/>
          <w:marTop w:val="0"/>
          <w:marBottom w:val="0"/>
          <w:divBdr>
            <w:top w:val="none" w:sz="0" w:space="0" w:color="auto"/>
            <w:left w:val="none" w:sz="0" w:space="0" w:color="auto"/>
            <w:bottom w:val="none" w:sz="0" w:space="0" w:color="auto"/>
            <w:right w:val="none" w:sz="0" w:space="0" w:color="auto"/>
          </w:divBdr>
        </w:div>
        <w:div w:id="2000379233">
          <w:marLeft w:val="640"/>
          <w:marRight w:val="0"/>
          <w:marTop w:val="0"/>
          <w:marBottom w:val="0"/>
          <w:divBdr>
            <w:top w:val="none" w:sz="0" w:space="0" w:color="auto"/>
            <w:left w:val="none" w:sz="0" w:space="0" w:color="auto"/>
            <w:bottom w:val="none" w:sz="0" w:space="0" w:color="auto"/>
            <w:right w:val="none" w:sz="0" w:space="0" w:color="auto"/>
          </w:divBdr>
        </w:div>
        <w:div w:id="1519939">
          <w:marLeft w:val="640"/>
          <w:marRight w:val="0"/>
          <w:marTop w:val="0"/>
          <w:marBottom w:val="0"/>
          <w:divBdr>
            <w:top w:val="none" w:sz="0" w:space="0" w:color="auto"/>
            <w:left w:val="none" w:sz="0" w:space="0" w:color="auto"/>
            <w:bottom w:val="none" w:sz="0" w:space="0" w:color="auto"/>
            <w:right w:val="none" w:sz="0" w:space="0" w:color="auto"/>
          </w:divBdr>
        </w:div>
        <w:div w:id="907807351">
          <w:marLeft w:val="640"/>
          <w:marRight w:val="0"/>
          <w:marTop w:val="0"/>
          <w:marBottom w:val="0"/>
          <w:divBdr>
            <w:top w:val="none" w:sz="0" w:space="0" w:color="auto"/>
            <w:left w:val="none" w:sz="0" w:space="0" w:color="auto"/>
            <w:bottom w:val="none" w:sz="0" w:space="0" w:color="auto"/>
            <w:right w:val="none" w:sz="0" w:space="0" w:color="auto"/>
          </w:divBdr>
        </w:div>
        <w:div w:id="1738042931">
          <w:marLeft w:val="640"/>
          <w:marRight w:val="0"/>
          <w:marTop w:val="0"/>
          <w:marBottom w:val="0"/>
          <w:divBdr>
            <w:top w:val="none" w:sz="0" w:space="0" w:color="auto"/>
            <w:left w:val="none" w:sz="0" w:space="0" w:color="auto"/>
            <w:bottom w:val="none" w:sz="0" w:space="0" w:color="auto"/>
            <w:right w:val="none" w:sz="0" w:space="0" w:color="auto"/>
          </w:divBdr>
        </w:div>
      </w:divsChild>
    </w:div>
    <w:div w:id="1437941753">
      <w:bodyDiv w:val="1"/>
      <w:marLeft w:val="0"/>
      <w:marRight w:val="0"/>
      <w:marTop w:val="0"/>
      <w:marBottom w:val="0"/>
      <w:divBdr>
        <w:top w:val="none" w:sz="0" w:space="0" w:color="auto"/>
        <w:left w:val="none" w:sz="0" w:space="0" w:color="auto"/>
        <w:bottom w:val="none" w:sz="0" w:space="0" w:color="auto"/>
        <w:right w:val="none" w:sz="0" w:space="0" w:color="auto"/>
      </w:divBdr>
      <w:divsChild>
        <w:div w:id="906767810">
          <w:marLeft w:val="640"/>
          <w:marRight w:val="0"/>
          <w:marTop w:val="0"/>
          <w:marBottom w:val="0"/>
          <w:divBdr>
            <w:top w:val="none" w:sz="0" w:space="0" w:color="auto"/>
            <w:left w:val="none" w:sz="0" w:space="0" w:color="auto"/>
            <w:bottom w:val="none" w:sz="0" w:space="0" w:color="auto"/>
            <w:right w:val="none" w:sz="0" w:space="0" w:color="auto"/>
          </w:divBdr>
        </w:div>
        <w:div w:id="120851613">
          <w:marLeft w:val="640"/>
          <w:marRight w:val="0"/>
          <w:marTop w:val="0"/>
          <w:marBottom w:val="0"/>
          <w:divBdr>
            <w:top w:val="none" w:sz="0" w:space="0" w:color="auto"/>
            <w:left w:val="none" w:sz="0" w:space="0" w:color="auto"/>
            <w:bottom w:val="none" w:sz="0" w:space="0" w:color="auto"/>
            <w:right w:val="none" w:sz="0" w:space="0" w:color="auto"/>
          </w:divBdr>
        </w:div>
        <w:div w:id="1258102146">
          <w:marLeft w:val="640"/>
          <w:marRight w:val="0"/>
          <w:marTop w:val="0"/>
          <w:marBottom w:val="0"/>
          <w:divBdr>
            <w:top w:val="none" w:sz="0" w:space="0" w:color="auto"/>
            <w:left w:val="none" w:sz="0" w:space="0" w:color="auto"/>
            <w:bottom w:val="none" w:sz="0" w:space="0" w:color="auto"/>
            <w:right w:val="none" w:sz="0" w:space="0" w:color="auto"/>
          </w:divBdr>
        </w:div>
        <w:div w:id="1857303341">
          <w:marLeft w:val="640"/>
          <w:marRight w:val="0"/>
          <w:marTop w:val="0"/>
          <w:marBottom w:val="0"/>
          <w:divBdr>
            <w:top w:val="none" w:sz="0" w:space="0" w:color="auto"/>
            <w:left w:val="none" w:sz="0" w:space="0" w:color="auto"/>
            <w:bottom w:val="none" w:sz="0" w:space="0" w:color="auto"/>
            <w:right w:val="none" w:sz="0" w:space="0" w:color="auto"/>
          </w:divBdr>
        </w:div>
        <w:div w:id="1664776980">
          <w:marLeft w:val="640"/>
          <w:marRight w:val="0"/>
          <w:marTop w:val="0"/>
          <w:marBottom w:val="0"/>
          <w:divBdr>
            <w:top w:val="none" w:sz="0" w:space="0" w:color="auto"/>
            <w:left w:val="none" w:sz="0" w:space="0" w:color="auto"/>
            <w:bottom w:val="none" w:sz="0" w:space="0" w:color="auto"/>
            <w:right w:val="none" w:sz="0" w:space="0" w:color="auto"/>
          </w:divBdr>
        </w:div>
        <w:div w:id="1636063700">
          <w:marLeft w:val="640"/>
          <w:marRight w:val="0"/>
          <w:marTop w:val="0"/>
          <w:marBottom w:val="0"/>
          <w:divBdr>
            <w:top w:val="none" w:sz="0" w:space="0" w:color="auto"/>
            <w:left w:val="none" w:sz="0" w:space="0" w:color="auto"/>
            <w:bottom w:val="none" w:sz="0" w:space="0" w:color="auto"/>
            <w:right w:val="none" w:sz="0" w:space="0" w:color="auto"/>
          </w:divBdr>
        </w:div>
        <w:div w:id="1631008818">
          <w:marLeft w:val="640"/>
          <w:marRight w:val="0"/>
          <w:marTop w:val="0"/>
          <w:marBottom w:val="0"/>
          <w:divBdr>
            <w:top w:val="none" w:sz="0" w:space="0" w:color="auto"/>
            <w:left w:val="none" w:sz="0" w:space="0" w:color="auto"/>
            <w:bottom w:val="none" w:sz="0" w:space="0" w:color="auto"/>
            <w:right w:val="none" w:sz="0" w:space="0" w:color="auto"/>
          </w:divBdr>
        </w:div>
        <w:div w:id="762604984">
          <w:marLeft w:val="640"/>
          <w:marRight w:val="0"/>
          <w:marTop w:val="0"/>
          <w:marBottom w:val="0"/>
          <w:divBdr>
            <w:top w:val="none" w:sz="0" w:space="0" w:color="auto"/>
            <w:left w:val="none" w:sz="0" w:space="0" w:color="auto"/>
            <w:bottom w:val="none" w:sz="0" w:space="0" w:color="auto"/>
            <w:right w:val="none" w:sz="0" w:space="0" w:color="auto"/>
          </w:divBdr>
        </w:div>
        <w:div w:id="1668358424">
          <w:marLeft w:val="640"/>
          <w:marRight w:val="0"/>
          <w:marTop w:val="0"/>
          <w:marBottom w:val="0"/>
          <w:divBdr>
            <w:top w:val="none" w:sz="0" w:space="0" w:color="auto"/>
            <w:left w:val="none" w:sz="0" w:space="0" w:color="auto"/>
            <w:bottom w:val="none" w:sz="0" w:space="0" w:color="auto"/>
            <w:right w:val="none" w:sz="0" w:space="0" w:color="auto"/>
          </w:divBdr>
        </w:div>
        <w:div w:id="58409278">
          <w:marLeft w:val="640"/>
          <w:marRight w:val="0"/>
          <w:marTop w:val="0"/>
          <w:marBottom w:val="0"/>
          <w:divBdr>
            <w:top w:val="none" w:sz="0" w:space="0" w:color="auto"/>
            <w:left w:val="none" w:sz="0" w:space="0" w:color="auto"/>
            <w:bottom w:val="none" w:sz="0" w:space="0" w:color="auto"/>
            <w:right w:val="none" w:sz="0" w:space="0" w:color="auto"/>
          </w:divBdr>
        </w:div>
        <w:div w:id="257102631">
          <w:marLeft w:val="640"/>
          <w:marRight w:val="0"/>
          <w:marTop w:val="0"/>
          <w:marBottom w:val="0"/>
          <w:divBdr>
            <w:top w:val="none" w:sz="0" w:space="0" w:color="auto"/>
            <w:left w:val="none" w:sz="0" w:space="0" w:color="auto"/>
            <w:bottom w:val="none" w:sz="0" w:space="0" w:color="auto"/>
            <w:right w:val="none" w:sz="0" w:space="0" w:color="auto"/>
          </w:divBdr>
        </w:div>
      </w:divsChild>
    </w:div>
    <w:div w:id="1438139570">
      <w:bodyDiv w:val="1"/>
      <w:marLeft w:val="0"/>
      <w:marRight w:val="0"/>
      <w:marTop w:val="0"/>
      <w:marBottom w:val="0"/>
      <w:divBdr>
        <w:top w:val="none" w:sz="0" w:space="0" w:color="auto"/>
        <w:left w:val="none" w:sz="0" w:space="0" w:color="auto"/>
        <w:bottom w:val="none" w:sz="0" w:space="0" w:color="auto"/>
        <w:right w:val="none" w:sz="0" w:space="0" w:color="auto"/>
      </w:divBdr>
      <w:divsChild>
        <w:div w:id="1979608048">
          <w:marLeft w:val="640"/>
          <w:marRight w:val="0"/>
          <w:marTop w:val="0"/>
          <w:marBottom w:val="0"/>
          <w:divBdr>
            <w:top w:val="none" w:sz="0" w:space="0" w:color="auto"/>
            <w:left w:val="none" w:sz="0" w:space="0" w:color="auto"/>
            <w:bottom w:val="none" w:sz="0" w:space="0" w:color="auto"/>
            <w:right w:val="none" w:sz="0" w:space="0" w:color="auto"/>
          </w:divBdr>
        </w:div>
        <w:div w:id="304238796">
          <w:marLeft w:val="640"/>
          <w:marRight w:val="0"/>
          <w:marTop w:val="0"/>
          <w:marBottom w:val="0"/>
          <w:divBdr>
            <w:top w:val="none" w:sz="0" w:space="0" w:color="auto"/>
            <w:left w:val="none" w:sz="0" w:space="0" w:color="auto"/>
            <w:bottom w:val="none" w:sz="0" w:space="0" w:color="auto"/>
            <w:right w:val="none" w:sz="0" w:space="0" w:color="auto"/>
          </w:divBdr>
        </w:div>
        <w:div w:id="2006057017">
          <w:marLeft w:val="640"/>
          <w:marRight w:val="0"/>
          <w:marTop w:val="0"/>
          <w:marBottom w:val="0"/>
          <w:divBdr>
            <w:top w:val="none" w:sz="0" w:space="0" w:color="auto"/>
            <w:left w:val="none" w:sz="0" w:space="0" w:color="auto"/>
            <w:bottom w:val="none" w:sz="0" w:space="0" w:color="auto"/>
            <w:right w:val="none" w:sz="0" w:space="0" w:color="auto"/>
          </w:divBdr>
        </w:div>
      </w:divsChild>
    </w:div>
    <w:div w:id="1446653318">
      <w:bodyDiv w:val="1"/>
      <w:marLeft w:val="0"/>
      <w:marRight w:val="0"/>
      <w:marTop w:val="0"/>
      <w:marBottom w:val="0"/>
      <w:divBdr>
        <w:top w:val="none" w:sz="0" w:space="0" w:color="auto"/>
        <w:left w:val="none" w:sz="0" w:space="0" w:color="auto"/>
        <w:bottom w:val="none" w:sz="0" w:space="0" w:color="auto"/>
        <w:right w:val="none" w:sz="0" w:space="0" w:color="auto"/>
      </w:divBdr>
      <w:divsChild>
        <w:div w:id="903955854">
          <w:marLeft w:val="640"/>
          <w:marRight w:val="0"/>
          <w:marTop w:val="0"/>
          <w:marBottom w:val="0"/>
          <w:divBdr>
            <w:top w:val="none" w:sz="0" w:space="0" w:color="auto"/>
            <w:left w:val="none" w:sz="0" w:space="0" w:color="auto"/>
            <w:bottom w:val="none" w:sz="0" w:space="0" w:color="auto"/>
            <w:right w:val="none" w:sz="0" w:space="0" w:color="auto"/>
          </w:divBdr>
        </w:div>
        <w:div w:id="9993438">
          <w:marLeft w:val="640"/>
          <w:marRight w:val="0"/>
          <w:marTop w:val="0"/>
          <w:marBottom w:val="0"/>
          <w:divBdr>
            <w:top w:val="none" w:sz="0" w:space="0" w:color="auto"/>
            <w:left w:val="none" w:sz="0" w:space="0" w:color="auto"/>
            <w:bottom w:val="none" w:sz="0" w:space="0" w:color="auto"/>
            <w:right w:val="none" w:sz="0" w:space="0" w:color="auto"/>
          </w:divBdr>
        </w:div>
        <w:div w:id="1974359355">
          <w:marLeft w:val="640"/>
          <w:marRight w:val="0"/>
          <w:marTop w:val="0"/>
          <w:marBottom w:val="0"/>
          <w:divBdr>
            <w:top w:val="none" w:sz="0" w:space="0" w:color="auto"/>
            <w:left w:val="none" w:sz="0" w:space="0" w:color="auto"/>
            <w:bottom w:val="none" w:sz="0" w:space="0" w:color="auto"/>
            <w:right w:val="none" w:sz="0" w:space="0" w:color="auto"/>
          </w:divBdr>
        </w:div>
        <w:div w:id="2106223887">
          <w:marLeft w:val="640"/>
          <w:marRight w:val="0"/>
          <w:marTop w:val="0"/>
          <w:marBottom w:val="0"/>
          <w:divBdr>
            <w:top w:val="none" w:sz="0" w:space="0" w:color="auto"/>
            <w:left w:val="none" w:sz="0" w:space="0" w:color="auto"/>
            <w:bottom w:val="none" w:sz="0" w:space="0" w:color="auto"/>
            <w:right w:val="none" w:sz="0" w:space="0" w:color="auto"/>
          </w:divBdr>
        </w:div>
        <w:div w:id="304506799">
          <w:marLeft w:val="640"/>
          <w:marRight w:val="0"/>
          <w:marTop w:val="0"/>
          <w:marBottom w:val="0"/>
          <w:divBdr>
            <w:top w:val="none" w:sz="0" w:space="0" w:color="auto"/>
            <w:left w:val="none" w:sz="0" w:space="0" w:color="auto"/>
            <w:bottom w:val="none" w:sz="0" w:space="0" w:color="auto"/>
            <w:right w:val="none" w:sz="0" w:space="0" w:color="auto"/>
          </w:divBdr>
        </w:div>
        <w:div w:id="252864446">
          <w:marLeft w:val="640"/>
          <w:marRight w:val="0"/>
          <w:marTop w:val="0"/>
          <w:marBottom w:val="0"/>
          <w:divBdr>
            <w:top w:val="none" w:sz="0" w:space="0" w:color="auto"/>
            <w:left w:val="none" w:sz="0" w:space="0" w:color="auto"/>
            <w:bottom w:val="none" w:sz="0" w:space="0" w:color="auto"/>
            <w:right w:val="none" w:sz="0" w:space="0" w:color="auto"/>
          </w:divBdr>
        </w:div>
        <w:div w:id="1591233680">
          <w:marLeft w:val="640"/>
          <w:marRight w:val="0"/>
          <w:marTop w:val="0"/>
          <w:marBottom w:val="0"/>
          <w:divBdr>
            <w:top w:val="none" w:sz="0" w:space="0" w:color="auto"/>
            <w:left w:val="none" w:sz="0" w:space="0" w:color="auto"/>
            <w:bottom w:val="none" w:sz="0" w:space="0" w:color="auto"/>
            <w:right w:val="none" w:sz="0" w:space="0" w:color="auto"/>
          </w:divBdr>
        </w:div>
        <w:div w:id="579296239">
          <w:marLeft w:val="640"/>
          <w:marRight w:val="0"/>
          <w:marTop w:val="0"/>
          <w:marBottom w:val="0"/>
          <w:divBdr>
            <w:top w:val="none" w:sz="0" w:space="0" w:color="auto"/>
            <w:left w:val="none" w:sz="0" w:space="0" w:color="auto"/>
            <w:bottom w:val="none" w:sz="0" w:space="0" w:color="auto"/>
            <w:right w:val="none" w:sz="0" w:space="0" w:color="auto"/>
          </w:divBdr>
        </w:div>
        <w:div w:id="1648901495">
          <w:marLeft w:val="640"/>
          <w:marRight w:val="0"/>
          <w:marTop w:val="0"/>
          <w:marBottom w:val="0"/>
          <w:divBdr>
            <w:top w:val="none" w:sz="0" w:space="0" w:color="auto"/>
            <w:left w:val="none" w:sz="0" w:space="0" w:color="auto"/>
            <w:bottom w:val="none" w:sz="0" w:space="0" w:color="auto"/>
            <w:right w:val="none" w:sz="0" w:space="0" w:color="auto"/>
          </w:divBdr>
        </w:div>
        <w:div w:id="818617205">
          <w:marLeft w:val="640"/>
          <w:marRight w:val="0"/>
          <w:marTop w:val="0"/>
          <w:marBottom w:val="0"/>
          <w:divBdr>
            <w:top w:val="none" w:sz="0" w:space="0" w:color="auto"/>
            <w:left w:val="none" w:sz="0" w:space="0" w:color="auto"/>
            <w:bottom w:val="none" w:sz="0" w:space="0" w:color="auto"/>
            <w:right w:val="none" w:sz="0" w:space="0" w:color="auto"/>
          </w:divBdr>
        </w:div>
        <w:div w:id="1345396371">
          <w:marLeft w:val="640"/>
          <w:marRight w:val="0"/>
          <w:marTop w:val="0"/>
          <w:marBottom w:val="0"/>
          <w:divBdr>
            <w:top w:val="none" w:sz="0" w:space="0" w:color="auto"/>
            <w:left w:val="none" w:sz="0" w:space="0" w:color="auto"/>
            <w:bottom w:val="none" w:sz="0" w:space="0" w:color="auto"/>
            <w:right w:val="none" w:sz="0" w:space="0" w:color="auto"/>
          </w:divBdr>
        </w:div>
        <w:div w:id="452289680">
          <w:marLeft w:val="640"/>
          <w:marRight w:val="0"/>
          <w:marTop w:val="0"/>
          <w:marBottom w:val="0"/>
          <w:divBdr>
            <w:top w:val="none" w:sz="0" w:space="0" w:color="auto"/>
            <w:left w:val="none" w:sz="0" w:space="0" w:color="auto"/>
            <w:bottom w:val="none" w:sz="0" w:space="0" w:color="auto"/>
            <w:right w:val="none" w:sz="0" w:space="0" w:color="auto"/>
          </w:divBdr>
        </w:div>
        <w:div w:id="691029729">
          <w:marLeft w:val="640"/>
          <w:marRight w:val="0"/>
          <w:marTop w:val="0"/>
          <w:marBottom w:val="0"/>
          <w:divBdr>
            <w:top w:val="none" w:sz="0" w:space="0" w:color="auto"/>
            <w:left w:val="none" w:sz="0" w:space="0" w:color="auto"/>
            <w:bottom w:val="none" w:sz="0" w:space="0" w:color="auto"/>
            <w:right w:val="none" w:sz="0" w:space="0" w:color="auto"/>
          </w:divBdr>
        </w:div>
      </w:divsChild>
    </w:div>
    <w:div w:id="1449398731">
      <w:bodyDiv w:val="1"/>
      <w:marLeft w:val="0"/>
      <w:marRight w:val="0"/>
      <w:marTop w:val="0"/>
      <w:marBottom w:val="0"/>
      <w:divBdr>
        <w:top w:val="none" w:sz="0" w:space="0" w:color="auto"/>
        <w:left w:val="none" w:sz="0" w:space="0" w:color="auto"/>
        <w:bottom w:val="none" w:sz="0" w:space="0" w:color="auto"/>
        <w:right w:val="none" w:sz="0" w:space="0" w:color="auto"/>
      </w:divBdr>
      <w:divsChild>
        <w:div w:id="437800351">
          <w:marLeft w:val="640"/>
          <w:marRight w:val="0"/>
          <w:marTop w:val="0"/>
          <w:marBottom w:val="0"/>
          <w:divBdr>
            <w:top w:val="none" w:sz="0" w:space="0" w:color="auto"/>
            <w:left w:val="none" w:sz="0" w:space="0" w:color="auto"/>
            <w:bottom w:val="none" w:sz="0" w:space="0" w:color="auto"/>
            <w:right w:val="none" w:sz="0" w:space="0" w:color="auto"/>
          </w:divBdr>
        </w:div>
        <w:div w:id="729579325">
          <w:marLeft w:val="640"/>
          <w:marRight w:val="0"/>
          <w:marTop w:val="0"/>
          <w:marBottom w:val="0"/>
          <w:divBdr>
            <w:top w:val="none" w:sz="0" w:space="0" w:color="auto"/>
            <w:left w:val="none" w:sz="0" w:space="0" w:color="auto"/>
            <w:bottom w:val="none" w:sz="0" w:space="0" w:color="auto"/>
            <w:right w:val="none" w:sz="0" w:space="0" w:color="auto"/>
          </w:divBdr>
        </w:div>
        <w:div w:id="142161585">
          <w:marLeft w:val="640"/>
          <w:marRight w:val="0"/>
          <w:marTop w:val="0"/>
          <w:marBottom w:val="0"/>
          <w:divBdr>
            <w:top w:val="none" w:sz="0" w:space="0" w:color="auto"/>
            <w:left w:val="none" w:sz="0" w:space="0" w:color="auto"/>
            <w:bottom w:val="none" w:sz="0" w:space="0" w:color="auto"/>
            <w:right w:val="none" w:sz="0" w:space="0" w:color="auto"/>
          </w:divBdr>
        </w:div>
        <w:div w:id="102648551">
          <w:marLeft w:val="640"/>
          <w:marRight w:val="0"/>
          <w:marTop w:val="0"/>
          <w:marBottom w:val="0"/>
          <w:divBdr>
            <w:top w:val="none" w:sz="0" w:space="0" w:color="auto"/>
            <w:left w:val="none" w:sz="0" w:space="0" w:color="auto"/>
            <w:bottom w:val="none" w:sz="0" w:space="0" w:color="auto"/>
            <w:right w:val="none" w:sz="0" w:space="0" w:color="auto"/>
          </w:divBdr>
        </w:div>
        <w:div w:id="1846555412">
          <w:marLeft w:val="640"/>
          <w:marRight w:val="0"/>
          <w:marTop w:val="0"/>
          <w:marBottom w:val="0"/>
          <w:divBdr>
            <w:top w:val="none" w:sz="0" w:space="0" w:color="auto"/>
            <w:left w:val="none" w:sz="0" w:space="0" w:color="auto"/>
            <w:bottom w:val="none" w:sz="0" w:space="0" w:color="auto"/>
            <w:right w:val="none" w:sz="0" w:space="0" w:color="auto"/>
          </w:divBdr>
        </w:div>
        <w:div w:id="392390606">
          <w:marLeft w:val="640"/>
          <w:marRight w:val="0"/>
          <w:marTop w:val="0"/>
          <w:marBottom w:val="0"/>
          <w:divBdr>
            <w:top w:val="none" w:sz="0" w:space="0" w:color="auto"/>
            <w:left w:val="none" w:sz="0" w:space="0" w:color="auto"/>
            <w:bottom w:val="none" w:sz="0" w:space="0" w:color="auto"/>
            <w:right w:val="none" w:sz="0" w:space="0" w:color="auto"/>
          </w:divBdr>
        </w:div>
        <w:div w:id="1449280396">
          <w:marLeft w:val="640"/>
          <w:marRight w:val="0"/>
          <w:marTop w:val="0"/>
          <w:marBottom w:val="0"/>
          <w:divBdr>
            <w:top w:val="none" w:sz="0" w:space="0" w:color="auto"/>
            <w:left w:val="none" w:sz="0" w:space="0" w:color="auto"/>
            <w:bottom w:val="none" w:sz="0" w:space="0" w:color="auto"/>
            <w:right w:val="none" w:sz="0" w:space="0" w:color="auto"/>
          </w:divBdr>
        </w:div>
        <w:div w:id="1544563240">
          <w:marLeft w:val="640"/>
          <w:marRight w:val="0"/>
          <w:marTop w:val="0"/>
          <w:marBottom w:val="0"/>
          <w:divBdr>
            <w:top w:val="none" w:sz="0" w:space="0" w:color="auto"/>
            <w:left w:val="none" w:sz="0" w:space="0" w:color="auto"/>
            <w:bottom w:val="none" w:sz="0" w:space="0" w:color="auto"/>
            <w:right w:val="none" w:sz="0" w:space="0" w:color="auto"/>
          </w:divBdr>
        </w:div>
      </w:divsChild>
    </w:div>
    <w:div w:id="1450396958">
      <w:bodyDiv w:val="1"/>
      <w:marLeft w:val="0"/>
      <w:marRight w:val="0"/>
      <w:marTop w:val="0"/>
      <w:marBottom w:val="0"/>
      <w:divBdr>
        <w:top w:val="none" w:sz="0" w:space="0" w:color="auto"/>
        <w:left w:val="none" w:sz="0" w:space="0" w:color="auto"/>
        <w:bottom w:val="none" w:sz="0" w:space="0" w:color="auto"/>
        <w:right w:val="none" w:sz="0" w:space="0" w:color="auto"/>
      </w:divBdr>
      <w:divsChild>
        <w:div w:id="1776561998">
          <w:marLeft w:val="640"/>
          <w:marRight w:val="0"/>
          <w:marTop w:val="0"/>
          <w:marBottom w:val="0"/>
          <w:divBdr>
            <w:top w:val="none" w:sz="0" w:space="0" w:color="auto"/>
            <w:left w:val="none" w:sz="0" w:space="0" w:color="auto"/>
            <w:bottom w:val="none" w:sz="0" w:space="0" w:color="auto"/>
            <w:right w:val="none" w:sz="0" w:space="0" w:color="auto"/>
          </w:divBdr>
        </w:div>
        <w:div w:id="346635008">
          <w:marLeft w:val="640"/>
          <w:marRight w:val="0"/>
          <w:marTop w:val="0"/>
          <w:marBottom w:val="0"/>
          <w:divBdr>
            <w:top w:val="none" w:sz="0" w:space="0" w:color="auto"/>
            <w:left w:val="none" w:sz="0" w:space="0" w:color="auto"/>
            <w:bottom w:val="none" w:sz="0" w:space="0" w:color="auto"/>
            <w:right w:val="none" w:sz="0" w:space="0" w:color="auto"/>
          </w:divBdr>
        </w:div>
        <w:div w:id="1039353057">
          <w:marLeft w:val="640"/>
          <w:marRight w:val="0"/>
          <w:marTop w:val="0"/>
          <w:marBottom w:val="0"/>
          <w:divBdr>
            <w:top w:val="none" w:sz="0" w:space="0" w:color="auto"/>
            <w:left w:val="none" w:sz="0" w:space="0" w:color="auto"/>
            <w:bottom w:val="none" w:sz="0" w:space="0" w:color="auto"/>
            <w:right w:val="none" w:sz="0" w:space="0" w:color="auto"/>
          </w:divBdr>
        </w:div>
        <w:div w:id="711272236">
          <w:marLeft w:val="640"/>
          <w:marRight w:val="0"/>
          <w:marTop w:val="0"/>
          <w:marBottom w:val="0"/>
          <w:divBdr>
            <w:top w:val="none" w:sz="0" w:space="0" w:color="auto"/>
            <w:left w:val="none" w:sz="0" w:space="0" w:color="auto"/>
            <w:bottom w:val="none" w:sz="0" w:space="0" w:color="auto"/>
            <w:right w:val="none" w:sz="0" w:space="0" w:color="auto"/>
          </w:divBdr>
        </w:div>
        <w:div w:id="1866753201">
          <w:marLeft w:val="640"/>
          <w:marRight w:val="0"/>
          <w:marTop w:val="0"/>
          <w:marBottom w:val="0"/>
          <w:divBdr>
            <w:top w:val="none" w:sz="0" w:space="0" w:color="auto"/>
            <w:left w:val="none" w:sz="0" w:space="0" w:color="auto"/>
            <w:bottom w:val="none" w:sz="0" w:space="0" w:color="auto"/>
            <w:right w:val="none" w:sz="0" w:space="0" w:color="auto"/>
          </w:divBdr>
        </w:div>
        <w:div w:id="475297294">
          <w:marLeft w:val="640"/>
          <w:marRight w:val="0"/>
          <w:marTop w:val="0"/>
          <w:marBottom w:val="0"/>
          <w:divBdr>
            <w:top w:val="none" w:sz="0" w:space="0" w:color="auto"/>
            <w:left w:val="none" w:sz="0" w:space="0" w:color="auto"/>
            <w:bottom w:val="none" w:sz="0" w:space="0" w:color="auto"/>
            <w:right w:val="none" w:sz="0" w:space="0" w:color="auto"/>
          </w:divBdr>
        </w:div>
        <w:div w:id="1466115933">
          <w:marLeft w:val="640"/>
          <w:marRight w:val="0"/>
          <w:marTop w:val="0"/>
          <w:marBottom w:val="0"/>
          <w:divBdr>
            <w:top w:val="none" w:sz="0" w:space="0" w:color="auto"/>
            <w:left w:val="none" w:sz="0" w:space="0" w:color="auto"/>
            <w:bottom w:val="none" w:sz="0" w:space="0" w:color="auto"/>
            <w:right w:val="none" w:sz="0" w:space="0" w:color="auto"/>
          </w:divBdr>
        </w:div>
        <w:div w:id="1058013928">
          <w:marLeft w:val="640"/>
          <w:marRight w:val="0"/>
          <w:marTop w:val="0"/>
          <w:marBottom w:val="0"/>
          <w:divBdr>
            <w:top w:val="none" w:sz="0" w:space="0" w:color="auto"/>
            <w:left w:val="none" w:sz="0" w:space="0" w:color="auto"/>
            <w:bottom w:val="none" w:sz="0" w:space="0" w:color="auto"/>
            <w:right w:val="none" w:sz="0" w:space="0" w:color="auto"/>
          </w:divBdr>
        </w:div>
      </w:divsChild>
    </w:div>
    <w:div w:id="1475875859">
      <w:bodyDiv w:val="1"/>
      <w:marLeft w:val="0"/>
      <w:marRight w:val="0"/>
      <w:marTop w:val="0"/>
      <w:marBottom w:val="0"/>
      <w:divBdr>
        <w:top w:val="none" w:sz="0" w:space="0" w:color="auto"/>
        <w:left w:val="none" w:sz="0" w:space="0" w:color="auto"/>
        <w:bottom w:val="none" w:sz="0" w:space="0" w:color="auto"/>
        <w:right w:val="none" w:sz="0" w:space="0" w:color="auto"/>
      </w:divBdr>
      <w:divsChild>
        <w:div w:id="952323068">
          <w:marLeft w:val="640"/>
          <w:marRight w:val="0"/>
          <w:marTop w:val="0"/>
          <w:marBottom w:val="0"/>
          <w:divBdr>
            <w:top w:val="none" w:sz="0" w:space="0" w:color="auto"/>
            <w:left w:val="none" w:sz="0" w:space="0" w:color="auto"/>
            <w:bottom w:val="none" w:sz="0" w:space="0" w:color="auto"/>
            <w:right w:val="none" w:sz="0" w:space="0" w:color="auto"/>
          </w:divBdr>
        </w:div>
        <w:div w:id="1285423894">
          <w:marLeft w:val="640"/>
          <w:marRight w:val="0"/>
          <w:marTop w:val="0"/>
          <w:marBottom w:val="0"/>
          <w:divBdr>
            <w:top w:val="none" w:sz="0" w:space="0" w:color="auto"/>
            <w:left w:val="none" w:sz="0" w:space="0" w:color="auto"/>
            <w:bottom w:val="none" w:sz="0" w:space="0" w:color="auto"/>
            <w:right w:val="none" w:sz="0" w:space="0" w:color="auto"/>
          </w:divBdr>
        </w:div>
        <w:div w:id="408161314">
          <w:marLeft w:val="640"/>
          <w:marRight w:val="0"/>
          <w:marTop w:val="0"/>
          <w:marBottom w:val="0"/>
          <w:divBdr>
            <w:top w:val="none" w:sz="0" w:space="0" w:color="auto"/>
            <w:left w:val="none" w:sz="0" w:space="0" w:color="auto"/>
            <w:bottom w:val="none" w:sz="0" w:space="0" w:color="auto"/>
            <w:right w:val="none" w:sz="0" w:space="0" w:color="auto"/>
          </w:divBdr>
        </w:div>
        <w:div w:id="1287663921">
          <w:marLeft w:val="640"/>
          <w:marRight w:val="0"/>
          <w:marTop w:val="0"/>
          <w:marBottom w:val="0"/>
          <w:divBdr>
            <w:top w:val="none" w:sz="0" w:space="0" w:color="auto"/>
            <w:left w:val="none" w:sz="0" w:space="0" w:color="auto"/>
            <w:bottom w:val="none" w:sz="0" w:space="0" w:color="auto"/>
            <w:right w:val="none" w:sz="0" w:space="0" w:color="auto"/>
          </w:divBdr>
        </w:div>
        <w:div w:id="172499527">
          <w:marLeft w:val="640"/>
          <w:marRight w:val="0"/>
          <w:marTop w:val="0"/>
          <w:marBottom w:val="0"/>
          <w:divBdr>
            <w:top w:val="none" w:sz="0" w:space="0" w:color="auto"/>
            <w:left w:val="none" w:sz="0" w:space="0" w:color="auto"/>
            <w:bottom w:val="none" w:sz="0" w:space="0" w:color="auto"/>
            <w:right w:val="none" w:sz="0" w:space="0" w:color="auto"/>
          </w:divBdr>
        </w:div>
        <w:div w:id="1934851636">
          <w:marLeft w:val="640"/>
          <w:marRight w:val="0"/>
          <w:marTop w:val="0"/>
          <w:marBottom w:val="0"/>
          <w:divBdr>
            <w:top w:val="none" w:sz="0" w:space="0" w:color="auto"/>
            <w:left w:val="none" w:sz="0" w:space="0" w:color="auto"/>
            <w:bottom w:val="none" w:sz="0" w:space="0" w:color="auto"/>
            <w:right w:val="none" w:sz="0" w:space="0" w:color="auto"/>
          </w:divBdr>
        </w:div>
        <w:div w:id="1055737771">
          <w:marLeft w:val="640"/>
          <w:marRight w:val="0"/>
          <w:marTop w:val="0"/>
          <w:marBottom w:val="0"/>
          <w:divBdr>
            <w:top w:val="none" w:sz="0" w:space="0" w:color="auto"/>
            <w:left w:val="none" w:sz="0" w:space="0" w:color="auto"/>
            <w:bottom w:val="none" w:sz="0" w:space="0" w:color="auto"/>
            <w:right w:val="none" w:sz="0" w:space="0" w:color="auto"/>
          </w:divBdr>
        </w:div>
      </w:divsChild>
    </w:div>
    <w:div w:id="1519080544">
      <w:bodyDiv w:val="1"/>
      <w:marLeft w:val="0"/>
      <w:marRight w:val="0"/>
      <w:marTop w:val="0"/>
      <w:marBottom w:val="0"/>
      <w:divBdr>
        <w:top w:val="none" w:sz="0" w:space="0" w:color="auto"/>
        <w:left w:val="none" w:sz="0" w:space="0" w:color="auto"/>
        <w:bottom w:val="none" w:sz="0" w:space="0" w:color="auto"/>
        <w:right w:val="none" w:sz="0" w:space="0" w:color="auto"/>
      </w:divBdr>
    </w:div>
    <w:div w:id="1522814361">
      <w:bodyDiv w:val="1"/>
      <w:marLeft w:val="0"/>
      <w:marRight w:val="0"/>
      <w:marTop w:val="0"/>
      <w:marBottom w:val="0"/>
      <w:divBdr>
        <w:top w:val="none" w:sz="0" w:space="0" w:color="auto"/>
        <w:left w:val="none" w:sz="0" w:space="0" w:color="auto"/>
        <w:bottom w:val="none" w:sz="0" w:space="0" w:color="auto"/>
        <w:right w:val="none" w:sz="0" w:space="0" w:color="auto"/>
      </w:divBdr>
      <w:divsChild>
        <w:div w:id="893080393">
          <w:marLeft w:val="640"/>
          <w:marRight w:val="0"/>
          <w:marTop w:val="0"/>
          <w:marBottom w:val="0"/>
          <w:divBdr>
            <w:top w:val="none" w:sz="0" w:space="0" w:color="auto"/>
            <w:left w:val="none" w:sz="0" w:space="0" w:color="auto"/>
            <w:bottom w:val="none" w:sz="0" w:space="0" w:color="auto"/>
            <w:right w:val="none" w:sz="0" w:space="0" w:color="auto"/>
          </w:divBdr>
        </w:div>
        <w:div w:id="590968927">
          <w:marLeft w:val="640"/>
          <w:marRight w:val="0"/>
          <w:marTop w:val="0"/>
          <w:marBottom w:val="0"/>
          <w:divBdr>
            <w:top w:val="none" w:sz="0" w:space="0" w:color="auto"/>
            <w:left w:val="none" w:sz="0" w:space="0" w:color="auto"/>
            <w:bottom w:val="none" w:sz="0" w:space="0" w:color="auto"/>
            <w:right w:val="none" w:sz="0" w:space="0" w:color="auto"/>
          </w:divBdr>
        </w:div>
        <w:div w:id="464854721">
          <w:marLeft w:val="640"/>
          <w:marRight w:val="0"/>
          <w:marTop w:val="0"/>
          <w:marBottom w:val="0"/>
          <w:divBdr>
            <w:top w:val="none" w:sz="0" w:space="0" w:color="auto"/>
            <w:left w:val="none" w:sz="0" w:space="0" w:color="auto"/>
            <w:bottom w:val="none" w:sz="0" w:space="0" w:color="auto"/>
            <w:right w:val="none" w:sz="0" w:space="0" w:color="auto"/>
          </w:divBdr>
        </w:div>
        <w:div w:id="1214851679">
          <w:marLeft w:val="640"/>
          <w:marRight w:val="0"/>
          <w:marTop w:val="0"/>
          <w:marBottom w:val="0"/>
          <w:divBdr>
            <w:top w:val="none" w:sz="0" w:space="0" w:color="auto"/>
            <w:left w:val="none" w:sz="0" w:space="0" w:color="auto"/>
            <w:bottom w:val="none" w:sz="0" w:space="0" w:color="auto"/>
            <w:right w:val="none" w:sz="0" w:space="0" w:color="auto"/>
          </w:divBdr>
        </w:div>
        <w:div w:id="1994138674">
          <w:marLeft w:val="640"/>
          <w:marRight w:val="0"/>
          <w:marTop w:val="0"/>
          <w:marBottom w:val="0"/>
          <w:divBdr>
            <w:top w:val="none" w:sz="0" w:space="0" w:color="auto"/>
            <w:left w:val="none" w:sz="0" w:space="0" w:color="auto"/>
            <w:bottom w:val="none" w:sz="0" w:space="0" w:color="auto"/>
            <w:right w:val="none" w:sz="0" w:space="0" w:color="auto"/>
          </w:divBdr>
        </w:div>
        <w:div w:id="530337004">
          <w:marLeft w:val="640"/>
          <w:marRight w:val="0"/>
          <w:marTop w:val="0"/>
          <w:marBottom w:val="0"/>
          <w:divBdr>
            <w:top w:val="none" w:sz="0" w:space="0" w:color="auto"/>
            <w:left w:val="none" w:sz="0" w:space="0" w:color="auto"/>
            <w:bottom w:val="none" w:sz="0" w:space="0" w:color="auto"/>
            <w:right w:val="none" w:sz="0" w:space="0" w:color="auto"/>
          </w:divBdr>
        </w:div>
        <w:div w:id="1350763901">
          <w:marLeft w:val="640"/>
          <w:marRight w:val="0"/>
          <w:marTop w:val="0"/>
          <w:marBottom w:val="0"/>
          <w:divBdr>
            <w:top w:val="none" w:sz="0" w:space="0" w:color="auto"/>
            <w:left w:val="none" w:sz="0" w:space="0" w:color="auto"/>
            <w:bottom w:val="none" w:sz="0" w:space="0" w:color="auto"/>
            <w:right w:val="none" w:sz="0" w:space="0" w:color="auto"/>
          </w:divBdr>
        </w:div>
      </w:divsChild>
    </w:div>
    <w:div w:id="1583374207">
      <w:bodyDiv w:val="1"/>
      <w:marLeft w:val="0"/>
      <w:marRight w:val="0"/>
      <w:marTop w:val="0"/>
      <w:marBottom w:val="0"/>
      <w:divBdr>
        <w:top w:val="none" w:sz="0" w:space="0" w:color="auto"/>
        <w:left w:val="none" w:sz="0" w:space="0" w:color="auto"/>
        <w:bottom w:val="none" w:sz="0" w:space="0" w:color="auto"/>
        <w:right w:val="none" w:sz="0" w:space="0" w:color="auto"/>
      </w:divBdr>
      <w:divsChild>
        <w:div w:id="1023091723">
          <w:marLeft w:val="640"/>
          <w:marRight w:val="0"/>
          <w:marTop w:val="0"/>
          <w:marBottom w:val="0"/>
          <w:divBdr>
            <w:top w:val="none" w:sz="0" w:space="0" w:color="auto"/>
            <w:left w:val="none" w:sz="0" w:space="0" w:color="auto"/>
            <w:bottom w:val="none" w:sz="0" w:space="0" w:color="auto"/>
            <w:right w:val="none" w:sz="0" w:space="0" w:color="auto"/>
          </w:divBdr>
        </w:div>
        <w:div w:id="1293444824">
          <w:marLeft w:val="640"/>
          <w:marRight w:val="0"/>
          <w:marTop w:val="0"/>
          <w:marBottom w:val="0"/>
          <w:divBdr>
            <w:top w:val="none" w:sz="0" w:space="0" w:color="auto"/>
            <w:left w:val="none" w:sz="0" w:space="0" w:color="auto"/>
            <w:bottom w:val="none" w:sz="0" w:space="0" w:color="auto"/>
            <w:right w:val="none" w:sz="0" w:space="0" w:color="auto"/>
          </w:divBdr>
        </w:div>
        <w:div w:id="1031760734">
          <w:marLeft w:val="640"/>
          <w:marRight w:val="0"/>
          <w:marTop w:val="0"/>
          <w:marBottom w:val="0"/>
          <w:divBdr>
            <w:top w:val="none" w:sz="0" w:space="0" w:color="auto"/>
            <w:left w:val="none" w:sz="0" w:space="0" w:color="auto"/>
            <w:bottom w:val="none" w:sz="0" w:space="0" w:color="auto"/>
            <w:right w:val="none" w:sz="0" w:space="0" w:color="auto"/>
          </w:divBdr>
        </w:div>
        <w:div w:id="1357460192">
          <w:marLeft w:val="640"/>
          <w:marRight w:val="0"/>
          <w:marTop w:val="0"/>
          <w:marBottom w:val="0"/>
          <w:divBdr>
            <w:top w:val="none" w:sz="0" w:space="0" w:color="auto"/>
            <w:left w:val="none" w:sz="0" w:space="0" w:color="auto"/>
            <w:bottom w:val="none" w:sz="0" w:space="0" w:color="auto"/>
            <w:right w:val="none" w:sz="0" w:space="0" w:color="auto"/>
          </w:divBdr>
        </w:div>
        <w:div w:id="203256285">
          <w:marLeft w:val="640"/>
          <w:marRight w:val="0"/>
          <w:marTop w:val="0"/>
          <w:marBottom w:val="0"/>
          <w:divBdr>
            <w:top w:val="none" w:sz="0" w:space="0" w:color="auto"/>
            <w:left w:val="none" w:sz="0" w:space="0" w:color="auto"/>
            <w:bottom w:val="none" w:sz="0" w:space="0" w:color="auto"/>
            <w:right w:val="none" w:sz="0" w:space="0" w:color="auto"/>
          </w:divBdr>
        </w:div>
        <w:div w:id="1204904713">
          <w:marLeft w:val="640"/>
          <w:marRight w:val="0"/>
          <w:marTop w:val="0"/>
          <w:marBottom w:val="0"/>
          <w:divBdr>
            <w:top w:val="none" w:sz="0" w:space="0" w:color="auto"/>
            <w:left w:val="none" w:sz="0" w:space="0" w:color="auto"/>
            <w:bottom w:val="none" w:sz="0" w:space="0" w:color="auto"/>
            <w:right w:val="none" w:sz="0" w:space="0" w:color="auto"/>
          </w:divBdr>
        </w:div>
        <w:div w:id="1146363884">
          <w:marLeft w:val="640"/>
          <w:marRight w:val="0"/>
          <w:marTop w:val="0"/>
          <w:marBottom w:val="0"/>
          <w:divBdr>
            <w:top w:val="none" w:sz="0" w:space="0" w:color="auto"/>
            <w:left w:val="none" w:sz="0" w:space="0" w:color="auto"/>
            <w:bottom w:val="none" w:sz="0" w:space="0" w:color="auto"/>
            <w:right w:val="none" w:sz="0" w:space="0" w:color="auto"/>
          </w:divBdr>
        </w:div>
        <w:div w:id="649821295">
          <w:marLeft w:val="640"/>
          <w:marRight w:val="0"/>
          <w:marTop w:val="0"/>
          <w:marBottom w:val="0"/>
          <w:divBdr>
            <w:top w:val="none" w:sz="0" w:space="0" w:color="auto"/>
            <w:left w:val="none" w:sz="0" w:space="0" w:color="auto"/>
            <w:bottom w:val="none" w:sz="0" w:space="0" w:color="auto"/>
            <w:right w:val="none" w:sz="0" w:space="0" w:color="auto"/>
          </w:divBdr>
        </w:div>
        <w:div w:id="1175921723">
          <w:marLeft w:val="640"/>
          <w:marRight w:val="0"/>
          <w:marTop w:val="0"/>
          <w:marBottom w:val="0"/>
          <w:divBdr>
            <w:top w:val="none" w:sz="0" w:space="0" w:color="auto"/>
            <w:left w:val="none" w:sz="0" w:space="0" w:color="auto"/>
            <w:bottom w:val="none" w:sz="0" w:space="0" w:color="auto"/>
            <w:right w:val="none" w:sz="0" w:space="0" w:color="auto"/>
          </w:divBdr>
        </w:div>
        <w:div w:id="2071535877">
          <w:marLeft w:val="640"/>
          <w:marRight w:val="0"/>
          <w:marTop w:val="0"/>
          <w:marBottom w:val="0"/>
          <w:divBdr>
            <w:top w:val="none" w:sz="0" w:space="0" w:color="auto"/>
            <w:left w:val="none" w:sz="0" w:space="0" w:color="auto"/>
            <w:bottom w:val="none" w:sz="0" w:space="0" w:color="auto"/>
            <w:right w:val="none" w:sz="0" w:space="0" w:color="auto"/>
          </w:divBdr>
        </w:div>
        <w:div w:id="1263493568">
          <w:marLeft w:val="640"/>
          <w:marRight w:val="0"/>
          <w:marTop w:val="0"/>
          <w:marBottom w:val="0"/>
          <w:divBdr>
            <w:top w:val="none" w:sz="0" w:space="0" w:color="auto"/>
            <w:left w:val="none" w:sz="0" w:space="0" w:color="auto"/>
            <w:bottom w:val="none" w:sz="0" w:space="0" w:color="auto"/>
            <w:right w:val="none" w:sz="0" w:space="0" w:color="auto"/>
          </w:divBdr>
        </w:div>
        <w:div w:id="2009166739">
          <w:marLeft w:val="640"/>
          <w:marRight w:val="0"/>
          <w:marTop w:val="0"/>
          <w:marBottom w:val="0"/>
          <w:divBdr>
            <w:top w:val="none" w:sz="0" w:space="0" w:color="auto"/>
            <w:left w:val="none" w:sz="0" w:space="0" w:color="auto"/>
            <w:bottom w:val="none" w:sz="0" w:space="0" w:color="auto"/>
            <w:right w:val="none" w:sz="0" w:space="0" w:color="auto"/>
          </w:divBdr>
        </w:div>
        <w:div w:id="422411944">
          <w:marLeft w:val="640"/>
          <w:marRight w:val="0"/>
          <w:marTop w:val="0"/>
          <w:marBottom w:val="0"/>
          <w:divBdr>
            <w:top w:val="none" w:sz="0" w:space="0" w:color="auto"/>
            <w:left w:val="none" w:sz="0" w:space="0" w:color="auto"/>
            <w:bottom w:val="none" w:sz="0" w:space="0" w:color="auto"/>
            <w:right w:val="none" w:sz="0" w:space="0" w:color="auto"/>
          </w:divBdr>
        </w:div>
      </w:divsChild>
    </w:div>
    <w:div w:id="1624725095">
      <w:bodyDiv w:val="1"/>
      <w:marLeft w:val="0"/>
      <w:marRight w:val="0"/>
      <w:marTop w:val="0"/>
      <w:marBottom w:val="0"/>
      <w:divBdr>
        <w:top w:val="none" w:sz="0" w:space="0" w:color="auto"/>
        <w:left w:val="none" w:sz="0" w:space="0" w:color="auto"/>
        <w:bottom w:val="none" w:sz="0" w:space="0" w:color="auto"/>
        <w:right w:val="none" w:sz="0" w:space="0" w:color="auto"/>
      </w:divBdr>
      <w:divsChild>
        <w:div w:id="1106736468">
          <w:marLeft w:val="640"/>
          <w:marRight w:val="0"/>
          <w:marTop w:val="0"/>
          <w:marBottom w:val="0"/>
          <w:divBdr>
            <w:top w:val="none" w:sz="0" w:space="0" w:color="auto"/>
            <w:left w:val="none" w:sz="0" w:space="0" w:color="auto"/>
            <w:bottom w:val="none" w:sz="0" w:space="0" w:color="auto"/>
            <w:right w:val="none" w:sz="0" w:space="0" w:color="auto"/>
          </w:divBdr>
        </w:div>
        <w:div w:id="2107115802">
          <w:marLeft w:val="640"/>
          <w:marRight w:val="0"/>
          <w:marTop w:val="0"/>
          <w:marBottom w:val="0"/>
          <w:divBdr>
            <w:top w:val="none" w:sz="0" w:space="0" w:color="auto"/>
            <w:left w:val="none" w:sz="0" w:space="0" w:color="auto"/>
            <w:bottom w:val="none" w:sz="0" w:space="0" w:color="auto"/>
            <w:right w:val="none" w:sz="0" w:space="0" w:color="auto"/>
          </w:divBdr>
        </w:div>
        <w:div w:id="287249140">
          <w:marLeft w:val="640"/>
          <w:marRight w:val="0"/>
          <w:marTop w:val="0"/>
          <w:marBottom w:val="0"/>
          <w:divBdr>
            <w:top w:val="none" w:sz="0" w:space="0" w:color="auto"/>
            <w:left w:val="none" w:sz="0" w:space="0" w:color="auto"/>
            <w:bottom w:val="none" w:sz="0" w:space="0" w:color="auto"/>
            <w:right w:val="none" w:sz="0" w:space="0" w:color="auto"/>
          </w:divBdr>
        </w:div>
        <w:div w:id="26806089">
          <w:marLeft w:val="640"/>
          <w:marRight w:val="0"/>
          <w:marTop w:val="0"/>
          <w:marBottom w:val="0"/>
          <w:divBdr>
            <w:top w:val="none" w:sz="0" w:space="0" w:color="auto"/>
            <w:left w:val="none" w:sz="0" w:space="0" w:color="auto"/>
            <w:bottom w:val="none" w:sz="0" w:space="0" w:color="auto"/>
            <w:right w:val="none" w:sz="0" w:space="0" w:color="auto"/>
          </w:divBdr>
        </w:div>
        <w:div w:id="463040218">
          <w:marLeft w:val="640"/>
          <w:marRight w:val="0"/>
          <w:marTop w:val="0"/>
          <w:marBottom w:val="0"/>
          <w:divBdr>
            <w:top w:val="none" w:sz="0" w:space="0" w:color="auto"/>
            <w:left w:val="none" w:sz="0" w:space="0" w:color="auto"/>
            <w:bottom w:val="none" w:sz="0" w:space="0" w:color="auto"/>
            <w:right w:val="none" w:sz="0" w:space="0" w:color="auto"/>
          </w:divBdr>
        </w:div>
        <w:div w:id="1631207919">
          <w:marLeft w:val="640"/>
          <w:marRight w:val="0"/>
          <w:marTop w:val="0"/>
          <w:marBottom w:val="0"/>
          <w:divBdr>
            <w:top w:val="none" w:sz="0" w:space="0" w:color="auto"/>
            <w:left w:val="none" w:sz="0" w:space="0" w:color="auto"/>
            <w:bottom w:val="none" w:sz="0" w:space="0" w:color="auto"/>
            <w:right w:val="none" w:sz="0" w:space="0" w:color="auto"/>
          </w:divBdr>
        </w:div>
        <w:div w:id="829980313">
          <w:marLeft w:val="640"/>
          <w:marRight w:val="0"/>
          <w:marTop w:val="0"/>
          <w:marBottom w:val="0"/>
          <w:divBdr>
            <w:top w:val="none" w:sz="0" w:space="0" w:color="auto"/>
            <w:left w:val="none" w:sz="0" w:space="0" w:color="auto"/>
            <w:bottom w:val="none" w:sz="0" w:space="0" w:color="auto"/>
            <w:right w:val="none" w:sz="0" w:space="0" w:color="auto"/>
          </w:divBdr>
        </w:div>
        <w:div w:id="1700810438">
          <w:marLeft w:val="640"/>
          <w:marRight w:val="0"/>
          <w:marTop w:val="0"/>
          <w:marBottom w:val="0"/>
          <w:divBdr>
            <w:top w:val="none" w:sz="0" w:space="0" w:color="auto"/>
            <w:left w:val="none" w:sz="0" w:space="0" w:color="auto"/>
            <w:bottom w:val="none" w:sz="0" w:space="0" w:color="auto"/>
            <w:right w:val="none" w:sz="0" w:space="0" w:color="auto"/>
          </w:divBdr>
        </w:div>
        <w:div w:id="1635216532">
          <w:marLeft w:val="640"/>
          <w:marRight w:val="0"/>
          <w:marTop w:val="0"/>
          <w:marBottom w:val="0"/>
          <w:divBdr>
            <w:top w:val="none" w:sz="0" w:space="0" w:color="auto"/>
            <w:left w:val="none" w:sz="0" w:space="0" w:color="auto"/>
            <w:bottom w:val="none" w:sz="0" w:space="0" w:color="auto"/>
            <w:right w:val="none" w:sz="0" w:space="0" w:color="auto"/>
          </w:divBdr>
        </w:div>
        <w:div w:id="823008142">
          <w:marLeft w:val="640"/>
          <w:marRight w:val="0"/>
          <w:marTop w:val="0"/>
          <w:marBottom w:val="0"/>
          <w:divBdr>
            <w:top w:val="none" w:sz="0" w:space="0" w:color="auto"/>
            <w:left w:val="none" w:sz="0" w:space="0" w:color="auto"/>
            <w:bottom w:val="none" w:sz="0" w:space="0" w:color="auto"/>
            <w:right w:val="none" w:sz="0" w:space="0" w:color="auto"/>
          </w:divBdr>
        </w:div>
        <w:div w:id="931862410">
          <w:marLeft w:val="640"/>
          <w:marRight w:val="0"/>
          <w:marTop w:val="0"/>
          <w:marBottom w:val="0"/>
          <w:divBdr>
            <w:top w:val="none" w:sz="0" w:space="0" w:color="auto"/>
            <w:left w:val="none" w:sz="0" w:space="0" w:color="auto"/>
            <w:bottom w:val="none" w:sz="0" w:space="0" w:color="auto"/>
            <w:right w:val="none" w:sz="0" w:space="0" w:color="auto"/>
          </w:divBdr>
        </w:div>
        <w:div w:id="1942764375">
          <w:marLeft w:val="640"/>
          <w:marRight w:val="0"/>
          <w:marTop w:val="0"/>
          <w:marBottom w:val="0"/>
          <w:divBdr>
            <w:top w:val="none" w:sz="0" w:space="0" w:color="auto"/>
            <w:left w:val="none" w:sz="0" w:space="0" w:color="auto"/>
            <w:bottom w:val="none" w:sz="0" w:space="0" w:color="auto"/>
            <w:right w:val="none" w:sz="0" w:space="0" w:color="auto"/>
          </w:divBdr>
        </w:div>
        <w:div w:id="1885170424">
          <w:marLeft w:val="640"/>
          <w:marRight w:val="0"/>
          <w:marTop w:val="0"/>
          <w:marBottom w:val="0"/>
          <w:divBdr>
            <w:top w:val="none" w:sz="0" w:space="0" w:color="auto"/>
            <w:left w:val="none" w:sz="0" w:space="0" w:color="auto"/>
            <w:bottom w:val="none" w:sz="0" w:space="0" w:color="auto"/>
            <w:right w:val="none" w:sz="0" w:space="0" w:color="auto"/>
          </w:divBdr>
        </w:div>
      </w:divsChild>
    </w:div>
    <w:div w:id="1689258078">
      <w:bodyDiv w:val="1"/>
      <w:marLeft w:val="0"/>
      <w:marRight w:val="0"/>
      <w:marTop w:val="0"/>
      <w:marBottom w:val="0"/>
      <w:divBdr>
        <w:top w:val="none" w:sz="0" w:space="0" w:color="auto"/>
        <w:left w:val="none" w:sz="0" w:space="0" w:color="auto"/>
        <w:bottom w:val="none" w:sz="0" w:space="0" w:color="auto"/>
        <w:right w:val="none" w:sz="0" w:space="0" w:color="auto"/>
      </w:divBdr>
      <w:divsChild>
        <w:div w:id="2118402583">
          <w:marLeft w:val="640"/>
          <w:marRight w:val="0"/>
          <w:marTop w:val="0"/>
          <w:marBottom w:val="0"/>
          <w:divBdr>
            <w:top w:val="none" w:sz="0" w:space="0" w:color="auto"/>
            <w:left w:val="none" w:sz="0" w:space="0" w:color="auto"/>
            <w:bottom w:val="none" w:sz="0" w:space="0" w:color="auto"/>
            <w:right w:val="none" w:sz="0" w:space="0" w:color="auto"/>
          </w:divBdr>
        </w:div>
        <w:div w:id="680814872">
          <w:marLeft w:val="640"/>
          <w:marRight w:val="0"/>
          <w:marTop w:val="0"/>
          <w:marBottom w:val="0"/>
          <w:divBdr>
            <w:top w:val="none" w:sz="0" w:space="0" w:color="auto"/>
            <w:left w:val="none" w:sz="0" w:space="0" w:color="auto"/>
            <w:bottom w:val="none" w:sz="0" w:space="0" w:color="auto"/>
            <w:right w:val="none" w:sz="0" w:space="0" w:color="auto"/>
          </w:divBdr>
        </w:div>
        <w:div w:id="1060711789">
          <w:marLeft w:val="640"/>
          <w:marRight w:val="0"/>
          <w:marTop w:val="0"/>
          <w:marBottom w:val="0"/>
          <w:divBdr>
            <w:top w:val="none" w:sz="0" w:space="0" w:color="auto"/>
            <w:left w:val="none" w:sz="0" w:space="0" w:color="auto"/>
            <w:bottom w:val="none" w:sz="0" w:space="0" w:color="auto"/>
            <w:right w:val="none" w:sz="0" w:space="0" w:color="auto"/>
          </w:divBdr>
        </w:div>
        <w:div w:id="1217623085">
          <w:marLeft w:val="640"/>
          <w:marRight w:val="0"/>
          <w:marTop w:val="0"/>
          <w:marBottom w:val="0"/>
          <w:divBdr>
            <w:top w:val="none" w:sz="0" w:space="0" w:color="auto"/>
            <w:left w:val="none" w:sz="0" w:space="0" w:color="auto"/>
            <w:bottom w:val="none" w:sz="0" w:space="0" w:color="auto"/>
            <w:right w:val="none" w:sz="0" w:space="0" w:color="auto"/>
          </w:divBdr>
        </w:div>
        <w:div w:id="455560541">
          <w:marLeft w:val="640"/>
          <w:marRight w:val="0"/>
          <w:marTop w:val="0"/>
          <w:marBottom w:val="0"/>
          <w:divBdr>
            <w:top w:val="none" w:sz="0" w:space="0" w:color="auto"/>
            <w:left w:val="none" w:sz="0" w:space="0" w:color="auto"/>
            <w:bottom w:val="none" w:sz="0" w:space="0" w:color="auto"/>
            <w:right w:val="none" w:sz="0" w:space="0" w:color="auto"/>
          </w:divBdr>
        </w:div>
        <w:div w:id="1507404023">
          <w:marLeft w:val="640"/>
          <w:marRight w:val="0"/>
          <w:marTop w:val="0"/>
          <w:marBottom w:val="0"/>
          <w:divBdr>
            <w:top w:val="none" w:sz="0" w:space="0" w:color="auto"/>
            <w:left w:val="none" w:sz="0" w:space="0" w:color="auto"/>
            <w:bottom w:val="none" w:sz="0" w:space="0" w:color="auto"/>
            <w:right w:val="none" w:sz="0" w:space="0" w:color="auto"/>
          </w:divBdr>
        </w:div>
        <w:div w:id="745879532">
          <w:marLeft w:val="640"/>
          <w:marRight w:val="0"/>
          <w:marTop w:val="0"/>
          <w:marBottom w:val="0"/>
          <w:divBdr>
            <w:top w:val="none" w:sz="0" w:space="0" w:color="auto"/>
            <w:left w:val="none" w:sz="0" w:space="0" w:color="auto"/>
            <w:bottom w:val="none" w:sz="0" w:space="0" w:color="auto"/>
            <w:right w:val="none" w:sz="0" w:space="0" w:color="auto"/>
          </w:divBdr>
        </w:div>
        <w:div w:id="1381906650">
          <w:marLeft w:val="640"/>
          <w:marRight w:val="0"/>
          <w:marTop w:val="0"/>
          <w:marBottom w:val="0"/>
          <w:divBdr>
            <w:top w:val="none" w:sz="0" w:space="0" w:color="auto"/>
            <w:left w:val="none" w:sz="0" w:space="0" w:color="auto"/>
            <w:bottom w:val="none" w:sz="0" w:space="0" w:color="auto"/>
            <w:right w:val="none" w:sz="0" w:space="0" w:color="auto"/>
          </w:divBdr>
        </w:div>
        <w:div w:id="906260101">
          <w:marLeft w:val="640"/>
          <w:marRight w:val="0"/>
          <w:marTop w:val="0"/>
          <w:marBottom w:val="0"/>
          <w:divBdr>
            <w:top w:val="none" w:sz="0" w:space="0" w:color="auto"/>
            <w:left w:val="none" w:sz="0" w:space="0" w:color="auto"/>
            <w:bottom w:val="none" w:sz="0" w:space="0" w:color="auto"/>
            <w:right w:val="none" w:sz="0" w:space="0" w:color="auto"/>
          </w:divBdr>
        </w:div>
        <w:div w:id="608515041">
          <w:marLeft w:val="640"/>
          <w:marRight w:val="0"/>
          <w:marTop w:val="0"/>
          <w:marBottom w:val="0"/>
          <w:divBdr>
            <w:top w:val="none" w:sz="0" w:space="0" w:color="auto"/>
            <w:left w:val="none" w:sz="0" w:space="0" w:color="auto"/>
            <w:bottom w:val="none" w:sz="0" w:space="0" w:color="auto"/>
            <w:right w:val="none" w:sz="0" w:space="0" w:color="auto"/>
          </w:divBdr>
        </w:div>
      </w:divsChild>
    </w:div>
    <w:div w:id="1692753614">
      <w:bodyDiv w:val="1"/>
      <w:marLeft w:val="0"/>
      <w:marRight w:val="0"/>
      <w:marTop w:val="0"/>
      <w:marBottom w:val="0"/>
      <w:divBdr>
        <w:top w:val="none" w:sz="0" w:space="0" w:color="auto"/>
        <w:left w:val="none" w:sz="0" w:space="0" w:color="auto"/>
        <w:bottom w:val="none" w:sz="0" w:space="0" w:color="auto"/>
        <w:right w:val="none" w:sz="0" w:space="0" w:color="auto"/>
      </w:divBdr>
      <w:divsChild>
        <w:div w:id="508570217">
          <w:marLeft w:val="640"/>
          <w:marRight w:val="0"/>
          <w:marTop w:val="0"/>
          <w:marBottom w:val="0"/>
          <w:divBdr>
            <w:top w:val="none" w:sz="0" w:space="0" w:color="auto"/>
            <w:left w:val="none" w:sz="0" w:space="0" w:color="auto"/>
            <w:bottom w:val="none" w:sz="0" w:space="0" w:color="auto"/>
            <w:right w:val="none" w:sz="0" w:space="0" w:color="auto"/>
          </w:divBdr>
        </w:div>
        <w:div w:id="45572063">
          <w:marLeft w:val="640"/>
          <w:marRight w:val="0"/>
          <w:marTop w:val="0"/>
          <w:marBottom w:val="0"/>
          <w:divBdr>
            <w:top w:val="none" w:sz="0" w:space="0" w:color="auto"/>
            <w:left w:val="none" w:sz="0" w:space="0" w:color="auto"/>
            <w:bottom w:val="none" w:sz="0" w:space="0" w:color="auto"/>
            <w:right w:val="none" w:sz="0" w:space="0" w:color="auto"/>
          </w:divBdr>
        </w:div>
        <w:div w:id="1444692449">
          <w:marLeft w:val="640"/>
          <w:marRight w:val="0"/>
          <w:marTop w:val="0"/>
          <w:marBottom w:val="0"/>
          <w:divBdr>
            <w:top w:val="none" w:sz="0" w:space="0" w:color="auto"/>
            <w:left w:val="none" w:sz="0" w:space="0" w:color="auto"/>
            <w:bottom w:val="none" w:sz="0" w:space="0" w:color="auto"/>
            <w:right w:val="none" w:sz="0" w:space="0" w:color="auto"/>
          </w:divBdr>
        </w:div>
        <w:div w:id="2070762985">
          <w:marLeft w:val="640"/>
          <w:marRight w:val="0"/>
          <w:marTop w:val="0"/>
          <w:marBottom w:val="0"/>
          <w:divBdr>
            <w:top w:val="none" w:sz="0" w:space="0" w:color="auto"/>
            <w:left w:val="none" w:sz="0" w:space="0" w:color="auto"/>
            <w:bottom w:val="none" w:sz="0" w:space="0" w:color="auto"/>
            <w:right w:val="none" w:sz="0" w:space="0" w:color="auto"/>
          </w:divBdr>
        </w:div>
        <w:div w:id="317074972">
          <w:marLeft w:val="640"/>
          <w:marRight w:val="0"/>
          <w:marTop w:val="0"/>
          <w:marBottom w:val="0"/>
          <w:divBdr>
            <w:top w:val="none" w:sz="0" w:space="0" w:color="auto"/>
            <w:left w:val="none" w:sz="0" w:space="0" w:color="auto"/>
            <w:bottom w:val="none" w:sz="0" w:space="0" w:color="auto"/>
            <w:right w:val="none" w:sz="0" w:space="0" w:color="auto"/>
          </w:divBdr>
        </w:div>
        <w:div w:id="575938731">
          <w:marLeft w:val="640"/>
          <w:marRight w:val="0"/>
          <w:marTop w:val="0"/>
          <w:marBottom w:val="0"/>
          <w:divBdr>
            <w:top w:val="none" w:sz="0" w:space="0" w:color="auto"/>
            <w:left w:val="none" w:sz="0" w:space="0" w:color="auto"/>
            <w:bottom w:val="none" w:sz="0" w:space="0" w:color="auto"/>
            <w:right w:val="none" w:sz="0" w:space="0" w:color="auto"/>
          </w:divBdr>
        </w:div>
        <w:div w:id="567033244">
          <w:marLeft w:val="640"/>
          <w:marRight w:val="0"/>
          <w:marTop w:val="0"/>
          <w:marBottom w:val="0"/>
          <w:divBdr>
            <w:top w:val="none" w:sz="0" w:space="0" w:color="auto"/>
            <w:left w:val="none" w:sz="0" w:space="0" w:color="auto"/>
            <w:bottom w:val="none" w:sz="0" w:space="0" w:color="auto"/>
            <w:right w:val="none" w:sz="0" w:space="0" w:color="auto"/>
          </w:divBdr>
        </w:div>
      </w:divsChild>
    </w:div>
    <w:div w:id="1695375336">
      <w:bodyDiv w:val="1"/>
      <w:marLeft w:val="0"/>
      <w:marRight w:val="0"/>
      <w:marTop w:val="0"/>
      <w:marBottom w:val="0"/>
      <w:divBdr>
        <w:top w:val="none" w:sz="0" w:space="0" w:color="auto"/>
        <w:left w:val="none" w:sz="0" w:space="0" w:color="auto"/>
        <w:bottom w:val="none" w:sz="0" w:space="0" w:color="auto"/>
        <w:right w:val="none" w:sz="0" w:space="0" w:color="auto"/>
      </w:divBdr>
      <w:divsChild>
        <w:div w:id="1868060745">
          <w:marLeft w:val="640"/>
          <w:marRight w:val="0"/>
          <w:marTop w:val="0"/>
          <w:marBottom w:val="0"/>
          <w:divBdr>
            <w:top w:val="none" w:sz="0" w:space="0" w:color="auto"/>
            <w:left w:val="none" w:sz="0" w:space="0" w:color="auto"/>
            <w:bottom w:val="none" w:sz="0" w:space="0" w:color="auto"/>
            <w:right w:val="none" w:sz="0" w:space="0" w:color="auto"/>
          </w:divBdr>
        </w:div>
        <w:div w:id="260917828">
          <w:marLeft w:val="640"/>
          <w:marRight w:val="0"/>
          <w:marTop w:val="0"/>
          <w:marBottom w:val="0"/>
          <w:divBdr>
            <w:top w:val="none" w:sz="0" w:space="0" w:color="auto"/>
            <w:left w:val="none" w:sz="0" w:space="0" w:color="auto"/>
            <w:bottom w:val="none" w:sz="0" w:space="0" w:color="auto"/>
            <w:right w:val="none" w:sz="0" w:space="0" w:color="auto"/>
          </w:divBdr>
        </w:div>
        <w:div w:id="1146820952">
          <w:marLeft w:val="640"/>
          <w:marRight w:val="0"/>
          <w:marTop w:val="0"/>
          <w:marBottom w:val="0"/>
          <w:divBdr>
            <w:top w:val="none" w:sz="0" w:space="0" w:color="auto"/>
            <w:left w:val="none" w:sz="0" w:space="0" w:color="auto"/>
            <w:bottom w:val="none" w:sz="0" w:space="0" w:color="auto"/>
            <w:right w:val="none" w:sz="0" w:space="0" w:color="auto"/>
          </w:divBdr>
        </w:div>
        <w:div w:id="1004674675">
          <w:marLeft w:val="640"/>
          <w:marRight w:val="0"/>
          <w:marTop w:val="0"/>
          <w:marBottom w:val="0"/>
          <w:divBdr>
            <w:top w:val="none" w:sz="0" w:space="0" w:color="auto"/>
            <w:left w:val="none" w:sz="0" w:space="0" w:color="auto"/>
            <w:bottom w:val="none" w:sz="0" w:space="0" w:color="auto"/>
            <w:right w:val="none" w:sz="0" w:space="0" w:color="auto"/>
          </w:divBdr>
        </w:div>
        <w:div w:id="1405176831">
          <w:marLeft w:val="640"/>
          <w:marRight w:val="0"/>
          <w:marTop w:val="0"/>
          <w:marBottom w:val="0"/>
          <w:divBdr>
            <w:top w:val="none" w:sz="0" w:space="0" w:color="auto"/>
            <w:left w:val="none" w:sz="0" w:space="0" w:color="auto"/>
            <w:bottom w:val="none" w:sz="0" w:space="0" w:color="auto"/>
            <w:right w:val="none" w:sz="0" w:space="0" w:color="auto"/>
          </w:divBdr>
        </w:div>
        <w:div w:id="2137292059">
          <w:marLeft w:val="640"/>
          <w:marRight w:val="0"/>
          <w:marTop w:val="0"/>
          <w:marBottom w:val="0"/>
          <w:divBdr>
            <w:top w:val="none" w:sz="0" w:space="0" w:color="auto"/>
            <w:left w:val="none" w:sz="0" w:space="0" w:color="auto"/>
            <w:bottom w:val="none" w:sz="0" w:space="0" w:color="auto"/>
            <w:right w:val="none" w:sz="0" w:space="0" w:color="auto"/>
          </w:divBdr>
        </w:div>
      </w:divsChild>
    </w:div>
    <w:div w:id="1721704348">
      <w:bodyDiv w:val="1"/>
      <w:marLeft w:val="0"/>
      <w:marRight w:val="0"/>
      <w:marTop w:val="0"/>
      <w:marBottom w:val="0"/>
      <w:divBdr>
        <w:top w:val="none" w:sz="0" w:space="0" w:color="auto"/>
        <w:left w:val="none" w:sz="0" w:space="0" w:color="auto"/>
        <w:bottom w:val="none" w:sz="0" w:space="0" w:color="auto"/>
        <w:right w:val="none" w:sz="0" w:space="0" w:color="auto"/>
      </w:divBdr>
      <w:divsChild>
        <w:div w:id="921766511">
          <w:marLeft w:val="640"/>
          <w:marRight w:val="0"/>
          <w:marTop w:val="0"/>
          <w:marBottom w:val="0"/>
          <w:divBdr>
            <w:top w:val="none" w:sz="0" w:space="0" w:color="auto"/>
            <w:left w:val="none" w:sz="0" w:space="0" w:color="auto"/>
            <w:bottom w:val="none" w:sz="0" w:space="0" w:color="auto"/>
            <w:right w:val="none" w:sz="0" w:space="0" w:color="auto"/>
          </w:divBdr>
        </w:div>
        <w:div w:id="163908732">
          <w:marLeft w:val="640"/>
          <w:marRight w:val="0"/>
          <w:marTop w:val="0"/>
          <w:marBottom w:val="0"/>
          <w:divBdr>
            <w:top w:val="none" w:sz="0" w:space="0" w:color="auto"/>
            <w:left w:val="none" w:sz="0" w:space="0" w:color="auto"/>
            <w:bottom w:val="none" w:sz="0" w:space="0" w:color="auto"/>
            <w:right w:val="none" w:sz="0" w:space="0" w:color="auto"/>
          </w:divBdr>
        </w:div>
        <w:div w:id="236020400">
          <w:marLeft w:val="640"/>
          <w:marRight w:val="0"/>
          <w:marTop w:val="0"/>
          <w:marBottom w:val="0"/>
          <w:divBdr>
            <w:top w:val="none" w:sz="0" w:space="0" w:color="auto"/>
            <w:left w:val="none" w:sz="0" w:space="0" w:color="auto"/>
            <w:bottom w:val="none" w:sz="0" w:space="0" w:color="auto"/>
            <w:right w:val="none" w:sz="0" w:space="0" w:color="auto"/>
          </w:divBdr>
        </w:div>
        <w:div w:id="337656635">
          <w:marLeft w:val="640"/>
          <w:marRight w:val="0"/>
          <w:marTop w:val="0"/>
          <w:marBottom w:val="0"/>
          <w:divBdr>
            <w:top w:val="none" w:sz="0" w:space="0" w:color="auto"/>
            <w:left w:val="none" w:sz="0" w:space="0" w:color="auto"/>
            <w:bottom w:val="none" w:sz="0" w:space="0" w:color="auto"/>
            <w:right w:val="none" w:sz="0" w:space="0" w:color="auto"/>
          </w:divBdr>
        </w:div>
        <w:div w:id="1223520241">
          <w:marLeft w:val="640"/>
          <w:marRight w:val="0"/>
          <w:marTop w:val="0"/>
          <w:marBottom w:val="0"/>
          <w:divBdr>
            <w:top w:val="none" w:sz="0" w:space="0" w:color="auto"/>
            <w:left w:val="none" w:sz="0" w:space="0" w:color="auto"/>
            <w:bottom w:val="none" w:sz="0" w:space="0" w:color="auto"/>
            <w:right w:val="none" w:sz="0" w:space="0" w:color="auto"/>
          </w:divBdr>
        </w:div>
        <w:div w:id="1864123567">
          <w:marLeft w:val="640"/>
          <w:marRight w:val="0"/>
          <w:marTop w:val="0"/>
          <w:marBottom w:val="0"/>
          <w:divBdr>
            <w:top w:val="none" w:sz="0" w:space="0" w:color="auto"/>
            <w:left w:val="none" w:sz="0" w:space="0" w:color="auto"/>
            <w:bottom w:val="none" w:sz="0" w:space="0" w:color="auto"/>
            <w:right w:val="none" w:sz="0" w:space="0" w:color="auto"/>
          </w:divBdr>
        </w:div>
        <w:div w:id="756633201">
          <w:marLeft w:val="640"/>
          <w:marRight w:val="0"/>
          <w:marTop w:val="0"/>
          <w:marBottom w:val="0"/>
          <w:divBdr>
            <w:top w:val="none" w:sz="0" w:space="0" w:color="auto"/>
            <w:left w:val="none" w:sz="0" w:space="0" w:color="auto"/>
            <w:bottom w:val="none" w:sz="0" w:space="0" w:color="auto"/>
            <w:right w:val="none" w:sz="0" w:space="0" w:color="auto"/>
          </w:divBdr>
        </w:div>
        <w:div w:id="1319533038">
          <w:marLeft w:val="640"/>
          <w:marRight w:val="0"/>
          <w:marTop w:val="0"/>
          <w:marBottom w:val="0"/>
          <w:divBdr>
            <w:top w:val="none" w:sz="0" w:space="0" w:color="auto"/>
            <w:left w:val="none" w:sz="0" w:space="0" w:color="auto"/>
            <w:bottom w:val="none" w:sz="0" w:space="0" w:color="auto"/>
            <w:right w:val="none" w:sz="0" w:space="0" w:color="auto"/>
          </w:divBdr>
        </w:div>
        <w:div w:id="50227203">
          <w:marLeft w:val="640"/>
          <w:marRight w:val="0"/>
          <w:marTop w:val="0"/>
          <w:marBottom w:val="0"/>
          <w:divBdr>
            <w:top w:val="none" w:sz="0" w:space="0" w:color="auto"/>
            <w:left w:val="none" w:sz="0" w:space="0" w:color="auto"/>
            <w:bottom w:val="none" w:sz="0" w:space="0" w:color="auto"/>
            <w:right w:val="none" w:sz="0" w:space="0" w:color="auto"/>
          </w:divBdr>
        </w:div>
        <w:div w:id="759762577">
          <w:marLeft w:val="640"/>
          <w:marRight w:val="0"/>
          <w:marTop w:val="0"/>
          <w:marBottom w:val="0"/>
          <w:divBdr>
            <w:top w:val="none" w:sz="0" w:space="0" w:color="auto"/>
            <w:left w:val="none" w:sz="0" w:space="0" w:color="auto"/>
            <w:bottom w:val="none" w:sz="0" w:space="0" w:color="auto"/>
            <w:right w:val="none" w:sz="0" w:space="0" w:color="auto"/>
          </w:divBdr>
        </w:div>
        <w:div w:id="2114939386">
          <w:marLeft w:val="640"/>
          <w:marRight w:val="0"/>
          <w:marTop w:val="0"/>
          <w:marBottom w:val="0"/>
          <w:divBdr>
            <w:top w:val="none" w:sz="0" w:space="0" w:color="auto"/>
            <w:left w:val="none" w:sz="0" w:space="0" w:color="auto"/>
            <w:bottom w:val="none" w:sz="0" w:space="0" w:color="auto"/>
            <w:right w:val="none" w:sz="0" w:space="0" w:color="auto"/>
          </w:divBdr>
        </w:div>
        <w:div w:id="311570266">
          <w:marLeft w:val="640"/>
          <w:marRight w:val="0"/>
          <w:marTop w:val="0"/>
          <w:marBottom w:val="0"/>
          <w:divBdr>
            <w:top w:val="none" w:sz="0" w:space="0" w:color="auto"/>
            <w:left w:val="none" w:sz="0" w:space="0" w:color="auto"/>
            <w:bottom w:val="none" w:sz="0" w:space="0" w:color="auto"/>
            <w:right w:val="none" w:sz="0" w:space="0" w:color="auto"/>
          </w:divBdr>
        </w:div>
        <w:div w:id="476722406">
          <w:marLeft w:val="640"/>
          <w:marRight w:val="0"/>
          <w:marTop w:val="0"/>
          <w:marBottom w:val="0"/>
          <w:divBdr>
            <w:top w:val="none" w:sz="0" w:space="0" w:color="auto"/>
            <w:left w:val="none" w:sz="0" w:space="0" w:color="auto"/>
            <w:bottom w:val="none" w:sz="0" w:space="0" w:color="auto"/>
            <w:right w:val="none" w:sz="0" w:space="0" w:color="auto"/>
          </w:divBdr>
        </w:div>
      </w:divsChild>
    </w:div>
    <w:div w:id="1816100301">
      <w:bodyDiv w:val="1"/>
      <w:marLeft w:val="0"/>
      <w:marRight w:val="0"/>
      <w:marTop w:val="0"/>
      <w:marBottom w:val="0"/>
      <w:divBdr>
        <w:top w:val="none" w:sz="0" w:space="0" w:color="auto"/>
        <w:left w:val="none" w:sz="0" w:space="0" w:color="auto"/>
        <w:bottom w:val="none" w:sz="0" w:space="0" w:color="auto"/>
        <w:right w:val="none" w:sz="0" w:space="0" w:color="auto"/>
      </w:divBdr>
      <w:divsChild>
        <w:div w:id="2042704191">
          <w:marLeft w:val="640"/>
          <w:marRight w:val="0"/>
          <w:marTop w:val="0"/>
          <w:marBottom w:val="0"/>
          <w:divBdr>
            <w:top w:val="none" w:sz="0" w:space="0" w:color="auto"/>
            <w:left w:val="none" w:sz="0" w:space="0" w:color="auto"/>
            <w:bottom w:val="none" w:sz="0" w:space="0" w:color="auto"/>
            <w:right w:val="none" w:sz="0" w:space="0" w:color="auto"/>
          </w:divBdr>
        </w:div>
        <w:div w:id="804548288">
          <w:marLeft w:val="640"/>
          <w:marRight w:val="0"/>
          <w:marTop w:val="0"/>
          <w:marBottom w:val="0"/>
          <w:divBdr>
            <w:top w:val="none" w:sz="0" w:space="0" w:color="auto"/>
            <w:left w:val="none" w:sz="0" w:space="0" w:color="auto"/>
            <w:bottom w:val="none" w:sz="0" w:space="0" w:color="auto"/>
            <w:right w:val="none" w:sz="0" w:space="0" w:color="auto"/>
          </w:divBdr>
        </w:div>
        <w:div w:id="1961765897">
          <w:marLeft w:val="640"/>
          <w:marRight w:val="0"/>
          <w:marTop w:val="0"/>
          <w:marBottom w:val="0"/>
          <w:divBdr>
            <w:top w:val="none" w:sz="0" w:space="0" w:color="auto"/>
            <w:left w:val="none" w:sz="0" w:space="0" w:color="auto"/>
            <w:bottom w:val="none" w:sz="0" w:space="0" w:color="auto"/>
            <w:right w:val="none" w:sz="0" w:space="0" w:color="auto"/>
          </w:divBdr>
        </w:div>
        <w:div w:id="597055530">
          <w:marLeft w:val="640"/>
          <w:marRight w:val="0"/>
          <w:marTop w:val="0"/>
          <w:marBottom w:val="0"/>
          <w:divBdr>
            <w:top w:val="none" w:sz="0" w:space="0" w:color="auto"/>
            <w:left w:val="none" w:sz="0" w:space="0" w:color="auto"/>
            <w:bottom w:val="none" w:sz="0" w:space="0" w:color="auto"/>
            <w:right w:val="none" w:sz="0" w:space="0" w:color="auto"/>
          </w:divBdr>
        </w:div>
        <w:div w:id="1400324195">
          <w:marLeft w:val="640"/>
          <w:marRight w:val="0"/>
          <w:marTop w:val="0"/>
          <w:marBottom w:val="0"/>
          <w:divBdr>
            <w:top w:val="none" w:sz="0" w:space="0" w:color="auto"/>
            <w:left w:val="none" w:sz="0" w:space="0" w:color="auto"/>
            <w:bottom w:val="none" w:sz="0" w:space="0" w:color="auto"/>
            <w:right w:val="none" w:sz="0" w:space="0" w:color="auto"/>
          </w:divBdr>
        </w:div>
        <w:div w:id="2086955604">
          <w:marLeft w:val="640"/>
          <w:marRight w:val="0"/>
          <w:marTop w:val="0"/>
          <w:marBottom w:val="0"/>
          <w:divBdr>
            <w:top w:val="none" w:sz="0" w:space="0" w:color="auto"/>
            <w:left w:val="none" w:sz="0" w:space="0" w:color="auto"/>
            <w:bottom w:val="none" w:sz="0" w:space="0" w:color="auto"/>
            <w:right w:val="none" w:sz="0" w:space="0" w:color="auto"/>
          </w:divBdr>
        </w:div>
        <w:div w:id="90706067">
          <w:marLeft w:val="640"/>
          <w:marRight w:val="0"/>
          <w:marTop w:val="0"/>
          <w:marBottom w:val="0"/>
          <w:divBdr>
            <w:top w:val="none" w:sz="0" w:space="0" w:color="auto"/>
            <w:left w:val="none" w:sz="0" w:space="0" w:color="auto"/>
            <w:bottom w:val="none" w:sz="0" w:space="0" w:color="auto"/>
            <w:right w:val="none" w:sz="0" w:space="0" w:color="auto"/>
          </w:divBdr>
        </w:div>
      </w:divsChild>
    </w:div>
    <w:div w:id="1838034565">
      <w:bodyDiv w:val="1"/>
      <w:marLeft w:val="0"/>
      <w:marRight w:val="0"/>
      <w:marTop w:val="0"/>
      <w:marBottom w:val="0"/>
      <w:divBdr>
        <w:top w:val="none" w:sz="0" w:space="0" w:color="auto"/>
        <w:left w:val="none" w:sz="0" w:space="0" w:color="auto"/>
        <w:bottom w:val="none" w:sz="0" w:space="0" w:color="auto"/>
        <w:right w:val="none" w:sz="0" w:space="0" w:color="auto"/>
      </w:divBdr>
      <w:divsChild>
        <w:div w:id="386563712">
          <w:marLeft w:val="640"/>
          <w:marRight w:val="0"/>
          <w:marTop w:val="0"/>
          <w:marBottom w:val="0"/>
          <w:divBdr>
            <w:top w:val="none" w:sz="0" w:space="0" w:color="auto"/>
            <w:left w:val="none" w:sz="0" w:space="0" w:color="auto"/>
            <w:bottom w:val="none" w:sz="0" w:space="0" w:color="auto"/>
            <w:right w:val="none" w:sz="0" w:space="0" w:color="auto"/>
          </w:divBdr>
        </w:div>
        <w:div w:id="1481534203">
          <w:marLeft w:val="640"/>
          <w:marRight w:val="0"/>
          <w:marTop w:val="0"/>
          <w:marBottom w:val="0"/>
          <w:divBdr>
            <w:top w:val="none" w:sz="0" w:space="0" w:color="auto"/>
            <w:left w:val="none" w:sz="0" w:space="0" w:color="auto"/>
            <w:bottom w:val="none" w:sz="0" w:space="0" w:color="auto"/>
            <w:right w:val="none" w:sz="0" w:space="0" w:color="auto"/>
          </w:divBdr>
        </w:div>
        <w:div w:id="707606383">
          <w:marLeft w:val="640"/>
          <w:marRight w:val="0"/>
          <w:marTop w:val="0"/>
          <w:marBottom w:val="0"/>
          <w:divBdr>
            <w:top w:val="none" w:sz="0" w:space="0" w:color="auto"/>
            <w:left w:val="none" w:sz="0" w:space="0" w:color="auto"/>
            <w:bottom w:val="none" w:sz="0" w:space="0" w:color="auto"/>
            <w:right w:val="none" w:sz="0" w:space="0" w:color="auto"/>
          </w:divBdr>
        </w:div>
        <w:div w:id="2077320776">
          <w:marLeft w:val="640"/>
          <w:marRight w:val="0"/>
          <w:marTop w:val="0"/>
          <w:marBottom w:val="0"/>
          <w:divBdr>
            <w:top w:val="none" w:sz="0" w:space="0" w:color="auto"/>
            <w:left w:val="none" w:sz="0" w:space="0" w:color="auto"/>
            <w:bottom w:val="none" w:sz="0" w:space="0" w:color="auto"/>
            <w:right w:val="none" w:sz="0" w:space="0" w:color="auto"/>
          </w:divBdr>
        </w:div>
        <w:div w:id="330525678">
          <w:marLeft w:val="640"/>
          <w:marRight w:val="0"/>
          <w:marTop w:val="0"/>
          <w:marBottom w:val="0"/>
          <w:divBdr>
            <w:top w:val="none" w:sz="0" w:space="0" w:color="auto"/>
            <w:left w:val="none" w:sz="0" w:space="0" w:color="auto"/>
            <w:bottom w:val="none" w:sz="0" w:space="0" w:color="auto"/>
            <w:right w:val="none" w:sz="0" w:space="0" w:color="auto"/>
          </w:divBdr>
        </w:div>
        <w:div w:id="1256791950">
          <w:marLeft w:val="640"/>
          <w:marRight w:val="0"/>
          <w:marTop w:val="0"/>
          <w:marBottom w:val="0"/>
          <w:divBdr>
            <w:top w:val="none" w:sz="0" w:space="0" w:color="auto"/>
            <w:left w:val="none" w:sz="0" w:space="0" w:color="auto"/>
            <w:bottom w:val="none" w:sz="0" w:space="0" w:color="auto"/>
            <w:right w:val="none" w:sz="0" w:space="0" w:color="auto"/>
          </w:divBdr>
        </w:div>
        <w:div w:id="1319309861">
          <w:marLeft w:val="640"/>
          <w:marRight w:val="0"/>
          <w:marTop w:val="0"/>
          <w:marBottom w:val="0"/>
          <w:divBdr>
            <w:top w:val="none" w:sz="0" w:space="0" w:color="auto"/>
            <w:left w:val="none" w:sz="0" w:space="0" w:color="auto"/>
            <w:bottom w:val="none" w:sz="0" w:space="0" w:color="auto"/>
            <w:right w:val="none" w:sz="0" w:space="0" w:color="auto"/>
          </w:divBdr>
        </w:div>
        <w:div w:id="169375824">
          <w:marLeft w:val="640"/>
          <w:marRight w:val="0"/>
          <w:marTop w:val="0"/>
          <w:marBottom w:val="0"/>
          <w:divBdr>
            <w:top w:val="none" w:sz="0" w:space="0" w:color="auto"/>
            <w:left w:val="none" w:sz="0" w:space="0" w:color="auto"/>
            <w:bottom w:val="none" w:sz="0" w:space="0" w:color="auto"/>
            <w:right w:val="none" w:sz="0" w:space="0" w:color="auto"/>
          </w:divBdr>
        </w:div>
        <w:div w:id="805465087">
          <w:marLeft w:val="640"/>
          <w:marRight w:val="0"/>
          <w:marTop w:val="0"/>
          <w:marBottom w:val="0"/>
          <w:divBdr>
            <w:top w:val="none" w:sz="0" w:space="0" w:color="auto"/>
            <w:left w:val="none" w:sz="0" w:space="0" w:color="auto"/>
            <w:bottom w:val="none" w:sz="0" w:space="0" w:color="auto"/>
            <w:right w:val="none" w:sz="0" w:space="0" w:color="auto"/>
          </w:divBdr>
        </w:div>
        <w:div w:id="11540814">
          <w:marLeft w:val="640"/>
          <w:marRight w:val="0"/>
          <w:marTop w:val="0"/>
          <w:marBottom w:val="0"/>
          <w:divBdr>
            <w:top w:val="none" w:sz="0" w:space="0" w:color="auto"/>
            <w:left w:val="none" w:sz="0" w:space="0" w:color="auto"/>
            <w:bottom w:val="none" w:sz="0" w:space="0" w:color="auto"/>
            <w:right w:val="none" w:sz="0" w:space="0" w:color="auto"/>
          </w:divBdr>
        </w:div>
      </w:divsChild>
    </w:div>
    <w:div w:id="1846819242">
      <w:bodyDiv w:val="1"/>
      <w:marLeft w:val="0"/>
      <w:marRight w:val="0"/>
      <w:marTop w:val="0"/>
      <w:marBottom w:val="0"/>
      <w:divBdr>
        <w:top w:val="none" w:sz="0" w:space="0" w:color="auto"/>
        <w:left w:val="none" w:sz="0" w:space="0" w:color="auto"/>
        <w:bottom w:val="none" w:sz="0" w:space="0" w:color="auto"/>
        <w:right w:val="none" w:sz="0" w:space="0" w:color="auto"/>
      </w:divBdr>
      <w:divsChild>
        <w:div w:id="631136749">
          <w:marLeft w:val="640"/>
          <w:marRight w:val="0"/>
          <w:marTop w:val="0"/>
          <w:marBottom w:val="0"/>
          <w:divBdr>
            <w:top w:val="none" w:sz="0" w:space="0" w:color="auto"/>
            <w:left w:val="none" w:sz="0" w:space="0" w:color="auto"/>
            <w:bottom w:val="none" w:sz="0" w:space="0" w:color="auto"/>
            <w:right w:val="none" w:sz="0" w:space="0" w:color="auto"/>
          </w:divBdr>
        </w:div>
        <w:div w:id="1066300351">
          <w:marLeft w:val="640"/>
          <w:marRight w:val="0"/>
          <w:marTop w:val="0"/>
          <w:marBottom w:val="0"/>
          <w:divBdr>
            <w:top w:val="none" w:sz="0" w:space="0" w:color="auto"/>
            <w:left w:val="none" w:sz="0" w:space="0" w:color="auto"/>
            <w:bottom w:val="none" w:sz="0" w:space="0" w:color="auto"/>
            <w:right w:val="none" w:sz="0" w:space="0" w:color="auto"/>
          </w:divBdr>
        </w:div>
      </w:divsChild>
    </w:div>
    <w:div w:id="1852451742">
      <w:bodyDiv w:val="1"/>
      <w:marLeft w:val="0"/>
      <w:marRight w:val="0"/>
      <w:marTop w:val="0"/>
      <w:marBottom w:val="0"/>
      <w:divBdr>
        <w:top w:val="none" w:sz="0" w:space="0" w:color="auto"/>
        <w:left w:val="none" w:sz="0" w:space="0" w:color="auto"/>
        <w:bottom w:val="none" w:sz="0" w:space="0" w:color="auto"/>
        <w:right w:val="none" w:sz="0" w:space="0" w:color="auto"/>
      </w:divBdr>
      <w:divsChild>
        <w:div w:id="1023241457">
          <w:marLeft w:val="640"/>
          <w:marRight w:val="0"/>
          <w:marTop w:val="0"/>
          <w:marBottom w:val="0"/>
          <w:divBdr>
            <w:top w:val="none" w:sz="0" w:space="0" w:color="auto"/>
            <w:left w:val="none" w:sz="0" w:space="0" w:color="auto"/>
            <w:bottom w:val="none" w:sz="0" w:space="0" w:color="auto"/>
            <w:right w:val="none" w:sz="0" w:space="0" w:color="auto"/>
          </w:divBdr>
        </w:div>
        <w:div w:id="175313088">
          <w:marLeft w:val="640"/>
          <w:marRight w:val="0"/>
          <w:marTop w:val="0"/>
          <w:marBottom w:val="0"/>
          <w:divBdr>
            <w:top w:val="none" w:sz="0" w:space="0" w:color="auto"/>
            <w:left w:val="none" w:sz="0" w:space="0" w:color="auto"/>
            <w:bottom w:val="none" w:sz="0" w:space="0" w:color="auto"/>
            <w:right w:val="none" w:sz="0" w:space="0" w:color="auto"/>
          </w:divBdr>
        </w:div>
        <w:div w:id="2075815471">
          <w:marLeft w:val="640"/>
          <w:marRight w:val="0"/>
          <w:marTop w:val="0"/>
          <w:marBottom w:val="0"/>
          <w:divBdr>
            <w:top w:val="none" w:sz="0" w:space="0" w:color="auto"/>
            <w:left w:val="none" w:sz="0" w:space="0" w:color="auto"/>
            <w:bottom w:val="none" w:sz="0" w:space="0" w:color="auto"/>
            <w:right w:val="none" w:sz="0" w:space="0" w:color="auto"/>
          </w:divBdr>
        </w:div>
        <w:div w:id="1318995249">
          <w:marLeft w:val="640"/>
          <w:marRight w:val="0"/>
          <w:marTop w:val="0"/>
          <w:marBottom w:val="0"/>
          <w:divBdr>
            <w:top w:val="none" w:sz="0" w:space="0" w:color="auto"/>
            <w:left w:val="none" w:sz="0" w:space="0" w:color="auto"/>
            <w:bottom w:val="none" w:sz="0" w:space="0" w:color="auto"/>
            <w:right w:val="none" w:sz="0" w:space="0" w:color="auto"/>
          </w:divBdr>
        </w:div>
        <w:div w:id="1628200350">
          <w:marLeft w:val="640"/>
          <w:marRight w:val="0"/>
          <w:marTop w:val="0"/>
          <w:marBottom w:val="0"/>
          <w:divBdr>
            <w:top w:val="none" w:sz="0" w:space="0" w:color="auto"/>
            <w:left w:val="none" w:sz="0" w:space="0" w:color="auto"/>
            <w:bottom w:val="none" w:sz="0" w:space="0" w:color="auto"/>
            <w:right w:val="none" w:sz="0" w:space="0" w:color="auto"/>
          </w:divBdr>
        </w:div>
        <w:div w:id="940070092">
          <w:marLeft w:val="640"/>
          <w:marRight w:val="0"/>
          <w:marTop w:val="0"/>
          <w:marBottom w:val="0"/>
          <w:divBdr>
            <w:top w:val="none" w:sz="0" w:space="0" w:color="auto"/>
            <w:left w:val="none" w:sz="0" w:space="0" w:color="auto"/>
            <w:bottom w:val="none" w:sz="0" w:space="0" w:color="auto"/>
            <w:right w:val="none" w:sz="0" w:space="0" w:color="auto"/>
          </w:divBdr>
        </w:div>
        <w:div w:id="1764715594">
          <w:marLeft w:val="640"/>
          <w:marRight w:val="0"/>
          <w:marTop w:val="0"/>
          <w:marBottom w:val="0"/>
          <w:divBdr>
            <w:top w:val="none" w:sz="0" w:space="0" w:color="auto"/>
            <w:left w:val="none" w:sz="0" w:space="0" w:color="auto"/>
            <w:bottom w:val="none" w:sz="0" w:space="0" w:color="auto"/>
            <w:right w:val="none" w:sz="0" w:space="0" w:color="auto"/>
          </w:divBdr>
        </w:div>
        <w:div w:id="1661420603">
          <w:marLeft w:val="640"/>
          <w:marRight w:val="0"/>
          <w:marTop w:val="0"/>
          <w:marBottom w:val="0"/>
          <w:divBdr>
            <w:top w:val="none" w:sz="0" w:space="0" w:color="auto"/>
            <w:left w:val="none" w:sz="0" w:space="0" w:color="auto"/>
            <w:bottom w:val="none" w:sz="0" w:space="0" w:color="auto"/>
            <w:right w:val="none" w:sz="0" w:space="0" w:color="auto"/>
          </w:divBdr>
        </w:div>
        <w:div w:id="1370187125">
          <w:marLeft w:val="640"/>
          <w:marRight w:val="0"/>
          <w:marTop w:val="0"/>
          <w:marBottom w:val="0"/>
          <w:divBdr>
            <w:top w:val="none" w:sz="0" w:space="0" w:color="auto"/>
            <w:left w:val="none" w:sz="0" w:space="0" w:color="auto"/>
            <w:bottom w:val="none" w:sz="0" w:space="0" w:color="auto"/>
            <w:right w:val="none" w:sz="0" w:space="0" w:color="auto"/>
          </w:divBdr>
        </w:div>
        <w:div w:id="1608999229">
          <w:marLeft w:val="640"/>
          <w:marRight w:val="0"/>
          <w:marTop w:val="0"/>
          <w:marBottom w:val="0"/>
          <w:divBdr>
            <w:top w:val="none" w:sz="0" w:space="0" w:color="auto"/>
            <w:left w:val="none" w:sz="0" w:space="0" w:color="auto"/>
            <w:bottom w:val="none" w:sz="0" w:space="0" w:color="auto"/>
            <w:right w:val="none" w:sz="0" w:space="0" w:color="auto"/>
          </w:divBdr>
        </w:div>
        <w:div w:id="1194154683">
          <w:marLeft w:val="640"/>
          <w:marRight w:val="0"/>
          <w:marTop w:val="0"/>
          <w:marBottom w:val="0"/>
          <w:divBdr>
            <w:top w:val="none" w:sz="0" w:space="0" w:color="auto"/>
            <w:left w:val="none" w:sz="0" w:space="0" w:color="auto"/>
            <w:bottom w:val="none" w:sz="0" w:space="0" w:color="auto"/>
            <w:right w:val="none" w:sz="0" w:space="0" w:color="auto"/>
          </w:divBdr>
        </w:div>
        <w:div w:id="1632786542">
          <w:marLeft w:val="640"/>
          <w:marRight w:val="0"/>
          <w:marTop w:val="0"/>
          <w:marBottom w:val="0"/>
          <w:divBdr>
            <w:top w:val="none" w:sz="0" w:space="0" w:color="auto"/>
            <w:left w:val="none" w:sz="0" w:space="0" w:color="auto"/>
            <w:bottom w:val="none" w:sz="0" w:space="0" w:color="auto"/>
            <w:right w:val="none" w:sz="0" w:space="0" w:color="auto"/>
          </w:divBdr>
        </w:div>
        <w:div w:id="1854689728">
          <w:marLeft w:val="640"/>
          <w:marRight w:val="0"/>
          <w:marTop w:val="0"/>
          <w:marBottom w:val="0"/>
          <w:divBdr>
            <w:top w:val="none" w:sz="0" w:space="0" w:color="auto"/>
            <w:left w:val="none" w:sz="0" w:space="0" w:color="auto"/>
            <w:bottom w:val="none" w:sz="0" w:space="0" w:color="auto"/>
            <w:right w:val="none" w:sz="0" w:space="0" w:color="auto"/>
          </w:divBdr>
        </w:div>
      </w:divsChild>
    </w:div>
    <w:div w:id="1893078639">
      <w:bodyDiv w:val="1"/>
      <w:marLeft w:val="0"/>
      <w:marRight w:val="0"/>
      <w:marTop w:val="0"/>
      <w:marBottom w:val="0"/>
      <w:divBdr>
        <w:top w:val="none" w:sz="0" w:space="0" w:color="auto"/>
        <w:left w:val="none" w:sz="0" w:space="0" w:color="auto"/>
        <w:bottom w:val="none" w:sz="0" w:space="0" w:color="auto"/>
        <w:right w:val="none" w:sz="0" w:space="0" w:color="auto"/>
      </w:divBdr>
      <w:divsChild>
        <w:div w:id="848526301">
          <w:marLeft w:val="640"/>
          <w:marRight w:val="0"/>
          <w:marTop w:val="0"/>
          <w:marBottom w:val="0"/>
          <w:divBdr>
            <w:top w:val="none" w:sz="0" w:space="0" w:color="auto"/>
            <w:left w:val="none" w:sz="0" w:space="0" w:color="auto"/>
            <w:bottom w:val="none" w:sz="0" w:space="0" w:color="auto"/>
            <w:right w:val="none" w:sz="0" w:space="0" w:color="auto"/>
          </w:divBdr>
        </w:div>
        <w:div w:id="1302880806">
          <w:marLeft w:val="640"/>
          <w:marRight w:val="0"/>
          <w:marTop w:val="0"/>
          <w:marBottom w:val="0"/>
          <w:divBdr>
            <w:top w:val="none" w:sz="0" w:space="0" w:color="auto"/>
            <w:left w:val="none" w:sz="0" w:space="0" w:color="auto"/>
            <w:bottom w:val="none" w:sz="0" w:space="0" w:color="auto"/>
            <w:right w:val="none" w:sz="0" w:space="0" w:color="auto"/>
          </w:divBdr>
        </w:div>
        <w:div w:id="1361976571">
          <w:marLeft w:val="640"/>
          <w:marRight w:val="0"/>
          <w:marTop w:val="0"/>
          <w:marBottom w:val="0"/>
          <w:divBdr>
            <w:top w:val="none" w:sz="0" w:space="0" w:color="auto"/>
            <w:left w:val="none" w:sz="0" w:space="0" w:color="auto"/>
            <w:bottom w:val="none" w:sz="0" w:space="0" w:color="auto"/>
            <w:right w:val="none" w:sz="0" w:space="0" w:color="auto"/>
          </w:divBdr>
        </w:div>
        <w:div w:id="1858500009">
          <w:marLeft w:val="640"/>
          <w:marRight w:val="0"/>
          <w:marTop w:val="0"/>
          <w:marBottom w:val="0"/>
          <w:divBdr>
            <w:top w:val="none" w:sz="0" w:space="0" w:color="auto"/>
            <w:left w:val="none" w:sz="0" w:space="0" w:color="auto"/>
            <w:bottom w:val="none" w:sz="0" w:space="0" w:color="auto"/>
            <w:right w:val="none" w:sz="0" w:space="0" w:color="auto"/>
          </w:divBdr>
        </w:div>
        <w:div w:id="1199313955">
          <w:marLeft w:val="640"/>
          <w:marRight w:val="0"/>
          <w:marTop w:val="0"/>
          <w:marBottom w:val="0"/>
          <w:divBdr>
            <w:top w:val="none" w:sz="0" w:space="0" w:color="auto"/>
            <w:left w:val="none" w:sz="0" w:space="0" w:color="auto"/>
            <w:bottom w:val="none" w:sz="0" w:space="0" w:color="auto"/>
            <w:right w:val="none" w:sz="0" w:space="0" w:color="auto"/>
          </w:divBdr>
        </w:div>
        <w:div w:id="1746032074">
          <w:marLeft w:val="640"/>
          <w:marRight w:val="0"/>
          <w:marTop w:val="0"/>
          <w:marBottom w:val="0"/>
          <w:divBdr>
            <w:top w:val="none" w:sz="0" w:space="0" w:color="auto"/>
            <w:left w:val="none" w:sz="0" w:space="0" w:color="auto"/>
            <w:bottom w:val="none" w:sz="0" w:space="0" w:color="auto"/>
            <w:right w:val="none" w:sz="0" w:space="0" w:color="auto"/>
          </w:divBdr>
        </w:div>
        <w:div w:id="585266225">
          <w:marLeft w:val="640"/>
          <w:marRight w:val="0"/>
          <w:marTop w:val="0"/>
          <w:marBottom w:val="0"/>
          <w:divBdr>
            <w:top w:val="none" w:sz="0" w:space="0" w:color="auto"/>
            <w:left w:val="none" w:sz="0" w:space="0" w:color="auto"/>
            <w:bottom w:val="none" w:sz="0" w:space="0" w:color="auto"/>
            <w:right w:val="none" w:sz="0" w:space="0" w:color="auto"/>
          </w:divBdr>
        </w:div>
        <w:div w:id="563225971">
          <w:marLeft w:val="640"/>
          <w:marRight w:val="0"/>
          <w:marTop w:val="0"/>
          <w:marBottom w:val="0"/>
          <w:divBdr>
            <w:top w:val="none" w:sz="0" w:space="0" w:color="auto"/>
            <w:left w:val="none" w:sz="0" w:space="0" w:color="auto"/>
            <w:bottom w:val="none" w:sz="0" w:space="0" w:color="auto"/>
            <w:right w:val="none" w:sz="0" w:space="0" w:color="auto"/>
          </w:divBdr>
        </w:div>
        <w:div w:id="1620912368">
          <w:marLeft w:val="640"/>
          <w:marRight w:val="0"/>
          <w:marTop w:val="0"/>
          <w:marBottom w:val="0"/>
          <w:divBdr>
            <w:top w:val="none" w:sz="0" w:space="0" w:color="auto"/>
            <w:left w:val="none" w:sz="0" w:space="0" w:color="auto"/>
            <w:bottom w:val="none" w:sz="0" w:space="0" w:color="auto"/>
            <w:right w:val="none" w:sz="0" w:space="0" w:color="auto"/>
          </w:divBdr>
        </w:div>
        <w:div w:id="1868331475">
          <w:marLeft w:val="640"/>
          <w:marRight w:val="0"/>
          <w:marTop w:val="0"/>
          <w:marBottom w:val="0"/>
          <w:divBdr>
            <w:top w:val="none" w:sz="0" w:space="0" w:color="auto"/>
            <w:left w:val="none" w:sz="0" w:space="0" w:color="auto"/>
            <w:bottom w:val="none" w:sz="0" w:space="0" w:color="auto"/>
            <w:right w:val="none" w:sz="0" w:space="0" w:color="auto"/>
          </w:divBdr>
        </w:div>
      </w:divsChild>
    </w:div>
    <w:div w:id="1924990828">
      <w:bodyDiv w:val="1"/>
      <w:marLeft w:val="0"/>
      <w:marRight w:val="0"/>
      <w:marTop w:val="0"/>
      <w:marBottom w:val="0"/>
      <w:divBdr>
        <w:top w:val="none" w:sz="0" w:space="0" w:color="auto"/>
        <w:left w:val="none" w:sz="0" w:space="0" w:color="auto"/>
        <w:bottom w:val="none" w:sz="0" w:space="0" w:color="auto"/>
        <w:right w:val="none" w:sz="0" w:space="0" w:color="auto"/>
      </w:divBdr>
      <w:divsChild>
        <w:div w:id="719865913">
          <w:marLeft w:val="640"/>
          <w:marRight w:val="0"/>
          <w:marTop w:val="0"/>
          <w:marBottom w:val="0"/>
          <w:divBdr>
            <w:top w:val="none" w:sz="0" w:space="0" w:color="auto"/>
            <w:left w:val="none" w:sz="0" w:space="0" w:color="auto"/>
            <w:bottom w:val="none" w:sz="0" w:space="0" w:color="auto"/>
            <w:right w:val="none" w:sz="0" w:space="0" w:color="auto"/>
          </w:divBdr>
        </w:div>
        <w:div w:id="1518159577">
          <w:marLeft w:val="640"/>
          <w:marRight w:val="0"/>
          <w:marTop w:val="0"/>
          <w:marBottom w:val="0"/>
          <w:divBdr>
            <w:top w:val="none" w:sz="0" w:space="0" w:color="auto"/>
            <w:left w:val="none" w:sz="0" w:space="0" w:color="auto"/>
            <w:bottom w:val="none" w:sz="0" w:space="0" w:color="auto"/>
            <w:right w:val="none" w:sz="0" w:space="0" w:color="auto"/>
          </w:divBdr>
        </w:div>
        <w:div w:id="1193491535">
          <w:marLeft w:val="640"/>
          <w:marRight w:val="0"/>
          <w:marTop w:val="0"/>
          <w:marBottom w:val="0"/>
          <w:divBdr>
            <w:top w:val="none" w:sz="0" w:space="0" w:color="auto"/>
            <w:left w:val="none" w:sz="0" w:space="0" w:color="auto"/>
            <w:bottom w:val="none" w:sz="0" w:space="0" w:color="auto"/>
            <w:right w:val="none" w:sz="0" w:space="0" w:color="auto"/>
          </w:divBdr>
        </w:div>
      </w:divsChild>
    </w:div>
    <w:div w:id="1931422406">
      <w:bodyDiv w:val="1"/>
      <w:marLeft w:val="0"/>
      <w:marRight w:val="0"/>
      <w:marTop w:val="0"/>
      <w:marBottom w:val="0"/>
      <w:divBdr>
        <w:top w:val="none" w:sz="0" w:space="0" w:color="auto"/>
        <w:left w:val="none" w:sz="0" w:space="0" w:color="auto"/>
        <w:bottom w:val="none" w:sz="0" w:space="0" w:color="auto"/>
        <w:right w:val="none" w:sz="0" w:space="0" w:color="auto"/>
      </w:divBdr>
      <w:divsChild>
        <w:div w:id="1998923643">
          <w:marLeft w:val="640"/>
          <w:marRight w:val="0"/>
          <w:marTop w:val="0"/>
          <w:marBottom w:val="0"/>
          <w:divBdr>
            <w:top w:val="none" w:sz="0" w:space="0" w:color="auto"/>
            <w:left w:val="none" w:sz="0" w:space="0" w:color="auto"/>
            <w:bottom w:val="none" w:sz="0" w:space="0" w:color="auto"/>
            <w:right w:val="none" w:sz="0" w:space="0" w:color="auto"/>
          </w:divBdr>
        </w:div>
        <w:div w:id="847138952">
          <w:marLeft w:val="640"/>
          <w:marRight w:val="0"/>
          <w:marTop w:val="0"/>
          <w:marBottom w:val="0"/>
          <w:divBdr>
            <w:top w:val="none" w:sz="0" w:space="0" w:color="auto"/>
            <w:left w:val="none" w:sz="0" w:space="0" w:color="auto"/>
            <w:bottom w:val="none" w:sz="0" w:space="0" w:color="auto"/>
            <w:right w:val="none" w:sz="0" w:space="0" w:color="auto"/>
          </w:divBdr>
        </w:div>
        <w:div w:id="572080638">
          <w:marLeft w:val="640"/>
          <w:marRight w:val="0"/>
          <w:marTop w:val="0"/>
          <w:marBottom w:val="0"/>
          <w:divBdr>
            <w:top w:val="none" w:sz="0" w:space="0" w:color="auto"/>
            <w:left w:val="none" w:sz="0" w:space="0" w:color="auto"/>
            <w:bottom w:val="none" w:sz="0" w:space="0" w:color="auto"/>
            <w:right w:val="none" w:sz="0" w:space="0" w:color="auto"/>
          </w:divBdr>
        </w:div>
        <w:div w:id="1190799623">
          <w:marLeft w:val="640"/>
          <w:marRight w:val="0"/>
          <w:marTop w:val="0"/>
          <w:marBottom w:val="0"/>
          <w:divBdr>
            <w:top w:val="none" w:sz="0" w:space="0" w:color="auto"/>
            <w:left w:val="none" w:sz="0" w:space="0" w:color="auto"/>
            <w:bottom w:val="none" w:sz="0" w:space="0" w:color="auto"/>
            <w:right w:val="none" w:sz="0" w:space="0" w:color="auto"/>
          </w:divBdr>
        </w:div>
        <w:div w:id="30959635">
          <w:marLeft w:val="640"/>
          <w:marRight w:val="0"/>
          <w:marTop w:val="0"/>
          <w:marBottom w:val="0"/>
          <w:divBdr>
            <w:top w:val="none" w:sz="0" w:space="0" w:color="auto"/>
            <w:left w:val="none" w:sz="0" w:space="0" w:color="auto"/>
            <w:bottom w:val="none" w:sz="0" w:space="0" w:color="auto"/>
            <w:right w:val="none" w:sz="0" w:space="0" w:color="auto"/>
          </w:divBdr>
        </w:div>
        <w:div w:id="2174731">
          <w:marLeft w:val="640"/>
          <w:marRight w:val="0"/>
          <w:marTop w:val="0"/>
          <w:marBottom w:val="0"/>
          <w:divBdr>
            <w:top w:val="none" w:sz="0" w:space="0" w:color="auto"/>
            <w:left w:val="none" w:sz="0" w:space="0" w:color="auto"/>
            <w:bottom w:val="none" w:sz="0" w:space="0" w:color="auto"/>
            <w:right w:val="none" w:sz="0" w:space="0" w:color="auto"/>
          </w:divBdr>
        </w:div>
        <w:div w:id="1154419775">
          <w:marLeft w:val="640"/>
          <w:marRight w:val="0"/>
          <w:marTop w:val="0"/>
          <w:marBottom w:val="0"/>
          <w:divBdr>
            <w:top w:val="none" w:sz="0" w:space="0" w:color="auto"/>
            <w:left w:val="none" w:sz="0" w:space="0" w:color="auto"/>
            <w:bottom w:val="none" w:sz="0" w:space="0" w:color="auto"/>
            <w:right w:val="none" w:sz="0" w:space="0" w:color="auto"/>
          </w:divBdr>
        </w:div>
        <w:div w:id="911817221">
          <w:marLeft w:val="640"/>
          <w:marRight w:val="0"/>
          <w:marTop w:val="0"/>
          <w:marBottom w:val="0"/>
          <w:divBdr>
            <w:top w:val="none" w:sz="0" w:space="0" w:color="auto"/>
            <w:left w:val="none" w:sz="0" w:space="0" w:color="auto"/>
            <w:bottom w:val="none" w:sz="0" w:space="0" w:color="auto"/>
            <w:right w:val="none" w:sz="0" w:space="0" w:color="auto"/>
          </w:divBdr>
        </w:div>
      </w:divsChild>
    </w:div>
    <w:div w:id="1956983399">
      <w:bodyDiv w:val="1"/>
      <w:marLeft w:val="0"/>
      <w:marRight w:val="0"/>
      <w:marTop w:val="0"/>
      <w:marBottom w:val="0"/>
      <w:divBdr>
        <w:top w:val="none" w:sz="0" w:space="0" w:color="auto"/>
        <w:left w:val="none" w:sz="0" w:space="0" w:color="auto"/>
        <w:bottom w:val="none" w:sz="0" w:space="0" w:color="auto"/>
        <w:right w:val="none" w:sz="0" w:space="0" w:color="auto"/>
      </w:divBdr>
      <w:divsChild>
        <w:div w:id="2005624676">
          <w:marLeft w:val="640"/>
          <w:marRight w:val="0"/>
          <w:marTop w:val="0"/>
          <w:marBottom w:val="0"/>
          <w:divBdr>
            <w:top w:val="none" w:sz="0" w:space="0" w:color="auto"/>
            <w:left w:val="none" w:sz="0" w:space="0" w:color="auto"/>
            <w:bottom w:val="none" w:sz="0" w:space="0" w:color="auto"/>
            <w:right w:val="none" w:sz="0" w:space="0" w:color="auto"/>
          </w:divBdr>
        </w:div>
        <w:div w:id="1609779394">
          <w:marLeft w:val="640"/>
          <w:marRight w:val="0"/>
          <w:marTop w:val="0"/>
          <w:marBottom w:val="0"/>
          <w:divBdr>
            <w:top w:val="none" w:sz="0" w:space="0" w:color="auto"/>
            <w:left w:val="none" w:sz="0" w:space="0" w:color="auto"/>
            <w:bottom w:val="none" w:sz="0" w:space="0" w:color="auto"/>
            <w:right w:val="none" w:sz="0" w:space="0" w:color="auto"/>
          </w:divBdr>
        </w:div>
        <w:div w:id="2103640610">
          <w:marLeft w:val="640"/>
          <w:marRight w:val="0"/>
          <w:marTop w:val="0"/>
          <w:marBottom w:val="0"/>
          <w:divBdr>
            <w:top w:val="none" w:sz="0" w:space="0" w:color="auto"/>
            <w:left w:val="none" w:sz="0" w:space="0" w:color="auto"/>
            <w:bottom w:val="none" w:sz="0" w:space="0" w:color="auto"/>
            <w:right w:val="none" w:sz="0" w:space="0" w:color="auto"/>
          </w:divBdr>
        </w:div>
        <w:div w:id="1454057785">
          <w:marLeft w:val="640"/>
          <w:marRight w:val="0"/>
          <w:marTop w:val="0"/>
          <w:marBottom w:val="0"/>
          <w:divBdr>
            <w:top w:val="none" w:sz="0" w:space="0" w:color="auto"/>
            <w:left w:val="none" w:sz="0" w:space="0" w:color="auto"/>
            <w:bottom w:val="none" w:sz="0" w:space="0" w:color="auto"/>
            <w:right w:val="none" w:sz="0" w:space="0" w:color="auto"/>
          </w:divBdr>
        </w:div>
        <w:div w:id="1213424087">
          <w:marLeft w:val="640"/>
          <w:marRight w:val="0"/>
          <w:marTop w:val="0"/>
          <w:marBottom w:val="0"/>
          <w:divBdr>
            <w:top w:val="none" w:sz="0" w:space="0" w:color="auto"/>
            <w:left w:val="none" w:sz="0" w:space="0" w:color="auto"/>
            <w:bottom w:val="none" w:sz="0" w:space="0" w:color="auto"/>
            <w:right w:val="none" w:sz="0" w:space="0" w:color="auto"/>
          </w:divBdr>
        </w:div>
        <w:div w:id="1076704892">
          <w:marLeft w:val="640"/>
          <w:marRight w:val="0"/>
          <w:marTop w:val="0"/>
          <w:marBottom w:val="0"/>
          <w:divBdr>
            <w:top w:val="none" w:sz="0" w:space="0" w:color="auto"/>
            <w:left w:val="none" w:sz="0" w:space="0" w:color="auto"/>
            <w:bottom w:val="none" w:sz="0" w:space="0" w:color="auto"/>
            <w:right w:val="none" w:sz="0" w:space="0" w:color="auto"/>
          </w:divBdr>
        </w:div>
        <w:div w:id="21564595">
          <w:marLeft w:val="640"/>
          <w:marRight w:val="0"/>
          <w:marTop w:val="0"/>
          <w:marBottom w:val="0"/>
          <w:divBdr>
            <w:top w:val="none" w:sz="0" w:space="0" w:color="auto"/>
            <w:left w:val="none" w:sz="0" w:space="0" w:color="auto"/>
            <w:bottom w:val="none" w:sz="0" w:space="0" w:color="auto"/>
            <w:right w:val="none" w:sz="0" w:space="0" w:color="auto"/>
          </w:divBdr>
        </w:div>
        <w:div w:id="1473449090">
          <w:marLeft w:val="640"/>
          <w:marRight w:val="0"/>
          <w:marTop w:val="0"/>
          <w:marBottom w:val="0"/>
          <w:divBdr>
            <w:top w:val="none" w:sz="0" w:space="0" w:color="auto"/>
            <w:left w:val="none" w:sz="0" w:space="0" w:color="auto"/>
            <w:bottom w:val="none" w:sz="0" w:space="0" w:color="auto"/>
            <w:right w:val="none" w:sz="0" w:space="0" w:color="auto"/>
          </w:divBdr>
        </w:div>
        <w:div w:id="2053263389">
          <w:marLeft w:val="640"/>
          <w:marRight w:val="0"/>
          <w:marTop w:val="0"/>
          <w:marBottom w:val="0"/>
          <w:divBdr>
            <w:top w:val="none" w:sz="0" w:space="0" w:color="auto"/>
            <w:left w:val="none" w:sz="0" w:space="0" w:color="auto"/>
            <w:bottom w:val="none" w:sz="0" w:space="0" w:color="auto"/>
            <w:right w:val="none" w:sz="0" w:space="0" w:color="auto"/>
          </w:divBdr>
        </w:div>
      </w:divsChild>
    </w:div>
    <w:div w:id="2013337812">
      <w:bodyDiv w:val="1"/>
      <w:marLeft w:val="0"/>
      <w:marRight w:val="0"/>
      <w:marTop w:val="0"/>
      <w:marBottom w:val="0"/>
      <w:divBdr>
        <w:top w:val="none" w:sz="0" w:space="0" w:color="auto"/>
        <w:left w:val="none" w:sz="0" w:space="0" w:color="auto"/>
        <w:bottom w:val="none" w:sz="0" w:space="0" w:color="auto"/>
        <w:right w:val="none" w:sz="0" w:space="0" w:color="auto"/>
      </w:divBdr>
      <w:divsChild>
        <w:div w:id="579370000">
          <w:marLeft w:val="640"/>
          <w:marRight w:val="0"/>
          <w:marTop w:val="0"/>
          <w:marBottom w:val="0"/>
          <w:divBdr>
            <w:top w:val="none" w:sz="0" w:space="0" w:color="auto"/>
            <w:left w:val="none" w:sz="0" w:space="0" w:color="auto"/>
            <w:bottom w:val="none" w:sz="0" w:space="0" w:color="auto"/>
            <w:right w:val="none" w:sz="0" w:space="0" w:color="auto"/>
          </w:divBdr>
        </w:div>
        <w:div w:id="1627160036">
          <w:marLeft w:val="640"/>
          <w:marRight w:val="0"/>
          <w:marTop w:val="0"/>
          <w:marBottom w:val="0"/>
          <w:divBdr>
            <w:top w:val="none" w:sz="0" w:space="0" w:color="auto"/>
            <w:left w:val="none" w:sz="0" w:space="0" w:color="auto"/>
            <w:bottom w:val="none" w:sz="0" w:space="0" w:color="auto"/>
            <w:right w:val="none" w:sz="0" w:space="0" w:color="auto"/>
          </w:divBdr>
        </w:div>
        <w:div w:id="68312781">
          <w:marLeft w:val="640"/>
          <w:marRight w:val="0"/>
          <w:marTop w:val="0"/>
          <w:marBottom w:val="0"/>
          <w:divBdr>
            <w:top w:val="none" w:sz="0" w:space="0" w:color="auto"/>
            <w:left w:val="none" w:sz="0" w:space="0" w:color="auto"/>
            <w:bottom w:val="none" w:sz="0" w:space="0" w:color="auto"/>
            <w:right w:val="none" w:sz="0" w:space="0" w:color="auto"/>
          </w:divBdr>
        </w:div>
        <w:div w:id="1260870104">
          <w:marLeft w:val="640"/>
          <w:marRight w:val="0"/>
          <w:marTop w:val="0"/>
          <w:marBottom w:val="0"/>
          <w:divBdr>
            <w:top w:val="none" w:sz="0" w:space="0" w:color="auto"/>
            <w:left w:val="none" w:sz="0" w:space="0" w:color="auto"/>
            <w:bottom w:val="none" w:sz="0" w:space="0" w:color="auto"/>
            <w:right w:val="none" w:sz="0" w:space="0" w:color="auto"/>
          </w:divBdr>
        </w:div>
      </w:divsChild>
    </w:div>
    <w:div w:id="2025739357">
      <w:bodyDiv w:val="1"/>
      <w:marLeft w:val="0"/>
      <w:marRight w:val="0"/>
      <w:marTop w:val="0"/>
      <w:marBottom w:val="0"/>
      <w:divBdr>
        <w:top w:val="none" w:sz="0" w:space="0" w:color="auto"/>
        <w:left w:val="none" w:sz="0" w:space="0" w:color="auto"/>
        <w:bottom w:val="none" w:sz="0" w:space="0" w:color="auto"/>
        <w:right w:val="none" w:sz="0" w:space="0" w:color="auto"/>
      </w:divBdr>
      <w:divsChild>
        <w:div w:id="2029721386">
          <w:marLeft w:val="640"/>
          <w:marRight w:val="0"/>
          <w:marTop w:val="0"/>
          <w:marBottom w:val="0"/>
          <w:divBdr>
            <w:top w:val="none" w:sz="0" w:space="0" w:color="auto"/>
            <w:left w:val="none" w:sz="0" w:space="0" w:color="auto"/>
            <w:bottom w:val="none" w:sz="0" w:space="0" w:color="auto"/>
            <w:right w:val="none" w:sz="0" w:space="0" w:color="auto"/>
          </w:divBdr>
        </w:div>
        <w:div w:id="321470960">
          <w:marLeft w:val="640"/>
          <w:marRight w:val="0"/>
          <w:marTop w:val="0"/>
          <w:marBottom w:val="0"/>
          <w:divBdr>
            <w:top w:val="none" w:sz="0" w:space="0" w:color="auto"/>
            <w:left w:val="none" w:sz="0" w:space="0" w:color="auto"/>
            <w:bottom w:val="none" w:sz="0" w:space="0" w:color="auto"/>
            <w:right w:val="none" w:sz="0" w:space="0" w:color="auto"/>
          </w:divBdr>
        </w:div>
        <w:div w:id="544685188">
          <w:marLeft w:val="640"/>
          <w:marRight w:val="0"/>
          <w:marTop w:val="0"/>
          <w:marBottom w:val="0"/>
          <w:divBdr>
            <w:top w:val="none" w:sz="0" w:space="0" w:color="auto"/>
            <w:left w:val="none" w:sz="0" w:space="0" w:color="auto"/>
            <w:bottom w:val="none" w:sz="0" w:space="0" w:color="auto"/>
            <w:right w:val="none" w:sz="0" w:space="0" w:color="auto"/>
          </w:divBdr>
        </w:div>
        <w:div w:id="151990647">
          <w:marLeft w:val="640"/>
          <w:marRight w:val="0"/>
          <w:marTop w:val="0"/>
          <w:marBottom w:val="0"/>
          <w:divBdr>
            <w:top w:val="none" w:sz="0" w:space="0" w:color="auto"/>
            <w:left w:val="none" w:sz="0" w:space="0" w:color="auto"/>
            <w:bottom w:val="none" w:sz="0" w:space="0" w:color="auto"/>
            <w:right w:val="none" w:sz="0" w:space="0" w:color="auto"/>
          </w:divBdr>
        </w:div>
        <w:div w:id="673455827">
          <w:marLeft w:val="640"/>
          <w:marRight w:val="0"/>
          <w:marTop w:val="0"/>
          <w:marBottom w:val="0"/>
          <w:divBdr>
            <w:top w:val="none" w:sz="0" w:space="0" w:color="auto"/>
            <w:left w:val="none" w:sz="0" w:space="0" w:color="auto"/>
            <w:bottom w:val="none" w:sz="0" w:space="0" w:color="auto"/>
            <w:right w:val="none" w:sz="0" w:space="0" w:color="auto"/>
          </w:divBdr>
        </w:div>
        <w:div w:id="2071226261">
          <w:marLeft w:val="640"/>
          <w:marRight w:val="0"/>
          <w:marTop w:val="0"/>
          <w:marBottom w:val="0"/>
          <w:divBdr>
            <w:top w:val="none" w:sz="0" w:space="0" w:color="auto"/>
            <w:left w:val="none" w:sz="0" w:space="0" w:color="auto"/>
            <w:bottom w:val="none" w:sz="0" w:space="0" w:color="auto"/>
            <w:right w:val="none" w:sz="0" w:space="0" w:color="auto"/>
          </w:divBdr>
        </w:div>
        <w:div w:id="318391746">
          <w:marLeft w:val="640"/>
          <w:marRight w:val="0"/>
          <w:marTop w:val="0"/>
          <w:marBottom w:val="0"/>
          <w:divBdr>
            <w:top w:val="none" w:sz="0" w:space="0" w:color="auto"/>
            <w:left w:val="none" w:sz="0" w:space="0" w:color="auto"/>
            <w:bottom w:val="none" w:sz="0" w:space="0" w:color="auto"/>
            <w:right w:val="none" w:sz="0" w:space="0" w:color="auto"/>
          </w:divBdr>
        </w:div>
        <w:div w:id="107698648">
          <w:marLeft w:val="640"/>
          <w:marRight w:val="0"/>
          <w:marTop w:val="0"/>
          <w:marBottom w:val="0"/>
          <w:divBdr>
            <w:top w:val="none" w:sz="0" w:space="0" w:color="auto"/>
            <w:left w:val="none" w:sz="0" w:space="0" w:color="auto"/>
            <w:bottom w:val="none" w:sz="0" w:space="0" w:color="auto"/>
            <w:right w:val="none" w:sz="0" w:space="0" w:color="auto"/>
          </w:divBdr>
        </w:div>
      </w:divsChild>
    </w:div>
    <w:div w:id="2027057600">
      <w:bodyDiv w:val="1"/>
      <w:marLeft w:val="0"/>
      <w:marRight w:val="0"/>
      <w:marTop w:val="0"/>
      <w:marBottom w:val="0"/>
      <w:divBdr>
        <w:top w:val="none" w:sz="0" w:space="0" w:color="auto"/>
        <w:left w:val="none" w:sz="0" w:space="0" w:color="auto"/>
        <w:bottom w:val="none" w:sz="0" w:space="0" w:color="auto"/>
        <w:right w:val="none" w:sz="0" w:space="0" w:color="auto"/>
      </w:divBdr>
      <w:divsChild>
        <w:div w:id="1028529078">
          <w:marLeft w:val="640"/>
          <w:marRight w:val="0"/>
          <w:marTop w:val="0"/>
          <w:marBottom w:val="0"/>
          <w:divBdr>
            <w:top w:val="none" w:sz="0" w:space="0" w:color="auto"/>
            <w:left w:val="none" w:sz="0" w:space="0" w:color="auto"/>
            <w:bottom w:val="none" w:sz="0" w:space="0" w:color="auto"/>
            <w:right w:val="none" w:sz="0" w:space="0" w:color="auto"/>
          </w:divBdr>
        </w:div>
        <w:div w:id="1816988118">
          <w:marLeft w:val="640"/>
          <w:marRight w:val="0"/>
          <w:marTop w:val="0"/>
          <w:marBottom w:val="0"/>
          <w:divBdr>
            <w:top w:val="none" w:sz="0" w:space="0" w:color="auto"/>
            <w:left w:val="none" w:sz="0" w:space="0" w:color="auto"/>
            <w:bottom w:val="none" w:sz="0" w:space="0" w:color="auto"/>
            <w:right w:val="none" w:sz="0" w:space="0" w:color="auto"/>
          </w:divBdr>
        </w:div>
        <w:div w:id="1143890524">
          <w:marLeft w:val="640"/>
          <w:marRight w:val="0"/>
          <w:marTop w:val="0"/>
          <w:marBottom w:val="0"/>
          <w:divBdr>
            <w:top w:val="none" w:sz="0" w:space="0" w:color="auto"/>
            <w:left w:val="none" w:sz="0" w:space="0" w:color="auto"/>
            <w:bottom w:val="none" w:sz="0" w:space="0" w:color="auto"/>
            <w:right w:val="none" w:sz="0" w:space="0" w:color="auto"/>
          </w:divBdr>
        </w:div>
        <w:div w:id="1882814818">
          <w:marLeft w:val="640"/>
          <w:marRight w:val="0"/>
          <w:marTop w:val="0"/>
          <w:marBottom w:val="0"/>
          <w:divBdr>
            <w:top w:val="none" w:sz="0" w:space="0" w:color="auto"/>
            <w:left w:val="none" w:sz="0" w:space="0" w:color="auto"/>
            <w:bottom w:val="none" w:sz="0" w:space="0" w:color="auto"/>
            <w:right w:val="none" w:sz="0" w:space="0" w:color="auto"/>
          </w:divBdr>
        </w:div>
        <w:div w:id="1941452444">
          <w:marLeft w:val="640"/>
          <w:marRight w:val="0"/>
          <w:marTop w:val="0"/>
          <w:marBottom w:val="0"/>
          <w:divBdr>
            <w:top w:val="none" w:sz="0" w:space="0" w:color="auto"/>
            <w:left w:val="none" w:sz="0" w:space="0" w:color="auto"/>
            <w:bottom w:val="none" w:sz="0" w:space="0" w:color="auto"/>
            <w:right w:val="none" w:sz="0" w:space="0" w:color="auto"/>
          </w:divBdr>
        </w:div>
      </w:divsChild>
    </w:div>
    <w:div w:id="2036340695">
      <w:bodyDiv w:val="1"/>
      <w:marLeft w:val="0"/>
      <w:marRight w:val="0"/>
      <w:marTop w:val="0"/>
      <w:marBottom w:val="0"/>
      <w:divBdr>
        <w:top w:val="none" w:sz="0" w:space="0" w:color="auto"/>
        <w:left w:val="none" w:sz="0" w:space="0" w:color="auto"/>
        <w:bottom w:val="none" w:sz="0" w:space="0" w:color="auto"/>
        <w:right w:val="none" w:sz="0" w:space="0" w:color="auto"/>
      </w:divBdr>
      <w:divsChild>
        <w:div w:id="33360012">
          <w:marLeft w:val="640"/>
          <w:marRight w:val="0"/>
          <w:marTop w:val="0"/>
          <w:marBottom w:val="0"/>
          <w:divBdr>
            <w:top w:val="none" w:sz="0" w:space="0" w:color="auto"/>
            <w:left w:val="none" w:sz="0" w:space="0" w:color="auto"/>
            <w:bottom w:val="none" w:sz="0" w:space="0" w:color="auto"/>
            <w:right w:val="none" w:sz="0" w:space="0" w:color="auto"/>
          </w:divBdr>
        </w:div>
        <w:div w:id="670261344">
          <w:marLeft w:val="640"/>
          <w:marRight w:val="0"/>
          <w:marTop w:val="0"/>
          <w:marBottom w:val="0"/>
          <w:divBdr>
            <w:top w:val="none" w:sz="0" w:space="0" w:color="auto"/>
            <w:left w:val="none" w:sz="0" w:space="0" w:color="auto"/>
            <w:bottom w:val="none" w:sz="0" w:space="0" w:color="auto"/>
            <w:right w:val="none" w:sz="0" w:space="0" w:color="auto"/>
          </w:divBdr>
        </w:div>
        <w:div w:id="2034501228">
          <w:marLeft w:val="640"/>
          <w:marRight w:val="0"/>
          <w:marTop w:val="0"/>
          <w:marBottom w:val="0"/>
          <w:divBdr>
            <w:top w:val="none" w:sz="0" w:space="0" w:color="auto"/>
            <w:left w:val="none" w:sz="0" w:space="0" w:color="auto"/>
            <w:bottom w:val="none" w:sz="0" w:space="0" w:color="auto"/>
            <w:right w:val="none" w:sz="0" w:space="0" w:color="auto"/>
          </w:divBdr>
        </w:div>
        <w:div w:id="1062753806">
          <w:marLeft w:val="640"/>
          <w:marRight w:val="0"/>
          <w:marTop w:val="0"/>
          <w:marBottom w:val="0"/>
          <w:divBdr>
            <w:top w:val="none" w:sz="0" w:space="0" w:color="auto"/>
            <w:left w:val="none" w:sz="0" w:space="0" w:color="auto"/>
            <w:bottom w:val="none" w:sz="0" w:space="0" w:color="auto"/>
            <w:right w:val="none" w:sz="0" w:space="0" w:color="auto"/>
          </w:divBdr>
        </w:div>
        <w:div w:id="284973289">
          <w:marLeft w:val="640"/>
          <w:marRight w:val="0"/>
          <w:marTop w:val="0"/>
          <w:marBottom w:val="0"/>
          <w:divBdr>
            <w:top w:val="none" w:sz="0" w:space="0" w:color="auto"/>
            <w:left w:val="none" w:sz="0" w:space="0" w:color="auto"/>
            <w:bottom w:val="none" w:sz="0" w:space="0" w:color="auto"/>
            <w:right w:val="none" w:sz="0" w:space="0" w:color="auto"/>
          </w:divBdr>
        </w:div>
        <w:div w:id="303312124">
          <w:marLeft w:val="640"/>
          <w:marRight w:val="0"/>
          <w:marTop w:val="0"/>
          <w:marBottom w:val="0"/>
          <w:divBdr>
            <w:top w:val="none" w:sz="0" w:space="0" w:color="auto"/>
            <w:left w:val="none" w:sz="0" w:space="0" w:color="auto"/>
            <w:bottom w:val="none" w:sz="0" w:space="0" w:color="auto"/>
            <w:right w:val="none" w:sz="0" w:space="0" w:color="auto"/>
          </w:divBdr>
        </w:div>
        <w:div w:id="1963533745">
          <w:marLeft w:val="640"/>
          <w:marRight w:val="0"/>
          <w:marTop w:val="0"/>
          <w:marBottom w:val="0"/>
          <w:divBdr>
            <w:top w:val="none" w:sz="0" w:space="0" w:color="auto"/>
            <w:left w:val="none" w:sz="0" w:space="0" w:color="auto"/>
            <w:bottom w:val="none" w:sz="0" w:space="0" w:color="auto"/>
            <w:right w:val="none" w:sz="0" w:space="0" w:color="auto"/>
          </w:divBdr>
        </w:div>
        <w:div w:id="1562788359">
          <w:marLeft w:val="640"/>
          <w:marRight w:val="0"/>
          <w:marTop w:val="0"/>
          <w:marBottom w:val="0"/>
          <w:divBdr>
            <w:top w:val="none" w:sz="0" w:space="0" w:color="auto"/>
            <w:left w:val="none" w:sz="0" w:space="0" w:color="auto"/>
            <w:bottom w:val="none" w:sz="0" w:space="0" w:color="auto"/>
            <w:right w:val="none" w:sz="0" w:space="0" w:color="auto"/>
          </w:divBdr>
        </w:div>
        <w:div w:id="166559701">
          <w:marLeft w:val="640"/>
          <w:marRight w:val="0"/>
          <w:marTop w:val="0"/>
          <w:marBottom w:val="0"/>
          <w:divBdr>
            <w:top w:val="none" w:sz="0" w:space="0" w:color="auto"/>
            <w:left w:val="none" w:sz="0" w:space="0" w:color="auto"/>
            <w:bottom w:val="none" w:sz="0" w:space="0" w:color="auto"/>
            <w:right w:val="none" w:sz="0" w:space="0" w:color="auto"/>
          </w:divBdr>
        </w:div>
        <w:div w:id="747924720">
          <w:marLeft w:val="640"/>
          <w:marRight w:val="0"/>
          <w:marTop w:val="0"/>
          <w:marBottom w:val="0"/>
          <w:divBdr>
            <w:top w:val="none" w:sz="0" w:space="0" w:color="auto"/>
            <w:left w:val="none" w:sz="0" w:space="0" w:color="auto"/>
            <w:bottom w:val="none" w:sz="0" w:space="0" w:color="auto"/>
            <w:right w:val="none" w:sz="0" w:space="0" w:color="auto"/>
          </w:divBdr>
        </w:div>
        <w:div w:id="757554339">
          <w:marLeft w:val="640"/>
          <w:marRight w:val="0"/>
          <w:marTop w:val="0"/>
          <w:marBottom w:val="0"/>
          <w:divBdr>
            <w:top w:val="none" w:sz="0" w:space="0" w:color="auto"/>
            <w:left w:val="none" w:sz="0" w:space="0" w:color="auto"/>
            <w:bottom w:val="none" w:sz="0" w:space="0" w:color="auto"/>
            <w:right w:val="none" w:sz="0" w:space="0" w:color="auto"/>
          </w:divBdr>
        </w:div>
        <w:div w:id="801383868">
          <w:marLeft w:val="640"/>
          <w:marRight w:val="0"/>
          <w:marTop w:val="0"/>
          <w:marBottom w:val="0"/>
          <w:divBdr>
            <w:top w:val="none" w:sz="0" w:space="0" w:color="auto"/>
            <w:left w:val="none" w:sz="0" w:space="0" w:color="auto"/>
            <w:bottom w:val="none" w:sz="0" w:space="0" w:color="auto"/>
            <w:right w:val="none" w:sz="0" w:space="0" w:color="auto"/>
          </w:divBdr>
        </w:div>
        <w:div w:id="1297760245">
          <w:marLeft w:val="640"/>
          <w:marRight w:val="0"/>
          <w:marTop w:val="0"/>
          <w:marBottom w:val="0"/>
          <w:divBdr>
            <w:top w:val="none" w:sz="0" w:space="0" w:color="auto"/>
            <w:left w:val="none" w:sz="0" w:space="0" w:color="auto"/>
            <w:bottom w:val="none" w:sz="0" w:space="0" w:color="auto"/>
            <w:right w:val="none" w:sz="0" w:space="0" w:color="auto"/>
          </w:divBdr>
        </w:div>
      </w:divsChild>
    </w:div>
    <w:div w:id="2036955865">
      <w:bodyDiv w:val="1"/>
      <w:marLeft w:val="0"/>
      <w:marRight w:val="0"/>
      <w:marTop w:val="0"/>
      <w:marBottom w:val="0"/>
      <w:divBdr>
        <w:top w:val="none" w:sz="0" w:space="0" w:color="auto"/>
        <w:left w:val="none" w:sz="0" w:space="0" w:color="auto"/>
        <w:bottom w:val="none" w:sz="0" w:space="0" w:color="auto"/>
        <w:right w:val="none" w:sz="0" w:space="0" w:color="auto"/>
      </w:divBdr>
      <w:divsChild>
        <w:div w:id="509562253">
          <w:marLeft w:val="640"/>
          <w:marRight w:val="0"/>
          <w:marTop w:val="0"/>
          <w:marBottom w:val="0"/>
          <w:divBdr>
            <w:top w:val="none" w:sz="0" w:space="0" w:color="auto"/>
            <w:left w:val="none" w:sz="0" w:space="0" w:color="auto"/>
            <w:bottom w:val="none" w:sz="0" w:space="0" w:color="auto"/>
            <w:right w:val="none" w:sz="0" w:space="0" w:color="auto"/>
          </w:divBdr>
        </w:div>
        <w:div w:id="1508520024">
          <w:marLeft w:val="640"/>
          <w:marRight w:val="0"/>
          <w:marTop w:val="0"/>
          <w:marBottom w:val="0"/>
          <w:divBdr>
            <w:top w:val="none" w:sz="0" w:space="0" w:color="auto"/>
            <w:left w:val="none" w:sz="0" w:space="0" w:color="auto"/>
            <w:bottom w:val="none" w:sz="0" w:space="0" w:color="auto"/>
            <w:right w:val="none" w:sz="0" w:space="0" w:color="auto"/>
          </w:divBdr>
        </w:div>
      </w:divsChild>
    </w:div>
    <w:div w:id="2040008055">
      <w:bodyDiv w:val="1"/>
      <w:marLeft w:val="0"/>
      <w:marRight w:val="0"/>
      <w:marTop w:val="0"/>
      <w:marBottom w:val="0"/>
      <w:divBdr>
        <w:top w:val="none" w:sz="0" w:space="0" w:color="auto"/>
        <w:left w:val="none" w:sz="0" w:space="0" w:color="auto"/>
        <w:bottom w:val="none" w:sz="0" w:space="0" w:color="auto"/>
        <w:right w:val="none" w:sz="0" w:space="0" w:color="auto"/>
      </w:divBdr>
      <w:divsChild>
        <w:div w:id="679813583">
          <w:marLeft w:val="640"/>
          <w:marRight w:val="0"/>
          <w:marTop w:val="0"/>
          <w:marBottom w:val="0"/>
          <w:divBdr>
            <w:top w:val="none" w:sz="0" w:space="0" w:color="auto"/>
            <w:left w:val="none" w:sz="0" w:space="0" w:color="auto"/>
            <w:bottom w:val="none" w:sz="0" w:space="0" w:color="auto"/>
            <w:right w:val="none" w:sz="0" w:space="0" w:color="auto"/>
          </w:divBdr>
        </w:div>
        <w:div w:id="2083477685">
          <w:marLeft w:val="640"/>
          <w:marRight w:val="0"/>
          <w:marTop w:val="0"/>
          <w:marBottom w:val="0"/>
          <w:divBdr>
            <w:top w:val="none" w:sz="0" w:space="0" w:color="auto"/>
            <w:left w:val="none" w:sz="0" w:space="0" w:color="auto"/>
            <w:bottom w:val="none" w:sz="0" w:space="0" w:color="auto"/>
            <w:right w:val="none" w:sz="0" w:space="0" w:color="auto"/>
          </w:divBdr>
        </w:div>
        <w:div w:id="1811940372">
          <w:marLeft w:val="640"/>
          <w:marRight w:val="0"/>
          <w:marTop w:val="0"/>
          <w:marBottom w:val="0"/>
          <w:divBdr>
            <w:top w:val="none" w:sz="0" w:space="0" w:color="auto"/>
            <w:left w:val="none" w:sz="0" w:space="0" w:color="auto"/>
            <w:bottom w:val="none" w:sz="0" w:space="0" w:color="auto"/>
            <w:right w:val="none" w:sz="0" w:space="0" w:color="auto"/>
          </w:divBdr>
        </w:div>
        <w:div w:id="892273893">
          <w:marLeft w:val="640"/>
          <w:marRight w:val="0"/>
          <w:marTop w:val="0"/>
          <w:marBottom w:val="0"/>
          <w:divBdr>
            <w:top w:val="none" w:sz="0" w:space="0" w:color="auto"/>
            <w:left w:val="none" w:sz="0" w:space="0" w:color="auto"/>
            <w:bottom w:val="none" w:sz="0" w:space="0" w:color="auto"/>
            <w:right w:val="none" w:sz="0" w:space="0" w:color="auto"/>
          </w:divBdr>
        </w:div>
        <w:div w:id="248389498">
          <w:marLeft w:val="640"/>
          <w:marRight w:val="0"/>
          <w:marTop w:val="0"/>
          <w:marBottom w:val="0"/>
          <w:divBdr>
            <w:top w:val="none" w:sz="0" w:space="0" w:color="auto"/>
            <w:left w:val="none" w:sz="0" w:space="0" w:color="auto"/>
            <w:bottom w:val="none" w:sz="0" w:space="0" w:color="auto"/>
            <w:right w:val="none" w:sz="0" w:space="0" w:color="auto"/>
          </w:divBdr>
        </w:div>
        <w:div w:id="757792913">
          <w:marLeft w:val="640"/>
          <w:marRight w:val="0"/>
          <w:marTop w:val="0"/>
          <w:marBottom w:val="0"/>
          <w:divBdr>
            <w:top w:val="none" w:sz="0" w:space="0" w:color="auto"/>
            <w:left w:val="none" w:sz="0" w:space="0" w:color="auto"/>
            <w:bottom w:val="none" w:sz="0" w:space="0" w:color="auto"/>
            <w:right w:val="none" w:sz="0" w:space="0" w:color="auto"/>
          </w:divBdr>
        </w:div>
        <w:div w:id="1084376543">
          <w:marLeft w:val="640"/>
          <w:marRight w:val="0"/>
          <w:marTop w:val="0"/>
          <w:marBottom w:val="0"/>
          <w:divBdr>
            <w:top w:val="none" w:sz="0" w:space="0" w:color="auto"/>
            <w:left w:val="none" w:sz="0" w:space="0" w:color="auto"/>
            <w:bottom w:val="none" w:sz="0" w:space="0" w:color="auto"/>
            <w:right w:val="none" w:sz="0" w:space="0" w:color="auto"/>
          </w:divBdr>
        </w:div>
        <w:div w:id="2046756082">
          <w:marLeft w:val="640"/>
          <w:marRight w:val="0"/>
          <w:marTop w:val="0"/>
          <w:marBottom w:val="0"/>
          <w:divBdr>
            <w:top w:val="none" w:sz="0" w:space="0" w:color="auto"/>
            <w:left w:val="none" w:sz="0" w:space="0" w:color="auto"/>
            <w:bottom w:val="none" w:sz="0" w:space="0" w:color="auto"/>
            <w:right w:val="none" w:sz="0" w:space="0" w:color="auto"/>
          </w:divBdr>
        </w:div>
        <w:div w:id="5835346">
          <w:marLeft w:val="640"/>
          <w:marRight w:val="0"/>
          <w:marTop w:val="0"/>
          <w:marBottom w:val="0"/>
          <w:divBdr>
            <w:top w:val="none" w:sz="0" w:space="0" w:color="auto"/>
            <w:left w:val="none" w:sz="0" w:space="0" w:color="auto"/>
            <w:bottom w:val="none" w:sz="0" w:space="0" w:color="auto"/>
            <w:right w:val="none" w:sz="0" w:space="0" w:color="auto"/>
          </w:divBdr>
        </w:div>
        <w:div w:id="1934778473">
          <w:marLeft w:val="640"/>
          <w:marRight w:val="0"/>
          <w:marTop w:val="0"/>
          <w:marBottom w:val="0"/>
          <w:divBdr>
            <w:top w:val="none" w:sz="0" w:space="0" w:color="auto"/>
            <w:left w:val="none" w:sz="0" w:space="0" w:color="auto"/>
            <w:bottom w:val="none" w:sz="0" w:space="0" w:color="auto"/>
            <w:right w:val="none" w:sz="0" w:space="0" w:color="auto"/>
          </w:divBdr>
        </w:div>
        <w:div w:id="527838488">
          <w:marLeft w:val="640"/>
          <w:marRight w:val="0"/>
          <w:marTop w:val="0"/>
          <w:marBottom w:val="0"/>
          <w:divBdr>
            <w:top w:val="none" w:sz="0" w:space="0" w:color="auto"/>
            <w:left w:val="none" w:sz="0" w:space="0" w:color="auto"/>
            <w:bottom w:val="none" w:sz="0" w:space="0" w:color="auto"/>
            <w:right w:val="none" w:sz="0" w:space="0" w:color="auto"/>
          </w:divBdr>
        </w:div>
        <w:div w:id="14961793">
          <w:marLeft w:val="640"/>
          <w:marRight w:val="0"/>
          <w:marTop w:val="0"/>
          <w:marBottom w:val="0"/>
          <w:divBdr>
            <w:top w:val="none" w:sz="0" w:space="0" w:color="auto"/>
            <w:left w:val="none" w:sz="0" w:space="0" w:color="auto"/>
            <w:bottom w:val="none" w:sz="0" w:space="0" w:color="auto"/>
            <w:right w:val="none" w:sz="0" w:space="0" w:color="auto"/>
          </w:divBdr>
        </w:div>
      </w:divsChild>
    </w:div>
    <w:div w:id="2049254392">
      <w:bodyDiv w:val="1"/>
      <w:marLeft w:val="0"/>
      <w:marRight w:val="0"/>
      <w:marTop w:val="0"/>
      <w:marBottom w:val="0"/>
      <w:divBdr>
        <w:top w:val="none" w:sz="0" w:space="0" w:color="auto"/>
        <w:left w:val="none" w:sz="0" w:space="0" w:color="auto"/>
        <w:bottom w:val="none" w:sz="0" w:space="0" w:color="auto"/>
        <w:right w:val="none" w:sz="0" w:space="0" w:color="auto"/>
      </w:divBdr>
      <w:divsChild>
        <w:div w:id="1074622779">
          <w:marLeft w:val="640"/>
          <w:marRight w:val="0"/>
          <w:marTop w:val="0"/>
          <w:marBottom w:val="0"/>
          <w:divBdr>
            <w:top w:val="none" w:sz="0" w:space="0" w:color="auto"/>
            <w:left w:val="none" w:sz="0" w:space="0" w:color="auto"/>
            <w:bottom w:val="none" w:sz="0" w:space="0" w:color="auto"/>
            <w:right w:val="none" w:sz="0" w:space="0" w:color="auto"/>
          </w:divBdr>
        </w:div>
        <w:div w:id="1961959191">
          <w:marLeft w:val="640"/>
          <w:marRight w:val="0"/>
          <w:marTop w:val="0"/>
          <w:marBottom w:val="0"/>
          <w:divBdr>
            <w:top w:val="none" w:sz="0" w:space="0" w:color="auto"/>
            <w:left w:val="none" w:sz="0" w:space="0" w:color="auto"/>
            <w:bottom w:val="none" w:sz="0" w:space="0" w:color="auto"/>
            <w:right w:val="none" w:sz="0" w:space="0" w:color="auto"/>
          </w:divBdr>
        </w:div>
      </w:divsChild>
    </w:div>
    <w:div w:id="2097244782">
      <w:bodyDiv w:val="1"/>
      <w:marLeft w:val="0"/>
      <w:marRight w:val="0"/>
      <w:marTop w:val="0"/>
      <w:marBottom w:val="0"/>
      <w:divBdr>
        <w:top w:val="none" w:sz="0" w:space="0" w:color="auto"/>
        <w:left w:val="none" w:sz="0" w:space="0" w:color="auto"/>
        <w:bottom w:val="none" w:sz="0" w:space="0" w:color="auto"/>
        <w:right w:val="none" w:sz="0" w:space="0" w:color="auto"/>
      </w:divBdr>
      <w:divsChild>
        <w:div w:id="334773009">
          <w:marLeft w:val="640"/>
          <w:marRight w:val="0"/>
          <w:marTop w:val="0"/>
          <w:marBottom w:val="0"/>
          <w:divBdr>
            <w:top w:val="none" w:sz="0" w:space="0" w:color="auto"/>
            <w:left w:val="none" w:sz="0" w:space="0" w:color="auto"/>
            <w:bottom w:val="none" w:sz="0" w:space="0" w:color="auto"/>
            <w:right w:val="none" w:sz="0" w:space="0" w:color="auto"/>
          </w:divBdr>
        </w:div>
      </w:divsChild>
    </w:div>
    <w:div w:id="2125420426">
      <w:bodyDiv w:val="1"/>
      <w:marLeft w:val="0"/>
      <w:marRight w:val="0"/>
      <w:marTop w:val="0"/>
      <w:marBottom w:val="0"/>
      <w:divBdr>
        <w:top w:val="none" w:sz="0" w:space="0" w:color="auto"/>
        <w:left w:val="none" w:sz="0" w:space="0" w:color="auto"/>
        <w:bottom w:val="none" w:sz="0" w:space="0" w:color="auto"/>
        <w:right w:val="none" w:sz="0" w:space="0" w:color="auto"/>
      </w:divBdr>
      <w:divsChild>
        <w:div w:id="253982131">
          <w:marLeft w:val="640"/>
          <w:marRight w:val="0"/>
          <w:marTop w:val="0"/>
          <w:marBottom w:val="0"/>
          <w:divBdr>
            <w:top w:val="none" w:sz="0" w:space="0" w:color="auto"/>
            <w:left w:val="none" w:sz="0" w:space="0" w:color="auto"/>
            <w:bottom w:val="none" w:sz="0" w:space="0" w:color="auto"/>
            <w:right w:val="none" w:sz="0" w:space="0" w:color="auto"/>
          </w:divBdr>
        </w:div>
        <w:div w:id="31006655">
          <w:marLeft w:val="640"/>
          <w:marRight w:val="0"/>
          <w:marTop w:val="0"/>
          <w:marBottom w:val="0"/>
          <w:divBdr>
            <w:top w:val="none" w:sz="0" w:space="0" w:color="auto"/>
            <w:left w:val="none" w:sz="0" w:space="0" w:color="auto"/>
            <w:bottom w:val="none" w:sz="0" w:space="0" w:color="auto"/>
            <w:right w:val="none" w:sz="0" w:space="0" w:color="auto"/>
          </w:divBdr>
        </w:div>
        <w:div w:id="1284922632">
          <w:marLeft w:val="640"/>
          <w:marRight w:val="0"/>
          <w:marTop w:val="0"/>
          <w:marBottom w:val="0"/>
          <w:divBdr>
            <w:top w:val="none" w:sz="0" w:space="0" w:color="auto"/>
            <w:left w:val="none" w:sz="0" w:space="0" w:color="auto"/>
            <w:bottom w:val="none" w:sz="0" w:space="0" w:color="auto"/>
            <w:right w:val="none" w:sz="0" w:space="0" w:color="auto"/>
          </w:divBdr>
        </w:div>
        <w:div w:id="874659212">
          <w:marLeft w:val="640"/>
          <w:marRight w:val="0"/>
          <w:marTop w:val="0"/>
          <w:marBottom w:val="0"/>
          <w:divBdr>
            <w:top w:val="none" w:sz="0" w:space="0" w:color="auto"/>
            <w:left w:val="none" w:sz="0" w:space="0" w:color="auto"/>
            <w:bottom w:val="none" w:sz="0" w:space="0" w:color="auto"/>
            <w:right w:val="none" w:sz="0" w:space="0" w:color="auto"/>
          </w:divBdr>
        </w:div>
        <w:div w:id="795026428">
          <w:marLeft w:val="640"/>
          <w:marRight w:val="0"/>
          <w:marTop w:val="0"/>
          <w:marBottom w:val="0"/>
          <w:divBdr>
            <w:top w:val="none" w:sz="0" w:space="0" w:color="auto"/>
            <w:left w:val="none" w:sz="0" w:space="0" w:color="auto"/>
            <w:bottom w:val="none" w:sz="0" w:space="0" w:color="auto"/>
            <w:right w:val="none" w:sz="0" w:space="0" w:color="auto"/>
          </w:divBdr>
        </w:div>
        <w:div w:id="1892230404">
          <w:marLeft w:val="640"/>
          <w:marRight w:val="0"/>
          <w:marTop w:val="0"/>
          <w:marBottom w:val="0"/>
          <w:divBdr>
            <w:top w:val="none" w:sz="0" w:space="0" w:color="auto"/>
            <w:left w:val="none" w:sz="0" w:space="0" w:color="auto"/>
            <w:bottom w:val="none" w:sz="0" w:space="0" w:color="auto"/>
            <w:right w:val="none" w:sz="0" w:space="0" w:color="auto"/>
          </w:divBdr>
        </w:div>
        <w:div w:id="337656059">
          <w:marLeft w:val="640"/>
          <w:marRight w:val="0"/>
          <w:marTop w:val="0"/>
          <w:marBottom w:val="0"/>
          <w:divBdr>
            <w:top w:val="none" w:sz="0" w:space="0" w:color="auto"/>
            <w:left w:val="none" w:sz="0" w:space="0" w:color="auto"/>
            <w:bottom w:val="none" w:sz="0" w:space="0" w:color="auto"/>
            <w:right w:val="none" w:sz="0" w:space="0" w:color="auto"/>
          </w:divBdr>
        </w:div>
        <w:div w:id="595865353">
          <w:marLeft w:val="640"/>
          <w:marRight w:val="0"/>
          <w:marTop w:val="0"/>
          <w:marBottom w:val="0"/>
          <w:divBdr>
            <w:top w:val="none" w:sz="0" w:space="0" w:color="auto"/>
            <w:left w:val="none" w:sz="0" w:space="0" w:color="auto"/>
            <w:bottom w:val="none" w:sz="0" w:space="0" w:color="auto"/>
            <w:right w:val="none" w:sz="0" w:space="0" w:color="auto"/>
          </w:divBdr>
        </w:div>
        <w:div w:id="460156383">
          <w:marLeft w:val="640"/>
          <w:marRight w:val="0"/>
          <w:marTop w:val="0"/>
          <w:marBottom w:val="0"/>
          <w:divBdr>
            <w:top w:val="none" w:sz="0" w:space="0" w:color="auto"/>
            <w:left w:val="none" w:sz="0" w:space="0" w:color="auto"/>
            <w:bottom w:val="none" w:sz="0" w:space="0" w:color="auto"/>
            <w:right w:val="none" w:sz="0" w:space="0" w:color="auto"/>
          </w:divBdr>
        </w:div>
      </w:divsChild>
    </w:div>
    <w:div w:id="2129158859">
      <w:bodyDiv w:val="1"/>
      <w:marLeft w:val="0"/>
      <w:marRight w:val="0"/>
      <w:marTop w:val="0"/>
      <w:marBottom w:val="0"/>
      <w:divBdr>
        <w:top w:val="none" w:sz="0" w:space="0" w:color="auto"/>
        <w:left w:val="none" w:sz="0" w:space="0" w:color="auto"/>
        <w:bottom w:val="none" w:sz="0" w:space="0" w:color="auto"/>
        <w:right w:val="none" w:sz="0" w:space="0" w:color="auto"/>
      </w:divBdr>
      <w:divsChild>
        <w:div w:id="720058505">
          <w:marLeft w:val="0"/>
          <w:marRight w:val="0"/>
          <w:marTop w:val="0"/>
          <w:marBottom w:val="0"/>
          <w:divBdr>
            <w:top w:val="none" w:sz="0" w:space="0" w:color="auto"/>
            <w:left w:val="none" w:sz="0" w:space="0" w:color="auto"/>
            <w:bottom w:val="none" w:sz="0" w:space="0" w:color="auto"/>
            <w:right w:val="none" w:sz="0" w:space="0" w:color="auto"/>
          </w:divBdr>
        </w:div>
      </w:divsChild>
    </w:div>
    <w:div w:id="2137985710">
      <w:bodyDiv w:val="1"/>
      <w:marLeft w:val="0"/>
      <w:marRight w:val="0"/>
      <w:marTop w:val="0"/>
      <w:marBottom w:val="0"/>
      <w:divBdr>
        <w:top w:val="none" w:sz="0" w:space="0" w:color="auto"/>
        <w:left w:val="none" w:sz="0" w:space="0" w:color="auto"/>
        <w:bottom w:val="none" w:sz="0" w:space="0" w:color="auto"/>
        <w:right w:val="none" w:sz="0" w:space="0" w:color="auto"/>
      </w:divBdr>
      <w:divsChild>
        <w:div w:id="898858719">
          <w:marLeft w:val="640"/>
          <w:marRight w:val="0"/>
          <w:marTop w:val="0"/>
          <w:marBottom w:val="0"/>
          <w:divBdr>
            <w:top w:val="none" w:sz="0" w:space="0" w:color="auto"/>
            <w:left w:val="none" w:sz="0" w:space="0" w:color="auto"/>
            <w:bottom w:val="none" w:sz="0" w:space="0" w:color="auto"/>
            <w:right w:val="none" w:sz="0" w:space="0" w:color="auto"/>
          </w:divBdr>
        </w:div>
        <w:div w:id="1530802490">
          <w:marLeft w:val="640"/>
          <w:marRight w:val="0"/>
          <w:marTop w:val="0"/>
          <w:marBottom w:val="0"/>
          <w:divBdr>
            <w:top w:val="none" w:sz="0" w:space="0" w:color="auto"/>
            <w:left w:val="none" w:sz="0" w:space="0" w:color="auto"/>
            <w:bottom w:val="none" w:sz="0" w:space="0" w:color="auto"/>
            <w:right w:val="none" w:sz="0" w:space="0" w:color="auto"/>
          </w:divBdr>
        </w:div>
        <w:div w:id="1491483643">
          <w:marLeft w:val="640"/>
          <w:marRight w:val="0"/>
          <w:marTop w:val="0"/>
          <w:marBottom w:val="0"/>
          <w:divBdr>
            <w:top w:val="none" w:sz="0" w:space="0" w:color="auto"/>
            <w:left w:val="none" w:sz="0" w:space="0" w:color="auto"/>
            <w:bottom w:val="none" w:sz="0" w:space="0" w:color="auto"/>
            <w:right w:val="none" w:sz="0" w:space="0" w:color="auto"/>
          </w:divBdr>
        </w:div>
        <w:div w:id="1379402968">
          <w:marLeft w:val="640"/>
          <w:marRight w:val="0"/>
          <w:marTop w:val="0"/>
          <w:marBottom w:val="0"/>
          <w:divBdr>
            <w:top w:val="none" w:sz="0" w:space="0" w:color="auto"/>
            <w:left w:val="none" w:sz="0" w:space="0" w:color="auto"/>
            <w:bottom w:val="none" w:sz="0" w:space="0" w:color="auto"/>
            <w:right w:val="none" w:sz="0" w:space="0" w:color="auto"/>
          </w:divBdr>
        </w:div>
        <w:div w:id="1291665778">
          <w:marLeft w:val="640"/>
          <w:marRight w:val="0"/>
          <w:marTop w:val="0"/>
          <w:marBottom w:val="0"/>
          <w:divBdr>
            <w:top w:val="none" w:sz="0" w:space="0" w:color="auto"/>
            <w:left w:val="none" w:sz="0" w:space="0" w:color="auto"/>
            <w:bottom w:val="none" w:sz="0" w:space="0" w:color="auto"/>
            <w:right w:val="none" w:sz="0" w:space="0" w:color="auto"/>
          </w:divBdr>
        </w:div>
        <w:div w:id="460226391">
          <w:marLeft w:val="640"/>
          <w:marRight w:val="0"/>
          <w:marTop w:val="0"/>
          <w:marBottom w:val="0"/>
          <w:divBdr>
            <w:top w:val="none" w:sz="0" w:space="0" w:color="auto"/>
            <w:left w:val="none" w:sz="0" w:space="0" w:color="auto"/>
            <w:bottom w:val="none" w:sz="0" w:space="0" w:color="auto"/>
            <w:right w:val="none" w:sz="0" w:space="0" w:color="auto"/>
          </w:divBdr>
        </w:div>
        <w:div w:id="433596140">
          <w:marLeft w:val="640"/>
          <w:marRight w:val="0"/>
          <w:marTop w:val="0"/>
          <w:marBottom w:val="0"/>
          <w:divBdr>
            <w:top w:val="none" w:sz="0" w:space="0" w:color="auto"/>
            <w:left w:val="none" w:sz="0" w:space="0" w:color="auto"/>
            <w:bottom w:val="none" w:sz="0" w:space="0" w:color="auto"/>
            <w:right w:val="none" w:sz="0" w:space="0" w:color="auto"/>
          </w:divBdr>
        </w:div>
        <w:div w:id="1705323295">
          <w:marLeft w:val="640"/>
          <w:marRight w:val="0"/>
          <w:marTop w:val="0"/>
          <w:marBottom w:val="0"/>
          <w:divBdr>
            <w:top w:val="none" w:sz="0" w:space="0" w:color="auto"/>
            <w:left w:val="none" w:sz="0" w:space="0" w:color="auto"/>
            <w:bottom w:val="none" w:sz="0" w:space="0" w:color="auto"/>
            <w:right w:val="none" w:sz="0" w:space="0" w:color="auto"/>
          </w:divBdr>
        </w:div>
        <w:div w:id="204757906">
          <w:marLeft w:val="640"/>
          <w:marRight w:val="0"/>
          <w:marTop w:val="0"/>
          <w:marBottom w:val="0"/>
          <w:divBdr>
            <w:top w:val="none" w:sz="0" w:space="0" w:color="auto"/>
            <w:left w:val="none" w:sz="0" w:space="0" w:color="auto"/>
            <w:bottom w:val="none" w:sz="0" w:space="0" w:color="auto"/>
            <w:right w:val="none" w:sz="0" w:space="0" w:color="auto"/>
          </w:divBdr>
        </w:div>
        <w:div w:id="157156252">
          <w:marLeft w:val="640"/>
          <w:marRight w:val="0"/>
          <w:marTop w:val="0"/>
          <w:marBottom w:val="0"/>
          <w:divBdr>
            <w:top w:val="none" w:sz="0" w:space="0" w:color="auto"/>
            <w:left w:val="none" w:sz="0" w:space="0" w:color="auto"/>
            <w:bottom w:val="none" w:sz="0" w:space="0" w:color="auto"/>
            <w:right w:val="none" w:sz="0" w:space="0" w:color="auto"/>
          </w:divBdr>
        </w:div>
        <w:div w:id="350034460">
          <w:marLeft w:val="640"/>
          <w:marRight w:val="0"/>
          <w:marTop w:val="0"/>
          <w:marBottom w:val="0"/>
          <w:divBdr>
            <w:top w:val="none" w:sz="0" w:space="0" w:color="auto"/>
            <w:left w:val="none" w:sz="0" w:space="0" w:color="auto"/>
            <w:bottom w:val="none" w:sz="0" w:space="0" w:color="auto"/>
            <w:right w:val="none" w:sz="0" w:space="0" w:color="auto"/>
          </w:divBdr>
        </w:div>
        <w:div w:id="31981851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6.png"/><Relationship Id="rId21" Type="http://schemas.openxmlformats.org/officeDocument/2006/relationships/footer" Target="footer4.xml"/><Relationship Id="rId42" Type="http://schemas.openxmlformats.org/officeDocument/2006/relationships/footer" Target="footer15.xml"/><Relationship Id="rId63" Type="http://schemas.openxmlformats.org/officeDocument/2006/relationships/image" Target="media/image22.png"/><Relationship Id="rId84" Type="http://schemas.openxmlformats.org/officeDocument/2006/relationships/image" Target="media/image43.png"/><Relationship Id="rId138" Type="http://schemas.openxmlformats.org/officeDocument/2006/relationships/image" Target="media/image97.png"/><Relationship Id="rId159" Type="http://schemas.openxmlformats.org/officeDocument/2006/relationships/image" Target="media/image118.png"/><Relationship Id="rId170" Type="http://schemas.openxmlformats.org/officeDocument/2006/relationships/footer" Target="footer19.xml"/><Relationship Id="rId191" Type="http://schemas.openxmlformats.org/officeDocument/2006/relationships/theme" Target="theme/theme1.xml"/><Relationship Id="rId107" Type="http://schemas.openxmlformats.org/officeDocument/2006/relationships/image" Target="media/image66.png"/><Relationship Id="rId11" Type="http://schemas.openxmlformats.org/officeDocument/2006/relationships/image" Target="media/image1.png"/><Relationship Id="rId32" Type="http://schemas.openxmlformats.org/officeDocument/2006/relationships/header" Target="header11.xml"/><Relationship Id="rId53" Type="http://schemas.openxmlformats.org/officeDocument/2006/relationships/image" Target="media/image12.png"/><Relationship Id="rId74" Type="http://schemas.openxmlformats.org/officeDocument/2006/relationships/image" Target="media/image33.png"/><Relationship Id="rId128" Type="http://schemas.openxmlformats.org/officeDocument/2006/relationships/image" Target="media/image87.png"/><Relationship Id="rId149" Type="http://schemas.openxmlformats.org/officeDocument/2006/relationships/image" Target="media/image108.png"/><Relationship Id="rId5" Type="http://schemas.openxmlformats.org/officeDocument/2006/relationships/numbering" Target="numbering.xml"/><Relationship Id="rId95" Type="http://schemas.openxmlformats.org/officeDocument/2006/relationships/image" Target="media/image54.png"/><Relationship Id="rId160" Type="http://schemas.openxmlformats.org/officeDocument/2006/relationships/image" Target="media/image119.png"/><Relationship Id="rId181" Type="http://schemas.openxmlformats.org/officeDocument/2006/relationships/header" Target="header24.xml"/><Relationship Id="rId22" Type="http://schemas.openxmlformats.org/officeDocument/2006/relationships/footer" Target="footer5.xml"/><Relationship Id="rId43" Type="http://schemas.openxmlformats.org/officeDocument/2006/relationships/image" Target="media/image3.png"/><Relationship Id="rId64" Type="http://schemas.openxmlformats.org/officeDocument/2006/relationships/image" Target="media/image23.png"/><Relationship Id="rId118" Type="http://schemas.openxmlformats.org/officeDocument/2006/relationships/image" Target="media/image77.png"/><Relationship Id="rId139" Type="http://schemas.openxmlformats.org/officeDocument/2006/relationships/image" Target="media/image98.png"/><Relationship Id="rId85" Type="http://schemas.openxmlformats.org/officeDocument/2006/relationships/image" Target="media/image44.png"/><Relationship Id="rId150" Type="http://schemas.openxmlformats.org/officeDocument/2006/relationships/image" Target="media/image109.png"/><Relationship Id="rId171" Type="http://schemas.openxmlformats.org/officeDocument/2006/relationships/header" Target="header19.xml"/><Relationship Id="rId192" Type="http://schemas.microsoft.com/office/2020/10/relationships/intelligence" Target="intelligence2.xml"/><Relationship Id="rId12" Type="http://schemas.openxmlformats.org/officeDocument/2006/relationships/image" Target="media/image2.emf"/><Relationship Id="rId33" Type="http://schemas.openxmlformats.org/officeDocument/2006/relationships/footer" Target="footer10.xml"/><Relationship Id="rId108" Type="http://schemas.openxmlformats.org/officeDocument/2006/relationships/image" Target="media/image67.png"/><Relationship Id="rId129" Type="http://schemas.openxmlformats.org/officeDocument/2006/relationships/image" Target="media/image88.png"/><Relationship Id="rId54" Type="http://schemas.openxmlformats.org/officeDocument/2006/relationships/image" Target="media/image13.png"/><Relationship Id="rId75" Type="http://schemas.openxmlformats.org/officeDocument/2006/relationships/image" Target="media/image34.png"/><Relationship Id="rId96" Type="http://schemas.openxmlformats.org/officeDocument/2006/relationships/image" Target="media/image55.png"/><Relationship Id="rId140" Type="http://schemas.openxmlformats.org/officeDocument/2006/relationships/image" Target="media/image99.png"/><Relationship Id="rId161" Type="http://schemas.openxmlformats.org/officeDocument/2006/relationships/image" Target="media/image120.png"/><Relationship Id="rId182" Type="http://schemas.openxmlformats.org/officeDocument/2006/relationships/footer" Target="footer25.xml"/><Relationship Id="rId6" Type="http://schemas.openxmlformats.org/officeDocument/2006/relationships/styles" Target="styles.xml"/><Relationship Id="rId23" Type="http://schemas.openxmlformats.org/officeDocument/2006/relationships/header" Target="header6.xml"/><Relationship Id="rId119" Type="http://schemas.openxmlformats.org/officeDocument/2006/relationships/image" Target="media/image78.png"/><Relationship Id="rId44" Type="http://schemas.openxmlformats.org/officeDocument/2006/relationships/image" Target="media/image4.png"/><Relationship Id="rId65" Type="http://schemas.openxmlformats.org/officeDocument/2006/relationships/image" Target="media/image24.png"/><Relationship Id="rId86" Type="http://schemas.openxmlformats.org/officeDocument/2006/relationships/image" Target="media/image45.png"/><Relationship Id="rId130" Type="http://schemas.openxmlformats.org/officeDocument/2006/relationships/image" Target="media/image89.png"/><Relationship Id="rId151" Type="http://schemas.openxmlformats.org/officeDocument/2006/relationships/image" Target="media/image110.png"/><Relationship Id="rId172" Type="http://schemas.openxmlformats.org/officeDocument/2006/relationships/header" Target="header20.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footer" Target="footer13.xml"/><Relationship Id="rId109" Type="http://schemas.openxmlformats.org/officeDocument/2006/relationships/image" Target="media/image68.png"/><Relationship Id="rId34" Type="http://schemas.openxmlformats.org/officeDocument/2006/relationships/footer" Target="footer11.xml"/><Relationship Id="rId50" Type="http://schemas.openxmlformats.org/officeDocument/2006/relationships/image" Target="media/image9.png"/><Relationship Id="rId55" Type="http://schemas.openxmlformats.org/officeDocument/2006/relationships/image" Target="media/image14.png"/><Relationship Id="rId76" Type="http://schemas.openxmlformats.org/officeDocument/2006/relationships/image" Target="media/image35.png"/><Relationship Id="rId97" Type="http://schemas.openxmlformats.org/officeDocument/2006/relationships/image" Target="media/image56.png"/><Relationship Id="rId104" Type="http://schemas.openxmlformats.org/officeDocument/2006/relationships/image" Target="media/image63.png"/><Relationship Id="rId120" Type="http://schemas.openxmlformats.org/officeDocument/2006/relationships/image" Target="media/image79.png"/><Relationship Id="rId125" Type="http://schemas.openxmlformats.org/officeDocument/2006/relationships/image" Target="media/image84.png"/><Relationship Id="rId141" Type="http://schemas.openxmlformats.org/officeDocument/2006/relationships/image" Target="media/image100.png"/><Relationship Id="rId146" Type="http://schemas.openxmlformats.org/officeDocument/2006/relationships/image" Target="media/image105.png"/><Relationship Id="rId167" Type="http://schemas.openxmlformats.org/officeDocument/2006/relationships/footer" Target="footer17.xml"/><Relationship Id="rId188" Type="http://schemas.openxmlformats.org/officeDocument/2006/relationships/footer" Target="footer28.xml"/><Relationship Id="rId7" Type="http://schemas.openxmlformats.org/officeDocument/2006/relationships/settings" Target="settings.xml"/><Relationship Id="rId71" Type="http://schemas.openxmlformats.org/officeDocument/2006/relationships/image" Target="media/image30.png"/><Relationship Id="rId92" Type="http://schemas.openxmlformats.org/officeDocument/2006/relationships/image" Target="media/image51.png"/><Relationship Id="rId162" Type="http://schemas.openxmlformats.org/officeDocument/2006/relationships/image" Target="media/image121.png"/><Relationship Id="rId183" Type="http://schemas.openxmlformats.org/officeDocument/2006/relationships/header" Target="header25.xml"/><Relationship Id="rId2" Type="http://schemas.openxmlformats.org/officeDocument/2006/relationships/customXml" Target="../customXml/item2.xml"/><Relationship Id="rId29" Type="http://schemas.openxmlformats.org/officeDocument/2006/relationships/header" Target="header9.xml"/><Relationship Id="rId24" Type="http://schemas.openxmlformats.org/officeDocument/2006/relationships/footer" Target="footer6.xml"/><Relationship Id="rId40" Type="http://schemas.openxmlformats.org/officeDocument/2006/relationships/footer" Target="footer14.xml"/><Relationship Id="rId45" Type="http://schemas.openxmlformats.org/officeDocument/2006/relationships/footer" Target="footer16.xml"/><Relationship Id="rId66" Type="http://schemas.openxmlformats.org/officeDocument/2006/relationships/image" Target="media/image25.png"/><Relationship Id="rId87" Type="http://schemas.openxmlformats.org/officeDocument/2006/relationships/image" Target="media/image46.png"/><Relationship Id="rId110" Type="http://schemas.openxmlformats.org/officeDocument/2006/relationships/image" Target="media/image69.png"/><Relationship Id="rId115" Type="http://schemas.openxmlformats.org/officeDocument/2006/relationships/image" Target="media/image74.png"/><Relationship Id="rId131" Type="http://schemas.openxmlformats.org/officeDocument/2006/relationships/image" Target="media/image90.png"/><Relationship Id="rId136" Type="http://schemas.openxmlformats.org/officeDocument/2006/relationships/image" Target="media/image95.png"/><Relationship Id="rId157" Type="http://schemas.openxmlformats.org/officeDocument/2006/relationships/image" Target="media/image116.png"/><Relationship Id="rId178" Type="http://schemas.openxmlformats.org/officeDocument/2006/relationships/header" Target="header23.xml"/><Relationship Id="rId61" Type="http://schemas.openxmlformats.org/officeDocument/2006/relationships/image" Target="media/image20.png"/><Relationship Id="rId82" Type="http://schemas.openxmlformats.org/officeDocument/2006/relationships/image" Target="media/image41.png"/><Relationship Id="rId152" Type="http://schemas.openxmlformats.org/officeDocument/2006/relationships/image" Target="media/image111.png"/><Relationship Id="rId173" Type="http://schemas.openxmlformats.org/officeDocument/2006/relationships/footer" Target="footer20.xml"/><Relationship Id="rId19" Type="http://schemas.openxmlformats.org/officeDocument/2006/relationships/header" Target="header4.xml"/><Relationship Id="rId14" Type="http://schemas.openxmlformats.org/officeDocument/2006/relationships/header" Target="header2.xml"/><Relationship Id="rId30" Type="http://schemas.openxmlformats.org/officeDocument/2006/relationships/footer" Target="footer9.xml"/><Relationship Id="rId35" Type="http://schemas.openxmlformats.org/officeDocument/2006/relationships/header" Target="header12.xml"/><Relationship Id="rId56" Type="http://schemas.openxmlformats.org/officeDocument/2006/relationships/image" Target="media/image15.png"/><Relationship Id="rId77" Type="http://schemas.openxmlformats.org/officeDocument/2006/relationships/image" Target="media/image36.png"/><Relationship Id="rId100" Type="http://schemas.openxmlformats.org/officeDocument/2006/relationships/image" Target="media/image59.png"/><Relationship Id="rId105" Type="http://schemas.openxmlformats.org/officeDocument/2006/relationships/image" Target="media/image64.png"/><Relationship Id="rId126" Type="http://schemas.openxmlformats.org/officeDocument/2006/relationships/image" Target="media/image85.png"/><Relationship Id="rId147" Type="http://schemas.openxmlformats.org/officeDocument/2006/relationships/image" Target="media/image106.png"/><Relationship Id="rId168" Type="http://schemas.openxmlformats.org/officeDocument/2006/relationships/footer" Target="footer18.xml"/><Relationship Id="rId8" Type="http://schemas.openxmlformats.org/officeDocument/2006/relationships/webSettings" Target="webSettings.xml"/><Relationship Id="rId51" Type="http://schemas.openxmlformats.org/officeDocument/2006/relationships/image" Target="media/image10.png"/><Relationship Id="rId72" Type="http://schemas.openxmlformats.org/officeDocument/2006/relationships/image" Target="media/image31.png"/><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80.png"/><Relationship Id="rId142" Type="http://schemas.openxmlformats.org/officeDocument/2006/relationships/image" Target="media/image101.png"/><Relationship Id="rId163" Type="http://schemas.openxmlformats.org/officeDocument/2006/relationships/image" Target="media/image122.png"/><Relationship Id="rId184" Type="http://schemas.openxmlformats.org/officeDocument/2006/relationships/header" Target="header26.xml"/><Relationship Id="rId189"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header" Target="header7.xml"/><Relationship Id="rId46" Type="http://schemas.openxmlformats.org/officeDocument/2006/relationships/image" Target="media/image5.png"/><Relationship Id="rId67" Type="http://schemas.openxmlformats.org/officeDocument/2006/relationships/image" Target="media/image26.png"/><Relationship Id="rId116" Type="http://schemas.openxmlformats.org/officeDocument/2006/relationships/image" Target="media/image75.png"/><Relationship Id="rId137" Type="http://schemas.openxmlformats.org/officeDocument/2006/relationships/image" Target="media/image96.png"/><Relationship Id="rId158" Type="http://schemas.openxmlformats.org/officeDocument/2006/relationships/image" Target="media/image117.png"/><Relationship Id="rId20" Type="http://schemas.openxmlformats.org/officeDocument/2006/relationships/header" Target="header5.xml"/><Relationship Id="rId41" Type="http://schemas.openxmlformats.org/officeDocument/2006/relationships/header" Target="header15.xml"/><Relationship Id="rId62" Type="http://schemas.openxmlformats.org/officeDocument/2006/relationships/image" Target="media/image21.png"/><Relationship Id="rId83" Type="http://schemas.openxmlformats.org/officeDocument/2006/relationships/image" Target="media/image42.png"/><Relationship Id="rId88" Type="http://schemas.openxmlformats.org/officeDocument/2006/relationships/image" Target="media/image47.png"/><Relationship Id="rId111" Type="http://schemas.openxmlformats.org/officeDocument/2006/relationships/image" Target="media/image70.png"/><Relationship Id="rId132" Type="http://schemas.openxmlformats.org/officeDocument/2006/relationships/image" Target="media/image91.png"/><Relationship Id="rId153" Type="http://schemas.openxmlformats.org/officeDocument/2006/relationships/image" Target="media/image112.png"/><Relationship Id="rId174" Type="http://schemas.openxmlformats.org/officeDocument/2006/relationships/footer" Target="footer21.xml"/><Relationship Id="rId179" Type="http://schemas.openxmlformats.org/officeDocument/2006/relationships/footer" Target="footer23.xml"/><Relationship Id="rId190" Type="http://schemas.openxmlformats.org/officeDocument/2006/relationships/glossaryDocument" Target="glossary/document.xml"/><Relationship Id="rId15" Type="http://schemas.openxmlformats.org/officeDocument/2006/relationships/footer" Target="footer1.xml"/><Relationship Id="rId36" Type="http://schemas.openxmlformats.org/officeDocument/2006/relationships/footer" Target="footer12.xml"/><Relationship Id="rId57" Type="http://schemas.openxmlformats.org/officeDocument/2006/relationships/image" Target="media/image16.png"/><Relationship Id="rId106" Type="http://schemas.openxmlformats.org/officeDocument/2006/relationships/image" Target="media/image65.png"/><Relationship Id="rId127" Type="http://schemas.openxmlformats.org/officeDocument/2006/relationships/image" Target="media/image86.png"/><Relationship Id="rId10" Type="http://schemas.openxmlformats.org/officeDocument/2006/relationships/endnotes" Target="endnotes.xml"/><Relationship Id="rId31" Type="http://schemas.openxmlformats.org/officeDocument/2006/relationships/header" Target="header10.xml"/><Relationship Id="rId52" Type="http://schemas.openxmlformats.org/officeDocument/2006/relationships/image" Target="media/image11.png"/><Relationship Id="rId73" Type="http://schemas.openxmlformats.org/officeDocument/2006/relationships/image" Target="media/image32.png"/><Relationship Id="rId78" Type="http://schemas.openxmlformats.org/officeDocument/2006/relationships/image" Target="media/image37.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image" Target="media/image81.png"/><Relationship Id="rId143" Type="http://schemas.openxmlformats.org/officeDocument/2006/relationships/image" Target="media/image102.png"/><Relationship Id="rId148" Type="http://schemas.openxmlformats.org/officeDocument/2006/relationships/image" Target="media/image107.png"/><Relationship Id="rId164" Type="http://schemas.openxmlformats.org/officeDocument/2006/relationships/image" Target="media/image123.png"/><Relationship Id="rId169" Type="http://schemas.openxmlformats.org/officeDocument/2006/relationships/header" Target="header18.xml"/><Relationship Id="rId185" Type="http://schemas.openxmlformats.org/officeDocument/2006/relationships/footer" Target="footer26.xm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footer" Target="footer24.xml"/><Relationship Id="rId26" Type="http://schemas.openxmlformats.org/officeDocument/2006/relationships/header" Target="header8.xml"/><Relationship Id="rId47" Type="http://schemas.openxmlformats.org/officeDocument/2006/relationships/image" Target="media/image6.png"/><Relationship Id="rId68" Type="http://schemas.openxmlformats.org/officeDocument/2006/relationships/image" Target="media/image27.png"/><Relationship Id="rId89" Type="http://schemas.openxmlformats.org/officeDocument/2006/relationships/image" Target="media/image48.png"/><Relationship Id="rId112" Type="http://schemas.openxmlformats.org/officeDocument/2006/relationships/image" Target="media/image71.png"/><Relationship Id="rId133" Type="http://schemas.openxmlformats.org/officeDocument/2006/relationships/image" Target="media/image92.png"/><Relationship Id="rId154" Type="http://schemas.openxmlformats.org/officeDocument/2006/relationships/image" Target="media/image113.png"/><Relationship Id="rId175" Type="http://schemas.openxmlformats.org/officeDocument/2006/relationships/header" Target="header21.xml"/><Relationship Id="rId16" Type="http://schemas.openxmlformats.org/officeDocument/2006/relationships/footer" Target="footer2.xml"/><Relationship Id="rId37" Type="http://schemas.openxmlformats.org/officeDocument/2006/relationships/header" Target="header13.xml"/><Relationship Id="rId58" Type="http://schemas.openxmlformats.org/officeDocument/2006/relationships/image" Target="media/image17.png"/><Relationship Id="rId79" Type="http://schemas.openxmlformats.org/officeDocument/2006/relationships/image" Target="media/image38.png"/><Relationship Id="rId102" Type="http://schemas.openxmlformats.org/officeDocument/2006/relationships/image" Target="media/image61.png"/><Relationship Id="rId123" Type="http://schemas.openxmlformats.org/officeDocument/2006/relationships/image" Target="media/image82.png"/><Relationship Id="rId144" Type="http://schemas.openxmlformats.org/officeDocument/2006/relationships/image" Target="media/image103.png"/><Relationship Id="rId90" Type="http://schemas.openxmlformats.org/officeDocument/2006/relationships/image" Target="media/image49.png"/><Relationship Id="rId165" Type="http://schemas.openxmlformats.org/officeDocument/2006/relationships/header" Target="header16.xml"/><Relationship Id="rId186" Type="http://schemas.openxmlformats.org/officeDocument/2006/relationships/footer" Target="footer27.xml"/><Relationship Id="rId27" Type="http://schemas.openxmlformats.org/officeDocument/2006/relationships/footer" Target="footer7.xml"/><Relationship Id="rId48" Type="http://schemas.openxmlformats.org/officeDocument/2006/relationships/image" Target="media/image7.png"/><Relationship Id="rId69" Type="http://schemas.openxmlformats.org/officeDocument/2006/relationships/image" Target="media/image28.png"/><Relationship Id="rId113" Type="http://schemas.openxmlformats.org/officeDocument/2006/relationships/image" Target="media/image72.png"/><Relationship Id="rId134" Type="http://schemas.openxmlformats.org/officeDocument/2006/relationships/image" Target="media/image93.png"/><Relationship Id="rId80" Type="http://schemas.openxmlformats.org/officeDocument/2006/relationships/image" Target="media/image39.png"/><Relationship Id="rId155" Type="http://schemas.openxmlformats.org/officeDocument/2006/relationships/image" Target="media/image114.png"/><Relationship Id="rId176" Type="http://schemas.openxmlformats.org/officeDocument/2006/relationships/footer" Target="footer22.xml"/><Relationship Id="rId17" Type="http://schemas.openxmlformats.org/officeDocument/2006/relationships/header" Target="header3.xml"/><Relationship Id="rId38" Type="http://schemas.openxmlformats.org/officeDocument/2006/relationships/header" Target="header14.xml"/><Relationship Id="rId59" Type="http://schemas.openxmlformats.org/officeDocument/2006/relationships/image" Target="media/image18.png"/><Relationship Id="rId103" Type="http://schemas.openxmlformats.org/officeDocument/2006/relationships/image" Target="media/image62.png"/><Relationship Id="rId124" Type="http://schemas.openxmlformats.org/officeDocument/2006/relationships/image" Target="media/image83.png"/><Relationship Id="rId70" Type="http://schemas.openxmlformats.org/officeDocument/2006/relationships/image" Target="media/image29.png"/><Relationship Id="rId91" Type="http://schemas.openxmlformats.org/officeDocument/2006/relationships/image" Target="media/image50.png"/><Relationship Id="rId145" Type="http://schemas.openxmlformats.org/officeDocument/2006/relationships/image" Target="media/image104.png"/><Relationship Id="rId166" Type="http://schemas.openxmlformats.org/officeDocument/2006/relationships/header" Target="header17.xml"/><Relationship Id="rId187" Type="http://schemas.openxmlformats.org/officeDocument/2006/relationships/header" Target="header27.xml"/><Relationship Id="rId1" Type="http://schemas.openxmlformats.org/officeDocument/2006/relationships/customXml" Target="../customXml/item1.xml"/><Relationship Id="rId28" Type="http://schemas.openxmlformats.org/officeDocument/2006/relationships/footer" Target="footer8.xml"/><Relationship Id="rId49" Type="http://schemas.openxmlformats.org/officeDocument/2006/relationships/image" Target="media/image8.png"/><Relationship Id="rId114" Type="http://schemas.openxmlformats.org/officeDocument/2006/relationships/image" Target="media/image73.png"/><Relationship Id="rId60" Type="http://schemas.openxmlformats.org/officeDocument/2006/relationships/image" Target="media/image19.png"/><Relationship Id="rId81" Type="http://schemas.openxmlformats.org/officeDocument/2006/relationships/image" Target="media/image40.png"/><Relationship Id="rId135" Type="http://schemas.openxmlformats.org/officeDocument/2006/relationships/image" Target="media/image94.png"/><Relationship Id="rId156" Type="http://schemas.openxmlformats.org/officeDocument/2006/relationships/image" Target="media/image115.png"/><Relationship Id="rId177" Type="http://schemas.openxmlformats.org/officeDocument/2006/relationships/header" Target="header2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ral"/>
          <w:gallery w:val="placeholder"/>
        </w:category>
        <w:types>
          <w:type w:val="bbPlcHdr"/>
        </w:types>
        <w:behaviors>
          <w:behavior w:val="content"/>
        </w:behaviors>
        <w:guid w:val="{BFF2DF83-FCD2-4AA9-B847-0C45981A9306}"/>
      </w:docPartPr>
      <w:docPartBody>
        <w:p w:rsidR="00801262" w:rsidRDefault="00735D3B">
          <w:r w:rsidRPr="00D41311">
            <w:rPr>
              <w:rStyle w:val="TextodoMarcadordePosio"/>
            </w:rPr>
            <w:t>Clique ou toque aqui para introduzir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 PL UMing HK">
    <w:charset w:val="01"/>
    <w:family w:val="auto"/>
    <w:pitch w:val="variable"/>
  </w:font>
  <w:font w:name="Lohit Hindi">
    <w:charset w:val="01"/>
    <w:family w:val="auto"/>
    <w:pitch w:val="variable"/>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Lucida Handwriting">
    <w:panose1 w:val="03010101010101010101"/>
    <w:charset w:val="00"/>
    <w:family w:val="script"/>
    <w:pitch w:val="variable"/>
    <w:sig w:usb0="00000003" w:usb1="00000000" w:usb2="00000000" w:usb3="00000000" w:csb0="00000001"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D3B"/>
    <w:rsid w:val="00003F9E"/>
    <w:rsid w:val="00022A99"/>
    <w:rsid w:val="00026D33"/>
    <w:rsid w:val="000435A7"/>
    <w:rsid w:val="00053D72"/>
    <w:rsid w:val="0008539A"/>
    <w:rsid w:val="0009221E"/>
    <w:rsid w:val="000B7F9B"/>
    <w:rsid w:val="000C3A45"/>
    <w:rsid w:val="000C6BC7"/>
    <w:rsid w:val="00104E68"/>
    <w:rsid w:val="00122483"/>
    <w:rsid w:val="00140017"/>
    <w:rsid w:val="00175903"/>
    <w:rsid w:val="001A65ED"/>
    <w:rsid w:val="001C483F"/>
    <w:rsid w:val="001C6767"/>
    <w:rsid w:val="00215E05"/>
    <w:rsid w:val="00243F58"/>
    <w:rsid w:val="002517B3"/>
    <w:rsid w:val="0027704C"/>
    <w:rsid w:val="002A0C23"/>
    <w:rsid w:val="002A5474"/>
    <w:rsid w:val="003166AA"/>
    <w:rsid w:val="003352D4"/>
    <w:rsid w:val="0034642C"/>
    <w:rsid w:val="003B0819"/>
    <w:rsid w:val="003F5BD5"/>
    <w:rsid w:val="0040432A"/>
    <w:rsid w:val="0046689E"/>
    <w:rsid w:val="00474BCE"/>
    <w:rsid w:val="00485031"/>
    <w:rsid w:val="004A77EA"/>
    <w:rsid w:val="0051284D"/>
    <w:rsid w:val="00550A7E"/>
    <w:rsid w:val="005A7BB5"/>
    <w:rsid w:val="005C0908"/>
    <w:rsid w:val="005D6AB2"/>
    <w:rsid w:val="005F2556"/>
    <w:rsid w:val="006119B2"/>
    <w:rsid w:val="0062381D"/>
    <w:rsid w:val="006534E2"/>
    <w:rsid w:val="00664DC2"/>
    <w:rsid w:val="006739ED"/>
    <w:rsid w:val="00683909"/>
    <w:rsid w:val="00695FA1"/>
    <w:rsid w:val="006A17BE"/>
    <w:rsid w:val="006A51B1"/>
    <w:rsid w:val="006B59EC"/>
    <w:rsid w:val="006B676D"/>
    <w:rsid w:val="006D0FE5"/>
    <w:rsid w:val="00735D3B"/>
    <w:rsid w:val="00757944"/>
    <w:rsid w:val="00801262"/>
    <w:rsid w:val="00860374"/>
    <w:rsid w:val="00877D5B"/>
    <w:rsid w:val="008878DE"/>
    <w:rsid w:val="009122B9"/>
    <w:rsid w:val="00913424"/>
    <w:rsid w:val="0091583C"/>
    <w:rsid w:val="009806C8"/>
    <w:rsid w:val="009C7E1D"/>
    <w:rsid w:val="00A17B34"/>
    <w:rsid w:val="00A302D0"/>
    <w:rsid w:val="00A46500"/>
    <w:rsid w:val="00A54CB8"/>
    <w:rsid w:val="00A6400F"/>
    <w:rsid w:val="00A805C7"/>
    <w:rsid w:val="00AA1AB1"/>
    <w:rsid w:val="00AF6E38"/>
    <w:rsid w:val="00B02C0B"/>
    <w:rsid w:val="00B357B2"/>
    <w:rsid w:val="00B7588E"/>
    <w:rsid w:val="00B96CC5"/>
    <w:rsid w:val="00BC68A4"/>
    <w:rsid w:val="00BE43D3"/>
    <w:rsid w:val="00BF51D1"/>
    <w:rsid w:val="00BF608F"/>
    <w:rsid w:val="00C44729"/>
    <w:rsid w:val="00C66B47"/>
    <w:rsid w:val="00CB6638"/>
    <w:rsid w:val="00CB7EF3"/>
    <w:rsid w:val="00CC3B26"/>
    <w:rsid w:val="00CD37F9"/>
    <w:rsid w:val="00D11591"/>
    <w:rsid w:val="00D118A5"/>
    <w:rsid w:val="00D41FEC"/>
    <w:rsid w:val="00D43D32"/>
    <w:rsid w:val="00D55829"/>
    <w:rsid w:val="00D5661B"/>
    <w:rsid w:val="00D747BF"/>
    <w:rsid w:val="00DA2915"/>
    <w:rsid w:val="00E14CC8"/>
    <w:rsid w:val="00E34F5E"/>
    <w:rsid w:val="00E9614B"/>
    <w:rsid w:val="00EA5CAE"/>
    <w:rsid w:val="00EC6148"/>
    <w:rsid w:val="00EF1B48"/>
    <w:rsid w:val="00F3163E"/>
    <w:rsid w:val="00F6551D"/>
    <w:rsid w:val="00F85D2C"/>
    <w:rsid w:val="00FB5428"/>
    <w:rsid w:val="00FD4BC7"/>
    <w:rsid w:val="00FF63E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PT" w:eastAsia="pt-P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735D3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AC78562-7462-4FD6-8407-13F787B1C27B}">
  <we:reference id="wa104382081" version="1.55.1.0" store="pt-PT" storeType="OMEX"/>
  <we:alternateReferences>
    <we:reference id="wa104382081" version="1.55.1.0" store="" storeType="OMEX"/>
  </we:alternateReferences>
  <we:properties>
    <we:property name="MENDELEY_CITATIONS" value="[{&quot;citationID&quot;:&quot;MENDELEY_CITATION_f19357dd-9d0b-4f35-b748-9a16f35c9513&quot;,&quot;properties&quot;:{&quot;noteIndex&quot;:0},&quot;isEdited&quot;:false,&quot;manualOverride&quot;:{&quot;isManuallyOverridden&quot;:false,&quot;citeprocText&quot;:&quot;[1]&quot;,&quot;manualOverrideText&quot;:&quot;&quot;},&quot;citationTag&quot;:&quot;MENDELEY_CITATION_v3_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&quot;,&quot;citationItems&quot;:[{&quot;id&quot;:&quot;f1b5110b-917f-36bb-9fff-f8677a51567b&quot;,&quot;itemData&quot;:{&quot;type&quot;:&quot;webpage&quot;,&quot;id&quot;:&quot;f1b5110b-917f-36bb-9fff-f8677a51567b&quot;,&quot;title&quot;:&quot;(4) DevScope: sobre nós | LinkedIn&quot;,&quot;accessed&quot;:{&quot;date-parts&quot;:[[2024,7,3]]},&quot;URL&quot;:&quot;https://www.linkedin.com/company/devscope/about/&quot;,&quot;container-title-short&quot;:&quot;&quot;},&quot;isTemporary&quot;:false,&quot;suppress-author&quot;:false,&quot;composite&quot;:false,&quot;author-only&quot;:false}]},{&quot;citationID&quot;:&quot;MENDELEY_CITATION_641f6caf-eb10-4570-baed-cd1217832324&quot;,&quot;properties&quot;:{&quot;noteIndex&quot;:0},&quot;isEdited&quot;:false,&quot;manualOverride&quot;:{&quot;isManuallyOverridden&quot;:false,&quot;citeprocText&quot;:&quot;[1]&quot;,&quot;manualOverrideText&quot;:&quot;&quot;},&quot;citationTag&quot;:&quot;MENDELEY_CITATION_v3_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&quot;,&quot;citationItems&quot;:[{&quot;id&quot;:&quot;f1b5110b-917f-36bb-9fff-f8677a51567b&quot;,&quot;itemData&quot;:{&quot;type&quot;:&quot;webpage&quot;,&quot;id&quot;:&quot;f1b5110b-917f-36bb-9fff-f8677a51567b&quot;,&quot;title&quot;:&quot;(4) DevScope: sobre nós | LinkedIn&quot;,&quot;accessed&quot;:{&quot;date-parts&quot;:[[2024,7,3]]},&quot;URL&quot;:&quot;https://www.linkedin.com/company/devscope/about/&quot;,&quot;container-title-short&quot;:&quot;&quot;},&quot;isTemporary&quot;:false,&quot;suppress-author&quot;:false,&quot;composite&quot;:false,&quot;author-only&quot;:false}]},{&quot;citationID&quot;:&quot;MENDELEY_CITATION_234d066b-01fe-42ca-8342-18fe733c69b2&quot;,&quot;properties&quot;:{&quot;noteIndex&quot;:0},&quot;isEdited&quot;:false,&quot;manualOverride&quot;:{&quot;isManuallyOverridden&quot;:false,&quot;citeprocText&quot;:&quot;[2]&quot;,&quot;manualOverrideText&quot;:&quot;&quot;},&quot;citationTag&quot;:&quot;MENDELEY_CITATION_v3_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&quot;,&quot;citationItems&quot;:[{&quot;id&quot;:&quot;395e11f9-5865-3e5c-90f9-05f740f5af12&quot;,&quot;itemData&quot;:{&quot;type&quot;:&quot;article-journal&quot;,&quot;id&quot;:&quot;395e11f9-5865-3e5c-90f9-05f740f5af12&quot;,&quot;title&quot;:&quot;Analyzing the Impact of Next.JS on Site Performance and SEO&quot;,&quot;container-title&quot;:&quot;International Journal of Computer Applications Technology and Research&quot;,&quot;accessed&quot;:{&quot;date-parts&quot;:[[2024,3,7]]},&quot;DOI&quot;:&quot;10.7753/IJCATR1210.1004&quot;,&quot;issued&quot;:{&quot;date-parts&quot;:[[2023,10,16]]},&quot;publisher&quot;:&quot;Association of Technology and Science&quot;,&quot;container-title-short&quot;:&quot;&quot;},&quot;isTemporary&quot;:false,&quot;suppress-author&quot;:false,&quot;composite&quot;:false,&quot;author-only&quot;:false}]},{&quot;citationID&quot;:&quot;MENDELEY_CITATION_9651605b-8dad-440a-b1a7-6e800500346d&quot;,&quot;properties&quot;:{&quot;noteIndex&quot;:0},&quot;isEdited&quot;:false,&quot;manualOverride&quot;:{&quot;isManuallyOverridden&quot;:false,&quot;citeprocText&quot;:&quot;[3]&quot;,&quot;manualOverrideText&quot;:&quot;&quot;},&quot;citationTag&quot;:&quot;MENDELEY_CITATION_v3_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&quot;,&quot;citationItems&quot;:[{&quot;id&quot;:&quot;78c4c331-8498-3d89-a211-c550edac87f0&quot;,&quot;itemData&quot;:{&quot;type&quot;:&quot;article-journal&quot;,&quot;id&quot;:&quot;78c4c331-8498-3d89-a211-c550edac87f0&quot;,&quot;title&quot;:&quot;Implications of Edge Computing for Static Site Generation&quot;,&quot;author&quot;:[{&quot;family&quot;:&quot;Vepsäläinen&quot;,&quot;given&quot;:&quot;Juho&quot;,&quot;parse-names&quot;:false,&quot;dropping-particle&quot;:&quot;&quot;,&quot;non-dropping-particle&quot;:&quot;&quot;},{&quot;family&quot;:&quot;Hellas&quot;,&quot;given&quot;:&quot;Arto&quot;,&quot;parse-names&quot;:false,&quot;dropping-particle&quot;:&quot;&quot;,&quot;non-dropping-particle&quot;:&quot;&quot;},{&quot;family&quot;:&quot;Vuorimaa&quot;,&quot;given&quot;:&quot;Petri&quot;,&quot;parse-names&quot;:false,&quot;dropping-particle&quot;:&quot;&quot;,&quot;non-dropping-particle&quot;:&quot;&quot;}],&quot;accessed&quot;:{&quot;date-parts&quot;:[[2024,3,17]]},&quot;URL&quot;:&quot;https://staticsitegenerators.net/&quot;,&quot;issued&quot;:{&quot;date-parts&quot;:[[2023]]},&quot;abstract&quot;:&quot;Static site generation (SSG) is a common technique in the web development space to create performant websites that are easy to host. Numerous SSG tools exist, and the approach has been complemented by newer approaches, such as Jamstack, that extend its usability. Edge computing represents a new option to extend the usefulness of SSG further by allowing the creation of dynamic sites on top of a static backdrop, providing dynamic resources close to the user. In this paper, we explore the impact of the recent developments in the edge computing space and consider its implications for SSG.&quot;,&quot;container-title-short&quot;:&quot;&quot;},&quot;isTemporary&quot;:false}]},{&quot;citationID&quot;:&quot;MENDELEY_CITATION_8859b4ee-3ffe-4a42-89d2-8503540cf648&quot;,&quot;properties&quot;:{&quot;noteIndex&quot;:0},&quot;isEdited&quot;:false,&quot;manualOverride&quot;:{&quot;isManuallyOverridden&quot;:false,&quot;citeprocText&quot;:&quot;[4]&quot;,&quot;manualOverrideText&quot;:&quot;&quot;},&quot;citationTag&quot;:&quot;MENDELEY_CITATION_v3_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&quot;,&quot;citationItems&quot;:[{&quot;id&quot;:&quot;e1895aea-a8a0-3ea8-89a8-82c24204c75f&quot;,&quot;itemData&quot;:{&quot;type&quot;:&quot;webpage&quot;,&quot;id&quot;:&quot;e1895aea-a8a0-3ea8-89a8-82c24204c75f&quot;,&quot;title&quot;:&quot;Docs | Next.js&quot;,&quot;accessed&quot;:{&quot;date-parts&quot;:[[2024,6,14]]},&quot;URL&quot;:&quot;https://nextjs.org/docs&quot;,&quot;container-title-short&quot;:&quot;&quot;},&quot;isTemporary&quot;:false}]},{&quot;citationID&quot;:&quot;MENDELEY_CITATION_adf83409-2f02-4f3e-af75-7ab48aeab163&quot;,&quot;properties&quot;:{&quot;noteIndex&quot;:0},&quot;isEdited&quot;:false,&quot;manualOverride&quot;:{&quot;isManuallyOverridden&quot;:false,&quot;citeprocText&quot;:&quot;[5]&quot;,&quot;manualOverrideText&quot;:&quot;&quot;},&quot;citationTag&quot;:&quot;MENDELEY_CITATION_v3_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&quot;,&quot;citationItems&quot;:[{&quot;id&quot;:&quot;6ec776f5-d08f-3630-9e24-03ab94a0c713&quot;,&quot;itemData&quot;:{&quot;type&quot;:&quot;webpage&quot;,&quot;id&quot;:&quot;6ec776f5-d08f-3630-9e24-03ab94a0c713&quot;,&quot;title&quot;:&quot;Incremental Static Regeneration (ISR)&quot;,&quot;accessed&quot;:{&quot;date-parts&quot;:[[2024,8,27]]},&quot;URL&quot;:&quot;https://vercel.com/docs/incremental-static-regeneration&quot;,&quot;container-title-short&quot;:&quot;&quot;},&quot;isTemporary&quot;:false}]},{&quot;citationID&quot;:&quot;MENDELEY_CITATION_e61e5e48-1a4d-4434-aa3d-ae11f6160e3a&quot;,&quot;properties&quot;:{&quot;noteIndex&quot;:0},&quot;isEdited&quot;:false,&quot;manualOverride&quot;:{&quot;isManuallyOverridden&quot;:false,&quot;citeprocText&quot;:&quot;[6]&quot;,&quot;manualOverrideText&quot;:&quot;&quot;},&quot;citationTag&quot;:&quot;MENDELEY_CITATION_v3_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&quot;,&quot;citationItems&quot;:[{&quot;id&quot;:&quot;ae5792d7-a1bf-3cde-a0a7-37d3ca5c11fe&quot;,&quot;itemData&quot;:{&quot;type&quot;:&quot;webpage&quot;,&quot;id&quot;:&quot;ae5792d7-a1bf-3cde-a0a7-37d3ca5c11fe&quot;,&quot;title&quot;:&quot;Visual Explanation and Comparison of CSR, SSR, SSG and ISR - DEV Community&quot;,&quot;accessed&quot;:{&quot;date-parts&quot;:[[2024,9,5]]},&quot;URL&quot;:&quot;https://dev.to/pahanperera/visual-explanation-and-comparison-of-csr-ssr-ssg-and-isr-34ea&quot;,&quot;container-title-short&quot;:&quot;&quot;},&quot;isTemporary&quot;:false}]},{&quot;citationID&quot;:&quot;MENDELEY_CITATION_04f7437a-b0bb-456f-82df-71b3c0d2bad6&quot;,&quot;properties&quot;:{&quot;noteIndex&quot;:0},&quot;isEdited&quot;:false,&quot;manualOverride&quot;:{&quot;isManuallyOverridden&quot;:false,&quot;citeprocText&quot;:&quot;[4]&quot;,&quot;manualOverrideText&quot;:&quot;&quot;},&quot;citationTag&quot;:&quot;MENDELEY_CITATION_v3_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&quot;,&quot;citationItems&quot;:[{&quot;id&quot;:&quot;e1895aea-a8a0-3ea8-89a8-82c24204c75f&quot;,&quot;itemData&quot;:{&quot;type&quot;:&quot;webpage&quot;,&quot;id&quot;:&quot;e1895aea-a8a0-3ea8-89a8-82c24204c75f&quot;,&quot;title&quot;:&quot;Docs | Next.js&quot;,&quot;accessed&quot;:{&quot;date-parts&quot;:[[2024,6,14]]},&quot;URL&quot;:&quot;https://nextjs.org/docs&quot;,&quot;container-title-short&quot;:&quot;&quot;},&quot;isTemporary&quot;:false}]},{&quot;citationID&quot;:&quot;MENDELEY_CITATION_eef5e249-0b2b-4eb8-a269-d2ad640356eb&quot;,&quot;properties&quot;:{&quot;noteIndex&quot;:0},&quot;isEdited&quot;:false,&quot;manualOverride&quot;:{&quot;isManuallyOverridden&quot;:false,&quot;citeprocText&quot;:&quot;[4]&quot;,&quot;manualOverrideText&quot;:&quot;&quot;},&quot;citationTag&quot;:&quot;MENDELEY_CITATION_v3_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&quot;,&quot;citationItems&quot;:[{&quot;id&quot;:&quot;e1895aea-a8a0-3ea8-89a8-82c24204c75f&quot;,&quot;itemData&quot;:{&quot;type&quot;:&quot;webpage&quot;,&quot;id&quot;:&quot;e1895aea-a8a0-3ea8-89a8-82c24204c75f&quot;,&quot;title&quot;:&quot;Docs | Next.js&quot;,&quot;accessed&quot;:{&quot;date-parts&quot;:[[2024,6,14]]},&quot;URL&quot;:&quot;https://nextjs.org/docs&quot;,&quot;container-title-short&quot;:&quot;&quot;},&quot;isTemporary&quot;:false}]},{&quot;citationID&quot;:&quot;MENDELEY_CITATION_d6b3565d-ba70-448d-bfbe-bd6c116163e4&quot;,&quot;properties&quot;:{&quot;noteIndex&quot;:0},&quot;isEdited&quot;:false,&quot;manualOverride&quot;:{&quot;isManuallyOverridden&quot;:false,&quot;citeprocText&quot;:&quot;[7]&quot;,&quot;manualOverrideText&quot;:&quot;&quot;},&quot;citationTag&quot;:&quot;MENDELEY_CITATION_v3_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&quot;,&quot;citationItems&quot;:[{&quot;id&quot;:&quot;fc30a279-4506-3ec0-9bf4-747de72e38ef&quot;,&quot;itemData&quot;:{&quot;type&quot;:&quot;webpage&quot;,&quot;id&quot;:&quot;fc30a279-4506-3ec0-9bf4-747de72e38ef&quot;,&quot;title&quot;:&quot;Rendering: Server-side Rendering (SSR) | Next.js&quot;,&quot;accessed&quot;:{&quot;date-parts&quot;:[[2024,7,31]]},&quot;URL&quot;:&quot;https://nextjs.org/docs/pages/building-your-application/rendering/server-side-rendering&quot;,&quot;container-title-short&quot;:&quot;&quot;},&quot;isTemporary&quot;:false}]},{&quot;citationID&quot;:&quot;MENDELEY_CITATION_74ed7ab4-c102-47d4-8c49-817ee9f1fc1a&quot;,&quot;properties&quot;:{&quot;noteIndex&quot;:0},&quot;isEdited&quot;:false,&quot;manualOverride&quot;:{&quot;isManuallyOverridden&quot;:false,&quot;citeprocText&quot;:&quot;[7]&quot;,&quot;manualOverrideText&quot;:&quot;&quot;},&quot;citationTag&quot;:&quot;MENDELEY_CITATION_v3_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&quot;,&quot;citationItems&quot;:[{&quot;id&quot;:&quot;fc30a279-4506-3ec0-9bf4-747de72e38ef&quot;,&quot;itemData&quot;:{&quot;type&quot;:&quot;webpage&quot;,&quot;id&quot;:&quot;fc30a279-4506-3ec0-9bf4-747de72e38ef&quot;,&quot;title&quot;:&quot;Rendering: Server-side Rendering (SSR) | Next.js&quot;,&quot;accessed&quot;:{&quot;date-parts&quot;:[[2024,7,31]]},&quot;URL&quot;:&quot;https://nextjs.org/docs/pages/building-your-application/rendering/server-side-rendering&quot;,&quot;container-title-short&quot;:&quot;&quot;},&quot;isTemporary&quot;:false}]},{&quot;citationID&quot;:&quot;MENDELEY_CITATION_ca54db96-df7b-42da-81f4-c569a44ee28c&quot;,&quot;properties&quot;:{&quot;noteIndex&quot;:0},&quot;isEdited&quot;:false,&quot;manualOverride&quot;:{&quot;isManuallyOverridden&quot;:false,&quot;citeprocText&quot;:&quot;[8]&quot;,&quot;manualOverrideText&quot;:&quot;&quot;},&quot;citationTag&quot;:&quot;MENDELEY_CITATION_v3_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&quot;,&quot;citationItems&quot;:[{&quot;id&quot;:&quot;27705db6-3304-3ceb-afad-e46132ce600a&quot;,&quot;itemData&quot;:{&quot;type&quot;:&quot;webpage&quot;,&quot;id&quot;:&quot;27705db6-3304-3ceb-afad-e46132ce600a&quot;,&quot;title&quot;:&quot;What is server-side rendering?&quot;,&quot;accessed&quot;:{&quot;date-parts&quot;:[[2024,6,14]]},&quot;URL&quot;:&quot;https://www.educative.io/answers/what-is-server-side-rendering&quot;,&quot;container-title-short&quot;:&quot;&quot;},&quot;isTemporary&quot;:false}]},{&quot;citationID&quot;:&quot;MENDELEY_CITATION_1c40ade7-47d2-4032-9c80-52e479f011b6&quot;,&quot;properties&quot;:{&quot;noteIndex&quot;:0},&quot;isEdited&quot;:false,&quot;manualOverride&quot;:{&quot;isManuallyOverridden&quot;:false,&quot;citeprocText&quot;:&quot;[8]&quot;,&quot;manualOverrideText&quot;:&quot;&quot;},&quot;citationTag&quot;:&quot;MENDELEY_CITATION_v3_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&quot;,&quot;citationItems&quot;:[{&quot;id&quot;:&quot;27705db6-3304-3ceb-afad-e46132ce600a&quot;,&quot;itemData&quot;:{&quot;type&quot;:&quot;webpage&quot;,&quot;id&quot;:&quot;27705db6-3304-3ceb-afad-e46132ce600a&quot;,&quot;title&quot;:&quot;What is server-side rendering?&quot;,&quot;accessed&quot;:{&quot;date-parts&quot;:[[2024,6,14]]},&quot;URL&quot;:&quot;https://www.educative.io/answers/what-is-server-side-rendering&quot;,&quot;container-title-short&quot;:&quot;&quot;},&quot;isTemporary&quot;:false}]},{&quot;citationID&quot;:&quot;MENDELEY_CITATION_56210eb6-4905-450c-ae06-d0e3483e4c03&quot;,&quot;properties&quot;:{&quot;noteIndex&quot;:0},&quot;isEdited&quot;:false,&quot;manualOverride&quot;:{&quot;isManuallyOverridden&quot;:false,&quot;citeprocText&quot;:&quot;[9]&quot;,&quot;manualOverrideText&quot;:&quot;&quot;},&quot;citationTag&quot;:&quot;MENDELEY_CITATION_v3_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&quot;,&quot;citationItems&quot;:[{&quot;id&quot;:&quot;898b393d-529c-3d66-b547-f696fd64e7c0&quot;,&quot;itemData&quot;:{&quot;type&quot;:&quot;webpage&quot;,&quot;id&quot;:&quot;898b393d-529c-3d66-b547-f696fd64e7c0&quot;,&quot;title&quot;:&quot;Rendering: Static Site Generation (SSG) | Next.js&quot;,&quot;accessed&quot;:{&quot;date-parts&quot;:[[2024,7,31]]},&quot;URL&quot;:&quot;https://nextjs.org/docs/pages/building-your-application/rendering/static-site-generation&quot;,&quot;container-title-short&quot;:&quot;&quot;},&quot;isTemporary&quot;:false}]},{&quot;citationID&quot;:&quot;MENDELEY_CITATION_2fe5f0ce-a77f-4968-8bf4-526ccdcbb3da&quot;,&quot;properties&quot;:{&quot;noteIndex&quot;:0},&quot;isEdited&quot;:false,&quot;manualOverride&quot;:{&quot;isManuallyOverridden&quot;:false,&quot;citeprocText&quot;:&quot;[9]&quot;,&quot;manualOverrideText&quot;:&quot;&quot;},&quot;citationTag&quot;:&quot;MENDELEY_CITATION_v3_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&quot;,&quot;citationItems&quot;:[{&quot;id&quot;:&quot;898b393d-529c-3d66-b547-f696fd64e7c0&quot;,&quot;itemData&quot;:{&quot;type&quot;:&quot;webpage&quot;,&quot;id&quot;:&quot;898b393d-529c-3d66-b547-f696fd64e7c0&quot;,&quot;title&quot;:&quot;Rendering: Static Site Generation (SSG) | Next.js&quot;,&quot;accessed&quot;:{&quot;date-parts&quot;:[[2024,7,31]]},&quot;URL&quot;:&quot;https://nextjs.org/docs/pages/building-your-application/rendering/static-site-generation&quot;,&quot;container-title-short&quot;:&quot;&quot;},&quot;isTemporary&quot;:false}]},{&quot;citationID&quot;:&quot;MENDELEY_CITATION_6cb390f9-7e0d-41a8-98e3-90579098d4f3&quot;,&quot;properties&quot;:{&quot;noteIndex&quot;:0},&quot;isEdited&quot;:false,&quot;manualOverride&quot;:{&quot;isManuallyOverridden&quot;:false,&quot;citeprocText&quot;:&quot;[9]&quot;,&quot;manualOverrideText&quot;:&quot;&quot;},&quot;citationTag&quot;:&quot;MENDELEY_CITATION_v3_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&quot;,&quot;citationItems&quot;:[{&quot;id&quot;:&quot;898b393d-529c-3d66-b547-f696fd64e7c0&quot;,&quot;itemData&quot;:{&quot;type&quot;:&quot;webpage&quot;,&quot;id&quot;:&quot;898b393d-529c-3d66-b547-f696fd64e7c0&quot;,&quot;title&quot;:&quot;Rendering: Static Site Generation (SSG) | Next.js&quot;,&quot;accessed&quot;:{&quot;date-parts&quot;:[[2024,7,31]]},&quot;URL&quot;:&quot;https://nextjs.org/docs/pages/building-your-application/rendering/static-site-generation&quot;,&quot;container-title-short&quot;:&quot;&quot;},&quot;isTemporary&quot;:false}]},{&quot;citationID&quot;:&quot;MENDELEY_CITATION_ae35ed72-fa89-48af-971e-e0344cab9978&quot;,&quot;properties&quot;:{&quot;noteIndex&quot;:0},&quot;isEdited&quot;:false,&quot;manualOverride&quot;:{&quot;isManuallyOverridden&quot;:false,&quot;citeprocText&quot;:&quot;[10]&quot;,&quot;manualOverrideText&quot;:&quot;&quot;},&quot;citationTag&quot;:&quot;MENDELEY_CITATION_v3_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&quot;,&quot;citationItems&quot;:[{&quot;id&quot;:&quot;203610fa-090c-3169-b203-4122018113a7&quot;,&quot;itemData&quot;:{&quot;type&quot;:&quot;webpage&quot;,&quot;id&quot;:&quot;203610fa-090c-3169-b203-4122018113a7&quot;,&quot;title&quot;:&quot;Data Fetching: Incremental Static Regeneration (ISR) | Next.js&quot;,&quot;accessed&quot;:{&quot;date-parts&quot;:[[2024,6,14]]},&quot;URL&quot;:&quot;https://nextjs.org/docs/pages/building-your-application/data-fetching/incremental-static-regeneration&quot;,&quot;container-title-short&quot;:&quot;&quot;},&quot;isTemporary&quot;:false}]},{&quot;citationID&quot;:&quot;MENDELEY_CITATION_2114882a-8f3b-4aa5-8483-d4a0de6d7e9b&quot;,&quot;properties&quot;:{&quot;noteIndex&quot;:0},&quot;isEdited&quot;:false,&quot;manualOverride&quot;:{&quot;isManuallyOverridden&quot;:false,&quot;citeprocText&quot;:&quot;[10]&quot;,&quot;manualOverrideText&quot;:&quot;&quot;},&quot;citationTag&quot;:&quot;MENDELEY_CITATION_v3_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&quot;,&quot;citationItems&quot;:[{&quot;id&quot;:&quot;203610fa-090c-3169-b203-4122018113a7&quot;,&quot;itemData&quot;:{&quot;type&quot;:&quot;webpage&quot;,&quot;id&quot;:&quot;203610fa-090c-3169-b203-4122018113a7&quot;,&quot;title&quot;:&quot;Data Fetching: Incremental Static Regeneration (ISR) | Next.js&quot;,&quot;accessed&quot;:{&quot;date-parts&quot;:[[2024,6,14]]},&quot;URL&quot;:&quot;https://nextjs.org/docs/pages/building-your-application/data-fetching/incremental-static-regeneration&quot;,&quot;container-title-short&quot;:&quot;&quot;},&quot;isTemporary&quot;:false}]},{&quot;citationID&quot;:&quot;MENDELEY_CITATION_acae4793-c3e8-4dfc-a781-ffbf466d562d&quot;,&quot;properties&quot;:{&quot;noteIndex&quot;:0},&quot;isEdited&quot;:false,&quot;manualOverride&quot;:{&quot;isManuallyOverridden&quot;:false,&quot;citeprocText&quot;:&quot;[5]&quot;,&quot;manualOverrideText&quot;:&quot;&quot;},&quot;citationTag&quot;:&quot;MENDELEY_CITATION_v3_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&quot;,&quot;citationItems&quot;:[{&quot;id&quot;:&quot;6ec776f5-d08f-3630-9e24-03ab94a0c713&quot;,&quot;itemData&quot;:{&quot;type&quot;:&quot;webpage&quot;,&quot;id&quot;:&quot;6ec776f5-d08f-3630-9e24-03ab94a0c713&quot;,&quot;title&quot;:&quot;Incremental Static Regeneration (ISR)&quot;,&quot;accessed&quot;:{&quot;date-parts&quot;:[[2024,8,27]]},&quot;URL&quot;:&quot;https://vercel.com/docs/incremental-static-regeneration&quot;,&quot;container-title-short&quot;:&quot;&quot;},&quot;isTemporary&quot;:false}]},{&quot;citationID&quot;:&quot;MENDELEY_CITATION_51d0000c-1069-4b6b-9578-0fc38fee8a4c&quot;,&quot;properties&quot;:{&quot;noteIndex&quot;:0},&quot;isEdited&quot;:false,&quot;manualOverride&quot;:{&quot;isManuallyOverridden&quot;:false,&quot;citeprocText&quot;:&quot;[11]&quot;,&quot;manualOverrideText&quot;:&quot;&quot;},&quot;citationTag&quot;:&quot;MENDELEY_CITATION_v3_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&quot;,&quot;citationItems&quot;:[{&quot;id&quot;:&quot;dd23c69d-c623-3a01-bb0a-76c2180de79a&quot;,&quot;itemData&quot;:{&quot;type&quot;:&quot;webpage&quot;,&quot;id&quot;:&quot;dd23c69d-c623-3a01-bb0a-76c2180de79a&quot;,&quot;title&quot;:&quot;(9) Compreendendo as diferenças entre SSR, SSG e ISR em Next.js | LinkedIn&quot;,&quot;accessed&quot;:{&quot;date-parts&quot;:[[2024,8,27]]},&quot;URL&quot;:&quot;https://www.linkedin.com/pulse/compreendendo-diferen%C3%A7as-entre-ssr-ssg-e-isr-em-nextjs-diego-lisb%C3%B4a-/&quot;,&quot;container-title-short&quot;:&quot;&quot;},&quot;isTemporary&quot;:false}]},{&quot;citationID&quot;:&quot;MENDELEY_CITATION_4941038c-cd72-4ada-877b-700f2ad30e7e&quot;,&quot;properties&quot;:{&quot;noteIndex&quot;:0},&quot;isEdited&quot;:false,&quot;manualOverride&quot;:{&quot;isManuallyOverridden&quot;:false,&quot;citeprocText&quot;:&quot;[11]&quot;,&quot;manualOverrideText&quot;:&quot;&quot;},&quot;citationTag&quot;:&quot;MENDELEY_CITATION_v3_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&quot;,&quot;citationItems&quot;:[{&quot;id&quot;:&quot;dd23c69d-c623-3a01-bb0a-76c2180de79a&quot;,&quot;itemData&quot;:{&quot;type&quot;:&quot;webpage&quot;,&quot;id&quot;:&quot;dd23c69d-c623-3a01-bb0a-76c2180de79a&quot;,&quot;title&quot;:&quot;(9) Compreendendo as diferenças entre SSR, SSG e ISR em Next.js | LinkedIn&quot;,&quot;accessed&quot;:{&quot;date-parts&quot;:[[2024,8,27]]},&quot;URL&quot;:&quot;https://www.linkedin.com/pulse/compreendendo-diferen%C3%A7as-entre-ssr-ssg-e-isr-em-nextjs-diego-lisb%C3%B4a-/&quot;,&quot;container-title-short&quot;:&quot;&quot;},&quot;isTemporary&quot;:false}]},{&quot;citationID&quot;:&quot;MENDELEY_CITATION_f165be3b-52ac-4dfd-a277-f1b036153c6f&quot;,&quot;properties&quot;:{&quot;noteIndex&quot;:0},&quot;isEdited&quot;:false,&quot;manualOverride&quot;:{&quot;isManuallyOverridden&quot;:false,&quot;citeprocText&quot;:&quot;[11]&quot;,&quot;manualOverrideText&quot;:&quot;&quot;},&quot;citationTag&quot;:&quot;MENDELEY_CITATION_v3_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&quot;,&quot;citationItems&quot;:[{&quot;id&quot;:&quot;dd23c69d-c623-3a01-bb0a-76c2180de79a&quot;,&quot;itemData&quot;:{&quot;type&quot;:&quot;webpage&quot;,&quot;id&quot;:&quot;dd23c69d-c623-3a01-bb0a-76c2180de79a&quot;,&quot;title&quot;:&quot;(9) Compreendendo as diferenças entre SSR, SSG e ISR em Next.js | LinkedIn&quot;,&quot;accessed&quot;:{&quot;date-parts&quot;:[[2024,8,27]]},&quot;URL&quot;:&quot;https://www.linkedin.com/pulse/compreendendo-diferen%C3%A7as-entre-ssr-ssg-e-isr-em-nextjs-diego-lisb%C3%B4a-/&quot;,&quot;container-title-short&quot;:&quot;&quot;},&quot;isTemporary&quot;:false}]},{&quot;citationID&quot;:&quot;MENDELEY_CITATION_cdddfb06-3d8c-416d-af36-a9463f36006c&quot;,&quot;properties&quot;:{&quot;noteIndex&quot;:0},&quot;isEdited&quot;:false,&quot;manualOverride&quot;:{&quot;isManuallyOverridden&quot;:false,&quot;citeprocText&quot;:&quot;[6]&quot;,&quot;manualOverrideText&quot;:&quot;&quot;},&quot;citationTag&quot;:&quot;MENDELEY_CITATION_v3_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&quot;,&quot;citationItems&quot;:[{&quot;id&quot;:&quot;ae5792d7-a1bf-3cde-a0a7-37d3ca5c11fe&quot;,&quot;itemData&quot;:{&quot;type&quot;:&quot;webpage&quot;,&quot;id&quot;:&quot;ae5792d7-a1bf-3cde-a0a7-37d3ca5c11fe&quot;,&quot;title&quot;:&quot;Visual Explanation and Comparison of CSR, SSR, SSG and ISR - DEV Community&quot;,&quot;accessed&quot;:{&quot;date-parts&quot;:[[2024,9,5]]},&quot;URL&quot;:&quot;https://dev.to/pahanperera/visual-explanation-and-comparison-of-csr-ssr-ssg-and-isr-34ea&quot;,&quot;container-title-short&quot;:&quot;&quot;},&quot;isTemporary&quot;:false}]},{&quot;citationID&quot;:&quot;MENDELEY_CITATION_cb278e75-e5f8-4af9-a897-4132bc6980dd&quot;,&quot;properties&quot;:{&quot;noteIndex&quot;:0},&quot;isEdited&quot;:false,&quot;manualOverride&quot;:{&quot;isManuallyOverridden&quot;:false,&quot;citeprocText&quot;:&quot;[6]&quot;,&quot;manualOverrideText&quot;:&quot;&quot;},&quot;citationTag&quot;:&quot;MENDELEY_CITATION_v3_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&quot;,&quot;citationItems&quot;:[{&quot;id&quot;:&quot;ae5792d7-a1bf-3cde-a0a7-37d3ca5c11fe&quot;,&quot;itemData&quot;:{&quot;type&quot;:&quot;webpage&quot;,&quot;id&quot;:&quot;ae5792d7-a1bf-3cde-a0a7-37d3ca5c11fe&quot;,&quot;title&quot;:&quot;Visual Explanation and Comparison of CSR, SSR, SSG and ISR - DEV Community&quot;,&quot;accessed&quot;:{&quot;date-parts&quot;:[[2024,9,5]]},&quot;URL&quot;:&quot;https://dev.to/pahanperera/visual-explanation-and-comparison-of-csr-ssr-ssg-and-isr-34ea&quot;,&quot;container-title-short&quot;:&quot;&quot;},&quot;isTemporary&quot;:false}]},{&quot;citationID&quot;:&quot;MENDELEY_CITATION_edb5c855-07e7-4ece-9ccf-8225256d0b1e&quot;,&quot;properties&quot;:{&quot;noteIndex&quot;:0},&quot;isEdited&quot;:false,&quot;manualOverride&quot;:{&quot;isManuallyOverridden&quot;:false,&quot;citeprocText&quot;:&quot;[6]&quot;,&quot;manualOverrideText&quot;:&quot;&quot;},&quot;citationTag&quot;:&quot;MENDELEY_CITATION_v3_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&quot;,&quot;citationItems&quot;:[{&quot;id&quot;:&quot;ae5792d7-a1bf-3cde-a0a7-37d3ca5c11fe&quot;,&quot;itemData&quot;:{&quot;type&quot;:&quot;webpage&quot;,&quot;id&quot;:&quot;ae5792d7-a1bf-3cde-a0a7-37d3ca5c11fe&quot;,&quot;title&quot;:&quot;Visual Explanation and Comparison of CSR, SSR, SSG and ISR - DEV Community&quot;,&quot;accessed&quot;:{&quot;date-parts&quot;:[[2024,9,5]]},&quot;URL&quot;:&quot;https://dev.to/pahanperera/visual-explanation-and-comparison-of-csr-ssr-ssg-and-isr-34ea&quot;,&quot;container-title-short&quot;:&quot;&quot;},&quot;isTemporary&quot;:false}]},{&quot;citationID&quot;:&quot;MENDELEY_CITATION_c3aa1f7f-e748-4184-856d-69797c043318&quot;,&quot;properties&quot;:{&quot;noteIndex&quot;:0},&quot;isEdited&quot;:false,&quot;manualOverride&quot;:{&quot;isManuallyOverridden&quot;:false,&quot;citeprocText&quot;:&quot;[5]&quot;,&quot;manualOverrideText&quot;:&quot;&quot;},&quot;citationTag&quot;:&quot;MENDELEY_CITATION_v3_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&quot;,&quot;citationItems&quot;:[{&quot;id&quot;:&quot;6ec776f5-d08f-3630-9e24-03ab94a0c713&quot;,&quot;itemData&quot;:{&quot;type&quot;:&quot;webpage&quot;,&quot;id&quot;:&quot;6ec776f5-d08f-3630-9e24-03ab94a0c713&quot;,&quot;title&quot;:&quot;Incremental Static Regeneration (ISR)&quot;,&quot;accessed&quot;:{&quot;date-parts&quot;:[[2024,8,27]]},&quot;URL&quot;:&quot;https://vercel.com/docs/incremental-static-regeneration&quot;,&quot;container-title-short&quot;:&quot;&quot;},&quot;isTemporary&quot;:false}]},{&quot;citationID&quot;:&quot;MENDELEY_CITATION_39cf778d-102e-406d-946f-805cc85e6b12&quot;,&quot;properties&quot;:{&quot;noteIndex&quot;:0},&quot;isEdited&quot;:false,&quot;manualOverride&quot;:{&quot;isManuallyOverridden&quot;:false,&quot;citeprocText&quot;:&quot;[6]&quot;,&quot;manualOverrideText&quot;:&quot;&quot;},&quot;citationTag&quot;:&quot;MENDELEY_CITATION_v3_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&quot;,&quot;citationItems&quot;:[{&quot;id&quot;:&quot;ae5792d7-a1bf-3cde-a0a7-37d3ca5c11fe&quot;,&quot;itemData&quot;:{&quot;type&quot;:&quot;webpage&quot;,&quot;id&quot;:&quot;ae5792d7-a1bf-3cde-a0a7-37d3ca5c11fe&quot;,&quot;title&quot;:&quot;Visual Explanation and Comparison of CSR, SSR, SSG and ISR - DEV Community&quot;,&quot;accessed&quot;:{&quot;date-parts&quot;:[[2024,9,5]]},&quot;URL&quot;:&quot;https://dev.to/pahanperera/visual-explanation-and-comparison-of-csr-ssr-ssg-and-isr-34ea&quot;,&quot;container-title-short&quot;:&quot;&quot;},&quot;isTemporary&quot;:false}]},{&quot;citationID&quot;:&quot;MENDELEY_CITATION_3a01b7a2-0ae0-42b8-9dfd-207e663e4a64&quot;,&quot;properties&quot;:{&quot;noteIndex&quot;:0},&quot;isEdited&quot;:false,&quot;manualOverride&quot;:{&quot;isManuallyOverridden&quot;:false,&quot;citeprocText&quot;:&quot;[6]&quot;,&quot;manualOverrideText&quot;:&quot;&quot;},&quot;citationTag&quot;:&quot;MENDELEY_CITATION_v3_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&quot;,&quot;citationItems&quot;:[{&quot;id&quot;:&quot;ae5792d7-a1bf-3cde-a0a7-37d3ca5c11fe&quot;,&quot;itemData&quot;:{&quot;type&quot;:&quot;webpage&quot;,&quot;id&quot;:&quot;ae5792d7-a1bf-3cde-a0a7-37d3ca5c11fe&quot;,&quot;title&quot;:&quot;Visual Explanation and Comparison of CSR, SSR, SSG and ISR - DEV Community&quot;,&quot;accessed&quot;:{&quot;date-parts&quot;:[[2024,9,5]]},&quot;URL&quot;:&quot;https://dev.to/pahanperera/visual-explanation-and-comparison-of-csr-ssr-ssg-and-isr-34ea&quot;,&quot;container-title-short&quot;:&quot;&quot;},&quot;isTemporary&quot;:false}]},{&quot;citationID&quot;:&quot;MENDELEY_CITATION_5fcef25e-29d7-4553-86e6-dfb4261d8cd9&quot;,&quot;properties&quot;:{&quot;noteIndex&quot;:0},&quot;isEdited&quot;:false,&quot;manualOverride&quot;:{&quot;isManuallyOverridden&quot;:false,&quot;citeprocText&quot;:&quot;[6]&quot;,&quot;manualOverrideText&quot;:&quot;&quot;},&quot;citationTag&quot;:&quot;MENDELEY_CITATION_v3_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&quot;,&quot;citationItems&quot;:[{&quot;id&quot;:&quot;ae5792d7-a1bf-3cde-a0a7-37d3ca5c11fe&quot;,&quot;itemData&quot;:{&quot;type&quot;:&quot;webpage&quot;,&quot;id&quot;:&quot;ae5792d7-a1bf-3cde-a0a7-37d3ca5c11fe&quot;,&quot;title&quot;:&quot;Visual Explanation and Comparison of CSR, SSR, SSG and ISR - DEV Community&quot;,&quot;accessed&quot;:{&quot;date-parts&quot;:[[2024,9,5]]},&quot;URL&quot;:&quot;https://dev.to/pahanperera/visual-explanation-and-comparison-of-csr-ssr-ssg-and-isr-34ea&quot;,&quot;container-title-short&quot;:&quot;&quot;},&quot;isTemporary&quot;:false}]},{&quot;citationID&quot;:&quot;MENDELEY_CITATION_b96dfada-88b0-45ab-a943-c8e578270141&quot;,&quot;properties&quot;:{&quot;noteIndex&quot;:0},&quot;isEdited&quot;:false,&quot;manualOverride&quot;:{&quot;isManuallyOverridden&quot;:false,&quot;citeprocText&quot;:&quot;[6]&quot;,&quot;manualOverrideText&quot;:&quot;&quot;},&quot;citationTag&quot;:&quot;MENDELEY_CITATION_v3_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&quot;,&quot;citationItems&quot;:[{&quot;id&quot;:&quot;ae5792d7-a1bf-3cde-a0a7-37d3ca5c11fe&quot;,&quot;itemData&quot;:{&quot;type&quot;:&quot;webpage&quot;,&quot;id&quot;:&quot;ae5792d7-a1bf-3cde-a0a7-37d3ca5c11fe&quot;,&quot;title&quot;:&quot;Visual Explanation and Comparison of CSR, SSR, SSG and ISR - DEV Community&quot;,&quot;accessed&quot;:{&quot;date-parts&quot;:[[2024,9,5]]},&quot;URL&quot;:&quot;https://dev.to/pahanperera/visual-explanation-and-comparison-of-csr-ssr-ssg-and-isr-34ea&quot;,&quot;container-title-short&quot;:&quot;&quot;},&quot;isTemporary&quot;:false}]},{&quot;citationID&quot;:&quot;MENDELEY_CITATION_4928c3f0-d03d-4fdf-8bb2-d313899bad29&quot;,&quot;properties&quot;:{&quot;noteIndex&quot;:0},&quot;isEdited&quot;:false,&quot;manualOverride&quot;:{&quot;isManuallyOverridden&quot;:false,&quot;citeprocText&quot;:&quot;[10]&quot;,&quot;manualOverrideText&quot;:&quot;&quot;},&quot;citationTag&quot;:&quot;MENDELEY_CITATION_v3_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&quot;,&quot;citationItems&quot;:[{&quot;id&quot;:&quot;203610fa-090c-3169-b203-4122018113a7&quot;,&quot;itemData&quot;:{&quot;type&quot;:&quot;webpage&quot;,&quot;id&quot;:&quot;203610fa-090c-3169-b203-4122018113a7&quot;,&quot;title&quot;:&quot;Data Fetching: Incremental Static Regeneration (ISR) | Next.js&quot;,&quot;accessed&quot;:{&quot;date-parts&quot;:[[2024,6,14]]},&quot;URL&quot;:&quot;https://nextjs.org/docs/pages/building-your-application/data-fetching/incremental-static-regeneration&quot;,&quot;container-title-short&quot;:&quot;&quot;},&quot;isTemporary&quot;:false}]},{&quot;citationID&quot;:&quot;MENDELEY_CITATION_1c370b6c-939c-4b34-a24e-37a8e35b8ecb&quot;,&quot;properties&quot;:{&quot;noteIndex&quot;:0},&quot;isEdited&quot;:false,&quot;manualOverride&quot;:{&quot;isManuallyOverridden&quot;:false,&quot;citeprocText&quot;:&quot;[2]&quot;,&quot;manualOverrideText&quot;:&quot;&quot;},&quot;citationTag&quot;:&quot;MENDELEY_CITATION_v3_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&quot;,&quot;citationItems&quot;:[{&quot;id&quot;:&quot;395e11f9-5865-3e5c-90f9-05f740f5af12&quot;,&quot;itemData&quot;:{&quot;type&quot;:&quot;article-journal&quot;,&quot;id&quot;:&quot;395e11f9-5865-3e5c-90f9-05f740f5af12&quot;,&quot;title&quot;:&quot;Analyzing the Impact of Next.JS on Site Performance and SEO&quot;,&quot;container-title&quot;:&quot;International Journal of Computer Applications Technology and Research&quot;,&quot;accessed&quot;:{&quot;date-parts&quot;:[[2024,3,7]]},&quot;DOI&quot;:&quot;10.7753/IJCATR1210.1004&quot;,&quot;issued&quot;:{&quot;date-parts&quot;:[[2023,10,16]]},&quot;publisher&quot;:&quot;Association of Technology and Science&quot;,&quot;container-title-short&quot;:&quot;&quot;},&quot;isTemporary&quot;:false}]},{&quot;citationID&quot;:&quot;MENDELEY_CITATION_b32d9fc9-0ba3-436f-b66b-365069011a39&quot;,&quot;properties&quot;:{&quot;noteIndex&quot;:0},&quot;isEdited&quot;:false,&quot;manualOverride&quot;:{&quot;isManuallyOverridden&quot;:false,&quot;citeprocText&quot;:&quot;[12]&quot;,&quot;manualOverrideText&quot;:&quot;&quot;},&quot;citationTag&quot;:&quot;MENDELEY_CITATION_v3_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&quot;,&quot;citationItems&quot;:[{&quot;id&quot;:&quot;03215f70-b429-3563-ba7b-56192d644f1d&quot;,&quot;itemData&quot;:{&quot;type&quot;:&quot;webpage&quot;,&quot;id&quot;:&quot;03215f70-b429-3563-ba7b-56192d644f1d&quot;,&quot;title&quot;:&quot;Learn Next.js | Next.js&quot;,&quot;accessed&quot;:{&quot;date-parts&quot;:[[2024,8,27]]},&quot;URL&quot;:&quot;https://nextjs.org/learn/dashboard-app&quot;,&quot;container-title-short&quot;:&quot;&quot;},&quot;isTemporary&quot;:false}]},{&quot;citationID&quot;:&quot;MENDELEY_CITATION_d3f73b15-5945-4765-bc55-1aaa70f3fa27&quot;,&quot;properties&quot;:{&quot;noteIndex&quot;:0},&quot;isEdited&quot;:false,&quot;manualOverride&quot;:{&quot;isManuallyOverridden&quot;:false,&quot;citeprocText&quot;:&quot;[13]&quot;,&quot;manualOverrideText&quot;:&quot;&quot;},&quot;citationTag&quot;:&quot;MENDELEY_CITATION_v3_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&quot;,&quot;citationItems&quot;:[{&quot;id&quot;:&quot;886cfdf4-9881-3ab5-b4b1-f72c1f3c2df0&quot;,&quot;itemData&quot;:{&quot;type&quot;:&quot;article-journal&quot;,&quot;id&quot;:&quot;886cfdf4-9881-3ab5-b4b1-f72c1f3c2df0&quot;,&quot;title&quot;:&quot;O que são testes de integração? Tipos, Processo &amp; Implementação&quot;,&quot;container-title&quot;:&quot;https://www.zaptest.com/pt-pt&quot;,&quot;accessed&quot;:{&quot;date-parts&quot;:[[2024,7,3]]},&quot;URL&quot;:&quot;https://www.zaptest.com/pt-pt/o-que-sao-testes-de-integracao-mergulho-profundo-nos-tipos-processo-e-implementacao&quot;,&quot;abstract&quot;:&quot;Desde os tipos, benefícios e desafios dos testes de desempenho, até às ferramentas livres &amp; empresariais, aprenda tudo o que há para saber sobre testes de desempenho!&quot;,&quot;container-title-short&quot;:&quot;&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e2ba103-5b97-443b-8a9d-ad828c95f9b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DCCF98834E32B4AB257585CF1563EC9" ma:contentTypeVersion="12" ma:contentTypeDescription="Create a new document." ma:contentTypeScope="" ma:versionID="57859eb0aa31f372c6f057da2e7f95d1">
  <xsd:schema xmlns:xsd="http://www.w3.org/2001/XMLSchema" xmlns:xs="http://www.w3.org/2001/XMLSchema" xmlns:p="http://schemas.microsoft.com/office/2006/metadata/properties" xmlns:ns3="ee2ba103-5b97-443b-8a9d-ad828c95f9bf" xmlns:ns4="9a019911-4261-4a59-8588-4ef22253f687" targetNamespace="http://schemas.microsoft.com/office/2006/metadata/properties" ma:root="true" ma:fieldsID="32f7b28b5314a75c2cd39ebb29e61c36" ns3:_="" ns4:_="">
    <xsd:import namespace="ee2ba103-5b97-443b-8a9d-ad828c95f9bf"/>
    <xsd:import namespace="9a019911-4261-4a59-8588-4ef22253f687"/>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2ba103-5b97-443b-8a9d-ad828c95f9bf"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a019911-4261-4a59-8588-4ef22253f687"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2B9AC69-7B5E-408E-B826-80323BB9A879}">
  <ds:schemaRefs>
    <ds:schemaRef ds:uri="http://schemas.microsoft.com/office/2006/metadata/properties"/>
    <ds:schemaRef ds:uri="http://schemas.microsoft.com/office/infopath/2007/PartnerControls"/>
    <ds:schemaRef ds:uri="ee2ba103-5b97-443b-8a9d-ad828c95f9bf"/>
  </ds:schemaRefs>
</ds:datastoreItem>
</file>

<file path=customXml/itemProps2.xml><?xml version="1.0" encoding="utf-8"?>
<ds:datastoreItem xmlns:ds="http://schemas.openxmlformats.org/officeDocument/2006/customXml" ds:itemID="{B8CC19DB-A229-40C2-B3E5-D780424FD7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2ba103-5b97-443b-8a9d-ad828c95f9bf"/>
    <ds:schemaRef ds:uri="9a019911-4261-4a59-8588-4ef22253f6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D4C53A1-07B4-403D-AF66-AB1917C3C132}">
  <ds:schemaRefs>
    <ds:schemaRef ds:uri="http://schemas.openxmlformats.org/officeDocument/2006/bibliography"/>
  </ds:schemaRefs>
</ds:datastoreItem>
</file>

<file path=customXml/itemProps4.xml><?xml version="1.0" encoding="utf-8"?>
<ds:datastoreItem xmlns:ds="http://schemas.openxmlformats.org/officeDocument/2006/customXml" ds:itemID="{89BBDF4C-8313-4684-9FF7-12487F1A94B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7358</TotalTime>
  <Pages>120</Pages>
  <Words>17672</Words>
  <Characters>95430</Characters>
  <Application>Microsoft Office Word</Application>
  <DocSecurity>0</DocSecurity>
  <Lines>795</Lines>
  <Paragraphs>225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Guião de Relatório de Projeto / Estágio</vt:lpstr>
      <vt:lpstr>Guião de Relatório de Projeto / Estágio</vt:lpstr>
    </vt:vector>
  </TitlesOfParts>
  <Company/>
  <LinksUpToDate>false</LinksUpToDate>
  <CharactersWithSpaces>112877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Guião de Relatório de Projeto / Estágio</dc:title>
  <dc:subject>Modelo LEI-ISEP</dc:subject>
  <dc:creator>Departamento de Engenharia Informática</dc:creator>
  <cp:keywords/>
  <dc:description/>
  <cp:lastModifiedBy>Diogo Ferreira</cp:lastModifiedBy>
  <cp:revision>2482</cp:revision>
  <cp:lastPrinted>2019-04-10T15:27:00Z</cp:lastPrinted>
  <dcterms:created xsi:type="dcterms:W3CDTF">2024-03-01T14:47:00Z</dcterms:created>
  <dcterms:modified xsi:type="dcterms:W3CDTF">2024-09-10T22:40:00Z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y fmtid="{D5CDD505-2E9C-101B-9397-08002B2CF9AE}" pid="6" name="ContentTypeId">
    <vt:lpwstr>0x0101006DCCF98834E32B4AB257585CF1563EC9</vt:lpwstr>
  </property>
</Properties>
</file>